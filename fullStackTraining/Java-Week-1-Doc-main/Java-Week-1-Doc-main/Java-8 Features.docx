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A66A6" w14:textId="77777777" w:rsidR="00831721" w:rsidRDefault="00831721" w:rsidP="00831721">
      <w:pPr>
        <w:spacing w:before="120" w:after="0"/>
      </w:pPr>
      <w:r w:rsidRPr="0041428F">
        <w:rPr>
          <w:noProof/>
        </w:rPr>
        <mc:AlternateContent>
          <mc:Choice Requires="wpg">
            <w:drawing>
              <wp:anchor distT="0" distB="0" distL="114300" distR="114300" simplePos="0" relativeHeight="251659264" behindDoc="1" locked="1" layoutInCell="1" allowOverlap="1" wp14:anchorId="5BE799EC" wp14:editId="5F08EC57">
                <wp:simplePos x="0" y="0"/>
                <wp:positionH relativeFrom="column">
                  <wp:posOffset>-457200</wp:posOffset>
                </wp:positionH>
                <wp:positionV relativeFrom="paragraph">
                  <wp:posOffset>-457200</wp:posOffset>
                </wp:positionV>
                <wp:extent cx="8247888" cy="3026664"/>
                <wp:effectExtent l="0" t="0" r="1270" b="2540"/>
                <wp:wrapNone/>
                <wp:docPr id="19"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127229" id="Graphic 17" o:spid="_x0000_s1026" alt="&quot;&quot;" style="position:absolute;margin-left:-36pt;margin-top:-36pt;width:649.45pt;height:238.3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66B18" w:rsidRPr="0041428F" w14:paraId="247166AB" w14:textId="77777777" w:rsidTr="00A6783B">
        <w:trPr>
          <w:trHeight w:val="270"/>
          <w:jc w:val="center"/>
        </w:trPr>
        <w:tc>
          <w:tcPr>
            <w:tcW w:w="10800" w:type="dxa"/>
          </w:tcPr>
          <w:p w14:paraId="7FC0D9D3" w14:textId="77777777" w:rsidR="00A66B18" w:rsidRPr="0041428F" w:rsidRDefault="00A66B18" w:rsidP="00A66B18">
            <w:pPr>
              <w:pStyle w:val="ContactInfo"/>
              <w:rPr>
                <w:color w:val="000000" w:themeColor="text1"/>
              </w:rPr>
            </w:pPr>
            <w:r w:rsidRPr="0041428F">
              <w:rPr>
                <w:noProof/>
                <w:color w:val="000000" w:themeColor="text1"/>
              </w:rPr>
              <mc:AlternateContent>
                <mc:Choice Requires="wps">
                  <w:drawing>
                    <wp:inline distT="0" distB="0" distL="0" distR="0" wp14:anchorId="745FBE3D" wp14:editId="00638B46">
                      <wp:extent cx="3892550" cy="407670"/>
                      <wp:effectExtent l="19050" t="19050" r="12700" b="26035"/>
                      <wp:docPr id="18" name="Shap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3892550" cy="407670"/>
                              </a:xfrm>
                              <a:prstGeom prst="rect">
                                <a:avLst/>
                              </a:prstGeom>
                              <a:ln w="38100">
                                <a:solidFill>
                                  <a:schemeClr val="bg1"/>
                                </a:solidFill>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ma14="http://schemas.microsoft.com/office/mac/drawingml/2011/main" xmlns="" xmlns:lc="http://schemas.openxmlformats.org/drawingml/2006/lockedCanvas" val="1"/>
                                </a:ext>
                              </a:extLst>
                            </wps:spPr>
                            <wps:txbx>
                              <w:txbxContent>
                                <w:p w14:paraId="75034EC6" w14:textId="31B21289" w:rsidR="00A66B18" w:rsidRPr="00FE0348" w:rsidRDefault="00FE0348" w:rsidP="00AA089B">
                                  <w:pPr>
                                    <w:pStyle w:val="Logo"/>
                                    <w:rPr>
                                      <w:lang w:val="en-IN"/>
                                    </w:rPr>
                                  </w:pPr>
                                  <w:r>
                                    <w:rPr>
                                      <w:lang w:val="en-IN"/>
                                    </w:rPr>
                                    <w:t>JAVA 8 FEATURE</w:t>
                                  </w:r>
                                </w:p>
                              </w:txbxContent>
                            </wps:txbx>
                            <wps:bodyPr wrap="square" lIns="19050" tIns="19050" rIns="19050" bIns="19050" anchor="ctr">
                              <a:spAutoFit/>
                            </wps:bodyPr>
                          </wps:wsp>
                        </a:graphicData>
                      </a:graphic>
                    </wp:inline>
                  </w:drawing>
                </mc:Choice>
                <mc:Fallback>
                  <w:pict>
                    <v:rect w14:anchorId="745FBE3D" id="Shape 61" o:spid="_x0000_s1026" style="width:306.5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" filled="f" strokecolor="white [3212]" strokeweight="3pt">
                      <v:stroke miterlimit="4"/>
                      <v:textbox style="mso-fit-shape-to-text:t" inset="1.5pt,1.5pt,1.5pt,1.5pt">
                        <w:txbxContent>
                          <w:p w14:paraId="75034EC6" w14:textId="31B21289" w:rsidR="00A66B18" w:rsidRPr="00FE0348" w:rsidRDefault="00FE0348" w:rsidP="00AA089B">
                            <w:pPr>
                              <w:pStyle w:val="Logo"/>
                              <w:rPr>
                                <w:lang w:val="en-IN"/>
                              </w:rPr>
                            </w:pPr>
                            <w:r>
                              <w:rPr>
                                <w:lang w:val="en-IN"/>
                              </w:rPr>
                              <w:t>JAVA 8 FEATURE</w:t>
                            </w:r>
                          </w:p>
                        </w:txbxContent>
                      </v:textbox>
                      <w10:anchorlock/>
                    </v:rect>
                  </w:pict>
                </mc:Fallback>
              </mc:AlternateContent>
            </w:r>
          </w:p>
        </w:tc>
      </w:tr>
    </w:tbl>
    <w:p w14:paraId="7A9FB4CA" w14:textId="6169CCA6" w:rsidR="00A66B18" w:rsidRDefault="00A66B18" w:rsidP="00A6783B">
      <w:pPr>
        <w:pStyle w:val="Signature"/>
        <w:rPr>
          <w:color w:val="000000" w:themeColor="text1"/>
        </w:rPr>
      </w:pPr>
    </w:p>
    <w:p w14:paraId="32DCD695" w14:textId="23B3B2D5" w:rsidR="00FE0348" w:rsidRDefault="00FE0348" w:rsidP="00A6783B">
      <w:pPr>
        <w:pStyle w:val="Signature"/>
        <w:rPr>
          <w:color w:val="000000" w:themeColor="text1"/>
        </w:rPr>
      </w:pPr>
    </w:p>
    <w:p w14:paraId="3FE04CD4" w14:textId="1AF02461" w:rsidR="00FE0348" w:rsidRDefault="00FE0348" w:rsidP="00A6783B">
      <w:pPr>
        <w:pStyle w:val="Signature"/>
        <w:rPr>
          <w:color w:val="000000" w:themeColor="text1"/>
        </w:rPr>
      </w:pPr>
    </w:p>
    <w:p w14:paraId="09B05C08" w14:textId="4DC75AA0" w:rsidR="00FE0348" w:rsidRDefault="00FE0348" w:rsidP="00A6783B">
      <w:pPr>
        <w:pStyle w:val="Signature"/>
        <w:rPr>
          <w:color w:val="000000" w:themeColor="text1"/>
        </w:rPr>
      </w:pPr>
    </w:p>
    <w:p w14:paraId="73EC7D0B" w14:textId="528615CB" w:rsidR="00FE0348" w:rsidRDefault="00FE0348" w:rsidP="00A6783B">
      <w:pPr>
        <w:pStyle w:val="Signature"/>
        <w:rPr>
          <w:color w:val="000000" w:themeColor="text1"/>
        </w:rPr>
      </w:pPr>
    </w:p>
    <w:p w14:paraId="7CFEDDE4" w14:textId="5893692A" w:rsidR="00FE0348" w:rsidRDefault="00FE0348" w:rsidP="00A6783B">
      <w:pPr>
        <w:pStyle w:val="Signature"/>
        <w:rPr>
          <w:color w:val="000000" w:themeColor="text1"/>
        </w:rPr>
      </w:pPr>
    </w:p>
    <w:p w14:paraId="2A365B7B" w14:textId="026054C1" w:rsidR="00FE0348" w:rsidRDefault="00FE0348" w:rsidP="00A6783B">
      <w:pPr>
        <w:pStyle w:val="Signature"/>
        <w:rPr>
          <w:color w:val="000000" w:themeColor="text1"/>
        </w:rPr>
      </w:pPr>
    </w:p>
    <w:p w14:paraId="44A02623" w14:textId="4EE3E522" w:rsidR="00FE0348" w:rsidRDefault="00FE0348" w:rsidP="00A6783B">
      <w:pPr>
        <w:pStyle w:val="Signature"/>
        <w:rPr>
          <w:color w:val="000000" w:themeColor="text1"/>
        </w:rPr>
      </w:pPr>
    </w:p>
    <w:p w14:paraId="17DA20B9" w14:textId="262604BE" w:rsidR="00FE0348" w:rsidRDefault="00FE0348" w:rsidP="00A6783B">
      <w:pPr>
        <w:pStyle w:val="Signature"/>
        <w:rPr>
          <w:color w:val="000000" w:themeColor="text1"/>
        </w:rPr>
      </w:pPr>
    </w:p>
    <w:p w14:paraId="1B90B4F5" w14:textId="197ADCDE" w:rsidR="00FE0348" w:rsidRDefault="00FE0348" w:rsidP="00A6783B">
      <w:pPr>
        <w:pStyle w:val="Signature"/>
        <w:rPr>
          <w:color w:val="000000" w:themeColor="text1"/>
        </w:rPr>
      </w:pPr>
    </w:p>
    <w:p w14:paraId="1977FD87" w14:textId="2B45E575" w:rsidR="00FE0348" w:rsidRDefault="00FE0348" w:rsidP="00A6783B">
      <w:pPr>
        <w:pStyle w:val="Signature"/>
        <w:rPr>
          <w:color w:val="000000" w:themeColor="text1"/>
        </w:rPr>
      </w:pPr>
    </w:p>
    <w:p w14:paraId="338082EF" w14:textId="642BE4F6" w:rsidR="00FE0348" w:rsidRDefault="00FE0348" w:rsidP="00A6783B">
      <w:pPr>
        <w:pStyle w:val="Signature"/>
        <w:rPr>
          <w:color w:val="000000" w:themeColor="text1"/>
        </w:rPr>
      </w:pPr>
    </w:p>
    <w:p w14:paraId="6DFA1C5A" w14:textId="77777777" w:rsidR="00FE0348" w:rsidRPr="00FE0348" w:rsidRDefault="00FE0348" w:rsidP="00FE034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E0348">
        <w:rPr>
          <w:rFonts w:ascii="Roboto" w:eastAsia="Times New Roman" w:hAnsi="Roboto" w:cs="Times New Roman"/>
          <w:color w:val="01014A"/>
          <w:kern w:val="0"/>
          <w:sz w:val="27"/>
          <w:szCs w:val="27"/>
          <w:lang w:val="en-IN" w:eastAsia="en-IN"/>
        </w:rPr>
        <w:t>Java has been continuously evolving from its birth in 1996 as Java 1 (Oak) version until today.</w:t>
      </w:r>
    </w:p>
    <w:p w14:paraId="2F1EAB4C" w14:textId="77777777" w:rsidR="00FE0348" w:rsidRPr="00FE0348" w:rsidRDefault="00FE0348" w:rsidP="00FE034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E0348">
        <w:rPr>
          <w:rFonts w:ascii="Roboto" w:eastAsia="Times New Roman" w:hAnsi="Roboto" w:cs="Times New Roman"/>
          <w:color w:val="01014A"/>
          <w:kern w:val="0"/>
          <w:sz w:val="27"/>
          <w:szCs w:val="27"/>
          <w:lang w:val="en-IN" w:eastAsia="en-IN"/>
        </w:rPr>
        <w:t>In this evolution journey, Java 5 and Java 8 have been a major turning point.</w:t>
      </w:r>
    </w:p>
    <w:p w14:paraId="469E4D2A" w14:textId="77777777" w:rsidR="00FE0348" w:rsidRPr="00FE0348" w:rsidRDefault="00FE0348" w:rsidP="00FE034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E0348">
        <w:rPr>
          <w:rFonts w:ascii="Roboto" w:eastAsia="Times New Roman" w:hAnsi="Roboto" w:cs="Times New Roman"/>
          <w:color w:val="01014A"/>
          <w:kern w:val="0"/>
          <w:sz w:val="27"/>
          <w:szCs w:val="27"/>
          <w:lang w:val="en-IN" w:eastAsia="en-IN"/>
        </w:rPr>
        <w:t>This course will guide you on Java 8 features through hands on approach. </w:t>
      </w:r>
    </w:p>
    <w:p w14:paraId="3DF28420" w14:textId="77777777" w:rsidR="00FE0348" w:rsidRDefault="00FE0348" w:rsidP="00A6783B">
      <w:pPr>
        <w:pStyle w:val="Signature"/>
        <w:rPr>
          <w:color w:val="000000" w:themeColor="text1"/>
        </w:rPr>
      </w:pPr>
    </w:p>
    <w:p w14:paraId="3A5356DC" w14:textId="77777777" w:rsidR="00FE0348" w:rsidRDefault="00FE0348" w:rsidP="00A6783B">
      <w:pPr>
        <w:pStyle w:val="Signature"/>
        <w:rPr>
          <w:color w:val="000000" w:themeColor="text1"/>
        </w:rPr>
      </w:pPr>
    </w:p>
    <w:p w14:paraId="02FB9EEB" w14:textId="10EBC741" w:rsidR="00FE0348" w:rsidRDefault="00FE0348" w:rsidP="00A6783B">
      <w:pPr>
        <w:pStyle w:val="Signature"/>
        <w:rPr>
          <w:color w:val="000000" w:themeColor="text1"/>
        </w:rPr>
      </w:pPr>
      <w:r w:rsidRPr="00FE0348">
        <w:rPr>
          <w:color w:val="000000" w:themeColor="text1"/>
        </w:rPr>
        <w:drawing>
          <wp:inline distT="0" distB="0" distL="0" distR="0" wp14:anchorId="70589B47" wp14:editId="061FE6F4">
            <wp:extent cx="5175250" cy="323977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250" cy="3239770"/>
                    </a:xfrm>
                    <a:prstGeom prst="rect">
                      <a:avLst/>
                    </a:prstGeom>
                  </pic:spPr>
                </pic:pic>
              </a:graphicData>
            </a:graphic>
          </wp:inline>
        </w:drawing>
      </w:r>
    </w:p>
    <w:p w14:paraId="4047CD53" w14:textId="1D9CB249" w:rsidR="00FE0348" w:rsidRDefault="00FE0348" w:rsidP="00A6783B">
      <w:pPr>
        <w:pStyle w:val="Signature"/>
        <w:rPr>
          <w:color w:val="000000" w:themeColor="text1"/>
        </w:rPr>
      </w:pPr>
    </w:p>
    <w:p w14:paraId="33BC32FC" w14:textId="77777777" w:rsidR="00FE0348" w:rsidRPr="00FE0348" w:rsidRDefault="00FE0348" w:rsidP="00FE034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E0348">
        <w:rPr>
          <w:rFonts w:ascii="Roboto" w:eastAsia="Times New Roman" w:hAnsi="Roboto" w:cs="Times New Roman"/>
          <w:color w:val="01014A"/>
          <w:kern w:val="0"/>
          <w:sz w:val="27"/>
          <w:szCs w:val="27"/>
          <w:lang w:val="en-IN" w:eastAsia="en-IN"/>
        </w:rPr>
        <w:t>Java SE 7 has been a major milestone in the evolution history of Java, with multiple features included to shape the language further. Before we start with Java 8 features, let us glance through some features provided by Java 7:</w:t>
      </w:r>
    </w:p>
    <w:p w14:paraId="55FCB7F3" w14:textId="77777777" w:rsidR="00FE0348" w:rsidRPr="00FE0348" w:rsidRDefault="00FE0348" w:rsidP="00FE0348">
      <w:pPr>
        <w:numPr>
          <w:ilvl w:val="0"/>
          <w:numId w:val="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FE0348">
        <w:rPr>
          <w:rFonts w:ascii="Roboto" w:eastAsia="Times New Roman" w:hAnsi="Roboto" w:cs="Times New Roman"/>
          <w:color w:val="01014A"/>
          <w:kern w:val="0"/>
          <w:sz w:val="27"/>
          <w:szCs w:val="27"/>
          <w:lang w:val="en-IN" w:eastAsia="en-IN"/>
        </w:rPr>
        <w:lastRenderedPageBreak/>
        <w:t>String literals in switch statements</w:t>
      </w:r>
    </w:p>
    <w:p w14:paraId="5B29CD47" w14:textId="77777777" w:rsidR="00FE0348" w:rsidRPr="00FE0348" w:rsidRDefault="00FE0348" w:rsidP="00FE0348">
      <w:pPr>
        <w:numPr>
          <w:ilvl w:val="0"/>
          <w:numId w:val="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FE0348">
        <w:rPr>
          <w:rFonts w:ascii="Roboto" w:eastAsia="Times New Roman" w:hAnsi="Roboto" w:cs="Times New Roman"/>
          <w:color w:val="01014A"/>
          <w:kern w:val="0"/>
          <w:sz w:val="27"/>
          <w:szCs w:val="27"/>
          <w:lang w:val="en-IN" w:eastAsia="en-IN"/>
        </w:rPr>
        <w:t>Diamond operator in Collection and Generic instance creation</w:t>
      </w:r>
    </w:p>
    <w:p w14:paraId="6DB4FB20" w14:textId="77777777" w:rsidR="00FE0348" w:rsidRPr="00FE0348" w:rsidRDefault="00FE0348" w:rsidP="00FE0348">
      <w:pPr>
        <w:numPr>
          <w:ilvl w:val="0"/>
          <w:numId w:val="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FE0348">
        <w:rPr>
          <w:rFonts w:ascii="Roboto" w:eastAsia="Times New Roman" w:hAnsi="Roboto" w:cs="Times New Roman"/>
          <w:color w:val="01014A"/>
          <w:kern w:val="0"/>
          <w:sz w:val="27"/>
          <w:szCs w:val="27"/>
          <w:lang w:val="en-IN" w:eastAsia="en-IN"/>
        </w:rPr>
        <w:t>Handling multiple exceptions with a single catch block</w:t>
      </w:r>
    </w:p>
    <w:p w14:paraId="5312EEC3" w14:textId="77777777" w:rsidR="00FE0348" w:rsidRPr="00FE0348" w:rsidRDefault="00FE0348" w:rsidP="00FE0348">
      <w:pPr>
        <w:numPr>
          <w:ilvl w:val="0"/>
          <w:numId w:val="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FE0348">
        <w:rPr>
          <w:rFonts w:ascii="Roboto" w:eastAsia="Times New Roman" w:hAnsi="Roboto" w:cs="Times New Roman"/>
          <w:color w:val="01014A"/>
          <w:kern w:val="0"/>
          <w:sz w:val="27"/>
          <w:szCs w:val="27"/>
          <w:lang w:val="en-IN" w:eastAsia="en-IN"/>
        </w:rPr>
        <w:t>Try with resources block</w:t>
      </w:r>
    </w:p>
    <w:p w14:paraId="132F95DA" w14:textId="77777777" w:rsidR="00FE0348" w:rsidRPr="00FE0348" w:rsidRDefault="00FE0348" w:rsidP="00FE034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E0348">
        <w:rPr>
          <w:rFonts w:ascii="Roboto" w:eastAsia="Times New Roman" w:hAnsi="Roboto" w:cs="Times New Roman"/>
          <w:color w:val="01014A"/>
          <w:kern w:val="0"/>
          <w:sz w:val="27"/>
          <w:szCs w:val="27"/>
          <w:lang w:val="en-IN" w:eastAsia="en-IN"/>
        </w:rPr>
        <w:t>Unlike previous versions, Java 7 allows programmers to use String literals in switch statements:</w:t>
      </w:r>
    </w:p>
    <w:p w14:paraId="23949374" w14:textId="77777777" w:rsidR="00FE0348" w:rsidRPr="00FE0348" w:rsidRDefault="00FE0348" w:rsidP="00FE034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E0348">
        <w:rPr>
          <w:rFonts w:ascii="Roboto" w:eastAsia="Times New Roman" w:hAnsi="Roboto" w:cs="Times New Roman"/>
          <w:color w:val="01014A"/>
          <w:kern w:val="0"/>
          <w:sz w:val="27"/>
          <w:szCs w:val="27"/>
          <w:lang w:val="en-IN" w:eastAsia="en-IN"/>
        </w:rPr>
        <w:t> </w:t>
      </w:r>
    </w:p>
    <w:tbl>
      <w:tblPr>
        <w:tblW w:w="0" w:type="auto"/>
        <w:jc w:val="center"/>
        <w:tblCellSpacing w:w="5" w:type="dxa"/>
        <w:shd w:val="clear" w:color="auto" w:fill="FFFFFF"/>
        <w:tblCellMar>
          <w:top w:w="10" w:type="dxa"/>
          <w:left w:w="10" w:type="dxa"/>
          <w:bottom w:w="10" w:type="dxa"/>
          <w:right w:w="10" w:type="dxa"/>
        </w:tblCellMar>
        <w:tblLook w:val="04A0" w:firstRow="1" w:lastRow="0" w:firstColumn="1" w:lastColumn="0" w:noHBand="0" w:noVBand="1"/>
      </w:tblPr>
      <w:tblGrid>
        <w:gridCol w:w="5290"/>
        <w:gridCol w:w="5510"/>
      </w:tblGrid>
      <w:tr w:rsidR="00FE0348" w:rsidRPr="00FE0348" w14:paraId="39B5F739" w14:textId="77777777" w:rsidTr="00FE0348">
        <w:trPr>
          <w:tblCellSpacing w:w="5" w:type="dxa"/>
          <w:jc w:val="center"/>
        </w:trPr>
        <w:tc>
          <w:tcPr>
            <w:tcW w:w="0" w:type="auto"/>
            <w:shd w:val="clear" w:color="auto" w:fill="FFFFFF"/>
            <w:vAlign w:val="center"/>
            <w:hideMark/>
          </w:tcPr>
          <w:p w14:paraId="15E99904" w14:textId="77777777" w:rsidR="00FE0348" w:rsidRPr="00FE0348" w:rsidRDefault="00FE0348" w:rsidP="00FE0348">
            <w:pPr>
              <w:spacing w:before="100" w:beforeAutospacing="1" w:after="100" w:afterAutospacing="1"/>
              <w:ind w:left="0" w:right="0"/>
              <w:rPr>
                <w:rFonts w:ascii="Roboto" w:eastAsia="Times New Roman" w:hAnsi="Roboto" w:cs="Times New Roman"/>
                <w:color w:val="auto"/>
                <w:kern w:val="0"/>
                <w:szCs w:val="24"/>
                <w:lang w:val="en-IN" w:eastAsia="en-IN"/>
              </w:rPr>
            </w:pPr>
            <w:r w:rsidRPr="00FE0348">
              <w:rPr>
                <w:rFonts w:ascii="Roboto" w:eastAsia="Times New Roman" w:hAnsi="Roboto" w:cs="Times New Roman"/>
                <w:color w:val="auto"/>
                <w:kern w:val="0"/>
                <w:szCs w:val="24"/>
                <w:lang w:val="en-IN" w:eastAsia="en-IN"/>
              </w:rPr>
              <w:t>Before Java SE 7</w:t>
            </w:r>
          </w:p>
          <w:p w14:paraId="3D9FFA0E" w14:textId="77777777" w:rsidR="00FE0348" w:rsidRPr="00FE0348" w:rsidRDefault="00FE0348" w:rsidP="00FE0348">
            <w:pPr>
              <w:numPr>
                <w:ilvl w:val="0"/>
                <w:numId w:val="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i/>
                <w:iCs/>
                <w:color w:val="AEAEAE"/>
                <w:kern w:val="0"/>
                <w:szCs w:val="24"/>
                <w:lang w:val="en-IN" w:eastAsia="en-IN"/>
              </w:rPr>
              <w:t>// gadget is a string variable</w:t>
            </w:r>
          </w:p>
          <w:p w14:paraId="3D48CF7E" w14:textId="77777777" w:rsidR="00FE0348" w:rsidRPr="00FE0348" w:rsidRDefault="00FE0348" w:rsidP="00FE034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E28964"/>
                <w:kern w:val="0"/>
                <w:szCs w:val="24"/>
                <w:lang w:val="en-IN" w:eastAsia="en-IN"/>
              </w:rPr>
              <w:t>if</w:t>
            </w:r>
            <w:r w:rsidRPr="00FE0348">
              <w:rPr>
                <w:rFonts w:ascii="Courier New" w:eastAsia="Times New Roman" w:hAnsi="Courier New" w:cs="Courier New"/>
                <w:color w:val="FFFFFF"/>
                <w:kern w:val="0"/>
                <w:szCs w:val="24"/>
                <w:lang w:val="en-IN" w:eastAsia="en-IN"/>
              </w:rPr>
              <w:t>(</w:t>
            </w:r>
            <w:proofErr w:type="gramStart"/>
            <w:r w:rsidRPr="00FE0348">
              <w:rPr>
                <w:rFonts w:ascii="Courier New" w:eastAsia="Times New Roman" w:hAnsi="Courier New" w:cs="Courier New"/>
                <w:color w:val="FFFFFF"/>
                <w:kern w:val="0"/>
                <w:szCs w:val="24"/>
                <w:lang w:val="en-IN" w:eastAsia="en-IN"/>
              </w:rPr>
              <w:t>gadget.equals</w:t>
            </w:r>
            <w:proofErr w:type="gramEnd"/>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color w:val="65B042"/>
                <w:kern w:val="0"/>
                <w:szCs w:val="24"/>
                <w:lang w:val="en-IN" w:eastAsia="en-IN"/>
              </w:rPr>
              <w:t>"Mobile"</w:t>
            </w:r>
            <w:r w:rsidRPr="00FE0348">
              <w:rPr>
                <w:rFonts w:ascii="Courier New" w:eastAsia="Times New Roman" w:hAnsi="Courier New" w:cs="Courier New"/>
                <w:color w:val="FFFFFF"/>
                <w:kern w:val="0"/>
                <w:szCs w:val="24"/>
                <w:lang w:val="en-IN" w:eastAsia="en-IN"/>
              </w:rPr>
              <w:t>))</w:t>
            </w:r>
          </w:p>
          <w:p w14:paraId="2D4CD789" w14:textId="77777777" w:rsidR="00FE0348" w:rsidRPr="00FE0348" w:rsidRDefault="00FE0348" w:rsidP="00FE034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89BDFF"/>
                <w:kern w:val="0"/>
                <w:szCs w:val="24"/>
                <w:lang w:val="en-IN" w:eastAsia="en-IN"/>
              </w:rPr>
              <w:t>System</w:t>
            </w:r>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color w:val="E28964"/>
                <w:kern w:val="0"/>
                <w:szCs w:val="24"/>
                <w:lang w:val="en-IN" w:eastAsia="en-IN"/>
              </w:rPr>
              <w:t>out</w:t>
            </w:r>
            <w:r w:rsidRPr="00FE0348">
              <w:rPr>
                <w:rFonts w:ascii="Courier New" w:eastAsia="Times New Roman" w:hAnsi="Courier New" w:cs="Courier New"/>
                <w:color w:val="FFFFFF"/>
                <w:kern w:val="0"/>
                <w:szCs w:val="24"/>
                <w:lang w:val="en-IN" w:eastAsia="en-IN"/>
              </w:rPr>
              <w:t>.println(</w:t>
            </w:r>
            <w:r w:rsidRPr="00FE0348">
              <w:rPr>
                <w:rFonts w:ascii="Courier New" w:eastAsia="Times New Roman" w:hAnsi="Courier New" w:cs="Courier New"/>
                <w:color w:val="65B042"/>
                <w:kern w:val="0"/>
                <w:szCs w:val="24"/>
                <w:lang w:val="en-IN" w:eastAsia="en-IN"/>
              </w:rPr>
              <w:t>"Rs.5000 to 50000"</w:t>
            </w:r>
            <w:r w:rsidRPr="00FE0348">
              <w:rPr>
                <w:rFonts w:ascii="Courier New" w:eastAsia="Times New Roman" w:hAnsi="Courier New" w:cs="Courier New"/>
                <w:color w:val="FFFFFF"/>
                <w:kern w:val="0"/>
                <w:szCs w:val="24"/>
                <w:lang w:val="en-IN" w:eastAsia="en-IN"/>
              </w:rPr>
              <w:t>);</w:t>
            </w:r>
          </w:p>
          <w:p w14:paraId="77F57689" w14:textId="77777777" w:rsidR="00FE0348" w:rsidRPr="00FE0348" w:rsidRDefault="00FE0348" w:rsidP="00FE034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E28964"/>
                <w:kern w:val="0"/>
                <w:szCs w:val="24"/>
                <w:lang w:val="en-IN" w:eastAsia="en-IN"/>
              </w:rPr>
              <w:t>else</w:t>
            </w:r>
            <w:r w:rsidRPr="00FE0348">
              <w:rPr>
                <w:rFonts w:ascii="Courier New" w:eastAsia="Times New Roman" w:hAnsi="Courier New" w:cs="Courier New"/>
                <w:color w:val="FFFFFF"/>
                <w:kern w:val="0"/>
                <w:szCs w:val="24"/>
                <w:lang w:val="en-IN" w:eastAsia="en-IN"/>
              </w:rPr>
              <w:t xml:space="preserve"> </w:t>
            </w:r>
            <w:r w:rsidRPr="00FE0348">
              <w:rPr>
                <w:rFonts w:ascii="Courier New" w:eastAsia="Times New Roman" w:hAnsi="Courier New" w:cs="Courier New"/>
                <w:color w:val="E28964"/>
                <w:kern w:val="0"/>
                <w:szCs w:val="24"/>
                <w:lang w:val="en-IN" w:eastAsia="en-IN"/>
              </w:rPr>
              <w:t>if</w:t>
            </w:r>
            <w:r w:rsidRPr="00FE0348">
              <w:rPr>
                <w:rFonts w:ascii="Courier New" w:eastAsia="Times New Roman" w:hAnsi="Courier New" w:cs="Courier New"/>
                <w:color w:val="FFFFFF"/>
                <w:kern w:val="0"/>
                <w:szCs w:val="24"/>
                <w:lang w:val="en-IN" w:eastAsia="en-IN"/>
              </w:rPr>
              <w:t>(</w:t>
            </w:r>
            <w:proofErr w:type="gramStart"/>
            <w:r w:rsidRPr="00FE0348">
              <w:rPr>
                <w:rFonts w:ascii="Courier New" w:eastAsia="Times New Roman" w:hAnsi="Courier New" w:cs="Courier New"/>
                <w:color w:val="FFFFFF"/>
                <w:kern w:val="0"/>
                <w:szCs w:val="24"/>
                <w:lang w:val="en-IN" w:eastAsia="en-IN"/>
              </w:rPr>
              <w:t>gadget.equals</w:t>
            </w:r>
            <w:proofErr w:type="gramEnd"/>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color w:val="65B042"/>
                <w:kern w:val="0"/>
                <w:szCs w:val="24"/>
                <w:lang w:val="en-IN" w:eastAsia="en-IN"/>
              </w:rPr>
              <w:t>"iPad"</w:t>
            </w:r>
            <w:r w:rsidRPr="00FE0348">
              <w:rPr>
                <w:rFonts w:ascii="Courier New" w:eastAsia="Times New Roman" w:hAnsi="Courier New" w:cs="Courier New"/>
                <w:color w:val="FFFFFF"/>
                <w:kern w:val="0"/>
                <w:szCs w:val="24"/>
                <w:lang w:val="en-IN" w:eastAsia="en-IN"/>
              </w:rPr>
              <w:t>))</w:t>
            </w:r>
          </w:p>
          <w:p w14:paraId="1ED168D2" w14:textId="77777777" w:rsidR="00FE0348" w:rsidRPr="00FE0348" w:rsidRDefault="00FE0348" w:rsidP="00FE034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89BDFF"/>
                <w:kern w:val="0"/>
                <w:szCs w:val="24"/>
                <w:lang w:val="en-IN" w:eastAsia="en-IN"/>
              </w:rPr>
              <w:t>System</w:t>
            </w:r>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color w:val="E28964"/>
                <w:kern w:val="0"/>
                <w:szCs w:val="24"/>
                <w:lang w:val="en-IN" w:eastAsia="en-IN"/>
              </w:rPr>
              <w:t>out</w:t>
            </w:r>
            <w:r w:rsidRPr="00FE0348">
              <w:rPr>
                <w:rFonts w:ascii="Courier New" w:eastAsia="Times New Roman" w:hAnsi="Courier New" w:cs="Courier New"/>
                <w:color w:val="FFFFFF"/>
                <w:kern w:val="0"/>
                <w:szCs w:val="24"/>
                <w:lang w:val="en-IN" w:eastAsia="en-IN"/>
              </w:rPr>
              <w:t>.println(</w:t>
            </w:r>
            <w:r w:rsidRPr="00FE0348">
              <w:rPr>
                <w:rFonts w:ascii="Courier New" w:eastAsia="Times New Roman" w:hAnsi="Courier New" w:cs="Courier New"/>
                <w:color w:val="65B042"/>
                <w:kern w:val="0"/>
                <w:szCs w:val="24"/>
                <w:lang w:val="en-IN" w:eastAsia="en-IN"/>
              </w:rPr>
              <w:t>"Rs.10000 to 50000"</w:t>
            </w:r>
            <w:r w:rsidRPr="00FE0348">
              <w:rPr>
                <w:rFonts w:ascii="Courier New" w:eastAsia="Times New Roman" w:hAnsi="Courier New" w:cs="Courier New"/>
                <w:color w:val="FFFFFF"/>
                <w:kern w:val="0"/>
                <w:szCs w:val="24"/>
                <w:lang w:val="en-IN" w:eastAsia="en-IN"/>
              </w:rPr>
              <w:t>);</w:t>
            </w:r>
          </w:p>
          <w:p w14:paraId="62AF0E4A" w14:textId="77777777" w:rsidR="00FE0348" w:rsidRPr="00FE0348" w:rsidRDefault="00FE0348" w:rsidP="00FE034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E28964"/>
                <w:kern w:val="0"/>
                <w:szCs w:val="24"/>
                <w:lang w:val="en-IN" w:eastAsia="en-IN"/>
              </w:rPr>
              <w:t>else</w:t>
            </w:r>
            <w:r w:rsidRPr="00FE0348">
              <w:rPr>
                <w:rFonts w:ascii="Courier New" w:eastAsia="Times New Roman" w:hAnsi="Courier New" w:cs="Courier New"/>
                <w:color w:val="FFFFFF"/>
                <w:kern w:val="0"/>
                <w:szCs w:val="24"/>
                <w:lang w:val="en-IN" w:eastAsia="en-IN"/>
              </w:rPr>
              <w:t xml:space="preserve"> </w:t>
            </w:r>
            <w:r w:rsidRPr="00FE0348">
              <w:rPr>
                <w:rFonts w:ascii="Courier New" w:eastAsia="Times New Roman" w:hAnsi="Courier New" w:cs="Courier New"/>
                <w:color w:val="E28964"/>
                <w:kern w:val="0"/>
                <w:szCs w:val="24"/>
                <w:lang w:val="en-IN" w:eastAsia="en-IN"/>
              </w:rPr>
              <w:t>if</w:t>
            </w:r>
            <w:r w:rsidRPr="00FE0348">
              <w:rPr>
                <w:rFonts w:ascii="Courier New" w:eastAsia="Times New Roman" w:hAnsi="Courier New" w:cs="Courier New"/>
                <w:color w:val="FFFFFF"/>
                <w:kern w:val="0"/>
                <w:szCs w:val="24"/>
                <w:lang w:val="en-IN" w:eastAsia="en-IN"/>
              </w:rPr>
              <w:t>(</w:t>
            </w:r>
            <w:proofErr w:type="gramStart"/>
            <w:r w:rsidRPr="00FE0348">
              <w:rPr>
                <w:rFonts w:ascii="Courier New" w:eastAsia="Times New Roman" w:hAnsi="Courier New" w:cs="Courier New"/>
                <w:color w:val="FFFFFF"/>
                <w:kern w:val="0"/>
                <w:szCs w:val="24"/>
                <w:lang w:val="en-IN" w:eastAsia="en-IN"/>
              </w:rPr>
              <w:t>gadget.equals</w:t>
            </w:r>
            <w:proofErr w:type="gramEnd"/>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color w:val="65B042"/>
                <w:kern w:val="0"/>
                <w:szCs w:val="24"/>
                <w:lang w:val="en-IN" w:eastAsia="en-IN"/>
              </w:rPr>
              <w:t>"Laptop"</w:t>
            </w:r>
            <w:r w:rsidRPr="00FE0348">
              <w:rPr>
                <w:rFonts w:ascii="Courier New" w:eastAsia="Times New Roman" w:hAnsi="Courier New" w:cs="Courier New"/>
                <w:color w:val="FFFFFF"/>
                <w:kern w:val="0"/>
                <w:szCs w:val="24"/>
                <w:lang w:val="en-IN" w:eastAsia="en-IN"/>
              </w:rPr>
              <w:t>))</w:t>
            </w:r>
          </w:p>
          <w:p w14:paraId="70C40A17" w14:textId="77777777" w:rsidR="00FE0348" w:rsidRPr="00FE0348" w:rsidRDefault="00FE0348" w:rsidP="00FE034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89BDFF"/>
                <w:kern w:val="0"/>
                <w:szCs w:val="24"/>
                <w:lang w:val="en-IN" w:eastAsia="en-IN"/>
              </w:rPr>
              <w:t>System</w:t>
            </w:r>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color w:val="E28964"/>
                <w:kern w:val="0"/>
                <w:szCs w:val="24"/>
                <w:lang w:val="en-IN" w:eastAsia="en-IN"/>
              </w:rPr>
              <w:t>out</w:t>
            </w:r>
            <w:r w:rsidRPr="00FE0348">
              <w:rPr>
                <w:rFonts w:ascii="Courier New" w:eastAsia="Times New Roman" w:hAnsi="Courier New" w:cs="Courier New"/>
                <w:color w:val="FFFFFF"/>
                <w:kern w:val="0"/>
                <w:szCs w:val="24"/>
                <w:lang w:val="en-IN" w:eastAsia="en-IN"/>
              </w:rPr>
              <w:t>.println(</w:t>
            </w:r>
            <w:r w:rsidRPr="00FE0348">
              <w:rPr>
                <w:rFonts w:ascii="Courier New" w:eastAsia="Times New Roman" w:hAnsi="Courier New" w:cs="Courier New"/>
                <w:color w:val="65B042"/>
                <w:kern w:val="0"/>
                <w:szCs w:val="24"/>
                <w:lang w:val="en-IN" w:eastAsia="en-IN"/>
              </w:rPr>
              <w:t>"Rs.20000 to 50000"</w:t>
            </w:r>
            <w:r w:rsidRPr="00FE0348">
              <w:rPr>
                <w:rFonts w:ascii="Courier New" w:eastAsia="Times New Roman" w:hAnsi="Courier New" w:cs="Courier New"/>
                <w:color w:val="FFFFFF"/>
                <w:kern w:val="0"/>
                <w:szCs w:val="24"/>
                <w:lang w:val="en-IN" w:eastAsia="en-IN"/>
              </w:rPr>
              <w:t>);</w:t>
            </w:r>
          </w:p>
          <w:p w14:paraId="2BC41310" w14:textId="77777777" w:rsidR="00FE0348" w:rsidRPr="00FE0348" w:rsidRDefault="00FE0348" w:rsidP="00FE034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E28964"/>
                <w:kern w:val="0"/>
                <w:szCs w:val="24"/>
                <w:lang w:val="en-IN" w:eastAsia="en-IN"/>
              </w:rPr>
              <w:t>else</w:t>
            </w:r>
          </w:p>
          <w:p w14:paraId="1C1C0649" w14:textId="7632EB4A" w:rsidR="00FE0348" w:rsidRPr="00FE0348" w:rsidRDefault="00FE0348" w:rsidP="00FE034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89BDFF"/>
                <w:kern w:val="0"/>
                <w:szCs w:val="24"/>
                <w:lang w:val="en-IN" w:eastAsia="en-IN"/>
              </w:rPr>
              <w:t>System</w:t>
            </w:r>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color w:val="E28964"/>
                <w:kern w:val="0"/>
                <w:szCs w:val="24"/>
                <w:lang w:val="en-IN" w:eastAsia="en-IN"/>
              </w:rPr>
              <w:t>out</w:t>
            </w:r>
            <w:r w:rsidRPr="00FE0348">
              <w:rPr>
                <w:rFonts w:ascii="Courier New" w:eastAsia="Times New Roman" w:hAnsi="Courier New" w:cs="Courier New"/>
                <w:color w:val="FFFFFF"/>
                <w:kern w:val="0"/>
                <w:szCs w:val="24"/>
                <w:lang w:val="en-IN" w:eastAsia="en-IN"/>
              </w:rPr>
              <w:t>.println(</w:t>
            </w:r>
            <w:r w:rsidRPr="00FE0348">
              <w:rPr>
                <w:rFonts w:ascii="Courier New" w:eastAsia="Times New Roman" w:hAnsi="Courier New" w:cs="Courier New"/>
                <w:color w:val="65B042"/>
                <w:kern w:val="0"/>
                <w:szCs w:val="24"/>
                <w:lang w:val="en-IN" w:eastAsia="en-IN"/>
              </w:rPr>
              <w:t>"Not available"</w:t>
            </w:r>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noProof/>
                <w:color w:val="555555"/>
                <w:kern w:val="0"/>
                <w:szCs w:val="24"/>
                <w:lang w:val="en-IN" w:eastAsia="en-IN"/>
              </w:rPr>
              <mc:AlternateContent>
                <mc:Choice Requires="wps">
                  <w:drawing>
                    <wp:inline distT="0" distB="0" distL="0" distR="0" wp14:anchorId="723FC32D" wp14:editId="303ED9B6">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E3153"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29DE35" w14:textId="77777777" w:rsidR="00FE0348" w:rsidRPr="00FE0348" w:rsidRDefault="00FE0348" w:rsidP="00FE0348">
            <w:pPr>
              <w:spacing w:before="100" w:beforeAutospacing="1" w:after="100" w:afterAutospacing="1"/>
              <w:ind w:left="0" w:right="0"/>
              <w:rPr>
                <w:rFonts w:ascii="Roboto" w:eastAsia="Times New Roman" w:hAnsi="Roboto" w:cs="Times New Roman"/>
                <w:color w:val="auto"/>
                <w:kern w:val="0"/>
                <w:szCs w:val="24"/>
                <w:lang w:val="en-IN" w:eastAsia="en-IN"/>
              </w:rPr>
            </w:pPr>
            <w:r w:rsidRPr="00FE0348">
              <w:rPr>
                <w:rFonts w:ascii="Roboto" w:eastAsia="Times New Roman" w:hAnsi="Roboto" w:cs="Times New Roman"/>
                <w:color w:val="auto"/>
                <w:kern w:val="0"/>
                <w:szCs w:val="24"/>
                <w:lang w:val="en-IN" w:eastAsia="en-IN"/>
              </w:rPr>
              <w:t> </w:t>
            </w:r>
          </w:p>
        </w:tc>
        <w:tc>
          <w:tcPr>
            <w:tcW w:w="0" w:type="auto"/>
            <w:shd w:val="clear" w:color="auto" w:fill="FFFFFF"/>
            <w:vAlign w:val="center"/>
            <w:hideMark/>
          </w:tcPr>
          <w:p w14:paraId="333E803B" w14:textId="77777777" w:rsidR="00FE0348" w:rsidRPr="00FE0348" w:rsidRDefault="00FE0348" w:rsidP="00FE0348">
            <w:pPr>
              <w:spacing w:before="100" w:beforeAutospacing="1" w:after="100" w:afterAutospacing="1"/>
              <w:ind w:left="0" w:right="0"/>
              <w:rPr>
                <w:rFonts w:ascii="Roboto" w:eastAsia="Times New Roman" w:hAnsi="Roboto" w:cs="Times New Roman"/>
                <w:color w:val="auto"/>
                <w:kern w:val="0"/>
                <w:szCs w:val="24"/>
                <w:lang w:val="en-IN" w:eastAsia="en-IN"/>
              </w:rPr>
            </w:pPr>
            <w:r w:rsidRPr="00FE0348">
              <w:rPr>
                <w:rFonts w:ascii="Roboto" w:eastAsia="Times New Roman" w:hAnsi="Roboto" w:cs="Times New Roman"/>
                <w:color w:val="auto"/>
                <w:kern w:val="0"/>
                <w:szCs w:val="24"/>
                <w:lang w:val="en-IN" w:eastAsia="en-IN"/>
              </w:rPr>
              <w:t>Since Java SE 7</w:t>
            </w:r>
          </w:p>
          <w:p w14:paraId="7FCA1D57" w14:textId="77777777" w:rsidR="00FE0348" w:rsidRPr="00FE0348" w:rsidRDefault="00FE0348" w:rsidP="00FE0348">
            <w:pPr>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i/>
                <w:iCs/>
                <w:color w:val="AEAEAE"/>
                <w:kern w:val="0"/>
                <w:szCs w:val="24"/>
                <w:lang w:val="en-IN" w:eastAsia="en-IN"/>
              </w:rPr>
              <w:t>// gadget is a string variable</w:t>
            </w:r>
          </w:p>
          <w:p w14:paraId="07D47E82" w14:textId="77777777" w:rsidR="00FE0348" w:rsidRPr="00FE0348" w:rsidRDefault="00FE0348" w:rsidP="00FE0348">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E28964"/>
                <w:kern w:val="0"/>
                <w:szCs w:val="24"/>
                <w:lang w:val="en-IN" w:eastAsia="en-IN"/>
              </w:rPr>
              <w:t>switch</w:t>
            </w:r>
            <w:r w:rsidRPr="00FE0348">
              <w:rPr>
                <w:rFonts w:ascii="Courier New" w:eastAsia="Times New Roman" w:hAnsi="Courier New" w:cs="Courier New"/>
                <w:color w:val="FFFFFF"/>
                <w:kern w:val="0"/>
                <w:szCs w:val="24"/>
                <w:lang w:val="en-IN" w:eastAsia="en-IN"/>
              </w:rPr>
              <w:t>(gadget) {</w:t>
            </w:r>
          </w:p>
          <w:p w14:paraId="7E05E3EA" w14:textId="77777777" w:rsidR="00FE0348" w:rsidRPr="00FE0348" w:rsidRDefault="00FE0348" w:rsidP="00FE0348">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E28964"/>
                <w:kern w:val="0"/>
                <w:szCs w:val="24"/>
                <w:lang w:val="en-IN" w:eastAsia="en-IN"/>
              </w:rPr>
              <w:t>case</w:t>
            </w:r>
            <w:r w:rsidRPr="00FE0348">
              <w:rPr>
                <w:rFonts w:ascii="Courier New" w:eastAsia="Times New Roman" w:hAnsi="Courier New" w:cs="Courier New"/>
                <w:color w:val="FFFFFF"/>
                <w:kern w:val="0"/>
                <w:szCs w:val="24"/>
                <w:lang w:val="en-IN" w:eastAsia="en-IN"/>
              </w:rPr>
              <w:t xml:space="preserve"> </w:t>
            </w:r>
            <w:r w:rsidRPr="00FE0348">
              <w:rPr>
                <w:rFonts w:ascii="Courier New" w:eastAsia="Times New Roman" w:hAnsi="Courier New" w:cs="Courier New"/>
                <w:color w:val="65B042"/>
                <w:kern w:val="0"/>
                <w:szCs w:val="24"/>
                <w:lang w:val="en-IN" w:eastAsia="en-IN"/>
              </w:rPr>
              <w:t>"Mobile"</w:t>
            </w:r>
            <w:r w:rsidRPr="00FE0348">
              <w:rPr>
                <w:rFonts w:ascii="Courier New" w:eastAsia="Times New Roman" w:hAnsi="Courier New" w:cs="Courier New"/>
                <w:color w:val="FFFFFF"/>
                <w:kern w:val="0"/>
                <w:szCs w:val="24"/>
                <w:lang w:val="en-IN" w:eastAsia="en-IN"/>
              </w:rPr>
              <w:t xml:space="preserve">: </w:t>
            </w:r>
            <w:r w:rsidRPr="00FE0348">
              <w:rPr>
                <w:rFonts w:ascii="Courier New" w:eastAsia="Times New Roman" w:hAnsi="Courier New" w:cs="Courier New"/>
                <w:color w:val="89BDFF"/>
                <w:kern w:val="0"/>
                <w:szCs w:val="24"/>
                <w:lang w:val="en-IN" w:eastAsia="en-IN"/>
              </w:rPr>
              <w:t>System</w:t>
            </w:r>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color w:val="E28964"/>
                <w:kern w:val="0"/>
                <w:szCs w:val="24"/>
                <w:lang w:val="en-IN" w:eastAsia="en-IN"/>
              </w:rPr>
              <w:t>out</w:t>
            </w:r>
            <w:r w:rsidRPr="00FE0348">
              <w:rPr>
                <w:rFonts w:ascii="Courier New" w:eastAsia="Times New Roman" w:hAnsi="Courier New" w:cs="Courier New"/>
                <w:color w:val="FFFFFF"/>
                <w:kern w:val="0"/>
                <w:szCs w:val="24"/>
                <w:lang w:val="en-IN" w:eastAsia="en-IN"/>
              </w:rPr>
              <w:t>.println(</w:t>
            </w:r>
            <w:r w:rsidRPr="00FE0348">
              <w:rPr>
                <w:rFonts w:ascii="Courier New" w:eastAsia="Times New Roman" w:hAnsi="Courier New" w:cs="Courier New"/>
                <w:color w:val="65B042"/>
                <w:kern w:val="0"/>
                <w:szCs w:val="24"/>
                <w:lang w:val="en-IN" w:eastAsia="en-IN"/>
              </w:rPr>
              <w:t>"Rs.5000 to 50000"</w:t>
            </w:r>
            <w:r w:rsidRPr="00FE0348">
              <w:rPr>
                <w:rFonts w:ascii="Courier New" w:eastAsia="Times New Roman" w:hAnsi="Courier New" w:cs="Courier New"/>
                <w:color w:val="FFFFFF"/>
                <w:kern w:val="0"/>
                <w:szCs w:val="24"/>
                <w:lang w:val="en-IN" w:eastAsia="en-IN"/>
              </w:rPr>
              <w:t>);</w:t>
            </w:r>
          </w:p>
          <w:p w14:paraId="43058C08" w14:textId="77777777" w:rsidR="00FE0348" w:rsidRPr="00FE0348" w:rsidRDefault="00FE0348" w:rsidP="00FE0348">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E28964"/>
                <w:kern w:val="0"/>
                <w:szCs w:val="24"/>
                <w:lang w:val="en-IN" w:eastAsia="en-IN"/>
              </w:rPr>
              <w:t>break</w:t>
            </w:r>
            <w:r w:rsidRPr="00FE0348">
              <w:rPr>
                <w:rFonts w:ascii="Courier New" w:eastAsia="Times New Roman" w:hAnsi="Courier New" w:cs="Courier New"/>
                <w:color w:val="FFFFFF"/>
                <w:kern w:val="0"/>
                <w:szCs w:val="24"/>
                <w:lang w:val="en-IN" w:eastAsia="en-IN"/>
              </w:rPr>
              <w:t>;</w:t>
            </w:r>
          </w:p>
          <w:p w14:paraId="46D9EAD8" w14:textId="77777777" w:rsidR="00FE0348" w:rsidRPr="00FE0348" w:rsidRDefault="00FE0348" w:rsidP="00FE0348">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E28964"/>
                <w:kern w:val="0"/>
                <w:szCs w:val="24"/>
                <w:lang w:val="en-IN" w:eastAsia="en-IN"/>
              </w:rPr>
              <w:t>case</w:t>
            </w:r>
            <w:r w:rsidRPr="00FE0348">
              <w:rPr>
                <w:rFonts w:ascii="Courier New" w:eastAsia="Times New Roman" w:hAnsi="Courier New" w:cs="Courier New"/>
                <w:color w:val="FFFFFF"/>
                <w:kern w:val="0"/>
                <w:szCs w:val="24"/>
                <w:lang w:val="en-IN" w:eastAsia="en-IN"/>
              </w:rPr>
              <w:t xml:space="preserve"> </w:t>
            </w:r>
            <w:r w:rsidRPr="00FE0348">
              <w:rPr>
                <w:rFonts w:ascii="Courier New" w:eastAsia="Times New Roman" w:hAnsi="Courier New" w:cs="Courier New"/>
                <w:color w:val="65B042"/>
                <w:kern w:val="0"/>
                <w:szCs w:val="24"/>
                <w:lang w:val="en-IN" w:eastAsia="en-IN"/>
              </w:rPr>
              <w:t>"iPad"</w:t>
            </w:r>
            <w:r w:rsidRPr="00FE0348">
              <w:rPr>
                <w:rFonts w:ascii="Courier New" w:eastAsia="Times New Roman" w:hAnsi="Courier New" w:cs="Courier New"/>
                <w:color w:val="FFFFFF"/>
                <w:kern w:val="0"/>
                <w:szCs w:val="24"/>
                <w:lang w:val="en-IN" w:eastAsia="en-IN"/>
              </w:rPr>
              <w:t xml:space="preserve">: </w:t>
            </w:r>
            <w:r w:rsidRPr="00FE0348">
              <w:rPr>
                <w:rFonts w:ascii="Courier New" w:eastAsia="Times New Roman" w:hAnsi="Courier New" w:cs="Courier New"/>
                <w:color w:val="89BDFF"/>
                <w:kern w:val="0"/>
                <w:szCs w:val="24"/>
                <w:lang w:val="en-IN" w:eastAsia="en-IN"/>
              </w:rPr>
              <w:t>System</w:t>
            </w:r>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color w:val="E28964"/>
                <w:kern w:val="0"/>
                <w:szCs w:val="24"/>
                <w:lang w:val="en-IN" w:eastAsia="en-IN"/>
              </w:rPr>
              <w:t>out</w:t>
            </w:r>
            <w:r w:rsidRPr="00FE0348">
              <w:rPr>
                <w:rFonts w:ascii="Courier New" w:eastAsia="Times New Roman" w:hAnsi="Courier New" w:cs="Courier New"/>
                <w:color w:val="FFFFFF"/>
                <w:kern w:val="0"/>
                <w:szCs w:val="24"/>
                <w:lang w:val="en-IN" w:eastAsia="en-IN"/>
              </w:rPr>
              <w:t>.println(</w:t>
            </w:r>
            <w:r w:rsidRPr="00FE0348">
              <w:rPr>
                <w:rFonts w:ascii="Courier New" w:eastAsia="Times New Roman" w:hAnsi="Courier New" w:cs="Courier New"/>
                <w:color w:val="65B042"/>
                <w:kern w:val="0"/>
                <w:szCs w:val="24"/>
                <w:lang w:val="en-IN" w:eastAsia="en-IN"/>
              </w:rPr>
              <w:t>"Rs.10000 to 50000"</w:t>
            </w:r>
            <w:r w:rsidRPr="00FE0348">
              <w:rPr>
                <w:rFonts w:ascii="Courier New" w:eastAsia="Times New Roman" w:hAnsi="Courier New" w:cs="Courier New"/>
                <w:color w:val="FFFFFF"/>
                <w:kern w:val="0"/>
                <w:szCs w:val="24"/>
                <w:lang w:val="en-IN" w:eastAsia="en-IN"/>
              </w:rPr>
              <w:t>);</w:t>
            </w:r>
          </w:p>
          <w:p w14:paraId="31133570" w14:textId="77777777" w:rsidR="00FE0348" w:rsidRPr="00FE0348" w:rsidRDefault="00FE0348" w:rsidP="00FE0348">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E28964"/>
                <w:kern w:val="0"/>
                <w:szCs w:val="24"/>
                <w:lang w:val="en-IN" w:eastAsia="en-IN"/>
              </w:rPr>
              <w:t>break</w:t>
            </w:r>
            <w:r w:rsidRPr="00FE0348">
              <w:rPr>
                <w:rFonts w:ascii="Courier New" w:eastAsia="Times New Roman" w:hAnsi="Courier New" w:cs="Courier New"/>
                <w:color w:val="FFFFFF"/>
                <w:kern w:val="0"/>
                <w:szCs w:val="24"/>
                <w:lang w:val="en-IN" w:eastAsia="en-IN"/>
              </w:rPr>
              <w:t>;</w:t>
            </w:r>
          </w:p>
          <w:p w14:paraId="48F5E2C7" w14:textId="77777777" w:rsidR="00FE0348" w:rsidRPr="00FE0348" w:rsidRDefault="00FE0348" w:rsidP="00FE0348">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E28964"/>
                <w:kern w:val="0"/>
                <w:szCs w:val="24"/>
                <w:lang w:val="en-IN" w:eastAsia="en-IN"/>
              </w:rPr>
              <w:t>case</w:t>
            </w:r>
            <w:r w:rsidRPr="00FE0348">
              <w:rPr>
                <w:rFonts w:ascii="Courier New" w:eastAsia="Times New Roman" w:hAnsi="Courier New" w:cs="Courier New"/>
                <w:color w:val="FFFFFF"/>
                <w:kern w:val="0"/>
                <w:szCs w:val="24"/>
                <w:lang w:val="en-IN" w:eastAsia="en-IN"/>
              </w:rPr>
              <w:t xml:space="preserve"> </w:t>
            </w:r>
            <w:r w:rsidRPr="00FE0348">
              <w:rPr>
                <w:rFonts w:ascii="Courier New" w:eastAsia="Times New Roman" w:hAnsi="Courier New" w:cs="Courier New"/>
                <w:color w:val="65B042"/>
                <w:kern w:val="0"/>
                <w:szCs w:val="24"/>
                <w:lang w:val="en-IN" w:eastAsia="en-IN"/>
              </w:rPr>
              <w:t>"Laptop"</w:t>
            </w:r>
            <w:r w:rsidRPr="00FE0348">
              <w:rPr>
                <w:rFonts w:ascii="Courier New" w:eastAsia="Times New Roman" w:hAnsi="Courier New" w:cs="Courier New"/>
                <w:color w:val="FFFFFF"/>
                <w:kern w:val="0"/>
                <w:szCs w:val="24"/>
                <w:lang w:val="en-IN" w:eastAsia="en-IN"/>
              </w:rPr>
              <w:t xml:space="preserve">: </w:t>
            </w:r>
            <w:r w:rsidRPr="00FE0348">
              <w:rPr>
                <w:rFonts w:ascii="Courier New" w:eastAsia="Times New Roman" w:hAnsi="Courier New" w:cs="Courier New"/>
                <w:color w:val="89BDFF"/>
                <w:kern w:val="0"/>
                <w:szCs w:val="24"/>
                <w:lang w:val="en-IN" w:eastAsia="en-IN"/>
              </w:rPr>
              <w:t>System</w:t>
            </w:r>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color w:val="E28964"/>
                <w:kern w:val="0"/>
                <w:szCs w:val="24"/>
                <w:lang w:val="en-IN" w:eastAsia="en-IN"/>
              </w:rPr>
              <w:t>out</w:t>
            </w:r>
            <w:r w:rsidRPr="00FE0348">
              <w:rPr>
                <w:rFonts w:ascii="Courier New" w:eastAsia="Times New Roman" w:hAnsi="Courier New" w:cs="Courier New"/>
                <w:color w:val="FFFFFF"/>
                <w:kern w:val="0"/>
                <w:szCs w:val="24"/>
                <w:lang w:val="en-IN" w:eastAsia="en-IN"/>
              </w:rPr>
              <w:t>.println(</w:t>
            </w:r>
            <w:r w:rsidRPr="00FE0348">
              <w:rPr>
                <w:rFonts w:ascii="Courier New" w:eastAsia="Times New Roman" w:hAnsi="Courier New" w:cs="Courier New"/>
                <w:color w:val="65B042"/>
                <w:kern w:val="0"/>
                <w:szCs w:val="24"/>
                <w:lang w:val="en-IN" w:eastAsia="en-IN"/>
              </w:rPr>
              <w:t>"Rs.20000 to 50000"</w:t>
            </w:r>
            <w:r w:rsidRPr="00FE0348">
              <w:rPr>
                <w:rFonts w:ascii="Courier New" w:eastAsia="Times New Roman" w:hAnsi="Courier New" w:cs="Courier New"/>
                <w:color w:val="FFFFFF"/>
                <w:kern w:val="0"/>
                <w:szCs w:val="24"/>
                <w:lang w:val="en-IN" w:eastAsia="en-IN"/>
              </w:rPr>
              <w:t>);</w:t>
            </w:r>
          </w:p>
          <w:p w14:paraId="1C09C503" w14:textId="77777777" w:rsidR="00FE0348" w:rsidRPr="00FE0348" w:rsidRDefault="00FE0348" w:rsidP="00FE0348">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E28964"/>
                <w:kern w:val="0"/>
                <w:szCs w:val="24"/>
                <w:lang w:val="en-IN" w:eastAsia="en-IN"/>
              </w:rPr>
              <w:t>break</w:t>
            </w:r>
            <w:r w:rsidRPr="00FE0348">
              <w:rPr>
                <w:rFonts w:ascii="Courier New" w:eastAsia="Times New Roman" w:hAnsi="Courier New" w:cs="Courier New"/>
                <w:color w:val="FFFFFF"/>
                <w:kern w:val="0"/>
                <w:szCs w:val="24"/>
                <w:lang w:val="en-IN" w:eastAsia="en-IN"/>
              </w:rPr>
              <w:t>;</w:t>
            </w:r>
          </w:p>
          <w:p w14:paraId="3DD7B9F7" w14:textId="77777777" w:rsidR="00FE0348" w:rsidRPr="00FE0348" w:rsidRDefault="00FE0348" w:rsidP="00FE0348">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ab/>
            </w:r>
            <w:r w:rsidRPr="00FE0348">
              <w:rPr>
                <w:rFonts w:ascii="Courier New" w:eastAsia="Times New Roman" w:hAnsi="Courier New" w:cs="Courier New"/>
                <w:color w:val="E28964"/>
                <w:kern w:val="0"/>
                <w:szCs w:val="24"/>
                <w:lang w:val="en-IN" w:eastAsia="en-IN"/>
              </w:rPr>
              <w:t>default</w:t>
            </w:r>
            <w:r w:rsidRPr="00FE0348">
              <w:rPr>
                <w:rFonts w:ascii="Courier New" w:eastAsia="Times New Roman" w:hAnsi="Courier New" w:cs="Courier New"/>
                <w:color w:val="FFFFFF"/>
                <w:kern w:val="0"/>
                <w:szCs w:val="24"/>
                <w:lang w:val="en-IN" w:eastAsia="en-IN"/>
              </w:rPr>
              <w:t xml:space="preserve">: </w:t>
            </w:r>
            <w:r w:rsidRPr="00FE0348">
              <w:rPr>
                <w:rFonts w:ascii="Courier New" w:eastAsia="Times New Roman" w:hAnsi="Courier New" w:cs="Courier New"/>
                <w:color w:val="89BDFF"/>
                <w:kern w:val="0"/>
                <w:szCs w:val="24"/>
                <w:lang w:val="en-IN" w:eastAsia="en-IN"/>
              </w:rPr>
              <w:t>System</w:t>
            </w:r>
            <w:r w:rsidRPr="00FE0348">
              <w:rPr>
                <w:rFonts w:ascii="Courier New" w:eastAsia="Times New Roman" w:hAnsi="Courier New" w:cs="Courier New"/>
                <w:color w:val="FFFFFF"/>
                <w:kern w:val="0"/>
                <w:szCs w:val="24"/>
                <w:lang w:val="en-IN" w:eastAsia="en-IN"/>
              </w:rPr>
              <w:t>.</w:t>
            </w:r>
            <w:r w:rsidRPr="00FE0348">
              <w:rPr>
                <w:rFonts w:ascii="Courier New" w:eastAsia="Times New Roman" w:hAnsi="Courier New" w:cs="Courier New"/>
                <w:color w:val="E28964"/>
                <w:kern w:val="0"/>
                <w:szCs w:val="24"/>
                <w:lang w:val="en-IN" w:eastAsia="en-IN"/>
              </w:rPr>
              <w:t>out</w:t>
            </w:r>
            <w:r w:rsidRPr="00FE0348">
              <w:rPr>
                <w:rFonts w:ascii="Courier New" w:eastAsia="Times New Roman" w:hAnsi="Courier New" w:cs="Courier New"/>
                <w:color w:val="FFFFFF"/>
                <w:kern w:val="0"/>
                <w:szCs w:val="24"/>
                <w:lang w:val="en-IN" w:eastAsia="en-IN"/>
              </w:rPr>
              <w:t>.println(</w:t>
            </w:r>
            <w:r w:rsidRPr="00FE0348">
              <w:rPr>
                <w:rFonts w:ascii="Courier New" w:eastAsia="Times New Roman" w:hAnsi="Courier New" w:cs="Courier New"/>
                <w:color w:val="65B042"/>
                <w:kern w:val="0"/>
                <w:szCs w:val="24"/>
                <w:lang w:val="en-IN" w:eastAsia="en-IN"/>
              </w:rPr>
              <w:t>"Not available"</w:t>
            </w:r>
            <w:r w:rsidRPr="00FE0348">
              <w:rPr>
                <w:rFonts w:ascii="Courier New" w:eastAsia="Times New Roman" w:hAnsi="Courier New" w:cs="Courier New"/>
                <w:color w:val="FFFFFF"/>
                <w:kern w:val="0"/>
                <w:szCs w:val="24"/>
                <w:lang w:val="en-IN" w:eastAsia="en-IN"/>
              </w:rPr>
              <w:t>);</w:t>
            </w:r>
          </w:p>
          <w:p w14:paraId="18060336" w14:textId="77777777" w:rsidR="00FE0348" w:rsidRPr="00FE0348" w:rsidRDefault="00FE0348" w:rsidP="00FE0348">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E0348">
              <w:rPr>
                <w:rFonts w:ascii="Courier New" w:eastAsia="Times New Roman" w:hAnsi="Courier New" w:cs="Courier New"/>
                <w:color w:val="FFFFFF"/>
                <w:kern w:val="0"/>
                <w:szCs w:val="24"/>
                <w:lang w:val="en-IN" w:eastAsia="en-IN"/>
              </w:rPr>
              <w:t>}</w:t>
            </w:r>
          </w:p>
        </w:tc>
      </w:tr>
    </w:tbl>
    <w:p w14:paraId="4400C0D2" w14:textId="77777777" w:rsidR="00154068" w:rsidRPr="00154068" w:rsidRDefault="00154068" w:rsidP="00154068">
      <w:pPr>
        <w:spacing w:before="100" w:beforeAutospacing="1" w:after="100" w:afterAutospacing="1"/>
        <w:ind w:left="0" w:right="0"/>
        <w:rPr>
          <w:rFonts w:ascii="Times New Roman" w:eastAsia="Times New Roman" w:hAnsi="Times New Roman" w:cs="Times New Roman"/>
          <w:color w:val="auto"/>
          <w:kern w:val="0"/>
          <w:szCs w:val="24"/>
          <w:lang w:val="en-IN" w:eastAsia="en-IN"/>
        </w:rPr>
      </w:pPr>
      <w:r w:rsidRPr="00154068">
        <w:rPr>
          <w:rFonts w:ascii="Times New Roman" w:eastAsia="Times New Roman" w:hAnsi="Times New Roman" w:cs="Times New Roman"/>
          <w:color w:val="auto"/>
          <w:kern w:val="0"/>
          <w:szCs w:val="24"/>
          <w:lang w:val="en-IN" w:eastAsia="en-IN"/>
        </w:rPr>
        <w:t xml:space="preserve">Generics are used to make collections type-safe. Prior to Java SE 7, type information had to be supplied on both the sides of the statement which declares a collection. However, from Java SE 7 type information need not be repeated on the </w:t>
      </w:r>
      <w:proofErr w:type="gramStart"/>
      <w:r w:rsidRPr="00154068">
        <w:rPr>
          <w:rFonts w:ascii="Times New Roman" w:eastAsia="Times New Roman" w:hAnsi="Times New Roman" w:cs="Times New Roman"/>
          <w:color w:val="auto"/>
          <w:kern w:val="0"/>
          <w:szCs w:val="24"/>
          <w:lang w:val="en-IN" w:eastAsia="en-IN"/>
        </w:rPr>
        <w:t>right hand</w:t>
      </w:r>
      <w:proofErr w:type="gramEnd"/>
      <w:r w:rsidRPr="00154068">
        <w:rPr>
          <w:rFonts w:ascii="Times New Roman" w:eastAsia="Times New Roman" w:hAnsi="Times New Roman" w:cs="Times New Roman"/>
          <w:color w:val="auto"/>
          <w:kern w:val="0"/>
          <w:szCs w:val="24"/>
          <w:lang w:val="en-IN" w:eastAsia="en-IN"/>
        </w:rPr>
        <w:t xml:space="preserve"> side.</w:t>
      </w:r>
    </w:p>
    <w:p w14:paraId="6BF22276" w14:textId="77777777" w:rsidR="00154068" w:rsidRPr="00154068" w:rsidRDefault="00154068" w:rsidP="00154068">
      <w:pPr>
        <w:spacing w:before="100" w:beforeAutospacing="1" w:after="100" w:afterAutospacing="1"/>
        <w:ind w:left="0" w:right="0"/>
        <w:rPr>
          <w:rFonts w:ascii="Times New Roman" w:eastAsia="Times New Roman" w:hAnsi="Times New Roman" w:cs="Times New Roman"/>
          <w:color w:val="auto"/>
          <w:kern w:val="0"/>
          <w:szCs w:val="24"/>
          <w:lang w:val="en-IN" w:eastAsia="en-IN"/>
        </w:rPr>
      </w:pPr>
      <w:r w:rsidRPr="00154068">
        <w:rPr>
          <w:rFonts w:ascii="Times New Roman" w:eastAsia="Times New Roman" w:hAnsi="Times New Roman" w:cs="Times New Roman"/>
          <w:color w:val="auto"/>
          <w:kern w:val="0"/>
          <w:szCs w:val="24"/>
          <w:lang w:val="en-IN" w:eastAsia="en-IN"/>
        </w:rPr>
        <w:t> </w:t>
      </w:r>
    </w:p>
    <w:tbl>
      <w:tblPr>
        <w:tblW w:w="0" w:type="auto"/>
        <w:jc w:val="center"/>
        <w:tblCellSpacing w:w="5" w:type="dxa"/>
        <w:tblCellMar>
          <w:top w:w="10" w:type="dxa"/>
          <w:left w:w="10" w:type="dxa"/>
          <w:bottom w:w="10" w:type="dxa"/>
          <w:right w:w="10" w:type="dxa"/>
        </w:tblCellMar>
        <w:tblLook w:val="04A0" w:firstRow="1" w:lastRow="0" w:firstColumn="1" w:lastColumn="0" w:noHBand="0" w:noVBand="1"/>
      </w:tblPr>
      <w:tblGrid>
        <w:gridCol w:w="5956"/>
        <w:gridCol w:w="4844"/>
      </w:tblGrid>
      <w:tr w:rsidR="00154068" w:rsidRPr="00154068" w14:paraId="2D3D1A6D" w14:textId="77777777" w:rsidTr="00154068">
        <w:trPr>
          <w:tblCellSpacing w:w="5" w:type="dxa"/>
          <w:jc w:val="center"/>
        </w:trPr>
        <w:tc>
          <w:tcPr>
            <w:tcW w:w="0" w:type="auto"/>
            <w:vAlign w:val="center"/>
            <w:hideMark/>
          </w:tcPr>
          <w:p w14:paraId="4320F178" w14:textId="77777777" w:rsidR="00154068" w:rsidRPr="00154068" w:rsidRDefault="00154068" w:rsidP="00154068">
            <w:pPr>
              <w:spacing w:before="100" w:beforeAutospacing="1" w:after="100" w:afterAutospacing="1"/>
              <w:ind w:left="0" w:right="0"/>
              <w:rPr>
                <w:rFonts w:ascii="Times New Roman" w:eastAsia="Times New Roman" w:hAnsi="Times New Roman" w:cs="Times New Roman"/>
                <w:color w:val="auto"/>
                <w:kern w:val="0"/>
                <w:szCs w:val="24"/>
                <w:lang w:val="en-IN" w:eastAsia="en-IN"/>
              </w:rPr>
            </w:pPr>
            <w:r w:rsidRPr="00154068">
              <w:rPr>
                <w:rFonts w:ascii="Times New Roman" w:eastAsia="Times New Roman" w:hAnsi="Times New Roman" w:cs="Times New Roman"/>
                <w:color w:val="auto"/>
                <w:kern w:val="0"/>
                <w:szCs w:val="24"/>
                <w:lang w:val="en-IN" w:eastAsia="en-IN"/>
              </w:rPr>
              <w:t>Before Java SE 7</w:t>
            </w:r>
          </w:p>
          <w:p w14:paraId="61DC51F2" w14:textId="44FD3644" w:rsidR="00154068" w:rsidRPr="00154068" w:rsidRDefault="00154068" w:rsidP="00154068">
            <w:pPr>
              <w:numPr>
                <w:ilvl w:val="0"/>
                <w:numId w:val="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154068">
              <w:rPr>
                <w:rFonts w:ascii="Courier New" w:eastAsia="Times New Roman" w:hAnsi="Courier New" w:cs="Courier New"/>
                <w:color w:val="89BDFF"/>
                <w:kern w:val="0"/>
                <w:szCs w:val="24"/>
                <w:lang w:val="en-IN" w:eastAsia="en-IN"/>
              </w:rPr>
              <w:t>List</w:t>
            </w:r>
            <w:r w:rsidRPr="00154068">
              <w:rPr>
                <w:rFonts w:ascii="Courier New" w:eastAsia="Times New Roman" w:hAnsi="Courier New" w:cs="Courier New"/>
                <w:color w:val="FFFFFF"/>
                <w:kern w:val="0"/>
                <w:szCs w:val="24"/>
                <w:lang w:val="en-IN" w:eastAsia="en-IN"/>
              </w:rPr>
              <w:t>&lt;</w:t>
            </w:r>
            <w:r w:rsidRPr="00154068">
              <w:rPr>
                <w:rFonts w:ascii="Courier New" w:eastAsia="Times New Roman" w:hAnsi="Courier New" w:cs="Courier New"/>
                <w:color w:val="89BDFF"/>
                <w:kern w:val="0"/>
                <w:szCs w:val="24"/>
                <w:lang w:val="en-IN" w:eastAsia="en-IN"/>
              </w:rPr>
              <w:t>String</w:t>
            </w:r>
            <w:r w:rsidRPr="00154068">
              <w:rPr>
                <w:rFonts w:ascii="Courier New" w:eastAsia="Times New Roman" w:hAnsi="Courier New" w:cs="Courier New"/>
                <w:color w:val="FFFFFF"/>
                <w:kern w:val="0"/>
                <w:szCs w:val="24"/>
                <w:lang w:val="en-IN" w:eastAsia="en-IN"/>
              </w:rPr>
              <w:t xml:space="preserve">&gt; lstNames = </w:t>
            </w:r>
            <w:r w:rsidRPr="00154068">
              <w:rPr>
                <w:rFonts w:ascii="Courier New" w:eastAsia="Times New Roman" w:hAnsi="Courier New" w:cs="Courier New"/>
                <w:color w:val="E28964"/>
                <w:kern w:val="0"/>
                <w:szCs w:val="24"/>
                <w:lang w:val="en-IN" w:eastAsia="en-IN"/>
              </w:rPr>
              <w:t>new</w:t>
            </w:r>
            <w:r w:rsidRPr="00154068">
              <w:rPr>
                <w:rFonts w:ascii="Courier New" w:eastAsia="Times New Roman" w:hAnsi="Courier New" w:cs="Courier New"/>
                <w:color w:val="FFFFFF"/>
                <w:kern w:val="0"/>
                <w:szCs w:val="24"/>
                <w:lang w:val="en-IN" w:eastAsia="en-IN"/>
              </w:rPr>
              <w:t xml:space="preserve"> </w:t>
            </w:r>
            <w:r w:rsidRPr="00154068">
              <w:rPr>
                <w:rFonts w:ascii="Courier New" w:eastAsia="Times New Roman" w:hAnsi="Courier New" w:cs="Courier New"/>
                <w:color w:val="89BDFF"/>
                <w:kern w:val="0"/>
                <w:szCs w:val="24"/>
                <w:lang w:val="en-IN" w:eastAsia="en-IN"/>
              </w:rPr>
              <w:t>ArrayList</w:t>
            </w:r>
            <w:r w:rsidRPr="00154068">
              <w:rPr>
                <w:rFonts w:ascii="Courier New" w:eastAsia="Times New Roman" w:hAnsi="Courier New" w:cs="Courier New"/>
                <w:color w:val="FFFFFF"/>
                <w:kern w:val="0"/>
                <w:szCs w:val="24"/>
                <w:lang w:val="en-IN" w:eastAsia="en-IN"/>
              </w:rPr>
              <w:t>&lt;</w:t>
            </w:r>
            <w:r w:rsidRPr="00154068">
              <w:rPr>
                <w:rFonts w:ascii="Courier New" w:eastAsia="Times New Roman" w:hAnsi="Courier New" w:cs="Courier New"/>
                <w:color w:val="89BDFF"/>
                <w:kern w:val="0"/>
                <w:szCs w:val="24"/>
                <w:lang w:val="en-IN" w:eastAsia="en-IN"/>
              </w:rPr>
              <w:t>String</w:t>
            </w:r>
            <w:proofErr w:type="gramStart"/>
            <w:r w:rsidRPr="00154068">
              <w:rPr>
                <w:rFonts w:ascii="Courier New" w:eastAsia="Times New Roman" w:hAnsi="Courier New" w:cs="Courier New"/>
                <w:color w:val="FFFFFF"/>
                <w:kern w:val="0"/>
                <w:szCs w:val="24"/>
                <w:lang w:val="en-IN" w:eastAsia="en-IN"/>
              </w:rPr>
              <w:t>&gt;(</w:t>
            </w:r>
            <w:proofErr w:type="gramEnd"/>
            <w:r w:rsidRPr="00154068">
              <w:rPr>
                <w:rFonts w:ascii="Courier New" w:eastAsia="Times New Roman" w:hAnsi="Courier New" w:cs="Courier New"/>
                <w:color w:val="FFFFFF"/>
                <w:kern w:val="0"/>
                <w:szCs w:val="24"/>
                <w:lang w:val="en-IN" w:eastAsia="en-IN"/>
              </w:rPr>
              <w:t>);</w:t>
            </w:r>
            <w:r w:rsidRPr="00154068">
              <w:rPr>
                <w:rFonts w:ascii="Courier New" w:eastAsia="Times New Roman" w:hAnsi="Courier New" w:cs="Courier New"/>
                <w:noProof/>
                <w:color w:val="555555"/>
                <w:kern w:val="0"/>
                <w:szCs w:val="24"/>
                <w:lang w:val="en-IN" w:eastAsia="en-IN"/>
              </w:rPr>
              <mc:AlternateContent>
                <mc:Choice Requires="wps">
                  <w:drawing>
                    <wp:inline distT="0" distB="0" distL="0" distR="0" wp14:anchorId="0E007E7A" wp14:editId="2FD622AE">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28F4D"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40AA72" w14:textId="77777777" w:rsidR="00154068" w:rsidRPr="00154068" w:rsidRDefault="00154068" w:rsidP="00154068">
            <w:pPr>
              <w:spacing w:before="100" w:beforeAutospacing="1" w:after="100" w:afterAutospacing="1"/>
              <w:ind w:left="0" w:right="0"/>
              <w:rPr>
                <w:rFonts w:ascii="Times New Roman" w:eastAsia="Times New Roman" w:hAnsi="Times New Roman" w:cs="Times New Roman"/>
                <w:color w:val="auto"/>
                <w:kern w:val="0"/>
                <w:szCs w:val="24"/>
                <w:lang w:val="en-IN" w:eastAsia="en-IN"/>
              </w:rPr>
            </w:pPr>
            <w:r w:rsidRPr="00154068">
              <w:rPr>
                <w:rFonts w:ascii="Times New Roman" w:eastAsia="Times New Roman" w:hAnsi="Times New Roman" w:cs="Times New Roman"/>
                <w:color w:val="auto"/>
                <w:kern w:val="0"/>
                <w:szCs w:val="24"/>
                <w:lang w:val="en-IN" w:eastAsia="en-IN"/>
              </w:rPr>
              <w:t> </w:t>
            </w:r>
          </w:p>
        </w:tc>
        <w:tc>
          <w:tcPr>
            <w:tcW w:w="0" w:type="auto"/>
            <w:vAlign w:val="center"/>
            <w:hideMark/>
          </w:tcPr>
          <w:p w14:paraId="37D7C915" w14:textId="77777777" w:rsidR="00154068" w:rsidRPr="00154068" w:rsidRDefault="00154068" w:rsidP="00154068">
            <w:pPr>
              <w:spacing w:before="100" w:beforeAutospacing="1" w:after="100" w:afterAutospacing="1"/>
              <w:ind w:left="0" w:right="0"/>
              <w:rPr>
                <w:rFonts w:ascii="Times New Roman" w:eastAsia="Times New Roman" w:hAnsi="Times New Roman" w:cs="Times New Roman"/>
                <w:color w:val="auto"/>
                <w:kern w:val="0"/>
                <w:szCs w:val="24"/>
                <w:lang w:val="en-IN" w:eastAsia="en-IN"/>
              </w:rPr>
            </w:pPr>
            <w:r w:rsidRPr="00154068">
              <w:rPr>
                <w:rFonts w:ascii="Times New Roman" w:eastAsia="Times New Roman" w:hAnsi="Times New Roman" w:cs="Times New Roman"/>
                <w:color w:val="auto"/>
                <w:kern w:val="0"/>
                <w:szCs w:val="24"/>
                <w:lang w:val="en-IN" w:eastAsia="en-IN"/>
              </w:rPr>
              <w:t>Since Java SE 7</w:t>
            </w:r>
          </w:p>
          <w:p w14:paraId="6C49F328" w14:textId="77777777" w:rsidR="00154068" w:rsidRPr="00154068" w:rsidRDefault="00154068" w:rsidP="00154068">
            <w:pPr>
              <w:numPr>
                <w:ilvl w:val="0"/>
                <w:numId w:val="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154068">
              <w:rPr>
                <w:rFonts w:ascii="Courier New" w:eastAsia="Times New Roman" w:hAnsi="Courier New" w:cs="Courier New"/>
                <w:color w:val="89BDFF"/>
                <w:kern w:val="0"/>
                <w:szCs w:val="24"/>
                <w:shd w:val="clear" w:color="auto" w:fill="000000"/>
                <w:lang w:val="en-IN" w:eastAsia="en-IN"/>
              </w:rPr>
              <w:t>List</w:t>
            </w:r>
            <w:r w:rsidRPr="00154068">
              <w:rPr>
                <w:rFonts w:ascii="Courier New" w:eastAsia="Times New Roman" w:hAnsi="Courier New" w:cs="Courier New"/>
                <w:color w:val="FFFFFF"/>
                <w:kern w:val="0"/>
                <w:szCs w:val="24"/>
                <w:shd w:val="clear" w:color="auto" w:fill="000000"/>
                <w:lang w:val="en-IN" w:eastAsia="en-IN"/>
              </w:rPr>
              <w:t>&lt;</w:t>
            </w:r>
            <w:r w:rsidRPr="00154068">
              <w:rPr>
                <w:rFonts w:ascii="Courier New" w:eastAsia="Times New Roman" w:hAnsi="Courier New" w:cs="Courier New"/>
                <w:color w:val="89BDFF"/>
                <w:kern w:val="0"/>
                <w:szCs w:val="24"/>
                <w:shd w:val="clear" w:color="auto" w:fill="000000"/>
                <w:lang w:val="en-IN" w:eastAsia="en-IN"/>
              </w:rPr>
              <w:t>String</w:t>
            </w:r>
            <w:r w:rsidRPr="00154068">
              <w:rPr>
                <w:rFonts w:ascii="Courier New" w:eastAsia="Times New Roman" w:hAnsi="Courier New" w:cs="Courier New"/>
                <w:color w:val="FFFFFF"/>
                <w:kern w:val="0"/>
                <w:szCs w:val="24"/>
                <w:shd w:val="clear" w:color="auto" w:fill="000000"/>
                <w:lang w:val="en-IN" w:eastAsia="en-IN"/>
              </w:rPr>
              <w:t xml:space="preserve">&gt; lstNames = </w:t>
            </w:r>
            <w:r w:rsidRPr="00154068">
              <w:rPr>
                <w:rFonts w:ascii="Courier New" w:eastAsia="Times New Roman" w:hAnsi="Courier New" w:cs="Courier New"/>
                <w:color w:val="E28964"/>
                <w:kern w:val="0"/>
                <w:szCs w:val="24"/>
                <w:shd w:val="clear" w:color="auto" w:fill="000000"/>
                <w:lang w:val="en-IN" w:eastAsia="en-IN"/>
              </w:rPr>
              <w:t>new</w:t>
            </w:r>
            <w:r w:rsidRPr="00154068">
              <w:rPr>
                <w:rFonts w:ascii="Courier New" w:eastAsia="Times New Roman" w:hAnsi="Courier New" w:cs="Courier New"/>
                <w:color w:val="FFFFFF"/>
                <w:kern w:val="0"/>
                <w:szCs w:val="24"/>
                <w:shd w:val="clear" w:color="auto" w:fill="000000"/>
                <w:lang w:val="en-IN" w:eastAsia="en-IN"/>
              </w:rPr>
              <w:t xml:space="preserve"> </w:t>
            </w:r>
            <w:r w:rsidRPr="00154068">
              <w:rPr>
                <w:rFonts w:ascii="Courier New" w:eastAsia="Times New Roman" w:hAnsi="Courier New" w:cs="Courier New"/>
                <w:color w:val="89BDFF"/>
                <w:kern w:val="0"/>
                <w:szCs w:val="24"/>
                <w:shd w:val="clear" w:color="auto" w:fill="000000"/>
                <w:lang w:val="en-IN" w:eastAsia="en-IN"/>
              </w:rPr>
              <w:t>ArrayList</w:t>
            </w:r>
            <w:r w:rsidRPr="00154068">
              <w:rPr>
                <w:rFonts w:ascii="Courier New" w:eastAsia="Times New Roman" w:hAnsi="Courier New" w:cs="Courier New"/>
                <w:color w:val="FFFFFF"/>
                <w:kern w:val="0"/>
                <w:szCs w:val="24"/>
                <w:shd w:val="clear" w:color="auto" w:fill="000000"/>
                <w:lang w:val="en-IN" w:eastAsia="en-IN"/>
              </w:rPr>
              <w:t>&lt;</w:t>
            </w:r>
            <w:proofErr w:type="gramStart"/>
            <w:r w:rsidRPr="00154068">
              <w:rPr>
                <w:rFonts w:ascii="Courier New" w:eastAsia="Times New Roman" w:hAnsi="Courier New" w:cs="Courier New"/>
                <w:color w:val="FFFFFF"/>
                <w:kern w:val="0"/>
                <w:szCs w:val="24"/>
                <w:shd w:val="clear" w:color="auto" w:fill="000000"/>
                <w:lang w:val="en-IN" w:eastAsia="en-IN"/>
              </w:rPr>
              <w:t>&gt;(</w:t>
            </w:r>
            <w:proofErr w:type="gramEnd"/>
            <w:r w:rsidRPr="00154068">
              <w:rPr>
                <w:rFonts w:ascii="Courier New" w:eastAsia="Times New Roman" w:hAnsi="Courier New" w:cs="Courier New"/>
                <w:color w:val="FFFFFF"/>
                <w:kern w:val="0"/>
                <w:szCs w:val="24"/>
                <w:shd w:val="clear" w:color="auto" w:fill="000000"/>
                <w:lang w:val="en-IN" w:eastAsia="en-IN"/>
              </w:rPr>
              <w:t>);</w:t>
            </w:r>
            <w:r w:rsidRPr="00154068">
              <w:rPr>
                <w:rFonts w:ascii="Courier New" w:eastAsia="Times New Roman" w:hAnsi="Courier New" w:cs="Courier New"/>
                <w:color w:val="555555"/>
                <w:kern w:val="0"/>
                <w:szCs w:val="24"/>
                <w:lang w:val="en-IN" w:eastAsia="en-IN"/>
              </w:rPr>
              <w:br/>
            </w:r>
          </w:p>
          <w:p w14:paraId="6C023F23" w14:textId="77777777" w:rsidR="00154068" w:rsidRPr="00154068" w:rsidRDefault="00154068" w:rsidP="00154068">
            <w:pPr>
              <w:numPr>
                <w:ilvl w:val="0"/>
                <w:numId w:val="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p>
        </w:tc>
      </w:tr>
    </w:tbl>
    <w:p w14:paraId="1F7058CA" w14:textId="14410406" w:rsidR="00FE0348" w:rsidRDefault="00FE0348" w:rsidP="00A6783B">
      <w:pPr>
        <w:pStyle w:val="Signature"/>
        <w:rPr>
          <w:color w:val="000000" w:themeColor="text1"/>
        </w:rPr>
      </w:pPr>
    </w:p>
    <w:p w14:paraId="1A960E47"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lastRenderedPageBreak/>
        <w:t>A try block may be associated with any number of catch blocks to handle various exceptions that may be raised. Many a times, the exception handling logic is the same for multiple catch blocks.</w:t>
      </w:r>
    </w:p>
    <w:p w14:paraId="09AE7D15"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From Java SE 7, a single catch block is sufficient to handle such multiple exceptions. This reduces the duplication of code.</w:t>
      </w:r>
    </w:p>
    <w:p w14:paraId="06014674"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 </w:t>
      </w:r>
    </w:p>
    <w:tbl>
      <w:tblPr>
        <w:tblW w:w="0" w:type="auto"/>
        <w:jc w:val="center"/>
        <w:tblCellSpacing w:w="5" w:type="dxa"/>
        <w:shd w:val="clear" w:color="auto" w:fill="FFFFFF"/>
        <w:tblCellMar>
          <w:top w:w="10" w:type="dxa"/>
          <w:left w:w="10" w:type="dxa"/>
          <w:bottom w:w="10" w:type="dxa"/>
          <w:right w:w="10" w:type="dxa"/>
        </w:tblCellMar>
        <w:tblLook w:val="04A0" w:firstRow="1" w:lastRow="0" w:firstColumn="1" w:lastColumn="0" w:noHBand="0" w:noVBand="1"/>
      </w:tblPr>
      <w:tblGrid>
        <w:gridCol w:w="5460"/>
        <w:gridCol w:w="5340"/>
      </w:tblGrid>
      <w:tr w:rsidR="00AF7C41" w:rsidRPr="00AF7C41" w14:paraId="1BEC2013" w14:textId="77777777" w:rsidTr="00AF7C41">
        <w:trPr>
          <w:tblCellSpacing w:w="5" w:type="dxa"/>
          <w:jc w:val="center"/>
        </w:trPr>
        <w:tc>
          <w:tcPr>
            <w:tcW w:w="0" w:type="auto"/>
            <w:shd w:val="clear" w:color="auto" w:fill="FFFFFF"/>
            <w:vAlign w:val="center"/>
            <w:hideMark/>
          </w:tcPr>
          <w:p w14:paraId="79F88FFA" w14:textId="77777777" w:rsidR="00AF7C41" w:rsidRPr="00AF7C41" w:rsidRDefault="00AF7C41" w:rsidP="00AF7C41">
            <w:pPr>
              <w:spacing w:before="100" w:beforeAutospacing="1" w:after="100" w:afterAutospacing="1"/>
              <w:ind w:left="0" w:right="0"/>
              <w:rPr>
                <w:rFonts w:ascii="Roboto" w:eastAsia="Times New Roman" w:hAnsi="Roboto" w:cs="Times New Roman"/>
                <w:color w:val="auto"/>
                <w:kern w:val="0"/>
                <w:szCs w:val="24"/>
                <w:lang w:val="en-IN" w:eastAsia="en-IN"/>
              </w:rPr>
            </w:pPr>
            <w:r w:rsidRPr="00AF7C41">
              <w:rPr>
                <w:rFonts w:ascii="Roboto" w:eastAsia="Times New Roman" w:hAnsi="Roboto" w:cs="Times New Roman"/>
                <w:color w:val="auto"/>
                <w:kern w:val="0"/>
                <w:szCs w:val="24"/>
                <w:lang w:val="en-IN" w:eastAsia="en-IN"/>
              </w:rPr>
              <w:t>Before Java SE 7</w:t>
            </w:r>
          </w:p>
          <w:p w14:paraId="4FB860BB" w14:textId="77777777" w:rsidR="00AF7C41" w:rsidRPr="00AF7C41" w:rsidRDefault="00AF7C41" w:rsidP="00AF7C4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E28964"/>
                <w:kern w:val="0"/>
                <w:szCs w:val="24"/>
                <w:lang w:val="en-IN" w:eastAsia="en-IN"/>
              </w:rPr>
              <w:t>try</w:t>
            </w:r>
            <w:r w:rsidRPr="00AF7C41">
              <w:rPr>
                <w:rFonts w:ascii="Courier New" w:eastAsia="Times New Roman" w:hAnsi="Courier New" w:cs="Courier New"/>
                <w:color w:val="FFFFFF"/>
                <w:kern w:val="0"/>
                <w:szCs w:val="24"/>
                <w:lang w:val="en-IN" w:eastAsia="en-IN"/>
              </w:rPr>
              <w:t xml:space="preserve"> {</w:t>
            </w:r>
          </w:p>
          <w:p w14:paraId="6F63C9F6" w14:textId="77777777" w:rsidR="00AF7C41" w:rsidRPr="00AF7C41" w:rsidRDefault="00AF7C41" w:rsidP="00AF7C41">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w:t>
            </w:r>
            <w:r w:rsidRPr="00AF7C41">
              <w:rPr>
                <w:rFonts w:ascii="Courier New" w:eastAsia="Times New Roman" w:hAnsi="Courier New" w:cs="Courier New"/>
                <w:i/>
                <w:iCs/>
                <w:color w:val="AEAEAE"/>
                <w:kern w:val="0"/>
                <w:szCs w:val="24"/>
                <w:lang w:val="en-IN" w:eastAsia="en-IN"/>
              </w:rPr>
              <w:t>// Code that may throw an exception</w:t>
            </w:r>
          </w:p>
          <w:p w14:paraId="6247CF03" w14:textId="77777777" w:rsidR="00AF7C41" w:rsidRPr="00AF7C41" w:rsidRDefault="00AF7C41" w:rsidP="00AF7C41">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w:t>
            </w:r>
          </w:p>
          <w:p w14:paraId="77DD8E9D" w14:textId="77777777" w:rsidR="00AF7C41" w:rsidRPr="00AF7C41" w:rsidRDefault="00AF7C41" w:rsidP="00AF7C41">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proofErr w:type="gramStart"/>
            <w:r w:rsidRPr="00AF7C41">
              <w:rPr>
                <w:rFonts w:ascii="Courier New" w:eastAsia="Times New Roman" w:hAnsi="Courier New" w:cs="Courier New"/>
                <w:color w:val="E28964"/>
                <w:kern w:val="0"/>
                <w:szCs w:val="24"/>
                <w:lang w:val="en-IN" w:eastAsia="en-IN"/>
              </w:rPr>
              <w:t>catch</w:t>
            </w:r>
            <w:r w:rsidRPr="00AF7C41">
              <w:rPr>
                <w:rFonts w:ascii="Courier New" w:eastAsia="Times New Roman" w:hAnsi="Courier New" w:cs="Courier New"/>
                <w:color w:val="FFFFFF"/>
                <w:kern w:val="0"/>
                <w:szCs w:val="24"/>
                <w:lang w:val="en-IN" w:eastAsia="en-IN"/>
              </w:rPr>
              <w:t>(</w:t>
            </w:r>
            <w:proofErr w:type="gramEnd"/>
            <w:r w:rsidRPr="00AF7C41">
              <w:rPr>
                <w:rFonts w:ascii="Courier New" w:eastAsia="Times New Roman" w:hAnsi="Courier New" w:cs="Courier New"/>
                <w:color w:val="89BDFF"/>
                <w:kern w:val="0"/>
                <w:szCs w:val="24"/>
                <w:lang w:val="en-IN" w:eastAsia="en-IN"/>
              </w:rPr>
              <w:t>NullPointerException</w:t>
            </w:r>
            <w:r w:rsidRPr="00AF7C41">
              <w:rPr>
                <w:rFonts w:ascii="Courier New" w:eastAsia="Times New Roman" w:hAnsi="Courier New" w:cs="Courier New"/>
                <w:color w:val="FFFFFF"/>
                <w:kern w:val="0"/>
                <w:szCs w:val="24"/>
                <w:lang w:val="en-IN" w:eastAsia="en-IN"/>
              </w:rPr>
              <w:t xml:space="preserve"> ne) {</w:t>
            </w:r>
          </w:p>
          <w:p w14:paraId="09B505CA" w14:textId="77777777" w:rsidR="00AF7C41" w:rsidRPr="00AF7C41" w:rsidRDefault="00AF7C41" w:rsidP="00AF7C41">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w:t>
            </w:r>
            <w:r w:rsidRPr="00AF7C41">
              <w:rPr>
                <w:rFonts w:ascii="Courier New" w:eastAsia="Times New Roman" w:hAnsi="Courier New" w:cs="Courier New"/>
                <w:color w:val="89BDFF"/>
                <w:kern w:val="0"/>
                <w:szCs w:val="24"/>
                <w:lang w:val="en-IN" w:eastAsia="en-IN"/>
              </w:rPr>
              <w:t>System</w:t>
            </w:r>
            <w:r w:rsidRPr="00AF7C41">
              <w:rPr>
                <w:rFonts w:ascii="Courier New" w:eastAsia="Times New Roman" w:hAnsi="Courier New" w:cs="Courier New"/>
                <w:color w:val="FFFFFF"/>
                <w:kern w:val="0"/>
                <w:szCs w:val="24"/>
                <w:lang w:val="en-IN" w:eastAsia="en-IN"/>
              </w:rPr>
              <w:t>.</w:t>
            </w:r>
            <w:r w:rsidRPr="00AF7C41">
              <w:rPr>
                <w:rFonts w:ascii="Courier New" w:eastAsia="Times New Roman" w:hAnsi="Courier New" w:cs="Courier New"/>
                <w:color w:val="E28964"/>
                <w:kern w:val="0"/>
                <w:szCs w:val="24"/>
                <w:lang w:val="en-IN" w:eastAsia="en-IN"/>
              </w:rPr>
              <w:t>out</w:t>
            </w:r>
            <w:r w:rsidRPr="00AF7C41">
              <w:rPr>
                <w:rFonts w:ascii="Courier New" w:eastAsia="Times New Roman" w:hAnsi="Courier New" w:cs="Courier New"/>
                <w:color w:val="FFFFFF"/>
                <w:kern w:val="0"/>
                <w:szCs w:val="24"/>
                <w:lang w:val="en-IN" w:eastAsia="en-IN"/>
              </w:rPr>
              <w:t>.println(</w:t>
            </w:r>
            <w:proofErr w:type="gramStart"/>
            <w:r w:rsidRPr="00AF7C41">
              <w:rPr>
                <w:rFonts w:ascii="Courier New" w:eastAsia="Times New Roman" w:hAnsi="Courier New" w:cs="Courier New"/>
                <w:color w:val="FFFFFF"/>
                <w:kern w:val="0"/>
                <w:szCs w:val="24"/>
                <w:lang w:val="en-IN" w:eastAsia="en-IN"/>
              </w:rPr>
              <w:t>ne.getMessage</w:t>
            </w:r>
            <w:proofErr w:type="gramEnd"/>
            <w:r w:rsidRPr="00AF7C41">
              <w:rPr>
                <w:rFonts w:ascii="Courier New" w:eastAsia="Times New Roman" w:hAnsi="Courier New" w:cs="Courier New"/>
                <w:color w:val="FFFFFF"/>
                <w:kern w:val="0"/>
                <w:szCs w:val="24"/>
                <w:lang w:val="en-IN" w:eastAsia="en-IN"/>
              </w:rPr>
              <w:t>());</w:t>
            </w:r>
          </w:p>
          <w:p w14:paraId="00ABC777" w14:textId="77777777" w:rsidR="00AF7C41" w:rsidRPr="00AF7C41" w:rsidRDefault="00AF7C41" w:rsidP="00AF7C41">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w:t>
            </w:r>
          </w:p>
          <w:p w14:paraId="590FD2BB" w14:textId="77777777" w:rsidR="00AF7C41" w:rsidRPr="00AF7C41" w:rsidRDefault="00AF7C41" w:rsidP="00AF7C41">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proofErr w:type="gramStart"/>
            <w:r w:rsidRPr="00AF7C41">
              <w:rPr>
                <w:rFonts w:ascii="Courier New" w:eastAsia="Times New Roman" w:hAnsi="Courier New" w:cs="Courier New"/>
                <w:color w:val="E28964"/>
                <w:kern w:val="0"/>
                <w:szCs w:val="24"/>
                <w:lang w:val="en-IN" w:eastAsia="en-IN"/>
              </w:rPr>
              <w:t>catch</w:t>
            </w:r>
            <w:r w:rsidRPr="00AF7C41">
              <w:rPr>
                <w:rFonts w:ascii="Courier New" w:eastAsia="Times New Roman" w:hAnsi="Courier New" w:cs="Courier New"/>
                <w:color w:val="FFFFFF"/>
                <w:kern w:val="0"/>
                <w:szCs w:val="24"/>
                <w:lang w:val="en-IN" w:eastAsia="en-IN"/>
              </w:rPr>
              <w:t>(</w:t>
            </w:r>
            <w:proofErr w:type="gramEnd"/>
            <w:r w:rsidRPr="00AF7C41">
              <w:rPr>
                <w:rFonts w:ascii="Courier New" w:eastAsia="Times New Roman" w:hAnsi="Courier New" w:cs="Courier New"/>
                <w:color w:val="89BDFF"/>
                <w:kern w:val="0"/>
                <w:szCs w:val="24"/>
                <w:lang w:val="en-IN" w:eastAsia="en-IN"/>
              </w:rPr>
              <w:t>StringIndexOutOfBoundsException</w:t>
            </w:r>
            <w:r w:rsidRPr="00AF7C41">
              <w:rPr>
                <w:rFonts w:ascii="Courier New" w:eastAsia="Times New Roman" w:hAnsi="Courier New" w:cs="Courier New"/>
                <w:color w:val="FFFFFF"/>
                <w:kern w:val="0"/>
                <w:szCs w:val="24"/>
                <w:lang w:val="en-IN" w:eastAsia="en-IN"/>
              </w:rPr>
              <w:t xml:space="preserve"> e) {</w:t>
            </w:r>
          </w:p>
          <w:p w14:paraId="4F143A1C" w14:textId="77777777" w:rsidR="00AF7C41" w:rsidRPr="00AF7C41" w:rsidRDefault="00AF7C41" w:rsidP="00AF7C41">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w:t>
            </w:r>
            <w:r w:rsidRPr="00AF7C41">
              <w:rPr>
                <w:rFonts w:ascii="Courier New" w:eastAsia="Times New Roman" w:hAnsi="Courier New" w:cs="Courier New"/>
                <w:color w:val="89BDFF"/>
                <w:kern w:val="0"/>
                <w:szCs w:val="24"/>
                <w:lang w:val="en-IN" w:eastAsia="en-IN"/>
              </w:rPr>
              <w:t>System</w:t>
            </w:r>
            <w:r w:rsidRPr="00AF7C41">
              <w:rPr>
                <w:rFonts w:ascii="Courier New" w:eastAsia="Times New Roman" w:hAnsi="Courier New" w:cs="Courier New"/>
                <w:color w:val="FFFFFF"/>
                <w:kern w:val="0"/>
                <w:szCs w:val="24"/>
                <w:lang w:val="en-IN" w:eastAsia="en-IN"/>
              </w:rPr>
              <w:t>.</w:t>
            </w:r>
            <w:r w:rsidRPr="00AF7C41">
              <w:rPr>
                <w:rFonts w:ascii="Courier New" w:eastAsia="Times New Roman" w:hAnsi="Courier New" w:cs="Courier New"/>
                <w:color w:val="E28964"/>
                <w:kern w:val="0"/>
                <w:szCs w:val="24"/>
                <w:lang w:val="en-IN" w:eastAsia="en-IN"/>
              </w:rPr>
              <w:t>out</w:t>
            </w:r>
            <w:r w:rsidRPr="00AF7C41">
              <w:rPr>
                <w:rFonts w:ascii="Courier New" w:eastAsia="Times New Roman" w:hAnsi="Courier New" w:cs="Courier New"/>
                <w:color w:val="FFFFFF"/>
                <w:kern w:val="0"/>
                <w:szCs w:val="24"/>
                <w:lang w:val="en-IN" w:eastAsia="en-IN"/>
              </w:rPr>
              <w:t>.println(</w:t>
            </w:r>
            <w:proofErr w:type="gramStart"/>
            <w:r w:rsidRPr="00AF7C41">
              <w:rPr>
                <w:rFonts w:ascii="Courier New" w:eastAsia="Times New Roman" w:hAnsi="Courier New" w:cs="Courier New"/>
                <w:color w:val="FFFFFF"/>
                <w:kern w:val="0"/>
                <w:szCs w:val="24"/>
                <w:lang w:val="en-IN" w:eastAsia="en-IN"/>
              </w:rPr>
              <w:t>e.getMessage</w:t>
            </w:r>
            <w:proofErr w:type="gramEnd"/>
            <w:r w:rsidRPr="00AF7C41">
              <w:rPr>
                <w:rFonts w:ascii="Courier New" w:eastAsia="Times New Roman" w:hAnsi="Courier New" w:cs="Courier New"/>
                <w:color w:val="FFFFFF"/>
                <w:kern w:val="0"/>
                <w:szCs w:val="24"/>
                <w:lang w:val="en-IN" w:eastAsia="en-IN"/>
              </w:rPr>
              <w:t>());</w:t>
            </w:r>
          </w:p>
          <w:p w14:paraId="560611DF" w14:textId="664E29A9" w:rsidR="00AF7C41" w:rsidRPr="00AF7C41" w:rsidRDefault="00AF7C41" w:rsidP="00AF7C41">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w:t>
            </w:r>
            <w:r w:rsidRPr="00AF7C41">
              <w:rPr>
                <w:rFonts w:ascii="Courier New" w:eastAsia="Times New Roman" w:hAnsi="Courier New" w:cs="Courier New"/>
                <w:noProof/>
                <w:color w:val="555555"/>
                <w:kern w:val="0"/>
                <w:szCs w:val="24"/>
                <w:lang w:val="en-IN" w:eastAsia="en-IN"/>
              </w:rPr>
              <mc:AlternateContent>
                <mc:Choice Requires="wps">
                  <w:drawing>
                    <wp:inline distT="0" distB="0" distL="0" distR="0" wp14:anchorId="2F707041" wp14:editId="04706137">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15A4EA"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E87FB6" w14:textId="77777777" w:rsidR="00AF7C41" w:rsidRPr="00AF7C41" w:rsidRDefault="00AF7C41" w:rsidP="00AF7C41">
            <w:pPr>
              <w:spacing w:before="100" w:beforeAutospacing="1" w:after="100" w:afterAutospacing="1"/>
              <w:ind w:left="0" w:right="0"/>
              <w:rPr>
                <w:rFonts w:ascii="Roboto" w:eastAsia="Times New Roman" w:hAnsi="Roboto" w:cs="Times New Roman"/>
                <w:color w:val="auto"/>
                <w:kern w:val="0"/>
                <w:szCs w:val="24"/>
                <w:lang w:val="en-IN" w:eastAsia="en-IN"/>
              </w:rPr>
            </w:pPr>
            <w:r w:rsidRPr="00AF7C41">
              <w:rPr>
                <w:rFonts w:ascii="Roboto" w:eastAsia="Times New Roman" w:hAnsi="Roboto" w:cs="Times New Roman"/>
                <w:color w:val="auto"/>
                <w:kern w:val="0"/>
                <w:szCs w:val="24"/>
                <w:lang w:val="en-IN" w:eastAsia="en-IN"/>
              </w:rPr>
              <w:t> </w:t>
            </w:r>
          </w:p>
        </w:tc>
        <w:tc>
          <w:tcPr>
            <w:tcW w:w="0" w:type="auto"/>
            <w:shd w:val="clear" w:color="auto" w:fill="FFFFFF"/>
            <w:vAlign w:val="center"/>
            <w:hideMark/>
          </w:tcPr>
          <w:p w14:paraId="0F7851F2" w14:textId="77777777" w:rsidR="00AF7C41" w:rsidRPr="00AF7C41" w:rsidRDefault="00AF7C41" w:rsidP="00AF7C41">
            <w:pPr>
              <w:spacing w:before="100" w:beforeAutospacing="1" w:after="100" w:afterAutospacing="1"/>
              <w:ind w:left="0" w:right="0"/>
              <w:rPr>
                <w:rFonts w:ascii="Roboto" w:eastAsia="Times New Roman" w:hAnsi="Roboto" w:cs="Times New Roman"/>
                <w:color w:val="auto"/>
                <w:kern w:val="0"/>
                <w:szCs w:val="24"/>
                <w:lang w:val="en-IN" w:eastAsia="en-IN"/>
              </w:rPr>
            </w:pPr>
            <w:r w:rsidRPr="00AF7C41">
              <w:rPr>
                <w:rFonts w:ascii="Roboto" w:eastAsia="Times New Roman" w:hAnsi="Roboto" w:cs="Times New Roman"/>
                <w:color w:val="auto"/>
                <w:kern w:val="0"/>
                <w:szCs w:val="24"/>
                <w:lang w:val="en-IN" w:eastAsia="en-IN"/>
              </w:rPr>
              <w:t>Since Java SE 7</w:t>
            </w:r>
          </w:p>
          <w:p w14:paraId="15EC68D0" w14:textId="77777777" w:rsidR="00AF7C41" w:rsidRPr="00AF7C41" w:rsidRDefault="00AF7C41" w:rsidP="00AF7C41">
            <w:pPr>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E28964"/>
                <w:kern w:val="0"/>
                <w:szCs w:val="24"/>
                <w:lang w:val="en-IN" w:eastAsia="en-IN"/>
              </w:rPr>
              <w:t>try</w:t>
            </w:r>
            <w:r w:rsidRPr="00AF7C41">
              <w:rPr>
                <w:rFonts w:ascii="Courier New" w:eastAsia="Times New Roman" w:hAnsi="Courier New" w:cs="Courier New"/>
                <w:color w:val="FFFFFF"/>
                <w:kern w:val="0"/>
                <w:szCs w:val="24"/>
                <w:lang w:val="en-IN" w:eastAsia="en-IN"/>
              </w:rPr>
              <w:t xml:space="preserve"> {</w:t>
            </w:r>
          </w:p>
          <w:p w14:paraId="297DBA5F" w14:textId="77777777" w:rsidR="00AF7C41" w:rsidRPr="00AF7C41" w:rsidRDefault="00AF7C41" w:rsidP="00AF7C41">
            <w:pPr>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w:t>
            </w:r>
            <w:r w:rsidRPr="00AF7C41">
              <w:rPr>
                <w:rFonts w:ascii="Courier New" w:eastAsia="Times New Roman" w:hAnsi="Courier New" w:cs="Courier New"/>
                <w:i/>
                <w:iCs/>
                <w:color w:val="AEAEAE"/>
                <w:kern w:val="0"/>
                <w:szCs w:val="24"/>
                <w:lang w:val="en-IN" w:eastAsia="en-IN"/>
              </w:rPr>
              <w:t>// Code that may throw an exception</w:t>
            </w:r>
          </w:p>
          <w:p w14:paraId="57639AF0" w14:textId="77777777" w:rsidR="00AF7C41" w:rsidRPr="00AF7C41" w:rsidRDefault="00AF7C41" w:rsidP="00AF7C41">
            <w:pPr>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w:t>
            </w:r>
          </w:p>
          <w:p w14:paraId="233BCD85" w14:textId="77777777" w:rsidR="00AF7C41" w:rsidRPr="00AF7C41" w:rsidRDefault="00AF7C41" w:rsidP="00AF7C41">
            <w:pPr>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proofErr w:type="gramStart"/>
            <w:r w:rsidRPr="00AF7C41">
              <w:rPr>
                <w:rFonts w:ascii="Courier New" w:eastAsia="Times New Roman" w:hAnsi="Courier New" w:cs="Courier New"/>
                <w:color w:val="E28964"/>
                <w:kern w:val="0"/>
                <w:szCs w:val="24"/>
                <w:lang w:val="en-IN" w:eastAsia="en-IN"/>
              </w:rPr>
              <w:t>catch</w:t>
            </w:r>
            <w:r w:rsidRPr="00AF7C41">
              <w:rPr>
                <w:rFonts w:ascii="Courier New" w:eastAsia="Times New Roman" w:hAnsi="Courier New" w:cs="Courier New"/>
                <w:color w:val="FFFFFF"/>
                <w:kern w:val="0"/>
                <w:szCs w:val="24"/>
                <w:lang w:val="en-IN" w:eastAsia="en-IN"/>
              </w:rPr>
              <w:t>(</w:t>
            </w:r>
            <w:proofErr w:type="gramEnd"/>
            <w:r w:rsidRPr="00AF7C41">
              <w:rPr>
                <w:rFonts w:ascii="Courier New" w:eastAsia="Times New Roman" w:hAnsi="Courier New" w:cs="Courier New"/>
                <w:color w:val="89BDFF"/>
                <w:kern w:val="0"/>
                <w:szCs w:val="24"/>
                <w:lang w:val="en-IN" w:eastAsia="en-IN"/>
              </w:rPr>
              <w:t>NullPointerException</w:t>
            </w:r>
            <w:r w:rsidRPr="00AF7C41">
              <w:rPr>
                <w:rFonts w:ascii="Courier New" w:eastAsia="Times New Roman" w:hAnsi="Courier New" w:cs="Courier New"/>
                <w:color w:val="FFFFFF"/>
                <w:kern w:val="0"/>
                <w:szCs w:val="24"/>
                <w:lang w:val="en-IN" w:eastAsia="en-IN"/>
              </w:rPr>
              <w:t xml:space="preserve"> | </w:t>
            </w:r>
            <w:r w:rsidRPr="00AF7C41">
              <w:rPr>
                <w:rFonts w:ascii="Courier New" w:eastAsia="Times New Roman" w:hAnsi="Courier New" w:cs="Courier New"/>
                <w:color w:val="89BDFF"/>
                <w:kern w:val="0"/>
                <w:szCs w:val="24"/>
                <w:lang w:val="en-IN" w:eastAsia="en-IN"/>
              </w:rPr>
              <w:t>StringIndexOutOfBoundsException</w:t>
            </w:r>
            <w:r w:rsidRPr="00AF7C41">
              <w:rPr>
                <w:rFonts w:ascii="Courier New" w:eastAsia="Times New Roman" w:hAnsi="Courier New" w:cs="Courier New"/>
                <w:color w:val="FFFFFF"/>
                <w:kern w:val="0"/>
                <w:szCs w:val="24"/>
                <w:lang w:val="en-IN" w:eastAsia="en-IN"/>
              </w:rPr>
              <w:t xml:space="preserve"> e) {</w:t>
            </w:r>
          </w:p>
          <w:p w14:paraId="4848231C" w14:textId="77777777" w:rsidR="00AF7C41" w:rsidRPr="00AF7C41" w:rsidRDefault="00AF7C41" w:rsidP="00AF7C41">
            <w:pPr>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w:t>
            </w:r>
            <w:r w:rsidRPr="00AF7C41">
              <w:rPr>
                <w:rFonts w:ascii="Courier New" w:eastAsia="Times New Roman" w:hAnsi="Courier New" w:cs="Courier New"/>
                <w:color w:val="89BDFF"/>
                <w:kern w:val="0"/>
                <w:szCs w:val="24"/>
                <w:lang w:val="en-IN" w:eastAsia="en-IN"/>
              </w:rPr>
              <w:t>System</w:t>
            </w:r>
            <w:r w:rsidRPr="00AF7C41">
              <w:rPr>
                <w:rFonts w:ascii="Courier New" w:eastAsia="Times New Roman" w:hAnsi="Courier New" w:cs="Courier New"/>
                <w:color w:val="FFFFFF"/>
                <w:kern w:val="0"/>
                <w:szCs w:val="24"/>
                <w:lang w:val="en-IN" w:eastAsia="en-IN"/>
              </w:rPr>
              <w:t>.</w:t>
            </w:r>
            <w:r w:rsidRPr="00AF7C41">
              <w:rPr>
                <w:rFonts w:ascii="Courier New" w:eastAsia="Times New Roman" w:hAnsi="Courier New" w:cs="Courier New"/>
                <w:color w:val="E28964"/>
                <w:kern w:val="0"/>
                <w:szCs w:val="24"/>
                <w:lang w:val="en-IN" w:eastAsia="en-IN"/>
              </w:rPr>
              <w:t>out</w:t>
            </w:r>
            <w:r w:rsidRPr="00AF7C41">
              <w:rPr>
                <w:rFonts w:ascii="Courier New" w:eastAsia="Times New Roman" w:hAnsi="Courier New" w:cs="Courier New"/>
                <w:color w:val="FFFFFF"/>
                <w:kern w:val="0"/>
                <w:szCs w:val="24"/>
                <w:lang w:val="en-IN" w:eastAsia="en-IN"/>
              </w:rPr>
              <w:t>.println(</w:t>
            </w:r>
            <w:proofErr w:type="gramStart"/>
            <w:r w:rsidRPr="00AF7C41">
              <w:rPr>
                <w:rFonts w:ascii="Courier New" w:eastAsia="Times New Roman" w:hAnsi="Courier New" w:cs="Courier New"/>
                <w:color w:val="FFFFFF"/>
                <w:kern w:val="0"/>
                <w:szCs w:val="24"/>
                <w:lang w:val="en-IN" w:eastAsia="en-IN"/>
              </w:rPr>
              <w:t>e.getMessage</w:t>
            </w:r>
            <w:proofErr w:type="gramEnd"/>
            <w:r w:rsidRPr="00AF7C41">
              <w:rPr>
                <w:rFonts w:ascii="Courier New" w:eastAsia="Times New Roman" w:hAnsi="Courier New" w:cs="Courier New"/>
                <w:color w:val="FFFFFF"/>
                <w:kern w:val="0"/>
                <w:szCs w:val="24"/>
                <w:lang w:val="en-IN" w:eastAsia="en-IN"/>
              </w:rPr>
              <w:t>());</w:t>
            </w:r>
          </w:p>
          <w:p w14:paraId="1277C111" w14:textId="1D1CB5FC" w:rsidR="00AF7C41" w:rsidRPr="00AF7C41" w:rsidRDefault="00AF7C41" w:rsidP="00AF7C41">
            <w:pPr>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w:t>
            </w:r>
            <w:r w:rsidRPr="00AF7C41">
              <w:rPr>
                <w:rFonts w:ascii="Courier New" w:eastAsia="Times New Roman" w:hAnsi="Courier New" w:cs="Courier New"/>
                <w:noProof/>
                <w:color w:val="555555"/>
                <w:kern w:val="0"/>
                <w:szCs w:val="24"/>
                <w:lang w:val="en-IN" w:eastAsia="en-IN"/>
              </w:rPr>
              <mc:AlternateContent>
                <mc:Choice Requires="wps">
                  <w:drawing>
                    <wp:inline distT="0" distB="0" distL="0" distR="0" wp14:anchorId="078F2BF5" wp14:editId="32951A3F">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10157"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365F21" w14:textId="77777777" w:rsidR="00AF7C41" w:rsidRPr="00AF7C41" w:rsidRDefault="00AF7C41" w:rsidP="00AF7C41">
            <w:pPr>
              <w:spacing w:before="100" w:beforeAutospacing="1" w:after="100" w:afterAutospacing="1"/>
              <w:ind w:left="0" w:right="0"/>
              <w:rPr>
                <w:rFonts w:ascii="Roboto" w:eastAsia="Times New Roman" w:hAnsi="Roboto" w:cs="Times New Roman"/>
                <w:color w:val="auto"/>
                <w:kern w:val="0"/>
                <w:szCs w:val="24"/>
                <w:lang w:val="en-IN" w:eastAsia="en-IN"/>
              </w:rPr>
            </w:pPr>
            <w:r w:rsidRPr="00AF7C41">
              <w:rPr>
                <w:rFonts w:ascii="Roboto" w:eastAsia="Times New Roman" w:hAnsi="Roboto" w:cs="Times New Roman"/>
                <w:color w:val="auto"/>
                <w:kern w:val="0"/>
                <w:szCs w:val="24"/>
                <w:lang w:val="en-IN" w:eastAsia="en-IN"/>
              </w:rPr>
              <w:t> </w:t>
            </w:r>
          </w:p>
        </w:tc>
      </w:tr>
    </w:tbl>
    <w:p w14:paraId="6C671C12"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Before Java SE 7, we used to close the non-Java resources such as streams and JDBC connections inside the finally block.</w:t>
      </w:r>
    </w:p>
    <w:p w14:paraId="4AACC7F6"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To reduce much coding and manage the external resources in an efficient way, Java 7 has presented a feature named try-with-resources block where resources are opened at the start of the try block and closed automatically when the try block ends. This feature is termed as Automatic Resource Management (ARM).</w:t>
      </w:r>
    </w:p>
    <w:p w14:paraId="61801815"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 </w:t>
      </w:r>
    </w:p>
    <w:tbl>
      <w:tblPr>
        <w:tblW w:w="0" w:type="auto"/>
        <w:jc w:val="center"/>
        <w:tblCellSpacing w:w="5" w:type="dxa"/>
        <w:shd w:val="clear" w:color="auto" w:fill="FFFFFF"/>
        <w:tblCellMar>
          <w:top w:w="10" w:type="dxa"/>
          <w:left w:w="10" w:type="dxa"/>
          <w:bottom w:w="10" w:type="dxa"/>
          <w:right w:w="10" w:type="dxa"/>
        </w:tblCellMar>
        <w:tblLook w:val="04A0" w:firstRow="1" w:lastRow="0" w:firstColumn="1" w:lastColumn="0" w:noHBand="0" w:noVBand="1"/>
      </w:tblPr>
      <w:tblGrid>
        <w:gridCol w:w="5400"/>
        <w:gridCol w:w="5400"/>
      </w:tblGrid>
      <w:tr w:rsidR="00AF7C41" w:rsidRPr="00AF7C41" w14:paraId="4EFBC9F1" w14:textId="77777777" w:rsidTr="00AF7C41">
        <w:trPr>
          <w:tblCellSpacing w:w="5" w:type="dxa"/>
          <w:jc w:val="center"/>
        </w:trPr>
        <w:tc>
          <w:tcPr>
            <w:tcW w:w="0" w:type="auto"/>
            <w:shd w:val="clear" w:color="auto" w:fill="FFFFFF"/>
            <w:vAlign w:val="center"/>
            <w:hideMark/>
          </w:tcPr>
          <w:p w14:paraId="0A28D72B" w14:textId="77777777" w:rsidR="00AF7C41" w:rsidRPr="00AF7C41" w:rsidRDefault="00AF7C41" w:rsidP="00AF7C41">
            <w:pPr>
              <w:spacing w:before="100" w:beforeAutospacing="1" w:after="100" w:afterAutospacing="1"/>
              <w:ind w:left="0" w:right="0"/>
              <w:rPr>
                <w:rFonts w:ascii="Roboto" w:eastAsia="Times New Roman" w:hAnsi="Roboto" w:cs="Times New Roman"/>
                <w:color w:val="auto"/>
                <w:kern w:val="0"/>
                <w:szCs w:val="24"/>
                <w:lang w:val="en-IN" w:eastAsia="en-IN"/>
              </w:rPr>
            </w:pPr>
            <w:r w:rsidRPr="00AF7C41">
              <w:rPr>
                <w:rFonts w:ascii="Roboto" w:eastAsia="Times New Roman" w:hAnsi="Roboto" w:cs="Times New Roman"/>
                <w:color w:val="auto"/>
                <w:kern w:val="0"/>
                <w:szCs w:val="24"/>
                <w:lang w:val="en-IN" w:eastAsia="en-IN"/>
              </w:rPr>
              <w:t>Before Java SE 7</w:t>
            </w:r>
          </w:p>
          <w:p w14:paraId="5BD3318F" w14:textId="77777777" w:rsidR="00AF7C41" w:rsidRPr="00AF7C41" w:rsidRDefault="00AF7C41" w:rsidP="00AF7C41">
            <w:pPr>
              <w:numPr>
                <w:ilvl w:val="0"/>
                <w:numId w:val="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89BDFF"/>
                <w:kern w:val="0"/>
                <w:szCs w:val="24"/>
                <w:lang w:val="en-IN" w:eastAsia="en-IN"/>
              </w:rPr>
              <w:t>Connection</w:t>
            </w:r>
            <w:r w:rsidRPr="00AF7C41">
              <w:rPr>
                <w:rFonts w:ascii="Courier New" w:eastAsia="Times New Roman" w:hAnsi="Courier New" w:cs="Courier New"/>
                <w:color w:val="FFFFFF"/>
                <w:kern w:val="0"/>
                <w:szCs w:val="24"/>
                <w:lang w:val="en-IN" w:eastAsia="en-IN"/>
              </w:rPr>
              <w:t xml:space="preserve"> connection = </w:t>
            </w:r>
            <w:r w:rsidRPr="00AF7C41">
              <w:rPr>
                <w:rFonts w:ascii="Courier New" w:eastAsia="Times New Roman" w:hAnsi="Courier New" w:cs="Courier New"/>
                <w:color w:val="E28964"/>
                <w:kern w:val="0"/>
                <w:szCs w:val="24"/>
                <w:lang w:val="en-IN" w:eastAsia="en-IN"/>
              </w:rPr>
              <w:t>null</w:t>
            </w:r>
            <w:r w:rsidRPr="00AF7C41">
              <w:rPr>
                <w:rFonts w:ascii="Courier New" w:eastAsia="Times New Roman" w:hAnsi="Courier New" w:cs="Courier New"/>
                <w:color w:val="FFFFFF"/>
                <w:kern w:val="0"/>
                <w:szCs w:val="24"/>
                <w:lang w:val="en-IN" w:eastAsia="en-IN"/>
              </w:rPr>
              <w:t>;</w:t>
            </w:r>
          </w:p>
          <w:p w14:paraId="502129D8" w14:textId="77777777" w:rsidR="00AF7C41" w:rsidRPr="00AF7C41" w:rsidRDefault="00AF7C41" w:rsidP="00AF7C41">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E28964"/>
                <w:kern w:val="0"/>
                <w:szCs w:val="24"/>
                <w:lang w:val="en-IN" w:eastAsia="en-IN"/>
              </w:rPr>
              <w:t>try</w:t>
            </w:r>
            <w:r w:rsidRPr="00AF7C41">
              <w:rPr>
                <w:rFonts w:ascii="Courier New" w:eastAsia="Times New Roman" w:hAnsi="Courier New" w:cs="Courier New"/>
                <w:color w:val="FFFFFF"/>
                <w:kern w:val="0"/>
                <w:szCs w:val="24"/>
                <w:lang w:val="en-IN" w:eastAsia="en-IN"/>
              </w:rPr>
              <w:t xml:space="preserve"> {</w:t>
            </w:r>
          </w:p>
          <w:p w14:paraId="234F16B7" w14:textId="77777777" w:rsidR="00AF7C41" w:rsidRPr="00AF7C41" w:rsidRDefault="00AF7C41" w:rsidP="00AF7C41">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xml:space="preserve">    connection = </w:t>
            </w:r>
            <w:r w:rsidRPr="00AF7C41">
              <w:rPr>
                <w:rFonts w:ascii="Courier New" w:eastAsia="Times New Roman" w:hAnsi="Courier New" w:cs="Courier New"/>
                <w:color w:val="89BDFF"/>
                <w:kern w:val="0"/>
                <w:szCs w:val="24"/>
                <w:lang w:val="en-IN" w:eastAsia="en-IN"/>
              </w:rPr>
              <w:t>DriverManager</w:t>
            </w:r>
            <w:r w:rsidRPr="00AF7C41">
              <w:rPr>
                <w:rFonts w:ascii="Courier New" w:eastAsia="Times New Roman" w:hAnsi="Courier New" w:cs="Courier New"/>
                <w:color w:val="FFFFFF"/>
                <w:kern w:val="0"/>
                <w:szCs w:val="24"/>
                <w:lang w:val="en-IN" w:eastAsia="en-IN"/>
              </w:rPr>
              <w:t>.getConnection(</w:t>
            </w:r>
            <w:r w:rsidRPr="00AF7C41">
              <w:rPr>
                <w:rFonts w:ascii="Courier New" w:eastAsia="Times New Roman" w:hAnsi="Courier New" w:cs="Courier New"/>
                <w:color w:val="65B042"/>
                <w:kern w:val="0"/>
                <w:szCs w:val="24"/>
                <w:lang w:val="en-IN" w:eastAsia="en-IN"/>
              </w:rPr>
              <w:t>"url"</w:t>
            </w:r>
            <w:r w:rsidRPr="00AF7C41">
              <w:rPr>
                <w:rFonts w:ascii="Courier New" w:eastAsia="Times New Roman" w:hAnsi="Courier New" w:cs="Courier New"/>
                <w:color w:val="FFFFFF"/>
                <w:kern w:val="0"/>
                <w:szCs w:val="24"/>
                <w:lang w:val="en-IN" w:eastAsia="en-IN"/>
              </w:rPr>
              <w:t>);</w:t>
            </w:r>
          </w:p>
          <w:p w14:paraId="2C273CC1" w14:textId="77777777" w:rsidR="00AF7C41" w:rsidRPr="00AF7C41" w:rsidRDefault="00AF7C41" w:rsidP="00AF7C41">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lastRenderedPageBreak/>
              <w:t>    </w:t>
            </w:r>
            <w:r w:rsidRPr="00AF7C41">
              <w:rPr>
                <w:rFonts w:ascii="Courier New" w:eastAsia="Times New Roman" w:hAnsi="Courier New" w:cs="Courier New"/>
                <w:i/>
                <w:iCs/>
                <w:color w:val="AEAEAE"/>
                <w:kern w:val="0"/>
                <w:szCs w:val="24"/>
                <w:lang w:val="en-IN" w:eastAsia="en-IN"/>
              </w:rPr>
              <w:t>// DB operations using connection</w:t>
            </w:r>
          </w:p>
          <w:p w14:paraId="78527C85" w14:textId="77777777" w:rsidR="00AF7C41" w:rsidRPr="00AF7C41" w:rsidRDefault="00AF7C41" w:rsidP="00AF7C41">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w:t>
            </w:r>
          </w:p>
          <w:p w14:paraId="0F7FF44E" w14:textId="77777777" w:rsidR="00AF7C41" w:rsidRPr="00AF7C41" w:rsidRDefault="00AF7C41" w:rsidP="00AF7C41">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proofErr w:type="gramStart"/>
            <w:r w:rsidRPr="00AF7C41">
              <w:rPr>
                <w:rFonts w:ascii="Courier New" w:eastAsia="Times New Roman" w:hAnsi="Courier New" w:cs="Courier New"/>
                <w:color w:val="E28964"/>
                <w:kern w:val="0"/>
                <w:szCs w:val="24"/>
                <w:lang w:val="en-IN" w:eastAsia="en-IN"/>
              </w:rPr>
              <w:t>catch</w:t>
            </w:r>
            <w:r w:rsidRPr="00AF7C41">
              <w:rPr>
                <w:rFonts w:ascii="Courier New" w:eastAsia="Times New Roman" w:hAnsi="Courier New" w:cs="Courier New"/>
                <w:color w:val="FFFFFF"/>
                <w:kern w:val="0"/>
                <w:szCs w:val="24"/>
                <w:lang w:val="en-IN" w:eastAsia="en-IN"/>
              </w:rPr>
              <w:t>(</w:t>
            </w:r>
            <w:proofErr w:type="gramEnd"/>
            <w:r w:rsidRPr="00AF7C41">
              <w:rPr>
                <w:rFonts w:ascii="Courier New" w:eastAsia="Times New Roman" w:hAnsi="Courier New" w:cs="Courier New"/>
                <w:color w:val="89BDFF"/>
                <w:kern w:val="0"/>
                <w:szCs w:val="24"/>
                <w:lang w:val="en-IN" w:eastAsia="en-IN"/>
              </w:rPr>
              <w:t>SQLException</w:t>
            </w:r>
            <w:r w:rsidRPr="00AF7C41">
              <w:rPr>
                <w:rFonts w:ascii="Courier New" w:eastAsia="Times New Roman" w:hAnsi="Courier New" w:cs="Courier New"/>
                <w:color w:val="FFFFFF"/>
                <w:kern w:val="0"/>
                <w:szCs w:val="24"/>
                <w:lang w:val="en-IN" w:eastAsia="en-IN"/>
              </w:rPr>
              <w:t xml:space="preserve"> e) {</w:t>
            </w:r>
          </w:p>
          <w:p w14:paraId="3ACBFCB9" w14:textId="77777777" w:rsidR="00AF7C41" w:rsidRPr="00AF7C41" w:rsidRDefault="00AF7C41" w:rsidP="00AF7C41">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w:t>
            </w:r>
            <w:r w:rsidRPr="00AF7C41">
              <w:rPr>
                <w:rFonts w:ascii="Courier New" w:eastAsia="Times New Roman" w:hAnsi="Courier New" w:cs="Courier New"/>
                <w:color w:val="89BDFF"/>
                <w:kern w:val="0"/>
                <w:szCs w:val="24"/>
                <w:lang w:val="en-IN" w:eastAsia="en-IN"/>
              </w:rPr>
              <w:t>System</w:t>
            </w:r>
            <w:r w:rsidRPr="00AF7C41">
              <w:rPr>
                <w:rFonts w:ascii="Courier New" w:eastAsia="Times New Roman" w:hAnsi="Courier New" w:cs="Courier New"/>
                <w:color w:val="FFFFFF"/>
                <w:kern w:val="0"/>
                <w:szCs w:val="24"/>
                <w:lang w:val="en-IN" w:eastAsia="en-IN"/>
              </w:rPr>
              <w:t>.</w:t>
            </w:r>
            <w:r w:rsidRPr="00AF7C41">
              <w:rPr>
                <w:rFonts w:ascii="Courier New" w:eastAsia="Times New Roman" w:hAnsi="Courier New" w:cs="Courier New"/>
                <w:color w:val="E28964"/>
                <w:kern w:val="0"/>
                <w:szCs w:val="24"/>
                <w:lang w:val="en-IN" w:eastAsia="en-IN"/>
              </w:rPr>
              <w:t>out</w:t>
            </w:r>
            <w:r w:rsidRPr="00AF7C41">
              <w:rPr>
                <w:rFonts w:ascii="Courier New" w:eastAsia="Times New Roman" w:hAnsi="Courier New" w:cs="Courier New"/>
                <w:color w:val="FFFFFF"/>
                <w:kern w:val="0"/>
                <w:szCs w:val="24"/>
                <w:lang w:val="en-IN" w:eastAsia="en-IN"/>
              </w:rPr>
              <w:t>.println(e);</w:t>
            </w:r>
          </w:p>
          <w:p w14:paraId="3EAB1B60" w14:textId="77777777" w:rsidR="00AF7C41" w:rsidRPr="00AF7C41" w:rsidRDefault="00AF7C41" w:rsidP="00AF7C41">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w:t>
            </w:r>
          </w:p>
          <w:p w14:paraId="4546075E" w14:textId="77777777" w:rsidR="00AF7C41" w:rsidRPr="00AF7C41" w:rsidRDefault="00AF7C41" w:rsidP="00AF7C41">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E28964"/>
                <w:kern w:val="0"/>
                <w:szCs w:val="24"/>
                <w:lang w:val="en-IN" w:eastAsia="en-IN"/>
              </w:rPr>
              <w:t>finally</w:t>
            </w:r>
            <w:r w:rsidRPr="00AF7C41">
              <w:rPr>
                <w:rFonts w:ascii="Courier New" w:eastAsia="Times New Roman" w:hAnsi="Courier New" w:cs="Courier New"/>
                <w:color w:val="FFFFFF"/>
                <w:kern w:val="0"/>
                <w:szCs w:val="24"/>
                <w:lang w:val="en-IN" w:eastAsia="en-IN"/>
              </w:rPr>
              <w:t xml:space="preserve"> {</w:t>
            </w:r>
          </w:p>
          <w:p w14:paraId="2A9584A8" w14:textId="77777777" w:rsidR="00AF7C41" w:rsidRPr="00AF7C41" w:rsidRDefault="00AF7C41" w:rsidP="00AF7C41">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w:t>
            </w:r>
            <w:proofErr w:type="gramStart"/>
            <w:r w:rsidRPr="00AF7C41">
              <w:rPr>
                <w:rFonts w:ascii="Courier New" w:eastAsia="Times New Roman" w:hAnsi="Courier New" w:cs="Courier New"/>
                <w:color w:val="E28964"/>
                <w:kern w:val="0"/>
                <w:szCs w:val="24"/>
                <w:lang w:val="en-IN" w:eastAsia="en-IN"/>
              </w:rPr>
              <w:t>if</w:t>
            </w:r>
            <w:r w:rsidRPr="00AF7C41">
              <w:rPr>
                <w:rFonts w:ascii="Courier New" w:eastAsia="Times New Roman" w:hAnsi="Courier New" w:cs="Courier New"/>
                <w:color w:val="FFFFFF"/>
                <w:kern w:val="0"/>
                <w:szCs w:val="24"/>
                <w:lang w:val="en-IN" w:eastAsia="en-IN"/>
              </w:rPr>
              <w:t>(</w:t>
            </w:r>
            <w:proofErr w:type="gramEnd"/>
            <w:r w:rsidRPr="00AF7C41">
              <w:rPr>
                <w:rFonts w:ascii="Courier New" w:eastAsia="Times New Roman" w:hAnsi="Courier New" w:cs="Courier New"/>
                <w:color w:val="FFFFFF"/>
                <w:kern w:val="0"/>
                <w:szCs w:val="24"/>
                <w:lang w:val="en-IN" w:eastAsia="en-IN"/>
              </w:rPr>
              <w:t xml:space="preserve">connection != </w:t>
            </w:r>
            <w:r w:rsidRPr="00AF7C41">
              <w:rPr>
                <w:rFonts w:ascii="Courier New" w:eastAsia="Times New Roman" w:hAnsi="Courier New" w:cs="Courier New"/>
                <w:color w:val="E28964"/>
                <w:kern w:val="0"/>
                <w:szCs w:val="24"/>
                <w:lang w:val="en-IN" w:eastAsia="en-IN"/>
              </w:rPr>
              <w:t>null</w:t>
            </w:r>
            <w:r w:rsidRPr="00AF7C41">
              <w:rPr>
                <w:rFonts w:ascii="Courier New" w:eastAsia="Times New Roman" w:hAnsi="Courier New" w:cs="Courier New"/>
                <w:color w:val="FFFFFF"/>
                <w:kern w:val="0"/>
                <w:szCs w:val="24"/>
                <w:lang w:val="en-IN" w:eastAsia="en-IN"/>
              </w:rPr>
              <w:t>)</w:t>
            </w:r>
          </w:p>
          <w:p w14:paraId="450EDCE6" w14:textId="77777777" w:rsidR="00AF7C41" w:rsidRPr="00AF7C41" w:rsidRDefault="00AF7C41" w:rsidP="00AF7C41">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w:t>
            </w:r>
            <w:proofErr w:type="gramStart"/>
            <w:r w:rsidRPr="00AF7C41">
              <w:rPr>
                <w:rFonts w:ascii="Courier New" w:eastAsia="Times New Roman" w:hAnsi="Courier New" w:cs="Courier New"/>
                <w:color w:val="FFFFFF"/>
                <w:kern w:val="0"/>
                <w:szCs w:val="24"/>
                <w:lang w:val="en-IN" w:eastAsia="en-IN"/>
              </w:rPr>
              <w:t>connection.close</w:t>
            </w:r>
            <w:proofErr w:type="gramEnd"/>
            <w:r w:rsidRPr="00AF7C41">
              <w:rPr>
                <w:rFonts w:ascii="Courier New" w:eastAsia="Times New Roman" w:hAnsi="Courier New" w:cs="Courier New"/>
                <w:color w:val="FFFFFF"/>
                <w:kern w:val="0"/>
                <w:szCs w:val="24"/>
                <w:lang w:val="en-IN" w:eastAsia="en-IN"/>
              </w:rPr>
              <w:t>();</w:t>
            </w:r>
          </w:p>
          <w:p w14:paraId="663D4269" w14:textId="32CB56AE" w:rsidR="00AF7C41" w:rsidRPr="00AF7C41" w:rsidRDefault="00AF7C41" w:rsidP="00AF7C41">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w:t>
            </w:r>
            <w:r w:rsidRPr="00AF7C41">
              <w:rPr>
                <w:rFonts w:ascii="Courier New" w:eastAsia="Times New Roman" w:hAnsi="Courier New" w:cs="Courier New"/>
                <w:noProof/>
                <w:color w:val="555555"/>
                <w:kern w:val="0"/>
                <w:szCs w:val="24"/>
                <w:lang w:val="en-IN" w:eastAsia="en-IN"/>
              </w:rPr>
              <mc:AlternateContent>
                <mc:Choice Requires="wps">
                  <w:drawing>
                    <wp:inline distT="0" distB="0" distL="0" distR="0" wp14:anchorId="45855D4A" wp14:editId="61FC9ACB">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EBDA8"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729B4B3" w14:textId="77777777" w:rsidR="00AF7C41" w:rsidRPr="00AF7C41" w:rsidRDefault="00AF7C41" w:rsidP="00AF7C41">
            <w:pPr>
              <w:spacing w:before="100" w:beforeAutospacing="1" w:after="100" w:afterAutospacing="1"/>
              <w:ind w:left="0" w:right="0"/>
              <w:rPr>
                <w:rFonts w:ascii="Roboto" w:eastAsia="Times New Roman" w:hAnsi="Roboto" w:cs="Times New Roman"/>
                <w:color w:val="auto"/>
                <w:kern w:val="0"/>
                <w:szCs w:val="24"/>
                <w:lang w:val="en-IN" w:eastAsia="en-IN"/>
              </w:rPr>
            </w:pPr>
            <w:r w:rsidRPr="00AF7C41">
              <w:rPr>
                <w:rFonts w:ascii="Roboto" w:eastAsia="Times New Roman" w:hAnsi="Roboto" w:cs="Times New Roman"/>
                <w:color w:val="auto"/>
                <w:kern w:val="0"/>
                <w:szCs w:val="24"/>
                <w:lang w:val="en-IN" w:eastAsia="en-IN"/>
              </w:rPr>
              <w:t> </w:t>
            </w:r>
          </w:p>
        </w:tc>
        <w:tc>
          <w:tcPr>
            <w:tcW w:w="0" w:type="auto"/>
            <w:shd w:val="clear" w:color="auto" w:fill="FFFFFF"/>
            <w:vAlign w:val="center"/>
            <w:hideMark/>
          </w:tcPr>
          <w:p w14:paraId="760608D9" w14:textId="77777777" w:rsidR="00AF7C41" w:rsidRPr="00AF7C41" w:rsidRDefault="00AF7C41" w:rsidP="00AF7C41">
            <w:pPr>
              <w:spacing w:before="100" w:beforeAutospacing="1" w:after="100" w:afterAutospacing="1"/>
              <w:ind w:left="0" w:right="0"/>
              <w:rPr>
                <w:rFonts w:ascii="Roboto" w:eastAsia="Times New Roman" w:hAnsi="Roboto" w:cs="Times New Roman"/>
                <w:color w:val="auto"/>
                <w:kern w:val="0"/>
                <w:szCs w:val="24"/>
                <w:lang w:val="en-IN" w:eastAsia="en-IN"/>
              </w:rPr>
            </w:pPr>
            <w:r w:rsidRPr="00AF7C41">
              <w:rPr>
                <w:rFonts w:ascii="Roboto" w:eastAsia="Times New Roman" w:hAnsi="Roboto" w:cs="Times New Roman"/>
                <w:color w:val="auto"/>
                <w:kern w:val="0"/>
                <w:szCs w:val="24"/>
                <w:lang w:val="en-IN" w:eastAsia="en-IN"/>
              </w:rPr>
              <w:lastRenderedPageBreak/>
              <w:t>Since Java SE 7</w:t>
            </w:r>
          </w:p>
          <w:p w14:paraId="608E5428" w14:textId="77777777" w:rsidR="00AF7C41" w:rsidRPr="00AF7C41" w:rsidRDefault="00AF7C41" w:rsidP="00AF7C41">
            <w:pPr>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proofErr w:type="gramStart"/>
            <w:r w:rsidRPr="00AF7C41">
              <w:rPr>
                <w:rFonts w:ascii="Courier New" w:eastAsia="Times New Roman" w:hAnsi="Courier New" w:cs="Courier New"/>
                <w:color w:val="E28964"/>
                <w:kern w:val="0"/>
                <w:szCs w:val="24"/>
                <w:lang w:val="en-IN" w:eastAsia="en-IN"/>
              </w:rPr>
              <w:t>try</w:t>
            </w:r>
            <w:r w:rsidRPr="00AF7C41">
              <w:rPr>
                <w:rFonts w:ascii="Courier New" w:eastAsia="Times New Roman" w:hAnsi="Courier New" w:cs="Courier New"/>
                <w:color w:val="FFFFFF"/>
                <w:kern w:val="0"/>
                <w:szCs w:val="24"/>
                <w:lang w:val="en-IN" w:eastAsia="en-IN"/>
              </w:rPr>
              <w:t>(</w:t>
            </w:r>
            <w:proofErr w:type="gramEnd"/>
            <w:r w:rsidRPr="00AF7C41">
              <w:rPr>
                <w:rFonts w:ascii="Courier New" w:eastAsia="Times New Roman" w:hAnsi="Courier New" w:cs="Courier New"/>
                <w:color w:val="89BDFF"/>
                <w:kern w:val="0"/>
                <w:szCs w:val="24"/>
                <w:lang w:val="en-IN" w:eastAsia="en-IN"/>
              </w:rPr>
              <w:t>Connection</w:t>
            </w:r>
            <w:r w:rsidRPr="00AF7C41">
              <w:rPr>
                <w:rFonts w:ascii="Courier New" w:eastAsia="Times New Roman" w:hAnsi="Courier New" w:cs="Courier New"/>
                <w:color w:val="FFFFFF"/>
                <w:kern w:val="0"/>
                <w:szCs w:val="24"/>
                <w:lang w:val="en-IN" w:eastAsia="en-IN"/>
              </w:rPr>
              <w:t xml:space="preserve"> connection = </w:t>
            </w:r>
            <w:r w:rsidRPr="00AF7C41">
              <w:rPr>
                <w:rFonts w:ascii="Courier New" w:eastAsia="Times New Roman" w:hAnsi="Courier New" w:cs="Courier New"/>
                <w:color w:val="89BDFF"/>
                <w:kern w:val="0"/>
                <w:szCs w:val="24"/>
                <w:lang w:val="en-IN" w:eastAsia="en-IN"/>
              </w:rPr>
              <w:t>DriverManager</w:t>
            </w:r>
            <w:r w:rsidRPr="00AF7C41">
              <w:rPr>
                <w:rFonts w:ascii="Courier New" w:eastAsia="Times New Roman" w:hAnsi="Courier New" w:cs="Courier New"/>
                <w:color w:val="FFFFFF"/>
                <w:kern w:val="0"/>
                <w:szCs w:val="24"/>
                <w:lang w:val="en-IN" w:eastAsia="en-IN"/>
              </w:rPr>
              <w:t>.getConnection(</w:t>
            </w:r>
            <w:r w:rsidRPr="00AF7C41">
              <w:rPr>
                <w:rFonts w:ascii="Courier New" w:eastAsia="Times New Roman" w:hAnsi="Courier New" w:cs="Courier New"/>
                <w:color w:val="65B042"/>
                <w:kern w:val="0"/>
                <w:szCs w:val="24"/>
                <w:lang w:val="en-IN" w:eastAsia="en-IN"/>
              </w:rPr>
              <w:t>"url"</w:t>
            </w:r>
            <w:r w:rsidRPr="00AF7C41">
              <w:rPr>
                <w:rFonts w:ascii="Courier New" w:eastAsia="Times New Roman" w:hAnsi="Courier New" w:cs="Courier New"/>
                <w:color w:val="FFFFFF"/>
                <w:kern w:val="0"/>
                <w:szCs w:val="24"/>
                <w:lang w:val="en-IN" w:eastAsia="en-IN"/>
              </w:rPr>
              <w:t>)) {</w:t>
            </w:r>
          </w:p>
          <w:p w14:paraId="4F3F6EF4" w14:textId="77777777" w:rsidR="00AF7C41" w:rsidRPr="00AF7C41" w:rsidRDefault="00AF7C41" w:rsidP="00AF7C41">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w:t>
            </w:r>
            <w:r w:rsidRPr="00AF7C41">
              <w:rPr>
                <w:rFonts w:ascii="Courier New" w:eastAsia="Times New Roman" w:hAnsi="Courier New" w:cs="Courier New"/>
                <w:i/>
                <w:iCs/>
                <w:color w:val="AEAEAE"/>
                <w:kern w:val="0"/>
                <w:szCs w:val="24"/>
                <w:lang w:val="en-IN" w:eastAsia="en-IN"/>
              </w:rPr>
              <w:t>// DB operations using connection</w:t>
            </w:r>
          </w:p>
          <w:p w14:paraId="4F905A1C" w14:textId="77777777" w:rsidR="00AF7C41" w:rsidRPr="00AF7C41" w:rsidRDefault="00AF7C41" w:rsidP="00AF7C41">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w:t>
            </w:r>
          </w:p>
          <w:p w14:paraId="6FDDCB58" w14:textId="77777777" w:rsidR="00AF7C41" w:rsidRPr="00AF7C41" w:rsidRDefault="00AF7C41" w:rsidP="00AF7C41">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proofErr w:type="gramStart"/>
            <w:r w:rsidRPr="00AF7C41">
              <w:rPr>
                <w:rFonts w:ascii="Courier New" w:eastAsia="Times New Roman" w:hAnsi="Courier New" w:cs="Courier New"/>
                <w:color w:val="E28964"/>
                <w:kern w:val="0"/>
                <w:szCs w:val="24"/>
                <w:lang w:val="en-IN" w:eastAsia="en-IN"/>
              </w:rPr>
              <w:lastRenderedPageBreak/>
              <w:t>catch</w:t>
            </w:r>
            <w:r w:rsidRPr="00AF7C41">
              <w:rPr>
                <w:rFonts w:ascii="Courier New" w:eastAsia="Times New Roman" w:hAnsi="Courier New" w:cs="Courier New"/>
                <w:color w:val="FFFFFF"/>
                <w:kern w:val="0"/>
                <w:szCs w:val="24"/>
                <w:lang w:val="en-IN" w:eastAsia="en-IN"/>
              </w:rPr>
              <w:t>(</w:t>
            </w:r>
            <w:proofErr w:type="gramEnd"/>
            <w:r w:rsidRPr="00AF7C41">
              <w:rPr>
                <w:rFonts w:ascii="Courier New" w:eastAsia="Times New Roman" w:hAnsi="Courier New" w:cs="Courier New"/>
                <w:color w:val="89BDFF"/>
                <w:kern w:val="0"/>
                <w:szCs w:val="24"/>
                <w:lang w:val="en-IN" w:eastAsia="en-IN"/>
              </w:rPr>
              <w:t>SQLException</w:t>
            </w:r>
            <w:r w:rsidRPr="00AF7C41">
              <w:rPr>
                <w:rFonts w:ascii="Courier New" w:eastAsia="Times New Roman" w:hAnsi="Courier New" w:cs="Courier New"/>
                <w:color w:val="FFFFFF"/>
                <w:kern w:val="0"/>
                <w:szCs w:val="24"/>
                <w:lang w:val="en-IN" w:eastAsia="en-IN"/>
              </w:rPr>
              <w:t xml:space="preserve"> e) {</w:t>
            </w:r>
          </w:p>
          <w:p w14:paraId="2ACEF3BE" w14:textId="77777777" w:rsidR="00AF7C41" w:rsidRPr="00AF7C41" w:rsidRDefault="00AF7C41" w:rsidP="00AF7C41">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w:t>
            </w:r>
            <w:r w:rsidRPr="00AF7C41">
              <w:rPr>
                <w:rFonts w:ascii="Courier New" w:eastAsia="Times New Roman" w:hAnsi="Courier New" w:cs="Courier New"/>
                <w:color w:val="89BDFF"/>
                <w:kern w:val="0"/>
                <w:szCs w:val="24"/>
                <w:lang w:val="en-IN" w:eastAsia="en-IN"/>
              </w:rPr>
              <w:t>System</w:t>
            </w:r>
            <w:r w:rsidRPr="00AF7C41">
              <w:rPr>
                <w:rFonts w:ascii="Courier New" w:eastAsia="Times New Roman" w:hAnsi="Courier New" w:cs="Courier New"/>
                <w:color w:val="FFFFFF"/>
                <w:kern w:val="0"/>
                <w:szCs w:val="24"/>
                <w:lang w:val="en-IN" w:eastAsia="en-IN"/>
              </w:rPr>
              <w:t>.</w:t>
            </w:r>
            <w:r w:rsidRPr="00AF7C41">
              <w:rPr>
                <w:rFonts w:ascii="Courier New" w:eastAsia="Times New Roman" w:hAnsi="Courier New" w:cs="Courier New"/>
                <w:color w:val="E28964"/>
                <w:kern w:val="0"/>
                <w:szCs w:val="24"/>
                <w:lang w:val="en-IN" w:eastAsia="en-IN"/>
              </w:rPr>
              <w:t>out</w:t>
            </w:r>
            <w:r w:rsidRPr="00AF7C41">
              <w:rPr>
                <w:rFonts w:ascii="Courier New" w:eastAsia="Times New Roman" w:hAnsi="Courier New" w:cs="Courier New"/>
                <w:color w:val="FFFFFF"/>
                <w:kern w:val="0"/>
                <w:szCs w:val="24"/>
                <w:lang w:val="en-IN" w:eastAsia="en-IN"/>
              </w:rPr>
              <w:t>.println(e);</w:t>
            </w:r>
          </w:p>
          <w:p w14:paraId="606994C4" w14:textId="77777777" w:rsidR="00AF7C41" w:rsidRPr="00AF7C41" w:rsidRDefault="00AF7C41" w:rsidP="00AF7C41">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w:t>
            </w:r>
          </w:p>
          <w:p w14:paraId="4D7D0DC0" w14:textId="77777777" w:rsidR="00AF7C41" w:rsidRPr="00AF7C41" w:rsidRDefault="00AF7C41" w:rsidP="00AF7C41">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E28964"/>
                <w:kern w:val="0"/>
                <w:szCs w:val="24"/>
                <w:lang w:val="en-IN" w:eastAsia="en-IN"/>
              </w:rPr>
              <w:t>finally</w:t>
            </w:r>
            <w:r w:rsidRPr="00AF7C41">
              <w:rPr>
                <w:rFonts w:ascii="Courier New" w:eastAsia="Times New Roman" w:hAnsi="Courier New" w:cs="Courier New"/>
                <w:color w:val="FFFFFF"/>
                <w:kern w:val="0"/>
                <w:szCs w:val="24"/>
                <w:lang w:val="en-IN" w:eastAsia="en-IN"/>
              </w:rPr>
              <w:t xml:space="preserve"> {     </w:t>
            </w:r>
          </w:p>
          <w:p w14:paraId="518563D4" w14:textId="77777777" w:rsidR="00AF7C41" w:rsidRPr="00AF7C41" w:rsidRDefault="00AF7C41" w:rsidP="00AF7C41">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 xml:space="preserve">  </w:t>
            </w:r>
            <w:r w:rsidRPr="00AF7C41">
              <w:rPr>
                <w:rFonts w:ascii="Courier New" w:eastAsia="Times New Roman" w:hAnsi="Courier New" w:cs="Courier New"/>
                <w:i/>
                <w:iCs/>
                <w:color w:val="AEAEAE"/>
                <w:kern w:val="0"/>
                <w:szCs w:val="24"/>
                <w:lang w:val="en-IN" w:eastAsia="en-IN"/>
              </w:rPr>
              <w:t>//close is not required</w:t>
            </w:r>
          </w:p>
          <w:p w14:paraId="05539722" w14:textId="1AC20BBE" w:rsidR="00AF7C41" w:rsidRPr="00AF7C41" w:rsidRDefault="00AF7C41" w:rsidP="00AF7C41">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AF7C41">
              <w:rPr>
                <w:rFonts w:ascii="Courier New" w:eastAsia="Times New Roman" w:hAnsi="Courier New" w:cs="Courier New"/>
                <w:color w:val="FFFFFF"/>
                <w:kern w:val="0"/>
                <w:szCs w:val="24"/>
                <w:lang w:val="en-IN" w:eastAsia="en-IN"/>
              </w:rPr>
              <w:t>}</w:t>
            </w:r>
            <w:r w:rsidRPr="00AF7C41">
              <w:rPr>
                <w:rFonts w:ascii="Courier New" w:eastAsia="Times New Roman" w:hAnsi="Courier New" w:cs="Courier New"/>
                <w:noProof/>
                <w:color w:val="555555"/>
                <w:kern w:val="0"/>
                <w:szCs w:val="24"/>
                <w:lang w:val="en-IN" w:eastAsia="en-IN"/>
              </w:rPr>
              <mc:AlternateContent>
                <mc:Choice Requires="wps">
                  <w:drawing>
                    <wp:inline distT="0" distB="0" distL="0" distR="0" wp14:anchorId="2858A964" wp14:editId="3D0598C1">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FEAE7"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D9A207" w14:textId="77777777" w:rsidR="00AF7C41" w:rsidRPr="00AF7C41" w:rsidRDefault="00AF7C41" w:rsidP="00AF7C41">
            <w:pPr>
              <w:spacing w:before="100" w:beforeAutospacing="1" w:after="100" w:afterAutospacing="1"/>
              <w:ind w:left="0" w:right="0"/>
              <w:rPr>
                <w:rFonts w:ascii="Roboto" w:eastAsia="Times New Roman" w:hAnsi="Roboto" w:cs="Times New Roman"/>
                <w:color w:val="auto"/>
                <w:kern w:val="0"/>
                <w:szCs w:val="24"/>
                <w:lang w:val="en-IN" w:eastAsia="en-IN"/>
              </w:rPr>
            </w:pPr>
            <w:r w:rsidRPr="00AF7C41">
              <w:rPr>
                <w:rFonts w:ascii="Roboto" w:eastAsia="Times New Roman" w:hAnsi="Roboto" w:cs="Times New Roman"/>
                <w:color w:val="auto"/>
                <w:kern w:val="0"/>
                <w:szCs w:val="24"/>
                <w:lang w:val="en-IN" w:eastAsia="en-IN"/>
              </w:rPr>
              <w:t> </w:t>
            </w:r>
          </w:p>
          <w:p w14:paraId="2229ECF7" w14:textId="77777777" w:rsidR="00AF7C41" w:rsidRPr="00AF7C41" w:rsidRDefault="00AF7C41" w:rsidP="00AF7C41">
            <w:pPr>
              <w:spacing w:before="100" w:beforeAutospacing="1" w:after="100" w:afterAutospacing="1"/>
              <w:ind w:left="0" w:right="0"/>
              <w:rPr>
                <w:rFonts w:ascii="Roboto" w:eastAsia="Times New Roman" w:hAnsi="Roboto" w:cs="Times New Roman"/>
                <w:color w:val="auto"/>
                <w:kern w:val="0"/>
                <w:szCs w:val="24"/>
                <w:lang w:val="en-IN" w:eastAsia="en-IN"/>
              </w:rPr>
            </w:pPr>
            <w:r w:rsidRPr="00AF7C41">
              <w:rPr>
                <w:rFonts w:ascii="Roboto" w:eastAsia="Times New Roman" w:hAnsi="Roboto" w:cs="Times New Roman"/>
                <w:color w:val="auto"/>
                <w:kern w:val="0"/>
                <w:szCs w:val="24"/>
                <w:lang w:val="en-IN" w:eastAsia="en-IN"/>
              </w:rPr>
              <w:t> </w:t>
            </w:r>
          </w:p>
          <w:p w14:paraId="3D74947A" w14:textId="77777777" w:rsidR="00AF7C41" w:rsidRPr="00AF7C41" w:rsidRDefault="00AF7C41" w:rsidP="00AF7C41">
            <w:pPr>
              <w:spacing w:before="100" w:beforeAutospacing="1" w:after="100" w:afterAutospacing="1"/>
              <w:ind w:left="0" w:right="0"/>
              <w:rPr>
                <w:rFonts w:ascii="Roboto" w:eastAsia="Times New Roman" w:hAnsi="Roboto" w:cs="Times New Roman"/>
                <w:color w:val="auto"/>
                <w:kern w:val="0"/>
                <w:szCs w:val="24"/>
                <w:lang w:val="en-IN" w:eastAsia="en-IN"/>
              </w:rPr>
            </w:pPr>
            <w:r w:rsidRPr="00AF7C41">
              <w:rPr>
                <w:rFonts w:ascii="Roboto" w:eastAsia="Times New Roman" w:hAnsi="Roboto" w:cs="Times New Roman"/>
                <w:color w:val="auto"/>
                <w:kern w:val="0"/>
                <w:szCs w:val="24"/>
                <w:lang w:val="en-IN" w:eastAsia="en-IN"/>
              </w:rPr>
              <w:t> </w:t>
            </w:r>
          </w:p>
          <w:p w14:paraId="3C70D081" w14:textId="77777777" w:rsidR="00AF7C41" w:rsidRPr="00AF7C41" w:rsidRDefault="00AF7C41" w:rsidP="00AF7C41">
            <w:pPr>
              <w:spacing w:before="100" w:beforeAutospacing="1" w:after="100" w:afterAutospacing="1"/>
              <w:ind w:left="0" w:right="0"/>
              <w:rPr>
                <w:rFonts w:ascii="Roboto" w:eastAsia="Times New Roman" w:hAnsi="Roboto" w:cs="Times New Roman"/>
                <w:color w:val="auto"/>
                <w:kern w:val="0"/>
                <w:szCs w:val="24"/>
                <w:lang w:val="en-IN" w:eastAsia="en-IN"/>
              </w:rPr>
            </w:pPr>
            <w:r w:rsidRPr="00AF7C41">
              <w:rPr>
                <w:rFonts w:ascii="Roboto" w:eastAsia="Times New Roman" w:hAnsi="Roboto" w:cs="Times New Roman"/>
                <w:color w:val="auto"/>
                <w:kern w:val="0"/>
                <w:szCs w:val="24"/>
                <w:lang w:val="en-IN" w:eastAsia="en-IN"/>
              </w:rPr>
              <w:t> </w:t>
            </w:r>
          </w:p>
        </w:tc>
      </w:tr>
    </w:tbl>
    <w:p w14:paraId="63648E0C"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lastRenderedPageBreak/>
        <w:t>Java SE 8 is a major release in the history of Java, with numerous modifications to take the language to the next level.</w:t>
      </w:r>
    </w:p>
    <w:p w14:paraId="23AA4544"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The release of Java 8 aims at improving the code clarity and efficiency of the applications that are developed using Java/Java-based technologies. It has brought changes and improvements to the following:</w:t>
      </w:r>
    </w:p>
    <w:p w14:paraId="5630128D"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br/>
      </w:r>
      <w:r w:rsidRPr="00AF7C41">
        <w:rPr>
          <w:rFonts w:ascii="Roboto" w:eastAsia="Times New Roman" w:hAnsi="Roboto" w:cs="Times New Roman"/>
          <w:b/>
          <w:bCs/>
          <w:color w:val="01014A"/>
          <w:kern w:val="0"/>
          <w:sz w:val="27"/>
          <w:szCs w:val="27"/>
          <w:lang w:val="en-IN" w:eastAsia="en-IN"/>
        </w:rPr>
        <w:t>Java Language</w:t>
      </w:r>
    </w:p>
    <w:p w14:paraId="0D4484B1" w14:textId="77777777" w:rsidR="00AF7C41" w:rsidRPr="00AF7C41" w:rsidRDefault="00AF7C41" w:rsidP="00AF7C41">
      <w:pPr>
        <w:numPr>
          <w:ilvl w:val="0"/>
          <w:numId w:val="1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Default and Static Methods in Interfaces</w:t>
      </w:r>
    </w:p>
    <w:p w14:paraId="18A32922" w14:textId="77777777" w:rsidR="00AF7C41" w:rsidRPr="00AF7C41" w:rsidRDefault="00AF7C41" w:rsidP="00AF7C41">
      <w:pPr>
        <w:numPr>
          <w:ilvl w:val="0"/>
          <w:numId w:val="1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Repeating Annotations</w:t>
      </w:r>
    </w:p>
    <w:p w14:paraId="466DC4FC" w14:textId="77777777" w:rsidR="00AF7C41" w:rsidRPr="00AF7C41" w:rsidRDefault="00AF7C41" w:rsidP="00AF7C41">
      <w:pPr>
        <w:numPr>
          <w:ilvl w:val="0"/>
          <w:numId w:val="1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Functional Interfaces</w:t>
      </w:r>
    </w:p>
    <w:p w14:paraId="7C2AC3E5" w14:textId="77777777" w:rsidR="00AF7C41" w:rsidRPr="00AF7C41" w:rsidRDefault="00AF7C41" w:rsidP="00AF7C41">
      <w:pPr>
        <w:numPr>
          <w:ilvl w:val="0"/>
          <w:numId w:val="1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Lambda Expressions</w:t>
      </w:r>
    </w:p>
    <w:p w14:paraId="0FAA2BEB"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br/>
      </w:r>
      <w:r w:rsidRPr="00AF7C41">
        <w:rPr>
          <w:rFonts w:ascii="Roboto" w:eastAsia="Times New Roman" w:hAnsi="Roboto" w:cs="Times New Roman"/>
          <w:b/>
          <w:bCs/>
          <w:color w:val="01014A"/>
          <w:kern w:val="0"/>
          <w:sz w:val="27"/>
          <w:szCs w:val="27"/>
          <w:lang w:val="en-IN" w:eastAsia="en-IN"/>
        </w:rPr>
        <w:t>Java Compiler</w:t>
      </w:r>
    </w:p>
    <w:p w14:paraId="0E639670" w14:textId="77777777" w:rsidR="00AF7C41" w:rsidRPr="00AF7C41" w:rsidRDefault="00AF7C41" w:rsidP="00AF7C41">
      <w:pPr>
        <w:numPr>
          <w:ilvl w:val="0"/>
          <w:numId w:val="1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Named Parameters</w:t>
      </w:r>
    </w:p>
    <w:p w14:paraId="1D8F05C8"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br/>
      </w:r>
      <w:r w:rsidRPr="00AF7C41">
        <w:rPr>
          <w:rFonts w:ascii="Roboto" w:eastAsia="Times New Roman" w:hAnsi="Roboto" w:cs="Times New Roman"/>
          <w:b/>
          <w:bCs/>
          <w:color w:val="01014A"/>
          <w:kern w:val="0"/>
          <w:sz w:val="27"/>
          <w:szCs w:val="27"/>
          <w:lang w:val="en-IN" w:eastAsia="en-IN"/>
        </w:rPr>
        <w:t>Java Libraries</w:t>
      </w:r>
    </w:p>
    <w:p w14:paraId="12DD7AE3" w14:textId="77777777" w:rsidR="00AF7C41" w:rsidRPr="00AF7C41" w:rsidRDefault="00AF7C41" w:rsidP="00AF7C41">
      <w:pPr>
        <w:numPr>
          <w:ilvl w:val="0"/>
          <w:numId w:val="1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Optional class</w:t>
      </w:r>
    </w:p>
    <w:p w14:paraId="55C016E7" w14:textId="77777777" w:rsidR="00AF7C41" w:rsidRPr="00AF7C41" w:rsidRDefault="00AF7C41" w:rsidP="00AF7C41">
      <w:pPr>
        <w:numPr>
          <w:ilvl w:val="0"/>
          <w:numId w:val="1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Date/Time API</w:t>
      </w:r>
    </w:p>
    <w:p w14:paraId="453B7DD9" w14:textId="77777777" w:rsidR="00AF7C41" w:rsidRPr="00AF7C41" w:rsidRDefault="00AF7C41" w:rsidP="00AF7C41">
      <w:pPr>
        <w:numPr>
          <w:ilvl w:val="0"/>
          <w:numId w:val="1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t>Stream API</w:t>
      </w:r>
    </w:p>
    <w:p w14:paraId="1657D72F" w14:textId="77777777" w:rsidR="00AF7C41" w:rsidRPr="00AF7C41" w:rsidRDefault="00AF7C41" w:rsidP="00AF7C4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F7C41">
        <w:rPr>
          <w:rFonts w:ascii="Roboto" w:eastAsia="Times New Roman" w:hAnsi="Roboto" w:cs="Times New Roman"/>
          <w:color w:val="01014A"/>
          <w:kern w:val="0"/>
          <w:sz w:val="27"/>
          <w:szCs w:val="27"/>
          <w:lang w:val="en-IN" w:eastAsia="en-IN"/>
        </w:rPr>
        <w:br/>
        <w:t>In this course, the features added to Java language and Java libraries will be covered in detail.</w:t>
      </w:r>
    </w:p>
    <w:p w14:paraId="1D4428EF" w14:textId="3D5A517E" w:rsidR="00AF7C41" w:rsidRDefault="00AF7C41" w:rsidP="00A6783B">
      <w:pPr>
        <w:pStyle w:val="Signature"/>
        <w:rPr>
          <w:color w:val="000000" w:themeColor="text1"/>
        </w:rPr>
      </w:pPr>
      <w:r w:rsidRPr="00AF7C41">
        <w:rPr>
          <w:color w:val="000000" w:themeColor="text1"/>
        </w:rPr>
        <w:lastRenderedPageBreak/>
        <w:drawing>
          <wp:inline distT="0" distB="0" distL="0" distR="0" wp14:anchorId="56979E13" wp14:editId="6A14DC75">
            <wp:extent cx="5568950" cy="3795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8950" cy="3795395"/>
                    </a:xfrm>
                    <a:prstGeom prst="rect">
                      <a:avLst/>
                    </a:prstGeom>
                  </pic:spPr>
                </pic:pic>
              </a:graphicData>
            </a:graphic>
          </wp:inline>
        </w:drawing>
      </w:r>
    </w:p>
    <w:p w14:paraId="4CF51235" w14:textId="70C8675F" w:rsidR="00AF7C41" w:rsidRDefault="00AF7C41" w:rsidP="00A6783B">
      <w:pPr>
        <w:pStyle w:val="Signature"/>
        <w:rPr>
          <w:color w:val="000000" w:themeColor="text1"/>
        </w:rPr>
      </w:pPr>
    </w:p>
    <w:p w14:paraId="5332ABD6" w14:textId="59F70230" w:rsidR="00AF7C41" w:rsidRDefault="00AF7C41" w:rsidP="00A6783B">
      <w:pPr>
        <w:pStyle w:val="Signature"/>
        <w:rPr>
          <w:color w:val="000000" w:themeColor="text1"/>
        </w:rPr>
      </w:pPr>
    </w:p>
    <w:p w14:paraId="5F484CD6" w14:textId="77777777" w:rsidR="00AF7C41" w:rsidRPr="00AF7C41" w:rsidRDefault="00AF7C41" w:rsidP="00AF7C41">
      <w:pPr>
        <w:shd w:val="clear" w:color="auto" w:fill="FFFFFF"/>
        <w:spacing w:before="0" w:after="92"/>
        <w:ind w:left="0" w:right="0"/>
        <w:outlineLvl w:val="2"/>
        <w:rPr>
          <w:rFonts w:ascii="Nunito Sans" w:eastAsia="Times New Roman" w:hAnsi="Nunito Sans" w:cs="Times New Roman"/>
          <w:b/>
          <w:bCs/>
          <w:color w:val="232C39"/>
          <w:kern w:val="0"/>
          <w:sz w:val="43"/>
          <w:szCs w:val="43"/>
          <w:lang w:val="en-IN" w:eastAsia="en-IN"/>
        </w:rPr>
      </w:pPr>
      <w:r w:rsidRPr="00AF7C41">
        <w:rPr>
          <w:rFonts w:ascii="Nunito Sans" w:eastAsia="Times New Roman" w:hAnsi="Nunito Sans" w:cs="Times New Roman"/>
          <w:b/>
          <w:bCs/>
          <w:color w:val="232C39"/>
          <w:kern w:val="0"/>
          <w:sz w:val="43"/>
          <w:szCs w:val="43"/>
          <w:lang w:val="en-IN" w:eastAsia="en-IN"/>
        </w:rPr>
        <w:t>Top Features of Java 8</w:t>
      </w:r>
    </w:p>
    <w:p w14:paraId="73B8930B"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Below are the top features of Java 8 that make Java 8 more understanding and more useful:</w:t>
      </w:r>
    </w:p>
    <w:p w14:paraId="0AEDFD04" w14:textId="77777777" w:rsidR="00AF7C41" w:rsidRPr="00AF7C41" w:rsidRDefault="00AF7C41" w:rsidP="00AF7C41">
      <w:pPr>
        <w:shd w:val="clear" w:color="auto" w:fill="FFFFFF"/>
        <w:spacing w:before="0" w:after="92"/>
        <w:ind w:left="0" w:right="0"/>
        <w:outlineLvl w:val="3"/>
        <w:rPr>
          <w:rFonts w:ascii="Nunito Sans" w:eastAsia="Times New Roman" w:hAnsi="Nunito Sans" w:cs="Times New Roman"/>
          <w:b/>
          <w:bCs/>
          <w:color w:val="1375B0"/>
          <w:kern w:val="0"/>
          <w:sz w:val="36"/>
          <w:szCs w:val="36"/>
          <w:lang w:val="en-IN" w:eastAsia="en-IN"/>
        </w:rPr>
      </w:pPr>
      <w:r w:rsidRPr="00AF7C41">
        <w:rPr>
          <w:rFonts w:ascii="Nunito Sans" w:eastAsia="Times New Roman" w:hAnsi="Nunito Sans" w:cs="Times New Roman"/>
          <w:b/>
          <w:bCs/>
          <w:color w:val="1375B0"/>
          <w:kern w:val="0"/>
          <w:sz w:val="36"/>
          <w:szCs w:val="36"/>
          <w:lang w:val="en-IN" w:eastAsia="en-IN"/>
        </w:rPr>
        <w:t>1. New Date/Time API</w:t>
      </w:r>
    </w:p>
    <w:p w14:paraId="67104B35"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 xml:space="preserve">The old Date-Time API of Java had major drawbacks. In place of it, there is a fresh Date-Time API in Java 8. We </w:t>
      </w:r>
      <w:proofErr w:type="gramStart"/>
      <w:r w:rsidRPr="00AF7C41">
        <w:rPr>
          <w:rFonts w:ascii="Nunito Sans" w:eastAsia="Times New Roman" w:hAnsi="Nunito Sans" w:cs="Times New Roman"/>
          <w:color w:val="4D5968"/>
          <w:kern w:val="0"/>
          <w:sz w:val="27"/>
          <w:szCs w:val="27"/>
          <w:lang w:val="en-IN" w:eastAsia="en-IN"/>
        </w:rPr>
        <w:t>take a look</w:t>
      </w:r>
      <w:proofErr w:type="gramEnd"/>
      <w:r w:rsidRPr="00AF7C41">
        <w:rPr>
          <w:rFonts w:ascii="Nunito Sans" w:eastAsia="Times New Roman" w:hAnsi="Nunito Sans" w:cs="Times New Roman"/>
          <w:color w:val="4D5968"/>
          <w:kern w:val="0"/>
          <w:sz w:val="27"/>
          <w:szCs w:val="27"/>
          <w:lang w:val="en-IN" w:eastAsia="en-IN"/>
        </w:rPr>
        <w:t xml:space="preserve"> at the drawbacks below:</w:t>
      </w:r>
    </w:p>
    <w:p w14:paraId="77221867" w14:textId="77777777" w:rsidR="00AF7C41" w:rsidRPr="00AF7C41" w:rsidRDefault="00AF7C41" w:rsidP="00AF7C41">
      <w:pPr>
        <w:numPr>
          <w:ilvl w:val="0"/>
          <w:numId w:val="19"/>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Tough to Handle Timezone</w:t>
      </w:r>
      <w:r w:rsidRPr="00AF7C41">
        <w:rPr>
          <w:rFonts w:ascii="Nunito Sans" w:eastAsia="Times New Roman" w:hAnsi="Nunito Sans" w:cs="Times New Roman"/>
          <w:color w:val="4D5968"/>
          <w:kern w:val="0"/>
          <w:sz w:val="27"/>
          <w:szCs w:val="27"/>
          <w:lang w:val="en-IN" w:eastAsia="en-IN"/>
        </w:rPr>
        <w:t>: Programmers needed many lines of code to tackle timezone issues.</w:t>
      </w:r>
    </w:p>
    <w:p w14:paraId="720F13B0" w14:textId="77777777" w:rsidR="00AF7C41" w:rsidRPr="00AF7C41" w:rsidRDefault="00AF7C41" w:rsidP="00AF7C41">
      <w:pPr>
        <w:numPr>
          <w:ilvl w:val="0"/>
          <w:numId w:val="19"/>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Low-Quality Design:</w:t>
      </w:r>
      <w:r w:rsidRPr="00AF7C41">
        <w:rPr>
          <w:rFonts w:ascii="Nunito Sans" w:eastAsia="Times New Roman" w:hAnsi="Nunito Sans" w:cs="Times New Roman"/>
          <w:color w:val="4D5968"/>
          <w:kern w:val="0"/>
          <w:sz w:val="27"/>
          <w:szCs w:val="27"/>
          <w:lang w:val="en-IN" w:eastAsia="en-IN"/>
        </w:rPr>
        <w:t> The earlier API had relatively few direct functions for date operations. Java 8 API offers many functions for date operations.</w:t>
      </w:r>
    </w:p>
    <w:p w14:paraId="477332E9" w14:textId="77777777" w:rsidR="00AF7C41" w:rsidRPr="00AF7C41" w:rsidRDefault="00AF7C41" w:rsidP="00AF7C41">
      <w:pPr>
        <w:numPr>
          <w:ilvl w:val="0"/>
          <w:numId w:val="19"/>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lastRenderedPageBreak/>
        <w:t>Absence of Thread Safe Property</w:t>
      </w:r>
      <w:r w:rsidRPr="00AF7C41">
        <w:rPr>
          <w:rFonts w:ascii="Nunito Sans" w:eastAsia="Times New Roman" w:hAnsi="Nunito Sans" w:cs="Times New Roman"/>
          <w:color w:val="4D5968"/>
          <w:kern w:val="0"/>
          <w:sz w:val="27"/>
          <w:szCs w:val="27"/>
          <w:lang w:val="en-IN" w:eastAsia="en-IN"/>
        </w:rPr>
        <w:t xml:space="preserve">: </w:t>
      </w:r>
      <w:proofErr w:type="gramStart"/>
      <w:r w:rsidRPr="00AF7C41">
        <w:rPr>
          <w:rFonts w:ascii="Nunito Sans" w:eastAsia="Times New Roman" w:hAnsi="Nunito Sans" w:cs="Times New Roman"/>
          <w:color w:val="4D5968"/>
          <w:kern w:val="0"/>
          <w:sz w:val="27"/>
          <w:szCs w:val="27"/>
          <w:lang w:val="en-IN" w:eastAsia="en-IN"/>
        </w:rPr>
        <w:t>java.util</w:t>
      </w:r>
      <w:proofErr w:type="gramEnd"/>
      <w:r w:rsidRPr="00AF7C41">
        <w:rPr>
          <w:rFonts w:ascii="Nunito Sans" w:eastAsia="Times New Roman" w:hAnsi="Nunito Sans" w:cs="Times New Roman"/>
          <w:color w:val="4D5968"/>
          <w:kern w:val="0"/>
          <w:sz w:val="27"/>
          <w:szCs w:val="27"/>
          <w:lang w:val="en-IN" w:eastAsia="en-IN"/>
        </w:rPr>
        <w:t>.date lacked thread-safe property. Hence programmers had to face concurrency issues while employing data. Java 8 Date-Time API is immutable and without setter methods.</w:t>
      </w:r>
    </w:p>
    <w:p w14:paraId="2974E4BF"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 xml:space="preserve">In Java 8 there is a fresh Date-Time API contained in the package </w:t>
      </w:r>
      <w:proofErr w:type="gramStart"/>
      <w:r w:rsidRPr="00AF7C41">
        <w:rPr>
          <w:rFonts w:ascii="Nunito Sans" w:eastAsia="Times New Roman" w:hAnsi="Nunito Sans" w:cs="Times New Roman"/>
          <w:color w:val="4D5968"/>
          <w:kern w:val="0"/>
          <w:sz w:val="27"/>
          <w:szCs w:val="27"/>
          <w:lang w:val="en-IN" w:eastAsia="en-IN"/>
        </w:rPr>
        <w:t>java.time</w:t>
      </w:r>
      <w:proofErr w:type="gramEnd"/>
      <w:r w:rsidRPr="00AF7C41">
        <w:rPr>
          <w:rFonts w:ascii="Nunito Sans" w:eastAsia="Times New Roman" w:hAnsi="Nunito Sans" w:cs="Times New Roman"/>
          <w:color w:val="4D5968"/>
          <w:kern w:val="0"/>
          <w:sz w:val="27"/>
          <w:szCs w:val="27"/>
          <w:lang w:val="en-IN" w:eastAsia="en-IN"/>
        </w:rPr>
        <w:t>. Below are the 2 significant classes contained in the java. time package.</w:t>
      </w:r>
    </w:p>
    <w:p w14:paraId="04782D89" w14:textId="77777777" w:rsidR="00AF7C41" w:rsidRPr="00AF7C41" w:rsidRDefault="00AF7C41" w:rsidP="00AF7C41">
      <w:pPr>
        <w:numPr>
          <w:ilvl w:val="0"/>
          <w:numId w:val="20"/>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Zoned:</w:t>
      </w:r>
      <w:r w:rsidRPr="00AF7C41">
        <w:rPr>
          <w:rFonts w:ascii="Nunito Sans" w:eastAsia="Times New Roman" w:hAnsi="Nunito Sans" w:cs="Times New Roman"/>
          <w:color w:val="4D5968"/>
          <w:kern w:val="0"/>
          <w:sz w:val="27"/>
          <w:szCs w:val="27"/>
          <w:lang w:val="en-IN" w:eastAsia="en-IN"/>
        </w:rPr>
        <w:t> Specialized API to handle different timezones.</w:t>
      </w:r>
    </w:p>
    <w:p w14:paraId="11779273" w14:textId="77777777" w:rsidR="00AF7C41" w:rsidRPr="00AF7C41" w:rsidRDefault="00AF7C41" w:rsidP="00AF7C41">
      <w:pPr>
        <w:numPr>
          <w:ilvl w:val="0"/>
          <w:numId w:val="20"/>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Local</w:t>
      </w:r>
      <w:r w:rsidRPr="00AF7C41">
        <w:rPr>
          <w:rFonts w:ascii="Nunito Sans" w:eastAsia="Times New Roman" w:hAnsi="Nunito Sans" w:cs="Times New Roman"/>
          <w:color w:val="4D5968"/>
          <w:kern w:val="0"/>
          <w:sz w:val="27"/>
          <w:szCs w:val="27"/>
          <w:lang w:val="en-IN" w:eastAsia="en-IN"/>
        </w:rPr>
        <w:t>: Simplified API without the complexity of handling timezones.</w:t>
      </w:r>
    </w:p>
    <w:p w14:paraId="333A09AA" w14:textId="77777777" w:rsidR="00AF7C41" w:rsidRPr="00AF7C41" w:rsidRDefault="00AF7C41" w:rsidP="00AF7C41">
      <w:pPr>
        <w:shd w:val="clear" w:color="auto" w:fill="FFFFFF"/>
        <w:spacing w:before="0" w:after="92"/>
        <w:ind w:left="0" w:right="0"/>
        <w:outlineLvl w:val="3"/>
        <w:rPr>
          <w:rFonts w:ascii="Nunito Sans" w:eastAsia="Times New Roman" w:hAnsi="Nunito Sans" w:cs="Times New Roman"/>
          <w:b/>
          <w:bCs/>
          <w:color w:val="1375B0"/>
          <w:kern w:val="0"/>
          <w:sz w:val="36"/>
          <w:szCs w:val="36"/>
          <w:lang w:val="en-IN" w:eastAsia="en-IN"/>
        </w:rPr>
      </w:pPr>
      <w:r w:rsidRPr="00AF7C41">
        <w:rPr>
          <w:rFonts w:ascii="Nunito Sans" w:eastAsia="Times New Roman" w:hAnsi="Nunito Sans" w:cs="Times New Roman"/>
          <w:b/>
          <w:bCs/>
          <w:color w:val="1375B0"/>
          <w:kern w:val="0"/>
          <w:sz w:val="36"/>
          <w:szCs w:val="36"/>
          <w:lang w:val="en-IN" w:eastAsia="en-IN"/>
        </w:rPr>
        <w:t>2. Nashorn JavaScript</w:t>
      </w:r>
    </w:p>
    <w:p w14:paraId="549187F6"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The earlier version of Java contained the Rhino JavaScript engine. In Java 8, Rhino is replaced by a superior JavaScript engine namely Nashorn. The latter offers two to ten times superior performance when benchmarked against its predecessor. This is possible as it directly compiles the lines of code in memory followed by passing the bytecode to the Java Virtual Machine. Nashorn employs the invoke dynamics </w:t>
      </w:r>
      <w:hyperlink r:id="rId12" w:history="1">
        <w:r w:rsidRPr="00AF7C41">
          <w:rPr>
            <w:rFonts w:ascii="Nunito Sans" w:eastAsia="Times New Roman" w:hAnsi="Nunito Sans" w:cs="Times New Roman"/>
            <w:color w:val="E93F33"/>
            <w:kern w:val="0"/>
            <w:sz w:val="27"/>
            <w:szCs w:val="27"/>
            <w:u w:val="single"/>
            <w:lang w:val="en-IN" w:eastAsia="en-IN"/>
          </w:rPr>
          <w:t>feature of Java 7</w:t>
        </w:r>
      </w:hyperlink>
      <w:r w:rsidRPr="00AF7C41">
        <w:rPr>
          <w:rFonts w:ascii="Nunito Sans" w:eastAsia="Times New Roman" w:hAnsi="Nunito Sans" w:cs="Times New Roman"/>
          <w:color w:val="4D5968"/>
          <w:kern w:val="0"/>
          <w:sz w:val="27"/>
          <w:szCs w:val="27"/>
          <w:lang w:val="en-IN" w:eastAsia="en-IN"/>
        </w:rPr>
        <w:t> in order to enhance performance.</w:t>
      </w:r>
    </w:p>
    <w:p w14:paraId="6E19D3F6" w14:textId="77777777" w:rsidR="00AF7C41" w:rsidRPr="00AF7C41" w:rsidRDefault="00AF7C41" w:rsidP="00AF7C41">
      <w:pPr>
        <w:shd w:val="clear" w:color="auto" w:fill="FFFFFF"/>
        <w:spacing w:before="0" w:after="92"/>
        <w:ind w:left="0" w:right="0"/>
        <w:outlineLvl w:val="3"/>
        <w:rPr>
          <w:rFonts w:ascii="Nunito Sans" w:eastAsia="Times New Roman" w:hAnsi="Nunito Sans" w:cs="Times New Roman"/>
          <w:b/>
          <w:bCs/>
          <w:color w:val="1375B0"/>
          <w:kern w:val="0"/>
          <w:sz w:val="36"/>
          <w:szCs w:val="36"/>
          <w:lang w:val="en-IN" w:eastAsia="en-IN"/>
        </w:rPr>
      </w:pPr>
      <w:r w:rsidRPr="00AF7C41">
        <w:rPr>
          <w:rFonts w:ascii="Nunito Sans" w:eastAsia="Times New Roman" w:hAnsi="Nunito Sans" w:cs="Times New Roman"/>
          <w:b/>
          <w:bCs/>
          <w:color w:val="1375B0"/>
          <w:kern w:val="0"/>
          <w:sz w:val="36"/>
          <w:szCs w:val="36"/>
          <w:lang w:val="en-IN" w:eastAsia="en-IN"/>
        </w:rPr>
        <w:t>3. Optional Class</w:t>
      </w:r>
    </w:p>
    <w:p w14:paraId="6FE57E46"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 xml:space="preserve">Optional simply put is a container object which is employed to store not-null objects. One major use of the Optional object is to represent null having absent value. This important class has different utility methods to help code handle values as ‘not available’ or </w:t>
      </w:r>
      <w:r w:rsidRPr="00AF7C41">
        <w:rPr>
          <w:rFonts w:ascii="Nunito Sans" w:eastAsia="Times New Roman" w:hAnsi="Nunito Sans" w:cs="Times New Roman"/>
          <w:color w:val="4D5968"/>
          <w:kern w:val="0"/>
          <w:sz w:val="27"/>
          <w:szCs w:val="27"/>
          <w:lang w:val="en-IN" w:eastAsia="en-IN"/>
        </w:rPr>
        <w:lastRenderedPageBreak/>
        <w:t>‘available’ rather than to check null values. The class was added in Java 8 and is analogous to what the Optional class is in Guava.</w:t>
      </w:r>
    </w:p>
    <w:p w14:paraId="522A31A6" w14:textId="77777777" w:rsidR="00AF7C41" w:rsidRPr="00AF7C41" w:rsidRDefault="00AF7C41" w:rsidP="00AF7C41">
      <w:pPr>
        <w:shd w:val="clear" w:color="auto" w:fill="FFFFFF"/>
        <w:spacing w:before="0" w:after="92"/>
        <w:ind w:left="0" w:right="0"/>
        <w:outlineLvl w:val="3"/>
        <w:rPr>
          <w:rFonts w:ascii="Nunito Sans" w:eastAsia="Times New Roman" w:hAnsi="Nunito Sans" w:cs="Times New Roman"/>
          <w:b/>
          <w:bCs/>
          <w:color w:val="1375B0"/>
          <w:kern w:val="0"/>
          <w:sz w:val="36"/>
          <w:szCs w:val="36"/>
          <w:lang w:val="en-IN" w:eastAsia="en-IN"/>
        </w:rPr>
      </w:pPr>
      <w:r w:rsidRPr="00AF7C41">
        <w:rPr>
          <w:rFonts w:ascii="Nunito Sans" w:eastAsia="Times New Roman" w:hAnsi="Nunito Sans" w:cs="Times New Roman"/>
          <w:b/>
          <w:bCs/>
          <w:color w:val="1375B0"/>
          <w:kern w:val="0"/>
          <w:sz w:val="36"/>
          <w:szCs w:val="36"/>
          <w:lang w:val="en-IN" w:eastAsia="en-IN"/>
        </w:rPr>
        <w:t>4. Base64</w:t>
      </w:r>
    </w:p>
    <w:p w14:paraId="37BF8EA3"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The new version of Java contains an inbuilt encoder as well as a decoder for the purpose of Base64 encoding. Programmers can employ 3 kinds of Base64 encoding.</w:t>
      </w:r>
    </w:p>
    <w:p w14:paraId="4ACFDB2E" w14:textId="77777777" w:rsidR="00AF7C41" w:rsidRPr="00AF7C41" w:rsidRDefault="00AF7C41" w:rsidP="00AF7C41">
      <w:pPr>
        <w:numPr>
          <w:ilvl w:val="0"/>
          <w:numId w:val="21"/>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MIME</w:t>
      </w:r>
      <w:r w:rsidRPr="00AF7C41">
        <w:rPr>
          <w:rFonts w:ascii="Nunito Sans" w:eastAsia="Times New Roman" w:hAnsi="Nunito Sans" w:cs="Times New Roman"/>
          <w:color w:val="4D5968"/>
          <w:kern w:val="0"/>
          <w:sz w:val="27"/>
          <w:szCs w:val="27"/>
          <w:lang w:val="en-IN" w:eastAsia="en-IN"/>
        </w:rPr>
        <w:t>: Mapping is done of Output to the MIME format. The representation of the output is done in lines not exceeding 76 characters each. The line separator is a carriage return succeeded by a linefeed. There is no line separator at the termination of the encoded output.</w:t>
      </w:r>
    </w:p>
    <w:p w14:paraId="231856FE" w14:textId="77777777" w:rsidR="00AF7C41" w:rsidRPr="00AF7C41" w:rsidRDefault="00AF7C41" w:rsidP="00AF7C41">
      <w:pPr>
        <w:numPr>
          <w:ilvl w:val="0"/>
          <w:numId w:val="21"/>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URL</w:t>
      </w:r>
      <w:r w:rsidRPr="00AF7C41">
        <w:rPr>
          <w:rFonts w:ascii="Nunito Sans" w:eastAsia="Times New Roman" w:hAnsi="Nunito Sans" w:cs="Times New Roman"/>
          <w:color w:val="4D5968"/>
          <w:kern w:val="0"/>
          <w:sz w:val="27"/>
          <w:szCs w:val="27"/>
          <w:lang w:val="en-IN" w:eastAsia="en-IN"/>
        </w:rPr>
        <w:t>: Mapping of Output is done to a group of characters present in A-Za-z0-9+_. The output is filename as well as the URL safe.</w:t>
      </w:r>
    </w:p>
    <w:p w14:paraId="77CE1B99" w14:textId="77777777" w:rsidR="00AF7C41" w:rsidRPr="00AF7C41" w:rsidRDefault="00AF7C41" w:rsidP="00AF7C41">
      <w:pPr>
        <w:numPr>
          <w:ilvl w:val="0"/>
          <w:numId w:val="21"/>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Simple</w:t>
      </w:r>
      <w:r w:rsidRPr="00AF7C41">
        <w:rPr>
          <w:rFonts w:ascii="Nunito Sans" w:eastAsia="Times New Roman" w:hAnsi="Nunito Sans" w:cs="Times New Roman"/>
          <w:color w:val="4D5968"/>
          <w:kern w:val="0"/>
          <w:sz w:val="27"/>
          <w:szCs w:val="27"/>
          <w:lang w:val="en-IN" w:eastAsia="en-IN"/>
        </w:rPr>
        <w:t>: Mapping of Output is done to a group of characters present in A-Za-z0-9+_. No addition of any line feed in the output is done by the encoder. The decoder does accept any character differing from A-Za-z0-9+_.</w:t>
      </w:r>
    </w:p>
    <w:p w14:paraId="3905A7CE" w14:textId="77777777" w:rsidR="00AF7C41" w:rsidRPr="00AF7C41" w:rsidRDefault="00AF7C41" w:rsidP="00AF7C41">
      <w:pPr>
        <w:shd w:val="clear" w:color="auto" w:fill="FFFFFF"/>
        <w:spacing w:before="0" w:after="92"/>
        <w:ind w:left="0" w:right="0"/>
        <w:outlineLvl w:val="3"/>
        <w:rPr>
          <w:rFonts w:ascii="Nunito Sans" w:eastAsia="Times New Roman" w:hAnsi="Nunito Sans" w:cs="Times New Roman"/>
          <w:b/>
          <w:bCs/>
          <w:color w:val="1375B0"/>
          <w:kern w:val="0"/>
          <w:sz w:val="36"/>
          <w:szCs w:val="36"/>
          <w:lang w:val="en-IN" w:eastAsia="en-IN"/>
        </w:rPr>
      </w:pPr>
      <w:r w:rsidRPr="00AF7C41">
        <w:rPr>
          <w:rFonts w:ascii="Nunito Sans" w:eastAsia="Times New Roman" w:hAnsi="Nunito Sans" w:cs="Times New Roman"/>
          <w:b/>
          <w:bCs/>
          <w:color w:val="1375B0"/>
          <w:kern w:val="0"/>
          <w:sz w:val="36"/>
          <w:szCs w:val="36"/>
          <w:lang w:val="en-IN" w:eastAsia="en-IN"/>
        </w:rPr>
        <w:t>5. Streams</w:t>
      </w:r>
    </w:p>
    <w:p w14:paraId="290360FB"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The stream is a fresh abstract layer present in this new version of Java. By employing stream, data can be processed in a declarative manner analogous to that of SQL statements.</w:t>
      </w:r>
    </w:p>
    <w:p w14:paraId="01AC3A2E"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lastRenderedPageBreak/>
        <w:t>Understanding Stream</w:t>
      </w:r>
    </w:p>
    <w:p w14:paraId="4740A4A4"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Stream simply put is a representation of a sequence of objects emanating from a source that has support for aggregate operations. Below are certain properties of a stream.</w:t>
      </w:r>
    </w:p>
    <w:p w14:paraId="15F90EAF" w14:textId="77777777" w:rsidR="00AF7C41" w:rsidRPr="00AF7C41" w:rsidRDefault="00AF7C41" w:rsidP="00AF7C41">
      <w:pPr>
        <w:numPr>
          <w:ilvl w:val="0"/>
          <w:numId w:val="22"/>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Iterations are Automatic:</w:t>
      </w:r>
      <w:r w:rsidRPr="00AF7C41">
        <w:rPr>
          <w:rFonts w:ascii="Nunito Sans" w:eastAsia="Times New Roman" w:hAnsi="Nunito Sans" w:cs="Times New Roman"/>
          <w:color w:val="4D5968"/>
          <w:kern w:val="0"/>
          <w:sz w:val="27"/>
          <w:szCs w:val="27"/>
          <w:lang w:val="en-IN" w:eastAsia="en-IN"/>
        </w:rPr>
        <w:t> Explicit iterations are mandatory in Collections. Whereas in Stream iterations are done internally over the supplied source elements.</w:t>
      </w:r>
    </w:p>
    <w:p w14:paraId="0EB517A9" w14:textId="77777777" w:rsidR="00AF7C41" w:rsidRPr="00AF7C41" w:rsidRDefault="00AF7C41" w:rsidP="00AF7C41">
      <w:pPr>
        <w:numPr>
          <w:ilvl w:val="0"/>
          <w:numId w:val="22"/>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Pipelining: </w:t>
      </w:r>
      <w:proofErr w:type="gramStart"/>
      <w:r w:rsidRPr="00AF7C41">
        <w:rPr>
          <w:rFonts w:ascii="Nunito Sans" w:eastAsia="Times New Roman" w:hAnsi="Nunito Sans" w:cs="Times New Roman"/>
          <w:color w:val="4D5968"/>
          <w:kern w:val="0"/>
          <w:sz w:val="27"/>
          <w:szCs w:val="27"/>
          <w:lang w:val="en-IN" w:eastAsia="en-IN"/>
        </w:rPr>
        <w:t>The majority of</w:t>
      </w:r>
      <w:proofErr w:type="gramEnd"/>
      <w:r w:rsidRPr="00AF7C41">
        <w:rPr>
          <w:rFonts w:ascii="Nunito Sans" w:eastAsia="Times New Roman" w:hAnsi="Nunito Sans" w:cs="Times New Roman"/>
          <w:color w:val="4D5968"/>
          <w:kern w:val="0"/>
          <w:sz w:val="27"/>
          <w:szCs w:val="27"/>
          <w:lang w:val="en-IN" w:eastAsia="en-IN"/>
        </w:rPr>
        <w:t xml:space="preserve"> the stream operation’s output is of the stream type. Thus, the output can be pipelined. The </w:t>
      </w:r>
      <w:proofErr w:type="gramStart"/>
      <w:r w:rsidRPr="00AF7C41">
        <w:rPr>
          <w:rFonts w:ascii="Nunito Sans" w:eastAsia="Times New Roman" w:hAnsi="Nunito Sans" w:cs="Times New Roman"/>
          <w:color w:val="4D5968"/>
          <w:kern w:val="0"/>
          <w:sz w:val="27"/>
          <w:szCs w:val="27"/>
          <w:lang w:val="en-IN" w:eastAsia="en-IN"/>
        </w:rPr>
        <w:t>particular operations</w:t>
      </w:r>
      <w:proofErr w:type="gramEnd"/>
      <w:r w:rsidRPr="00AF7C41">
        <w:rPr>
          <w:rFonts w:ascii="Nunito Sans" w:eastAsia="Times New Roman" w:hAnsi="Nunito Sans" w:cs="Times New Roman"/>
          <w:color w:val="4D5968"/>
          <w:kern w:val="0"/>
          <w:sz w:val="27"/>
          <w:szCs w:val="27"/>
          <w:lang w:val="en-IN" w:eastAsia="en-IN"/>
        </w:rPr>
        <w:t xml:space="preserve"> are termed intermediate operations. They accept input, do the necessary </w:t>
      </w:r>
      <w:proofErr w:type="gramStart"/>
      <w:r w:rsidRPr="00AF7C41">
        <w:rPr>
          <w:rFonts w:ascii="Nunito Sans" w:eastAsia="Times New Roman" w:hAnsi="Nunito Sans" w:cs="Times New Roman"/>
          <w:color w:val="4D5968"/>
          <w:kern w:val="0"/>
          <w:sz w:val="27"/>
          <w:szCs w:val="27"/>
          <w:lang w:val="en-IN" w:eastAsia="en-IN"/>
        </w:rPr>
        <w:t>processing</w:t>
      </w:r>
      <w:proofErr w:type="gramEnd"/>
      <w:r w:rsidRPr="00AF7C41">
        <w:rPr>
          <w:rFonts w:ascii="Nunito Sans" w:eastAsia="Times New Roman" w:hAnsi="Nunito Sans" w:cs="Times New Roman"/>
          <w:color w:val="4D5968"/>
          <w:kern w:val="0"/>
          <w:sz w:val="27"/>
          <w:szCs w:val="27"/>
          <w:lang w:val="en-IN" w:eastAsia="en-IN"/>
        </w:rPr>
        <w:t xml:space="preserve"> and give the output to the target.</w:t>
      </w:r>
    </w:p>
    <w:p w14:paraId="545957D4"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Some Aggregate Operations supported by Stream:</w:t>
      </w:r>
    </w:p>
    <w:p w14:paraId="028B4B04" w14:textId="77777777" w:rsidR="00AF7C41" w:rsidRPr="00AF7C41" w:rsidRDefault="00AF7C41" w:rsidP="00AF7C41">
      <w:pPr>
        <w:numPr>
          <w:ilvl w:val="0"/>
          <w:numId w:val="23"/>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Match</w:t>
      </w:r>
    </w:p>
    <w:p w14:paraId="34C99A9E" w14:textId="77777777" w:rsidR="00AF7C41" w:rsidRPr="00AF7C41" w:rsidRDefault="00AF7C41" w:rsidP="00AF7C41">
      <w:pPr>
        <w:numPr>
          <w:ilvl w:val="0"/>
          <w:numId w:val="23"/>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Find</w:t>
      </w:r>
    </w:p>
    <w:p w14:paraId="353D61CA" w14:textId="77777777" w:rsidR="00AF7C41" w:rsidRPr="00AF7C41" w:rsidRDefault="00AF7C41" w:rsidP="00AF7C41">
      <w:pPr>
        <w:numPr>
          <w:ilvl w:val="0"/>
          <w:numId w:val="23"/>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Reduce</w:t>
      </w:r>
    </w:p>
    <w:p w14:paraId="0EDD4A51" w14:textId="77777777" w:rsidR="00AF7C41" w:rsidRPr="00AF7C41" w:rsidRDefault="00AF7C41" w:rsidP="00AF7C41">
      <w:pPr>
        <w:numPr>
          <w:ilvl w:val="0"/>
          <w:numId w:val="23"/>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Limit</w:t>
      </w:r>
    </w:p>
    <w:p w14:paraId="5A78C749" w14:textId="77777777" w:rsidR="00AF7C41" w:rsidRPr="00AF7C41" w:rsidRDefault="00AF7C41" w:rsidP="00AF7C41">
      <w:pPr>
        <w:numPr>
          <w:ilvl w:val="0"/>
          <w:numId w:val="23"/>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Map</w:t>
      </w:r>
    </w:p>
    <w:p w14:paraId="66822EC2" w14:textId="77777777" w:rsidR="00AF7C41" w:rsidRPr="00AF7C41" w:rsidRDefault="00AF7C41" w:rsidP="00AF7C41">
      <w:pPr>
        <w:numPr>
          <w:ilvl w:val="0"/>
          <w:numId w:val="23"/>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Filter</w:t>
      </w:r>
    </w:p>
    <w:p w14:paraId="2B48B041" w14:textId="77777777" w:rsidR="00AF7C41" w:rsidRPr="00AF7C41" w:rsidRDefault="00AF7C41" w:rsidP="00AF7C41">
      <w:pPr>
        <w:shd w:val="clear" w:color="auto" w:fill="FFFFFF"/>
        <w:spacing w:before="0" w:after="92"/>
        <w:ind w:left="0" w:right="0"/>
        <w:outlineLvl w:val="3"/>
        <w:rPr>
          <w:rFonts w:ascii="Nunito Sans" w:eastAsia="Times New Roman" w:hAnsi="Nunito Sans" w:cs="Times New Roman"/>
          <w:b/>
          <w:bCs/>
          <w:color w:val="1375B0"/>
          <w:kern w:val="0"/>
          <w:sz w:val="36"/>
          <w:szCs w:val="36"/>
          <w:lang w:val="en-IN" w:eastAsia="en-IN"/>
        </w:rPr>
      </w:pPr>
      <w:r w:rsidRPr="00AF7C41">
        <w:rPr>
          <w:rFonts w:ascii="Nunito Sans" w:eastAsia="Times New Roman" w:hAnsi="Nunito Sans" w:cs="Times New Roman"/>
          <w:b/>
          <w:bCs/>
          <w:color w:val="1375B0"/>
          <w:kern w:val="0"/>
          <w:sz w:val="36"/>
          <w:szCs w:val="36"/>
          <w:lang w:val="en-IN" w:eastAsia="en-IN"/>
        </w:rPr>
        <w:t>6. Functional Interfaces</w:t>
      </w:r>
    </w:p>
    <w:p w14:paraId="1E9E770C"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lastRenderedPageBreak/>
        <w:t>They display individual functionality. The new version of Java has numerous </w:t>
      </w:r>
      <w:hyperlink r:id="rId13" w:history="1">
        <w:r w:rsidRPr="00AF7C41">
          <w:rPr>
            <w:rFonts w:ascii="Nunito Sans" w:eastAsia="Times New Roman" w:hAnsi="Nunito Sans" w:cs="Times New Roman"/>
            <w:color w:val="E93F33"/>
            <w:kern w:val="0"/>
            <w:sz w:val="27"/>
            <w:szCs w:val="27"/>
            <w:u w:val="single"/>
            <w:lang w:val="en-IN" w:eastAsia="en-IN"/>
          </w:rPr>
          <w:t>functional interfaces</w:t>
        </w:r>
      </w:hyperlink>
      <w:r w:rsidRPr="00AF7C41">
        <w:rPr>
          <w:rFonts w:ascii="Nunito Sans" w:eastAsia="Times New Roman" w:hAnsi="Nunito Sans" w:cs="Times New Roman"/>
          <w:color w:val="4D5968"/>
          <w:kern w:val="0"/>
          <w:sz w:val="27"/>
          <w:szCs w:val="27"/>
          <w:lang w:val="en-IN" w:eastAsia="en-IN"/>
        </w:rPr>
        <w:t> which can be employed in large measure in lambda expressions.</w:t>
      </w:r>
    </w:p>
    <w:p w14:paraId="4049BB23" w14:textId="77777777" w:rsidR="00AF7C41" w:rsidRPr="00AF7C41" w:rsidRDefault="00AF7C41" w:rsidP="00AF7C41">
      <w:pPr>
        <w:shd w:val="clear" w:color="auto" w:fill="FFFFFF"/>
        <w:spacing w:before="0" w:after="92"/>
        <w:ind w:left="0" w:right="0"/>
        <w:outlineLvl w:val="3"/>
        <w:rPr>
          <w:rFonts w:ascii="Nunito Sans" w:eastAsia="Times New Roman" w:hAnsi="Nunito Sans" w:cs="Times New Roman"/>
          <w:b/>
          <w:bCs/>
          <w:color w:val="1375B0"/>
          <w:kern w:val="0"/>
          <w:sz w:val="36"/>
          <w:szCs w:val="36"/>
          <w:lang w:val="en-IN" w:eastAsia="en-IN"/>
        </w:rPr>
      </w:pPr>
      <w:r w:rsidRPr="00AF7C41">
        <w:rPr>
          <w:rFonts w:ascii="Nunito Sans" w:eastAsia="Times New Roman" w:hAnsi="Nunito Sans" w:cs="Times New Roman"/>
          <w:b/>
          <w:bCs/>
          <w:color w:val="1375B0"/>
          <w:kern w:val="0"/>
          <w:sz w:val="36"/>
          <w:szCs w:val="36"/>
          <w:lang w:val="en-IN" w:eastAsia="en-IN"/>
        </w:rPr>
        <w:t>7. Default Methods</w:t>
      </w:r>
    </w:p>
    <w:p w14:paraId="679CF4E5"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In Java 8, there is a fresh paradigm of interfaces having default method implementation. The feature is included for the purpose of backward compatibility. It is now possible to use old interfaces to harness the lambda expression capability of the new version of Java.</w:t>
      </w:r>
    </w:p>
    <w:p w14:paraId="0B6BE477" w14:textId="77777777" w:rsidR="00AF7C41" w:rsidRPr="00AF7C41" w:rsidRDefault="00AF7C41" w:rsidP="00AF7C41">
      <w:pPr>
        <w:numPr>
          <w:ilvl w:val="0"/>
          <w:numId w:val="24"/>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For instance:</w:t>
      </w:r>
      <w:r w:rsidRPr="00AF7C41">
        <w:rPr>
          <w:rFonts w:ascii="Nunito Sans" w:eastAsia="Times New Roman" w:hAnsi="Nunito Sans" w:cs="Times New Roman"/>
          <w:color w:val="4D5968"/>
          <w:kern w:val="0"/>
          <w:sz w:val="27"/>
          <w:szCs w:val="27"/>
          <w:lang w:val="en-IN" w:eastAsia="en-IN"/>
        </w:rPr>
        <w:t xml:space="preserve"> ‘Collection’ and ‘List’ interfaces lack ‘forEach’ method declaration. If such a method is added the collection framework implementations would be broken. Now, the default method is introduced such that List/Collection contains default implementations of the forEach method. Now the respective methods do not have to be implemented by the class which is implementing these </w:t>
      </w:r>
      <w:proofErr w:type="gramStart"/>
      <w:r w:rsidRPr="00AF7C41">
        <w:rPr>
          <w:rFonts w:ascii="Nunito Sans" w:eastAsia="Times New Roman" w:hAnsi="Nunito Sans" w:cs="Times New Roman"/>
          <w:color w:val="4D5968"/>
          <w:kern w:val="0"/>
          <w:sz w:val="27"/>
          <w:szCs w:val="27"/>
          <w:lang w:val="en-IN" w:eastAsia="en-IN"/>
        </w:rPr>
        <w:t>particular interfaces</w:t>
      </w:r>
      <w:proofErr w:type="gramEnd"/>
      <w:r w:rsidRPr="00AF7C41">
        <w:rPr>
          <w:rFonts w:ascii="Nunito Sans" w:eastAsia="Times New Roman" w:hAnsi="Nunito Sans" w:cs="Times New Roman"/>
          <w:color w:val="4D5968"/>
          <w:kern w:val="0"/>
          <w:sz w:val="27"/>
          <w:szCs w:val="27"/>
          <w:lang w:val="en-IN" w:eastAsia="en-IN"/>
        </w:rPr>
        <w:t>.</w:t>
      </w:r>
    </w:p>
    <w:p w14:paraId="45285297" w14:textId="77777777" w:rsidR="00AF7C41" w:rsidRPr="00AF7C41" w:rsidRDefault="00AF7C41" w:rsidP="00AF7C41">
      <w:pPr>
        <w:shd w:val="clear" w:color="auto" w:fill="FFFFFF"/>
        <w:spacing w:before="0" w:after="92"/>
        <w:ind w:left="0" w:right="0"/>
        <w:outlineLvl w:val="3"/>
        <w:rPr>
          <w:rFonts w:ascii="Nunito Sans" w:eastAsia="Times New Roman" w:hAnsi="Nunito Sans" w:cs="Times New Roman"/>
          <w:b/>
          <w:bCs/>
          <w:color w:val="1375B0"/>
          <w:kern w:val="0"/>
          <w:sz w:val="36"/>
          <w:szCs w:val="36"/>
          <w:lang w:val="en-IN" w:eastAsia="en-IN"/>
        </w:rPr>
      </w:pPr>
      <w:r w:rsidRPr="00AF7C41">
        <w:rPr>
          <w:rFonts w:ascii="Nunito Sans" w:eastAsia="Times New Roman" w:hAnsi="Nunito Sans" w:cs="Times New Roman"/>
          <w:b/>
          <w:bCs/>
          <w:color w:val="1375B0"/>
          <w:kern w:val="0"/>
          <w:sz w:val="36"/>
          <w:szCs w:val="36"/>
          <w:lang w:val="en-IN" w:eastAsia="en-IN"/>
        </w:rPr>
        <w:t>8. Method References</w:t>
      </w:r>
    </w:p>
    <w:p w14:paraId="36F54EE3"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 xml:space="preserve">This major feature of Java 8 use is to point to relevant methods using their respective names. A </w:t>
      </w:r>
      <w:proofErr w:type="gramStart"/>
      <w:r w:rsidRPr="00AF7C41">
        <w:rPr>
          <w:rFonts w:ascii="Nunito Sans" w:eastAsia="Times New Roman" w:hAnsi="Nunito Sans" w:cs="Times New Roman"/>
          <w:color w:val="4D5968"/>
          <w:kern w:val="0"/>
          <w:sz w:val="27"/>
          <w:szCs w:val="27"/>
          <w:lang w:val="en-IN" w:eastAsia="en-IN"/>
        </w:rPr>
        <w:t>“::</w:t>
      </w:r>
      <w:proofErr w:type="gramEnd"/>
      <w:r w:rsidRPr="00AF7C41">
        <w:rPr>
          <w:rFonts w:ascii="Nunito Sans" w:eastAsia="Times New Roman" w:hAnsi="Nunito Sans" w:cs="Times New Roman"/>
          <w:color w:val="4D5968"/>
          <w:kern w:val="0"/>
          <w:sz w:val="27"/>
          <w:szCs w:val="27"/>
          <w:lang w:val="en-IN" w:eastAsia="en-IN"/>
        </w:rPr>
        <w:t>” symbol describes method references. The latter can be employed to point to the below-mentioned kinds of methods-</w:t>
      </w:r>
    </w:p>
    <w:p w14:paraId="7BE020BF" w14:textId="77777777" w:rsidR="00AF7C41" w:rsidRPr="00AF7C41" w:rsidRDefault="00AF7C41" w:rsidP="00AF7C41">
      <w:pPr>
        <w:numPr>
          <w:ilvl w:val="0"/>
          <w:numId w:val="25"/>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Constructors Employing the New Operator</w:t>
      </w:r>
    </w:p>
    <w:p w14:paraId="605527C3" w14:textId="77777777" w:rsidR="00AF7C41" w:rsidRPr="00AF7C41" w:rsidRDefault="00AF7C41" w:rsidP="00AF7C41">
      <w:pPr>
        <w:numPr>
          <w:ilvl w:val="0"/>
          <w:numId w:val="25"/>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Instance Methods</w:t>
      </w:r>
    </w:p>
    <w:p w14:paraId="3DE33EBA" w14:textId="77777777" w:rsidR="00AF7C41" w:rsidRPr="00AF7C41" w:rsidRDefault="00AF7C41" w:rsidP="00AF7C41">
      <w:pPr>
        <w:numPr>
          <w:ilvl w:val="0"/>
          <w:numId w:val="25"/>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lastRenderedPageBreak/>
        <w:t>Static Methods</w:t>
      </w:r>
    </w:p>
    <w:p w14:paraId="51EA4C12" w14:textId="77777777" w:rsidR="00AF7C41" w:rsidRPr="00AF7C41" w:rsidRDefault="00AF7C41" w:rsidP="00AF7C41">
      <w:pPr>
        <w:shd w:val="clear" w:color="auto" w:fill="FFFFFF"/>
        <w:spacing w:before="0" w:after="92"/>
        <w:ind w:left="0" w:right="0"/>
        <w:outlineLvl w:val="3"/>
        <w:rPr>
          <w:rFonts w:ascii="Nunito Sans" w:eastAsia="Times New Roman" w:hAnsi="Nunito Sans" w:cs="Times New Roman"/>
          <w:b/>
          <w:bCs/>
          <w:color w:val="1375B0"/>
          <w:kern w:val="0"/>
          <w:sz w:val="36"/>
          <w:szCs w:val="36"/>
          <w:lang w:val="en-IN" w:eastAsia="en-IN"/>
        </w:rPr>
      </w:pPr>
      <w:r w:rsidRPr="00AF7C41">
        <w:rPr>
          <w:rFonts w:ascii="Nunito Sans" w:eastAsia="Times New Roman" w:hAnsi="Nunito Sans" w:cs="Times New Roman"/>
          <w:b/>
          <w:bCs/>
          <w:color w:val="1375B0"/>
          <w:kern w:val="0"/>
          <w:sz w:val="36"/>
          <w:szCs w:val="36"/>
          <w:lang w:val="en-IN" w:eastAsia="en-IN"/>
        </w:rPr>
        <w:t>9. Lambda Expressions</w:t>
      </w:r>
    </w:p>
    <w:p w14:paraId="24753AF6"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These are claimed to be the most important as well as the most significant feature of the new version of Java. The former makes </w:t>
      </w:r>
      <w:hyperlink r:id="rId14" w:history="1">
        <w:r w:rsidRPr="00AF7C41">
          <w:rPr>
            <w:rFonts w:ascii="Nunito Sans" w:eastAsia="Times New Roman" w:hAnsi="Nunito Sans" w:cs="Times New Roman"/>
            <w:color w:val="E93F33"/>
            <w:kern w:val="0"/>
            <w:sz w:val="27"/>
            <w:szCs w:val="27"/>
            <w:u w:val="single"/>
            <w:lang w:val="en-IN" w:eastAsia="en-IN"/>
          </w:rPr>
          <w:t>functional programming</w:t>
        </w:r>
      </w:hyperlink>
      <w:r w:rsidRPr="00AF7C41">
        <w:rPr>
          <w:rFonts w:ascii="Nunito Sans" w:eastAsia="Times New Roman" w:hAnsi="Nunito Sans" w:cs="Times New Roman"/>
          <w:color w:val="4D5968"/>
          <w:kern w:val="0"/>
          <w:sz w:val="27"/>
          <w:szCs w:val="27"/>
          <w:lang w:val="en-IN" w:eastAsia="en-IN"/>
        </w:rPr>
        <w:t> easy and convenient. Moreover, Lambda expressions simplify programming to a great extent.</w:t>
      </w:r>
    </w:p>
    <w:p w14:paraId="4063C2D6"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Below is a typical lambda expression.</w:t>
      </w:r>
    </w:p>
    <w:p w14:paraId="4E3672EB"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parameter -&gt; body of expression</w:t>
      </w:r>
    </w:p>
    <w:p w14:paraId="19E37FC9"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color w:val="4D5968"/>
          <w:kern w:val="0"/>
          <w:sz w:val="27"/>
          <w:szCs w:val="27"/>
          <w:lang w:val="en-IN" w:eastAsia="en-IN"/>
        </w:rPr>
        <w:t xml:space="preserve">We </w:t>
      </w:r>
      <w:proofErr w:type="gramStart"/>
      <w:r w:rsidRPr="00AF7C41">
        <w:rPr>
          <w:rFonts w:ascii="Nunito Sans" w:eastAsia="Times New Roman" w:hAnsi="Nunito Sans" w:cs="Times New Roman"/>
          <w:color w:val="4D5968"/>
          <w:kern w:val="0"/>
          <w:sz w:val="27"/>
          <w:szCs w:val="27"/>
          <w:lang w:val="en-IN" w:eastAsia="en-IN"/>
        </w:rPr>
        <w:t>take a look</w:t>
      </w:r>
      <w:proofErr w:type="gramEnd"/>
      <w:r w:rsidRPr="00AF7C41">
        <w:rPr>
          <w:rFonts w:ascii="Nunito Sans" w:eastAsia="Times New Roman" w:hAnsi="Nunito Sans" w:cs="Times New Roman"/>
          <w:color w:val="4D5968"/>
          <w:kern w:val="0"/>
          <w:sz w:val="27"/>
          <w:szCs w:val="27"/>
          <w:lang w:val="en-IN" w:eastAsia="en-IN"/>
        </w:rPr>
        <w:t xml:space="preserve"> at the major parts of a lambda expression.</w:t>
      </w:r>
    </w:p>
    <w:p w14:paraId="47A9F066" w14:textId="77777777" w:rsidR="00AF7C41" w:rsidRPr="00AF7C41" w:rsidRDefault="00AF7C41" w:rsidP="00AF7C41">
      <w:pPr>
        <w:numPr>
          <w:ilvl w:val="0"/>
          <w:numId w:val="26"/>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Return Keyword: </w:t>
      </w:r>
      <w:r w:rsidRPr="00AF7C41">
        <w:rPr>
          <w:rFonts w:ascii="Nunito Sans" w:eastAsia="Times New Roman" w:hAnsi="Nunito Sans" w:cs="Times New Roman"/>
          <w:color w:val="4D5968"/>
          <w:kern w:val="0"/>
          <w:sz w:val="27"/>
          <w:szCs w:val="27"/>
          <w:lang w:val="en-IN" w:eastAsia="en-IN"/>
        </w:rPr>
        <w:t>The value is returned by the compiler in case the body contains a single expression. Curly braces signify that the expression returns some value.</w:t>
      </w:r>
    </w:p>
    <w:p w14:paraId="5D78639A" w14:textId="77777777" w:rsidR="00AF7C41" w:rsidRPr="00AF7C41" w:rsidRDefault="00AF7C41" w:rsidP="00AF7C41">
      <w:pPr>
        <w:numPr>
          <w:ilvl w:val="0"/>
          <w:numId w:val="26"/>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The parenthesis around the parameter:</w:t>
      </w:r>
      <w:r w:rsidRPr="00AF7C41">
        <w:rPr>
          <w:rFonts w:ascii="Nunito Sans" w:eastAsia="Times New Roman" w:hAnsi="Nunito Sans" w:cs="Times New Roman"/>
          <w:color w:val="4D5968"/>
          <w:kern w:val="0"/>
          <w:sz w:val="27"/>
          <w:szCs w:val="27"/>
          <w:lang w:val="en-IN" w:eastAsia="en-IN"/>
        </w:rPr>
        <w:t> If there is only a single parameter parenthesis can be omitted.</w:t>
      </w:r>
    </w:p>
    <w:p w14:paraId="6E91F005" w14:textId="77777777" w:rsidR="00AF7C41" w:rsidRPr="00AF7C41" w:rsidRDefault="00AF7C41" w:rsidP="00AF7C41">
      <w:pPr>
        <w:numPr>
          <w:ilvl w:val="0"/>
          <w:numId w:val="26"/>
        </w:numPr>
        <w:shd w:val="clear" w:color="auto" w:fill="FFFFFF"/>
        <w:spacing w:before="100" w:beforeAutospacing="1" w:after="100" w:afterAutospacing="1" w:line="480" w:lineRule="auto"/>
        <w:ind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Type Declaration: </w:t>
      </w:r>
      <w:r w:rsidRPr="00AF7C41">
        <w:rPr>
          <w:rFonts w:ascii="Nunito Sans" w:eastAsia="Times New Roman" w:hAnsi="Nunito Sans" w:cs="Times New Roman"/>
          <w:color w:val="4D5968"/>
          <w:kern w:val="0"/>
          <w:sz w:val="27"/>
          <w:szCs w:val="27"/>
          <w:lang w:val="en-IN" w:eastAsia="en-IN"/>
        </w:rPr>
        <w:t>Parameter type declaration is not needed. From the parameter’s value, the compiler determines the necessary action.</w:t>
      </w:r>
    </w:p>
    <w:p w14:paraId="6FB1F14A" w14:textId="77777777" w:rsidR="00AF7C41" w:rsidRPr="00AF7C41" w:rsidRDefault="00AF7C41" w:rsidP="00AF7C41">
      <w:pPr>
        <w:shd w:val="clear" w:color="auto" w:fill="FFFFFF"/>
        <w:spacing w:before="0" w:after="332" w:line="480" w:lineRule="auto"/>
        <w:ind w:left="0" w:right="0"/>
        <w:rPr>
          <w:rFonts w:ascii="Nunito Sans" w:eastAsia="Times New Roman" w:hAnsi="Nunito Sans" w:cs="Times New Roman"/>
          <w:color w:val="4D5968"/>
          <w:kern w:val="0"/>
          <w:sz w:val="27"/>
          <w:szCs w:val="27"/>
          <w:lang w:val="en-IN" w:eastAsia="en-IN"/>
        </w:rPr>
      </w:pPr>
      <w:r w:rsidRPr="00AF7C41">
        <w:rPr>
          <w:rFonts w:ascii="Nunito Sans" w:eastAsia="Times New Roman" w:hAnsi="Nunito Sans" w:cs="Times New Roman"/>
          <w:b/>
          <w:bCs/>
          <w:color w:val="4D5968"/>
          <w:kern w:val="0"/>
          <w:sz w:val="27"/>
          <w:szCs w:val="27"/>
          <w:lang w:val="en-IN" w:eastAsia="en-IN"/>
        </w:rPr>
        <w:t>Miscellaneous Features of Java 8: </w:t>
      </w:r>
      <w:r w:rsidRPr="00AF7C41">
        <w:rPr>
          <w:rFonts w:ascii="Nunito Sans" w:eastAsia="Times New Roman" w:hAnsi="Nunito Sans" w:cs="Times New Roman"/>
          <w:color w:val="4D5968"/>
          <w:kern w:val="0"/>
          <w:sz w:val="27"/>
          <w:szCs w:val="27"/>
          <w:lang w:val="en-IN" w:eastAsia="en-IN"/>
        </w:rPr>
        <w:t>JDBC-ODBC Bridge has been taken off. So. has been the PermGen memory space. The ‘jjs’ command invokes the Nashorn engine while the ‘jdeps’ command analyzes the class files.</w:t>
      </w:r>
    </w:p>
    <w:p w14:paraId="03138B72"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lastRenderedPageBreak/>
        <w:t>TechSol is one among the top most IT service companies in the world having branches all over the globe with a rich set of clients in various sectors.</w:t>
      </w:r>
    </w:p>
    <w:p w14:paraId="1FD955AE"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TechSol plans to have an employee management portal which automates various activities that include salary calculation, deductions for the services availed, attendance and leave management etc. Salary calculation is identified as the first step of this automation.</w:t>
      </w:r>
    </w:p>
    <w:p w14:paraId="6FB8AFB4"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TechSol employs both full-time and part-time employees. Full-time employees work for the company throughout the year whereas part-time employees have the provision of working for three days in a week. Salary calculation is extremely different for both the categories of employees.</w:t>
      </w:r>
    </w:p>
    <w:p w14:paraId="1B3985C7"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 xml:space="preserve">To have a standardized behaviour for salary calculation, Employee class is designed to hold an abstract method </w:t>
      </w:r>
      <w:proofErr w:type="gramStart"/>
      <w:r w:rsidRPr="002C5301">
        <w:rPr>
          <w:rFonts w:ascii="Roboto" w:eastAsia="Times New Roman" w:hAnsi="Roboto" w:cs="Times New Roman"/>
          <w:color w:val="01014A"/>
          <w:kern w:val="0"/>
          <w:sz w:val="27"/>
          <w:szCs w:val="27"/>
          <w:lang w:val="en-IN" w:eastAsia="en-IN"/>
        </w:rPr>
        <w:t>calculateSalary(</w:t>
      </w:r>
      <w:proofErr w:type="gramEnd"/>
      <w:r w:rsidRPr="002C5301">
        <w:rPr>
          <w:rFonts w:ascii="Roboto" w:eastAsia="Times New Roman" w:hAnsi="Roboto" w:cs="Times New Roman"/>
          <w:color w:val="01014A"/>
          <w:kern w:val="0"/>
          <w:sz w:val="27"/>
          <w:szCs w:val="27"/>
          <w:lang w:val="en-IN" w:eastAsia="en-IN"/>
        </w:rPr>
        <w:t>) that needs to be defined in FullTimeEmployee and PartTimeEmployee classes that inherit Employee class.</w:t>
      </w:r>
    </w:p>
    <w:p w14:paraId="08CDE0AA"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TechSol is employee friendly and provides many perks to its employees, one of them being - providing food to its employees at a very nominal price. This nominal food fee is deducted from their salary every month. Again, calculation of food fee is different for both the categories of employees.</w:t>
      </w:r>
    </w:p>
    <w:p w14:paraId="5D30842A"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To standardize this behavior, TechSol has an interface Remunerator that declares the methods to perform deductions related to food fee and other services provided by the company. And, the Employee class implements this interface.</w:t>
      </w:r>
    </w:p>
    <w:p w14:paraId="5A0AB64A" w14:textId="77777777" w:rsidR="002C5301" w:rsidRPr="002C5301" w:rsidRDefault="002C5301" w:rsidP="002C5301">
      <w:pPr>
        <w:pStyle w:val="NormalWeb"/>
        <w:shd w:val="clear" w:color="auto" w:fill="FFFFFF"/>
        <w:jc w:val="both"/>
        <w:rPr>
          <w:rFonts w:ascii="Roboto" w:eastAsia="Times New Roman" w:hAnsi="Roboto"/>
          <w:color w:val="01014A"/>
          <w:sz w:val="27"/>
          <w:szCs w:val="27"/>
          <w:lang w:val="en-IN" w:eastAsia="en-IN"/>
        </w:rPr>
      </w:pPr>
      <w:r w:rsidRPr="002C5301">
        <w:rPr>
          <w:rFonts w:ascii="Roboto" w:eastAsia="Times New Roman" w:hAnsi="Roboto"/>
          <w:color w:val="01014A"/>
          <w:sz w:val="27"/>
          <w:szCs w:val="27"/>
          <w:lang w:val="en-IN" w:eastAsia="en-IN"/>
        </w:rPr>
        <w:t> Code for the scenario:</w:t>
      </w:r>
    </w:p>
    <w:p w14:paraId="68001C48" w14:textId="77777777" w:rsidR="002C5301" w:rsidRPr="002C5301" w:rsidRDefault="002C5301" w:rsidP="002C5301">
      <w:pPr>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interface</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89BDFF"/>
          <w:kern w:val="0"/>
          <w:sz w:val="27"/>
          <w:szCs w:val="27"/>
          <w:lang w:val="en-IN" w:eastAsia="en-IN"/>
        </w:rPr>
        <w:t>Remunerator</w:t>
      </w:r>
      <w:r w:rsidRPr="002C5301">
        <w:rPr>
          <w:rFonts w:ascii="Courier New" w:eastAsia="Times New Roman" w:hAnsi="Courier New" w:cs="Courier New"/>
          <w:color w:val="FFFFFF"/>
          <w:kern w:val="0"/>
          <w:sz w:val="27"/>
          <w:szCs w:val="27"/>
          <w:lang w:val="en-IN" w:eastAsia="en-IN"/>
        </w:rPr>
        <w:t xml:space="preserve"> {</w:t>
      </w:r>
    </w:p>
    <w:p w14:paraId="6749E978" w14:textId="77777777" w:rsidR="002C5301" w:rsidRPr="002C5301" w:rsidRDefault="002C5301" w:rsidP="002C5301">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deductFoodFee(</w:t>
      </w:r>
      <w:proofErr w:type="gramEnd"/>
      <w:r w:rsidRPr="002C5301">
        <w:rPr>
          <w:rFonts w:ascii="Courier New" w:eastAsia="Times New Roman" w:hAnsi="Courier New" w:cs="Courier New"/>
          <w:color w:val="FFFFFF"/>
          <w:kern w:val="0"/>
          <w:sz w:val="27"/>
          <w:szCs w:val="27"/>
          <w:lang w:val="en-IN" w:eastAsia="en-IN"/>
        </w:rPr>
        <w:t>);</w:t>
      </w:r>
    </w:p>
    <w:p w14:paraId="198E8F57" w14:textId="77777777" w:rsidR="002C5301" w:rsidRPr="002C5301" w:rsidRDefault="002C5301" w:rsidP="002C5301">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w:t>
      </w:r>
    </w:p>
    <w:p w14:paraId="0D1DC1EB" w14:textId="3B19FD65" w:rsidR="002C5301" w:rsidRPr="002C5301" w:rsidRDefault="002C5301" w:rsidP="002C5301">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02EF9F1" wp14:editId="7564E7B5">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C72F69"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A50885"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 </w:t>
      </w:r>
    </w:p>
    <w:p w14:paraId="5B44C057" w14:textId="77777777" w:rsidR="002C5301" w:rsidRPr="002C5301" w:rsidRDefault="002C5301" w:rsidP="002C5301">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abstract</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class</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89BDFF"/>
          <w:kern w:val="0"/>
          <w:sz w:val="27"/>
          <w:szCs w:val="27"/>
          <w:lang w:val="en-IN" w:eastAsia="en-IN"/>
        </w:rPr>
        <w:t>Employee</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implements</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89BDFF"/>
          <w:kern w:val="0"/>
          <w:sz w:val="27"/>
          <w:szCs w:val="27"/>
          <w:lang w:val="en-IN" w:eastAsia="en-IN"/>
        </w:rPr>
        <w:t>Remunerator</w:t>
      </w:r>
      <w:r w:rsidRPr="002C5301">
        <w:rPr>
          <w:rFonts w:ascii="Courier New" w:eastAsia="Times New Roman" w:hAnsi="Courier New" w:cs="Courier New"/>
          <w:color w:val="FFFFFF"/>
          <w:kern w:val="0"/>
          <w:sz w:val="27"/>
          <w:szCs w:val="27"/>
          <w:lang w:val="en-IN" w:eastAsia="en-IN"/>
        </w:rPr>
        <w:t xml:space="preserve"> {</w:t>
      </w:r>
    </w:p>
    <w:p w14:paraId="7793A444" w14:textId="77777777" w:rsidR="002C5301" w:rsidRPr="002C5301" w:rsidRDefault="002C5301" w:rsidP="002C5301">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abstract</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calculateSalary(</w:t>
      </w:r>
      <w:proofErr w:type="gramEnd"/>
      <w:r w:rsidRPr="002C5301">
        <w:rPr>
          <w:rFonts w:ascii="Courier New" w:eastAsia="Times New Roman" w:hAnsi="Courier New" w:cs="Courier New"/>
          <w:color w:val="FFFFFF"/>
          <w:kern w:val="0"/>
          <w:sz w:val="27"/>
          <w:szCs w:val="27"/>
          <w:lang w:val="en-IN" w:eastAsia="en-IN"/>
        </w:rPr>
        <w:t>);</w:t>
      </w:r>
    </w:p>
    <w:p w14:paraId="7611BCA9" w14:textId="77777777" w:rsidR="002C5301" w:rsidRPr="002C5301" w:rsidRDefault="002C5301" w:rsidP="002C5301">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w:t>
      </w:r>
    </w:p>
    <w:p w14:paraId="217F9842" w14:textId="08A24336" w:rsidR="002C5301" w:rsidRPr="002C5301" w:rsidRDefault="002C5301" w:rsidP="002C5301">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5376546" wp14:editId="5DAE73ED">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67C84E"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00CF01"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 </w:t>
      </w:r>
    </w:p>
    <w:tbl>
      <w:tblPr>
        <w:tblW w:w="0" w:type="auto"/>
        <w:jc w:val="center"/>
        <w:tblCellSpacing w:w="5" w:type="dxa"/>
        <w:shd w:val="clear" w:color="auto" w:fill="FFFFFF"/>
        <w:tblCellMar>
          <w:top w:w="10" w:type="dxa"/>
          <w:left w:w="10" w:type="dxa"/>
          <w:bottom w:w="10" w:type="dxa"/>
          <w:right w:w="10" w:type="dxa"/>
        </w:tblCellMar>
        <w:tblLook w:val="04A0" w:firstRow="1" w:lastRow="0" w:firstColumn="1" w:lastColumn="0" w:noHBand="0" w:noVBand="1"/>
      </w:tblPr>
      <w:tblGrid>
        <w:gridCol w:w="5433"/>
        <w:gridCol w:w="5367"/>
      </w:tblGrid>
      <w:tr w:rsidR="002C5301" w:rsidRPr="002C5301" w14:paraId="5D7A2053" w14:textId="77777777" w:rsidTr="002C5301">
        <w:trPr>
          <w:tblCellSpacing w:w="5" w:type="dxa"/>
          <w:jc w:val="center"/>
        </w:trPr>
        <w:tc>
          <w:tcPr>
            <w:tcW w:w="0" w:type="auto"/>
            <w:shd w:val="clear" w:color="auto" w:fill="FFFFFF"/>
            <w:vAlign w:val="center"/>
            <w:hideMark/>
          </w:tcPr>
          <w:p w14:paraId="35122797" w14:textId="77777777" w:rsidR="002C5301" w:rsidRPr="002C5301" w:rsidRDefault="002C5301" w:rsidP="002C5301">
            <w:pPr>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E28964"/>
                <w:kern w:val="0"/>
                <w:szCs w:val="24"/>
                <w:lang w:val="en-IN" w:eastAsia="en-IN"/>
              </w:rPr>
              <w:lastRenderedPageBreak/>
              <w:t>public</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E28964"/>
                <w:kern w:val="0"/>
                <w:szCs w:val="24"/>
                <w:lang w:val="en-IN" w:eastAsia="en-IN"/>
              </w:rPr>
              <w:t>class</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89BDFF"/>
                <w:kern w:val="0"/>
                <w:szCs w:val="24"/>
                <w:lang w:val="en-IN" w:eastAsia="en-IN"/>
              </w:rPr>
              <w:t>FullTimeEmployee</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E28964"/>
                <w:kern w:val="0"/>
                <w:szCs w:val="24"/>
                <w:lang w:val="en-IN" w:eastAsia="en-IN"/>
              </w:rPr>
              <w:t>extends</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89BDFF"/>
                <w:kern w:val="0"/>
                <w:szCs w:val="24"/>
                <w:lang w:val="en-IN" w:eastAsia="en-IN"/>
              </w:rPr>
              <w:t>Employee</w:t>
            </w:r>
            <w:r w:rsidRPr="002C5301">
              <w:rPr>
                <w:rFonts w:ascii="Courier New" w:eastAsia="Times New Roman" w:hAnsi="Courier New" w:cs="Courier New"/>
                <w:color w:val="FFFFFF"/>
                <w:kern w:val="0"/>
                <w:szCs w:val="24"/>
                <w:lang w:val="en-IN" w:eastAsia="en-IN"/>
              </w:rPr>
              <w:t xml:space="preserve"> {</w:t>
            </w:r>
          </w:p>
          <w:p w14:paraId="1485979C" w14:textId="77777777" w:rsidR="002C5301" w:rsidRPr="002C5301" w:rsidRDefault="002C5301" w:rsidP="002C5301">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i/>
                <w:iCs/>
                <w:color w:val="AEAEAE"/>
                <w:kern w:val="0"/>
                <w:szCs w:val="24"/>
                <w:lang w:val="en-IN" w:eastAsia="en-IN"/>
              </w:rPr>
              <w:t xml:space="preserve">//field declarations </w:t>
            </w:r>
          </w:p>
          <w:p w14:paraId="641607A6" w14:textId="77777777" w:rsidR="002C5301" w:rsidRPr="002C5301" w:rsidRDefault="002C5301" w:rsidP="002C5301">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color w:val="E28964"/>
                <w:kern w:val="0"/>
                <w:szCs w:val="24"/>
                <w:lang w:val="en-IN" w:eastAsia="en-IN"/>
              </w:rPr>
              <w:t>public</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E28964"/>
                <w:kern w:val="0"/>
                <w:szCs w:val="24"/>
                <w:lang w:val="en-IN" w:eastAsia="en-IN"/>
              </w:rPr>
              <w:t>double</w:t>
            </w:r>
            <w:r w:rsidRPr="002C5301">
              <w:rPr>
                <w:rFonts w:ascii="Courier New" w:eastAsia="Times New Roman" w:hAnsi="Courier New" w:cs="Courier New"/>
                <w:color w:val="FFFFFF"/>
                <w:kern w:val="0"/>
                <w:szCs w:val="24"/>
                <w:lang w:val="en-IN" w:eastAsia="en-IN"/>
              </w:rPr>
              <w:t xml:space="preserve"> </w:t>
            </w:r>
            <w:proofErr w:type="gramStart"/>
            <w:r w:rsidRPr="002C5301">
              <w:rPr>
                <w:rFonts w:ascii="Courier New" w:eastAsia="Times New Roman" w:hAnsi="Courier New" w:cs="Courier New"/>
                <w:color w:val="FFFFFF"/>
                <w:kern w:val="0"/>
                <w:szCs w:val="24"/>
                <w:lang w:val="en-IN" w:eastAsia="en-IN"/>
              </w:rPr>
              <w:t>calculateSalary(</w:t>
            </w:r>
            <w:proofErr w:type="gramEnd"/>
            <w:r w:rsidRPr="002C5301">
              <w:rPr>
                <w:rFonts w:ascii="Courier New" w:eastAsia="Times New Roman" w:hAnsi="Courier New" w:cs="Courier New"/>
                <w:color w:val="FFFFFF"/>
                <w:kern w:val="0"/>
                <w:szCs w:val="24"/>
                <w:lang w:val="en-IN" w:eastAsia="en-IN"/>
              </w:rPr>
              <w:t>) {</w:t>
            </w:r>
          </w:p>
          <w:p w14:paraId="3C304C30" w14:textId="77777777" w:rsidR="002C5301" w:rsidRPr="002C5301" w:rsidRDefault="002C5301" w:rsidP="002C5301">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i/>
                <w:iCs/>
                <w:color w:val="AEAEAE"/>
                <w:kern w:val="0"/>
                <w:szCs w:val="24"/>
                <w:lang w:val="en-IN" w:eastAsia="en-IN"/>
              </w:rPr>
              <w:t>// calculating salary - full-time employeee</w:t>
            </w:r>
          </w:p>
          <w:p w14:paraId="23E7A1F5" w14:textId="77777777" w:rsidR="002C5301" w:rsidRPr="002C5301" w:rsidRDefault="002C5301" w:rsidP="002C5301">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t>}</w:t>
            </w:r>
          </w:p>
          <w:p w14:paraId="083D09A7" w14:textId="77777777" w:rsidR="002C5301" w:rsidRPr="002C5301" w:rsidRDefault="002C5301" w:rsidP="002C5301">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 </w:t>
            </w:r>
          </w:p>
          <w:p w14:paraId="28A7F062" w14:textId="77777777" w:rsidR="002C5301" w:rsidRPr="002C5301" w:rsidRDefault="002C5301" w:rsidP="002C5301">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color w:val="E28964"/>
                <w:kern w:val="0"/>
                <w:szCs w:val="24"/>
                <w:lang w:val="en-IN" w:eastAsia="en-IN"/>
              </w:rPr>
              <w:t>public</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E28964"/>
                <w:kern w:val="0"/>
                <w:szCs w:val="24"/>
                <w:lang w:val="en-IN" w:eastAsia="en-IN"/>
              </w:rPr>
              <w:t>double</w:t>
            </w:r>
            <w:r w:rsidRPr="002C5301">
              <w:rPr>
                <w:rFonts w:ascii="Courier New" w:eastAsia="Times New Roman" w:hAnsi="Courier New" w:cs="Courier New"/>
                <w:color w:val="FFFFFF"/>
                <w:kern w:val="0"/>
                <w:szCs w:val="24"/>
                <w:lang w:val="en-IN" w:eastAsia="en-IN"/>
              </w:rPr>
              <w:t xml:space="preserve"> </w:t>
            </w:r>
            <w:proofErr w:type="gramStart"/>
            <w:r w:rsidRPr="002C5301">
              <w:rPr>
                <w:rFonts w:ascii="Courier New" w:eastAsia="Times New Roman" w:hAnsi="Courier New" w:cs="Courier New"/>
                <w:color w:val="FFFFFF"/>
                <w:kern w:val="0"/>
                <w:szCs w:val="24"/>
                <w:lang w:val="en-IN" w:eastAsia="en-IN"/>
              </w:rPr>
              <w:t>deductFoodFee(</w:t>
            </w:r>
            <w:proofErr w:type="gramEnd"/>
            <w:r w:rsidRPr="002C5301">
              <w:rPr>
                <w:rFonts w:ascii="Courier New" w:eastAsia="Times New Roman" w:hAnsi="Courier New" w:cs="Courier New"/>
                <w:color w:val="FFFFFF"/>
                <w:kern w:val="0"/>
                <w:szCs w:val="24"/>
                <w:lang w:val="en-IN" w:eastAsia="en-IN"/>
              </w:rPr>
              <w:t>) {</w:t>
            </w:r>
          </w:p>
          <w:p w14:paraId="4DBDB997" w14:textId="77777777" w:rsidR="002C5301" w:rsidRPr="002C5301" w:rsidRDefault="002C5301" w:rsidP="002C5301">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i/>
                <w:iCs/>
                <w:color w:val="AEAEAE"/>
                <w:kern w:val="0"/>
                <w:szCs w:val="24"/>
                <w:lang w:val="en-IN" w:eastAsia="en-IN"/>
              </w:rPr>
              <w:t>// deducting food fee - full-time employeee</w:t>
            </w:r>
          </w:p>
          <w:p w14:paraId="0285B578" w14:textId="77777777" w:rsidR="002C5301" w:rsidRPr="002C5301" w:rsidRDefault="002C5301" w:rsidP="002C5301">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t>}</w:t>
            </w:r>
          </w:p>
          <w:p w14:paraId="5E8F6760" w14:textId="77777777" w:rsidR="002C5301" w:rsidRPr="002C5301" w:rsidRDefault="002C5301" w:rsidP="002C5301">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w:t>
            </w:r>
          </w:p>
          <w:p w14:paraId="3E7DC337" w14:textId="1160CB01" w:rsidR="002C5301" w:rsidRPr="002C5301" w:rsidRDefault="002C5301" w:rsidP="002C5301">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noProof/>
                <w:color w:val="555555"/>
                <w:kern w:val="0"/>
                <w:szCs w:val="24"/>
                <w:lang w:val="en-IN" w:eastAsia="en-IN"/>
              </w:rPr>
              <mc:AlternateContent>
                <mc:Choice Requires="wps">
                  <w:drawing>
                    <wp:inline distT="0" distB="0" distL="0" distR="0" wp14:anchorId="0934F64A" wp14:editId="157700A7">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DF499"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79B6F0B1" w14:textId="77777777" w:rsidR="002C5301" w:rsidRPr="002C5301" w:rsidRDefault="002C5301" w:rsidP="002C5301">
            <w:pPr>
              <w:numPr>
                <w:ilvl w:val="0"/>
                <w:numId w:val="3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E28964"/>
                <w:kern w:val="0"/>
                <w:szCs w:val="24"/>
                <w:lang w:val="en-IN" w:eastAsia="en-IN"/>
              </w:rPr>
              <w:t>public</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E28964"/>
                <w:kern w:val="0"/>
                <w:szCs w:val="24"/>
                <w:lang w:val="en-IN" w:eastAsia="en-IN"/>
              </w:rPr>
              <w:t>class</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89BDFF"/>
                <w:kern w:val="0"/>
                <w:szCs w:val="24"/>
                <w:lang w:val="en-IN" w:eastAsia="en-IN"/>
              </w:rPr>
              <w:t>PartTimeEmployee</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E28964"/>
                <w:kern w:val="0"/>
                <w:szCs w:val="24"/>
                <w:lang w:val="en-IN" w:eastAsia="en-IN"/>
              </w:rPr>
              <w:t>extends</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89BDFF"/>
                <w:kern w:val="0"/>
                <w:szCs w:val="24"/>
                <w:lang w:val="en-IN" w:eastAsia="en-IN"/>
              </w:rPr>
              <w:t>Employee</w:t>
            </w:r>
            <w:r w:rsidRPr="002C5301">
              <w:rPr>
                <w:rFonts w:ascii="Courier New" w:eastAsia="Times New Roman" w:hAnsi="Courier New" w:cs="Courier New"/>
                <w:color w:val="FFFFFF"/>
                <w:kern w:val="0"/>
                <w:szCs w:val="24"/>
                <w:lang w:val="en-IN" w:eastAsia="en-IN"/>
              </w:rPr>
              <w:t xml:space="preserve"> {</w:t>
            </w:r>
          </w:p>
          <w:p w14:paraId="7A3C9CB9" w14:textId="77777777" w:rsidR="002C5301" w:rsidRPr="002C5301" w:rsidRDefault="002C5301" w:rsidP="002C5301">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i/>
                <w:iCs/>
                <w:color w:val="AEAEAE"/>
                <w:kern w:val="0"/>
                <w:szCs w:val="24"/>
                <w:lang w:val="en-IN" w:eastAsia="en-IN"/>
              </w:rPr>
              <w:t xml:space="preserve">//field declarations </w:t>
            </w:r>
          </w:p>
          <w:p w14:paraId="0255711A" w14:textId="77777777" w:rsidR="002C5301" w:rsidRPr="002C5301" w:rsidRDefault="002C5301" w:rsidP="002C5301">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color w:val="E28964"/>
                <w:kern w:val="0"/>
                <w:szCs w:val="24"/>
                <w:lang w:val="en-IN" w:eastAsia="en-IN"/>
              </w:rPr>
              <w:t>public</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E28964"/>
                <w:kern w:val="0"/>
                <w:szCs w:val="24"/>
                <w:lang w:val="en-IN" w:eastAsia="en-IN"/>
              </w:rPr>
              <w:t>double</w:t>
            </w:r>
            <w:r w:rsidRPr="002C5301">
              <w:rPr>
                <w:rFonts w:ascii="Courier New" w:eastAsia="Times New Roman" w:hAnsi="Courier New" w:cs="Courier New"/>
                <w:color w:val="FFFFFF"/>
                <w:kern w:val="0"/>
                <w:szCs w:val="24"/>
                <w:lang w:val="en-IN" w:eastAsia="en-IN"/>
              </w:rPr>
              <w:t xml:space="preserve"> </w:t>
            </w:r>
            <w:proofErr w:type="gramStart"/>
            <w:r w:rsidRPr="002C5301">
              <w:rPr>
                <w:rFonts w:ascii="Courier New" w:eastAsia="Times New Roman" w:hAnsi="Courier New" w:cs="Courier New"/>
                <w:color w:val="FFFFFF"/>
                <w:kern w:val="0"/>
                <w:szCs w:val="24"/>
                <w:lang w:val="en-IN" w:eastAsia="en-IN"/>
              </w:rPr>
              <w:t>calculateSalary(</w:t>
            </w:r>
            <w:proofErr w:type="gramEnd"/>
            <w:r w:rsidRPr="002C5301">
              <w:rPr>
                <w:rFonts w:ascii="Courier New" w:eastAsia="Times New Roman" w:hAnsi="Courier New" w:cs="Courier New"/>
                <w:color w:val="FFFFFF"/>
                <w:kern w:val="0"/>
                <w:szCs w:val="24"/>
                <w:lang w:val="en-IN" w:eastAsia="en-IN"/>
              </w:rPr>
              <w:t>) {</w:t>
            </w:r>
          </w:p>
          <w:p w14:paraId="22E0AAB8" w14:textId="77777777" w:rsidR="002C5301" w:rsidRPr="002C5301" w:rsidRDefault="002C5301" w:rsidP="002C5301">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i/>
                <w:iCs/>
                <w:color w:val="AEAEAE"/>
                <w:kern w:val="0"/>
                <w:szCs w:val="24"/>
                <w:lang w:val="en-IN" w:eastAsia="en-IN"/>
              </w:rPr>
              <w:t>// calculating salary - part time employee</w:t>
            </w:r>
          </w:p>
          <w:p w14:paraId="20021822" w14:textId="77777777" w:rsidR="002C5301" w:rsidRPr="002C5301" w:rsidRDefault="002C5301" w:rsidP="002C5301">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t>}</w:t>
            </w:r>
          </w:p>
          <w:p w14:paraId="0B649F2E" w14:textId="77777777" w:rsidR="002C5301" w:rsidRPr="002C5301" w:rsidRDefault="002C5301" w:rsidP="002C5301">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 </w:t>
            </w:r>
          </w:p>
          <w:p w14:paraId="2E3B5E7C" w14:textId="77777777" w:rsidR="002C5301" w:rsidRPr="002C5301" w:rsidRDefault="002C5301" w:rsidP="002C5301">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color w:val="E28964"/>
                <w:kern w:val="0"/>
                <w:szCs w:val="24"/>
                <w:lang w:val="en-IN" w:eastAsia="en-IN"/>
              </w:rPr>
              <w:t>public</w:t>
            </w:r>
            <w:r w:rsidRPr="002C5301">
              <w:rPr>
                <w:rFonts w:ascii="Courier New" w:eastAsia="Times New Roman" w:hAnsi="Courier New" w:cs="Courier New"/>
                <w:color w:val="FFFFFF"/>
                <w:kern w:val="0"/>
                <w:szCs w:val="24"/>
                <w:lang w:val="en-IN" w:eastAsia="en-IN"/>
              </w:rPr>
              <w:t xml:space="preserve"> </w:t>
            </w:r>
            <w:r w:rsidRPr="002C5301">
              <w:rPr>
                <w:rFonts w:ascii="Courier New" w:eastAsia="Times New Roman" w:hAnsi="Courier New" w:cs="Courier New"/>
                <w:color w:val="E28964"/>
                <w:kern w:val="0"/>
                <w:szCs w:val="24"/>
                <w:lang w:val="en-IN" w:eastAsia="en-IN"/>
              </w:rPr>
              <w:t>double</w:t>
            </w:r>
            <w:r w:rsidRPr="002C5301">
              <w:rPr>
                <w:rFonts w:ascii="Courier New" w:eastAsia="Times New Roman" w:hAnsi="Courier New" w:cs="Courier New"/>
                <w:color w:val="FFFFFF"/>
                <w:kern w:val="0"/>
                <w:szCs w:val="24"/>
                <w:lang w:val="en-IN" w:eastAsia="en-IN"/>
              </w:rPr>
              <w:t xml:space="preserve"> </w:t>
            </w:r>
            <w:proofErr w:type="gramStart"/>
            <w:r w:rsidRPr="002C5301">
              <w:rPr>
                <w:rFonts w:ascii="Courier New" w:eastAsia="Times New Roman" w:hAnsi="Courier New" w:cs="Courier New"/>
                <w:color w:val="FFFFFF"/>
                <w:kern w:val="0"/>
                <w:szCs w:val="24"/>
                <w:lang w:val="en-IN" w:eastAsia="en-IN"/>
              </w:rPr>
              <w:t>deductFoodFee(</w:t>
            </w:r>
            <w:proofErr w:type="gramEnd"/>
            <w:r w:rsidRPr="002C5301">
              <w:rPr>
                <w:rFonts w:ascii="Courier New" w:eastAsia="Times New Roman" w:hAnsi="Courier New" w:cs="Courier New"/>
                <w:color w:val="FFFFFF"/>
                <w:kern w:val="0"/>
                <w:szCs w:val="24"/>
                <w:lang w:val="en-IN" w:eastAsia="en-IN"/>
              </w:rPr>
              <w:t>) {</w:t>
            </w:r>
          </w:p>
          <w:p w14:paraId="36A48C6B" w14:textId="77777777" w:rsidR="002C5301" w:rsidRPr="002C5301" w:rsidRDefault="002C5301" w:rsidP="002C5301">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color w:val="FFFFFF"/>
                <w:kern w:val="0"/>
                <w:szCs w:val="24"/>
                <w:lang w:val="en-IN" w:eastAsia="en-IN"/>
              </w:rPr>
              <w:tab/>
            </w:r>
            <w:r w:rsidRPr="002C5301">
              <w:rPr>
                <w:rFonts w:ascii="Courier New" w:eastAsia="Times New Roman" w:hAnsi="Courier New" w:cs="Courier New"/>
                <w:i/>
                <w:iCs/>
                <w:color w:val="AEAEAE"/>
                <w:kern w:val="0"/>
                <w:szCs w:val="24"/>
                <w:lang w:val="en-IN" w:eastAsia="en-IN"/>
              </w:rPr>
              <w:t>// deducting food fee - part time employee</w:t>
            </w:r>
          </w:p>
          <w:p w14:paraId="61ABC8C0" w14:textId="77777777" w:rsidR="002C5301" w:rsidRPr="002C5301" w:rsidRDefault="002C5301" w:rsidP="002C5301">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ab/>
              <w:t>}</w:t>
            </w:r>
          </w:p>
          <w:p w14:paraId="16414C76" w14:textId="77777777" w:rsidR="002C5301" w:rsidRPr="002C5301" w:rsidRDefault="002C5301" w:rsidP="002C5301">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color w:val="FFFFFF"/>
                <w:kern w:val="0"/>
                <w:szCs w:val="24"/>
                <w:lang w:val="en-IN" w:eastAsia="en-IN"/>
              </w:rPr>
              <w:t>}</w:t>
            </w:r>
          </w:p>
          <w:p w14:paraId="621F151F" w14:textId="6E46B8A8" w:rsidR="002C5301" w:rsidRPr="002C5301" w:rsidRDefault="002C5301" w:rsidP="002C5301">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2C5301">
              <w:rPr>
                <w:rFonts w:ascii="Courier New" w:eastAsia="Times New Roman" w:hAnsi="Courier New" w:cs="Courier New"/>
                <w:noProof/>
                <w:color w:val="555555"/>
                <w:kern w:val="0"/>
                <w:szCs w:val="24"/>
                <w:lang w:val="en-IN" w:eastAsia="en-IN"/>
              </w:rPr>
              <mc:AlternateContent>
                <mc:Choice Requires="wps">
                  <w:drawing>
                    <wp:inline distT="0" distB="0" distL="0" distR="0" wp14:anchorId="4FD92FC7" wp14:editId="4FE70F67">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60DAB"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r>
    </w:tbl>
    <w:p w14:paraId="294B381E" w14:textId="3136F6BB"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729A5CFF" w14:textId="77777777" w:rsidR="002C5301" w:rsidRPr="002C5301" w:rsidRDefault="002C5301" w:rsidP="002C5301">
      <w:pPr>
        <w:pStyle w:val="NormalWeb"/>
        <w:shd w:val="clear" w:color="auto" w:fill="FFFFFF"/>
        <w:jc w:val="both"/>
        <w:rPr>
          <w:rFonts w:ascii="Roboto" w:eastAsia="Times New Roman" w:hAnsi="Roboto"/>
          <w:color w:val="01014A"/>
          <w:sz w:val="27"/>
          <w:szCs w:val="27"/>
          <w:lang w:val="en-IN" w:eastAsia="en-IN"/>
        </w:rPr>
      </w:pPr>
      <w:r w:rsidRPr="002C5301">
        <w:rPr>
          <w:rFonts w:ascii="Roboto" w:eastAsia="Times New Roman" w:hAnsi="Roboto"/>
          <w:color w:val="01014A"/>
          <w:sz w:val="27"/>
          <w:szCs w:val="27"/>
          <w:lang w:val="en-IN" w:eastAsia="en-IN"/>
        </w:rPr>
        <w:t xml:space="preserve"> Now, TechSol wants to introduce a health insurance plan for its full-time employees alone. For this, a percentage of full-time employee’s salary </w:t>
      </w:r>
      <w:proofErr w:type="gramStart"/>
      <w:r w:rsidRPr="002C5301">
        <w:rPr>
          <w:rFonts w:ascii="Roboto" w:eastAsia="Times New Roman" w:hAnsi="Roboto"/>
          <w:color w:val="01014A"/>
          <w:sz w:val="27"/>
          <w:szCs w:val="27"/>
          <w:lang w:val="en-IN" w:eastAsia="en-IN"/>
        </w:rPr>
        <w:t>has to</w:t>
      </w:r>
      <w:proofErr w:type="gramEnd"/>
      <w:r w:rsidRPr="002C5301">
        <w:rPr>
          <w:rFonts w:ascii="Roboto" w:eastAsia="Times New Roman" w:hAnsi="Roboto"/>
          <w:color w:val="01014A"/>
          <w:sz w:val="27"/>
          <w:szCs w:val="27"/>
          <w:lang w:val="en-IN" w:eastAsia="en-IN"/>
        </w:rPr>
        <w:t xml:space="preserve"> be deducted every month and this functionality needs to be included in the Remunerator interface. </w:t>
      </w:r>
    </w:p>
    <w:p w14:paraId="26EEA683"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i/>
          <w:iCs/>
          <w:color w:val="01014A"/>
          <w:kern w:val="0"/>
          <w:sz w:val="27"/>
          <w:szCs w:val="27"/>
          <w:lang w:val="en-IN" w:eastAsia="en-IN"/>
        </w:rPr>
        <w:t>The new functionality add should not force the existing implementations to be altered for no reasons but just to ensure backward compatibility.</w:t>
      </w:r>
    </w:p>
    <w:p w14:paraId="2C76BD71"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 </w:t>
      </w:r>
    </w:p>
    <w:p w14:paraId="624E6753"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Here is the modified interface:</w:t>
      </w:r>
    </w:p>
    <w:p w14:paraId="74DEBBBB" w14:textId="77777777" w:rsidR="002C5301" w:rsidRPr="002C5301" w:rsidRDefault="002C5301" w:rsidP="002C5301">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interface</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89BDFF"/>
          <w:kern w:val="0"/>
          <w:sz w:val="27"/>
          <w:szCs w:val="27"/>
          <w:lang w:val="en-IN" w:eastAsia="en-IN"/>
        </w:rPr>
        <w:t>Remunerator</w:t>
      </w:r>
      <w:r w:rsidRPr="002C5301">
        <w:rPr>
          <w:rFonts w:ascii="Courier New" w:eastAsia="Times New Roman" w:hAnsi="Courier New" w:cs="Courier New"/>
          <w:color w:val="FFFFFF"/>
          <w:kern w:val="0"/>
          <w:sz w:val="27"/>
          <w:szCs w:val="27"/>
          <w:lang w:val="en-IN" w:eastAsia="en-IN"/>
        </w:rPr>
        <w:t xml:space="preserve"> {</w:t>
      </w:r>
    </w:p>
    <w:p w14:paraId="1FD4FA4F" w14:textId="77777777" w:rsidR="002C5301" w:rsidRPr="002C5301" w:rsidRDefault="002C5301" w:rsidP="002C5301">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deductFoodFee(</w:t>
      </w:r>
      <w:proofErr w:type="gramEnd"/>
      <w:r w:rsidRPr="002C5301">
        <w:rPr>
          <w:rFonts w:ascii="Courier New" w:eastAsia="Times New Roman" w:hAnsi="Courier New" w:cs="Courier New"/>
          <w:color w:val="FFFFFF"/>
          <w:kern w:val="0"/>
          <w:sz w:val="27"/>
          <w:szCs w:val="27"/>
          <w:lang w:val="en-IN" w:eastAsia="en-IN"/>
        </w:rPr>
        <w:t>);</w:t>
      </w:r>
    </w:p>
    <w:p w14:paraId="48936877" w14:textId="77777777" w:rsidR="002C5301" w:rsidRPr="002C5301" w:rsidRDefault="002C5301" w:rsidP="002C5301">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HEALTH_INSURANCE_PERCENTAGE = </w:t>
      </w:r>
      <w:r w:rsidRPr="002C5301">
        <w:rPr>
          <w:rFonts w:ascii="Courier New" w:eastAsia="Times New Roman" w:hAnsi="Courier New" w:cs="Courier New"/>
          <w:color w:val="3387CC"/>
          <w:kern w:val="0"/>
          <w:sz w:val="27"/>
          <w:szCs w:val="27"/>
          <w:lang w:val="en-IN" w:eastAsia="en-IN"/>
        </w:rPr>
        <w:t>5.0</w:t>
      </w:r>
      <w:r w:rsidRPr="002C5301">
        <w:rPr>
          <w:rFonts w:ascii="Courier New" w:eastAsia="Times New Roman" w:hAnsi="Courier New" w:cs="Courier New"/>
          <w:color w:val="FFFFFF"/>
          <w:kern w:val="0"/>
          <w:sz w:val="27"/>
          <w:szCs w:val="27"/>
          <w:lang w:val="en-IN" w:eastAsia="en-IN"/>
        </w:rPr>
        <w:t>;</w:t>
      </w:r>
    </w:p>
    <w:p w14:paraId="5A1B66CF" w14:textId="77777777" w:rsidR="002C5301" w:rsidRPr="002C5301" w:rsidRDefault="002C5301" w:rsidP="002C5301">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deductHealthInsurancePremium(</w:t>
      </w:r>
      <w:proofErr w:type="gramEnd"/>
      <w:r w:rsidRPr="002C5301">
        <w:rPr>
          <w:rFonts w:ascii="Courier New" w:eastAsia="Times New Roman" w:hAnsi="Courier New" w:cs="Courier New"/>
          <w:color w:val="FFFFFF"/>
          <w:kern w:val="0"/>
          <w:sz w:val="27"/>
          <w:szCs w:val="27"/>
          <w:lang w:val="en-IN" w:eastAsia="en-IN"/>
        </w:rPr>
        <w:t>);</w:t>
      </w:r>
    </w:p>
    <w:p w14:paraId="6843FB46" w14:textId="1864E1E9" w:rsidR="002C5301" w:rsidRPr="002C5301" w:rsidRDefault="002C5301" w:rsidP="002C5301">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w:t>
      </w:r>
      <w:r w:rsidRPr="002C5301">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A949EBC" wp14:editId="517F36C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AC111"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0B91BC"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 </w:t>
      </w:r>
    </w:p>
    <w:p w14:paraId="3DE2A2F4"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Does this solve our problem?</w:t>
      </w:r>
    </w:p>
    <w:p w14:paraId="3A923352"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lastRenderedPageBreak/>
        <w:t>The health insurance plan is for full-time employees alone. But it becomes mandatory for the PartTimeEmployee class to break itself and provide implementation (dummy) for the newly added method of the Remunerator interface just to become concrete.</w:t>
      </w:r>
    </w:p>
    <w:p w14:paraId="15C7B1F9"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 </w:t>
      </w:r>
    </w:p>
    <w:p w14:paraId="0A7A3770"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It is common to add new functionalities to the existing APIs in the real world. But that should happen with out spending much effort.</w:t>
      </w:r>
    </w:p>
    <w:p w14:paraId="0DAD70A6"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Let us discuss how to achieve that.</w:t>
      </w:r>
    </w:p>
    <w:p w14:paraId="51C7432E"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Prior to Java SE 8, interfaces were expected to have abstract methods only. And, the classes implementing the interfaces had to override all those abstract methods. However, Java SE 8 has made it possible to hold </w:t>
      </w:r>
      <w:r w:rsidRPr="002C5301">
        <w:rPr>
          <w:rFonts w:ascii="Roboto" w:eastAsia="Times New Roman" w:hAnsi="Roboto" w:cs="Times New Roman"/>
          <w:b/>
          <w:bCs/>
          <w:color w:val="01014A"/>
          <w:kern w:val="0"/>
          <w:sz w:val="27"/>
          <w:szCs w:val="27"/>
          <w:lang w:val="en-IN" w:eastAsia="en-IN"/>
        </w:rPr>
        <w:t>method definitions</w:t>
      </w:r>
      <w:r w:rsidRPr="002C5301">
        <w:rPr>
          <w:rFonts w:ascii="Roboto" w:eastAsia="Times New Roman" w:hAnsi="Roboto" w:cs="Times New Roman"/>
          <w:color w:val="01014A"/>
          <w:kern w:val="0"/>
          <w:sz w:val="27"/>
          <w:szCs w:val="27"/>
          <w:lang w:val="en-IN" w:eastAsia="en-IN"/>
        </w:rPr>
        <w:t> in an interface using default methods which will make sure avoiding the need for breaking the existing implementations unnecessarily.</w:t>
      </w:r>
    </w:p>
    <w:p w14:paraId="6469225C"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 </w:t>
      </w:r>
    </w:p>
    <w:p w14:paraId="30581DC8"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b/>
          <w:bCs/>
          <w:color w:val="01014A"/>
          <w:kern w:val="0"/>
          <w:sz w:val="27"/>
          <w:szCs w:val="27"/>
          <w:lang w:val="en-IN" w:eastAsia="en-IN"/>
        </w:rPr>
        <w:t>Default methods </w:t>
      </w:r>
      <w:r w:rsidRPr="002C5301">
        <w:rPr>
          <w:rFonts w:ascii="Roboto" w:eastAsia="Times New Roman" w:hAnsi="Roboto" w:cs="Times New Roman"/>
          <w:color w:val="01014A"/>
          <w:kern w:val="0"/>
          <w:sz w:val="27"/>
          <w:szCs w:val="27"/>
          <w:lang w:val="en-IN" w:eastAsia="en-IN"/>
        </w:rPr>
        <w:t>(those have </w:t>
      </w:r>
      <w:r w:rsidRPr="002C5301">
        <w:rPr>
          <w:rFonts w:ascii="Roboto" w:eastAsia="Times New Roman" w:hAnsi="Roboto" w:cs="Times New Roman"/>
          <w:b/>
          <w:bCs/>
          <w:color w:val="01014A"/>
          <w:kern w:val="0"/>
          <w:sz w:val="27"/>
          <w:szCs w:val="27"/>
          <w:lang w:val="en-IN" w:eastAsia="en-IN"/>
        </w:rPr>
        <w:t>default</w:t>
      </w:r>
      <w:r w:rsidRPr="002C5301">
        <w:rPr>
          <w:rFonts w:ascii="Roboto" w:eastAsia="Times New Roman" w:hAnsi="Roboto" w:cs="Times New Roman"/>
          <w:color w:val="01014A"/>
          <w:kern w:val="0"/>
          <w:sz w:val="27"/>
          <w:szCs w:val="27"/>
          <w:lang w:val="en-IN" w:eastAsia="en-IN"/>
        </w:rPr>
        <w:t> keyword) are quite useful to include new features in an interface without altering the implementations that exist for the interface. The default methods of interfaces have definitions that need not be redefined always. And, these definitions help keep the code more manageable.</w:t>
      </w:r>
    </w:p>
    <w:p w14:paraId="3F7B4CE2"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 xml:space="preserve">For example, </w:t>
      </w:r>
      <w:proofErr w:type="gramStart"/>
      <w:r w:rsidRPr="002C5301">
        <w:rPr>
          <w:rFonts w:ascii="Roboto" w:eastAsia="Times New Roman" w:hAnsi="Roboto" w:cs="Times New Roman"/>
          <w:color w:val="01014A"/>
          <w:kern w:val="0"/>
          <w:sz w:val="27"/>
          <w:szCs w:val="27"/>
          <w:lang w:val="en-IN" w:eastAsia="en-IN"/>
        </w:rPr>
        <w:t>forEach(</w:t>
      </w:r>
      <w:proofErr w:type="gramEnd"/>
      <w:r w:rsidRPr="002C5301">
        <w:rPr>
          <w:rFonts w:ascii="Roboto" w:eastAsia="Times New Roman" w:hAnsi="Roboto" w:cs="Times New Roman"/>
          <w:color w:val="01014A"/>
          <w:kern w:val="0"/>
          <w:sz w:val="27"/>
          <w:szCs w:val="27"/>
          <w:lang w:val="en-IN" w:eastAsia="en-IN"/>
        </w:rPr>
        <w:t>) is a default method in List interface whose inclusion does not force the existing implementations like ArrayList to be modified.</w:t>
      </w:r>
    </w:p>
    <w:p w14:paraId="78416206"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The Remunerator interface is modified to hold a default method:</w:t>
      </w:r>
    </w:p>
    <w:p w14:paraId="7F5A7DE8" w14:textId="77777777" w:rsidR="002C5301" w:rsidRPr="002C5301" w:rsidRDefault="002C5301" w:rsidP="002C5301">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interface</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89BDFF"/>
          <w:kern w:val="0"/>
          <w:sz w:val="27"/>
          <w:szCs w:val="27"/>
          <w:lang w:val="en-IN" w:eastAsia="en-IN"/>
        </w:rPr>
        <w:t>Remunerator</w:t>
      </w:r>
      <w:r w:rsidRPr="002C5301">
        <w:rPr>
          <w:rFonts w:ascii="Courier New" w:eastAsia="Times New Roman" w:hAnsi="Courier New" w:cs="Courier New"/>
          <w:color w:val="FFFFFF"/>
          <w:kern w:val="0"/>
          <w:sz w:val="27"/>
          <w:szCs w:val="27"/>
          <w:lang w:val="en-IN" w:eastAsia="en-IN"/>
        </w:rPr>
        <w:t xml:space="preserve"> {</w:t>
      </w:r>
    </w:p>
    <w:p w14:paraId="4D9D25B1" w14:textId="77777777" w:rsidR="002C5301" w:rsidRPr="002C5301" w:rsidRDefault="002C5301" w:rsidP="002C5301">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abstract</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deductFoodFee(</w:t>
      </w:r>
      <w:proofErr w:type="gramEnd"/>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i/>
          <w:iCs/>
          <w:color w:val="AEAEAE"/>
          <w:kern w:val="0"/>
          <w:sz w:val="27"/>
          <w:szCs w:val="27"/>
          <w:lang w:val="en-IN" w:eastAsia="en-IN"/>
        </w:rPr>
        <w:t>// Must be overridden by all implementing classes</w:t>
      </w:r>
    </w:p>
    <w:p w14:paraId="20BBCD3F" w14:textId="77777777" w:rsidR="002C5301" w:rsidRPr="002C5301" w:rsidRDefault="002C5301" w:rsidP="002C5301">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final</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HEALTH_INSURANCE_PERCENTAGE = </w:t>
      </w:r>
      <w:r w:rsidRPr="002C5301">
        <w:rPr>
          <w:rFonts w:ascii="Courier New" w:eastAsia="Times New Roman" w:hAnsi="Courier New" w:cs="Courier New"/>
          <w:color w:val="3387CC"/>
          <w:kern w:val="0"/>
          <w:sz w:val="27"/>
          <w:szCs w:val="27"/>
          <w:lang w:val="en-IN" w:eastAsia="en-IN"/>
        </w:rPr>
        <w:t>5.0</w:t>
      </w:r>
      <w:r w:rsidRPr="002C5301">
        <w:rPr>
          <w:rFonts w:ascii="Courier New" w:eastAsia="Times New Roman" w:hAnsi="Courier New" w:cs="Courier New"/>
          <w:color w:val="FFFFFF"/>
          <w:kern w:val="0"/>
          <w:sz w:val="27"/>
          <w:szCs w:val="27"/>
          <w:lang w:val="en-IN" w:eastAsia="en-IN"/>
        </w:rPr>
        <w:t>;</w:t>
      </w:r>
    </w:p>
    <w:p w14:paraId="5FBDAA79" w14:textId="77777777" w:rsidR="002C5301" w:rsidRPr="002C5301" w:rsidRDefault="002C5301" w:rsidP="002C5301">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default</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deductHealthInsurancePremium(</w:t>
      </w:r>
      <w:proofErr w:type="gramEnd"/>
      <w:r w:rsidRPr="002C5301">
        <w:rPr>
          <w:rFonts w:ascii="Courier New" w:eastAsia="Times New Roman" w:hAnsi="Courier New" w:cs="Courier New"/>
          <w:color w:val="FFFFFF"/>
          <w:kern w:val="0"/>
          <w:sz w:val="27"/>
          <w:szCs w:val="27"/>
          <w:lang w:val="en-IN" w:eastAsia="en-IN"/>
        </w:rPr>
        <w:t xml:space="preserve">) {    </w:t>
      </w:r>
      <w:r w:rsidRPr="002C5301">
        <w:rPr>
          <w:rFonts w:ascii="Courier New" w:eastAsia="Times New Roman" w:hAnsi="Courier New" w:cs="Courier New"/>
          <w:i/>
          <w:iCs/>
          <w:color w:val="AEAEAE"/>
          <w:kern w:val="0"/>
          <w:sz w:val="27"/>
          <w:szCs w:val="27"/>
          <w:lang w:val="en-IN" w:eastAsia="en-IN"/>
        </w:rPr>
        <w:t>// Need not be overridden</w:t>
      </w:r>
    </w:p>
    <w:p w14:paraId="0A41D3D4" w14:textId="77777777" w:rsidR="002C5301" w:rsidRPr="002C5301" w:rsidRDefault="002C5301" w:rsidP="002C5301">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i/>
          <w:iCs/>
          <w:color w:val="AEAEAE"/>
          <w:kern w:val="0"/>
          <w:sz w:val="27"/>
          <w:szCs w:val="27"/>
          <w:lang w:val="en-IN" w:eastAsia="en-IN"/>
        </w:rPr>
        <w:t>// Default implementation which can be redefined</w:t>
      </w:r>
    </w:p>
    <w:p w14:paraId="1A6826C3" w14:textId="77777777" w:rsidR="002C5301" w:rsidRPr="002C5301" w:rsidRDefault="002C5301" w:rsidP="002C5301">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    }</w:t>
      </w:r>
    </w:p>
    <w:p w14:paraId="28A3C9E7" w14:textId="77777777" w:rsidR="002C5301" w:rsidRPr="002C5301" w:rsidRDefault="002C5301" w:rsidP="002C5301">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w:t>
      </w:r>
    </w:p>
    <w:p w14:paraId="2E856C33" w14:textId="5B8F47DB" w:rsidR="002C5301" w:rsidRPr="002C5301" w:rsidRDefault="002C5301" w:rsidP="002C5301">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DA97F02" wp14:editId="2778ACF0">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512018"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13B77F" w14:textId="77777777"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C5301">
        <w:rPr>
          <w:rFonts w:ascii="Roboto" w:eastAsia="Times New Roman" w:hAnsi="Roboto" w:cs="Times New Roman"/>
          <w:color w:val="01014A"/>
          <w:kern w:val="0"/>
          <w:sz w:val="27"/>
          <w:szCs w:val="27"/>
          <w:lang w:val="en-IN" w:eastAsia="en-IN"/>
        </w:rPr>
        <w:t>This is how the implementing classes will look like:</w:t>
      </w:r>
    </w:p>
    <w:p w14:paraId="21734D9E" w14:textId="77777777" w:rsidR="002C5301" w:rsidRPr="002C5301" w:rsidRDefault="002C5301" w:rsidP="002C5301">
      <w:pPr>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class</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89BDFF"/>
          <w:kern w:val="0"/>
          <w:sz w:val="27"/>
          <w:szCs w:val="27"/>
          <w:lang w:val="en-IN" w:eastAsia="en-IN"/>
        </w:rPr>
        <w:t>FullTimeEmployee</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extends</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89BDFF"/>
          <w:kern w:val="0"/>
          <w:sz w:val="27"/>
          <w:szCs w:val="27"/>
          <w:lang w:val="en-IN" w:eastAsia="en-IN"/>
        </w:rPr>
        <w:t>Employee</w:t>
      </w:r>
      <w:r w:rsidRPr="002C5301">
        <w:rPr>
          <w:rFonts w:ascii="Courier New" w:eastAsia="Times New Roman" w:hAnsi="Courier New" w:cs="Courier New"/>
          <w:color w:val="FFFFFF"/>
          <w:kern w:val="0"/>
          <w:sz w:val="27"/>
          <w:szCs w:val="27"/>
          <w:lang w:val="en-IN" w:eastAsia="en-IN"/>
        </w:rPr>
        <w:t xml:space="preserve"> {</w:t>
      </w:r>
    </w:p>
    <w:p w14:paraId="5F756F01"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lastRenderedPageBreak/>
        <w:t xml:space="preserve">    </w:t>
      </w:r>
      <w:r w:rsidRPr="002C5301">
        <w:rPr>
          <w:rFonts w:ascii="Courier New" w:eastAsia="Times New Roman" w:hAnsi="Courier New" w:cs="Courier New"/>
          <w:i/>
          <w:iCs/>
          <w:color w:val="AEAEAE"/>
          <w:kern w:val="0"/>
          <w:sz w:val="27"/>
          <w:szCs w:val="27"/>
          <w:lang w:val="en-IN" w:eastAsia="en-IN"/>
        </w:rPr>
        <w:t>//field declarations</w:t>
      </w:r>
    </w:p>
    <w:p w14:paraId="37305394"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calculateSalary(</w:t>
      </w:r>
      <w:proofErr w:type="gramEnd"/>
      <w:r w:rsidRPr="002C5301">
        <w:rPr>
          <w:rFonts w:ascii="Courier New" w:eastAsia="Times New Roman" w:hAnsi="Courier New" w:cs="Courier New"/>
          <w:color w:val="FFFFFF"/>
          <w:kern w:val="0"/>
          <w:sz w:val="27"/>
          <w:szCs w:val="27"/>
          <w:lang w:val="en-IN" w:eastAsia="en-IN"/>
        </w:rPr>
        <w:t>) {</w:t>
      </w:r>
    </w:p>
    <w:p w14:paraId="540322EA"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i/>
          <w:iCs/>
          <w:color w:val="AEAEAE"/>
          <w:kern w:val="0"/>
          <w:sz w:val="27"/>
          <w:szCs w:val="27"/>
          <w:lang w:val="en-IN" w:eastAsia="en-IN"/>
        </w:rPr>
        <w:t>// calculating salary - full-time employeee</w:t>
      </w:r>
    </w:p>
    <w:p w14:paraId="175F5628"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t>}</w:t>
      </w:r>
    </w:p>
    <w:p w14:paraId="3F790CA1"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 </w:t>
      </w:r>
    </w:p>
    <w:p w14:paraId="21E65D00"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deductFoodFee(</w:t>
      </w:r>
      <w:proofErr w:type="gramEnd"/>
      <w:r w:rsidRPr="002C5301">
        <w:rPr>
          <w:rFonts w:ascii="Courier New" w:eastAsia="Times New Roman" w:hAnsi="Courier New" w:cs="Courier New"/>
          <w:color w:val="FFFFFF"/>
          <w:kern w:val="0"/>
          <w:sz w:val="27"/>
          <w:szCs w:val="27"/>
          <w:lang w:val="en-IN" w:eastAsia="en-IN"/>
        </w:rPr>
        <w:t>) {</w:t>
      </w:r>
    </w:p>
    <w:p w14:paraId="1D8A7AAE"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i/>
          <w:iCs/>
          <w:color w:val="AEAEAE"/>
          <w:kern w:val="0"/>
          <w:sz w:val="27"/>
          <w:szCs w:val="27"/>
          <w:lang w:val="en-IN" w:eastAsia="en-IN"/>
        </w:rPr>
        <w:t>// deducting food fee - full-time employeee</w:t>
      </w:r>
    </w:p>
    <w:p w14:paraId="64912918"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t>}</w:t>
      </w:r>
    </w:p>
    <w:p w14:paraId="2FE26D4A"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p>
    <w:p w14:paraId="1C87751E"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deductHealthInsurancePremium(</w:t>
      </w:r>
      <w:proofErr w:type="gramEnd"/>
      <w:r w:rsidRPr="002C5301">
        <w:rPr>
          <w:rFonts w:ascii="Courier New" w:eastAsia="Times New Roman" w:hAnsi="Courier New" w:cs="Courier New"/>
          <w:color w:val="FFFFFF"/>
          <w:kern w:val="0"/>
          <w:sz w:val="27"/>
          <w:szCs w:val="27"/>
          <w:lang w:val="en-IN" w:eastAsia="en-IN"/>
        </w:rPr>
        <w:t xml:space="preserve">) {    </w:t>
      </w:r>
      <w:r w:rsidRPr="002C5301">
        <w:rPr>
          <w:rFonts w:ascii="Courier New" w:eastAsia="Times New Roman" w:hAnsi="Courier New" w:cs="Courier New"/>
          <w:i/>
          <w:iCs/>
          <w:color w:val="AEAEAE"/>
          <w:kern w:val="0"/>
          <w:sz w:val="27"/>
          <w:szCs w:val="27"/>
          <w:lang w:val="en-IN" w:eastAsia="en-IN"/>
        </w:rPr>
        <w:t>//  Default method getting overridden</w:t>
      </w:r>
    </w:p>
    <w:p w14:paraId="13A4D372"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E28964"/>
          <w:kern w:val="0"/>
          <w:sz w:val="27"/>
          <w:szCs w:val="27"/>
          <w:lang w:val="en-IN" w:eastAsia="en-IN"/>
        </w:rPr>
        <w:t>return</w:t>
      </w:r>
      <w:r w:rsidRPr="002C5301">
        <w:rPr>
          <w:rFonts w:ascii="Courier New" w:eastAsia="Times New Roman" w:hAnsi="Courier New" w:cs="Courier New"/>
          <w:color w:val="FFFFFF"/>
          <w:kern w:val="0"/>
          <w:sz w:val="27"/>
          <w:szCs w:val="27"/>
          <w:lang w:val="en-IN" w:eastAsia="en-IN"/>
        </w:rPr>
        <w:t xml:space="preserve"> (HEALTH_INSURANCE_PERCENTAGE * employeeSalary) / </w:t>
      </w:r>
      <w:r w:rsidRPr="002C5301">
        <w:rPr>
          <w:rFonts w:ascii="Courier New" w:eastAsia="Times New Roman" w:hAnsi="Courier New" w:cs="Courier New"/>
          <w:color w:val="3387CC"/>
          <w:kern w:val="0"/>
          <w:sz w:val="27"/>
          <w:szCs w:val="27"/>
          <w:lang w:val="en-IN" w:eastAsia="en-IN"/>
        </w:rPr>
        <w:t>100</w:t>
      </w:r>
      <w:r w:rsidRPr="002C5301">
        <w:rPr>
          <w:rFonts w:ascii="Courier New" w:eastAsia="Times New Roman" w:hAnsi="Courier New" w:cs="Courier New"/>
          <w:color w:val="FFFFFF"/>
          <w:kern w:val="0"/>
          <w:sz w:val="27"/>
          <w:szCs w:val="27"/>
          <w:lang w:val="en-IN" w:eastAsia="en-IN"/>
        </w:rPr>
        <w:t>;</w:t>
      </w:r>
    </w:p>
    <w:p w14:paraId="35508432" w14:textId="7777777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t>}</w:t>
      </w:r>
    </w:p>
    <w:p w14:paraId="6CEC4C73" w14:textId="1EE186F7" w:rsidR="002C5301" w:rsidRPr="002C5301" w:rsidRDefault="002C5301" w:rsidP="002C5301">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w:t>
      </w:r>
      <w:r w:rsidRPr="002C5301">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8643889" wp14:editId="778405DA">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3C88DD"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3DD342" w14:textId="77777777" w:rsidR="002C5301" w:rsidRPr="002C5301" w:rsidRDefault="002C5301" w:rsidP="002C5301">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class</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89BDFF"/>
          <w:kern w:val="0"/>
          <w:sz w:val="27"/>
          <w:szCs w:val="27"/>
          <w:lang w:val="en-IN" w:eastAsia="en-IN"/>
        </w:rPr>
        <w:t>PartTimeEmployee</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extends</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89BDFF"/>
          <w:kern w:val="0"/>
          <w:sz w:val="27"/>
          <w:szCs w:val="27"/>
          <w:lang w:val="en-IN" w:eastAsia="en-IN"/>
        </w:rPr>
        <w:t>Employee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 xml:space="preserve">{  </w:t>
      </w:r>
      <w:proofErr w:type="gramEnd"/>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i/>
          <w:iCs/>
          <w:color w:val="AEAEAE"/>
          <w:kern w:val="0"/>
          <w:sz w:val="27"/>
          <w:szCs w:val="27"/>
          <w:lang w:val="en-IN" w:eastAsia="en-IN"/>
        </w:rPr>
        <w:t>// Default method is not getting overridden here</w:t>
      </w:r>
    </w:p>
    <w:p w14:paraId="1EDE7201" w14:textId="77777777" w:rsidR="002C5301" w:rsidRPr="002C5301" w:rsidRDefault="002C5301" w:rsidP="002C5301">
      <w:pPr>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i/>
          <w:iCs/>
          <w:color w:val="AEAEAE"/>
          <w:kern w:val="0"/>
          <w:sz w:val="27"/>
          <w:szCs w:val="27"/>
          <w:lang w:val="en-IN" w:eastAsia="en-IN"/>
        </w:rPr>
        <w:t>//field declarations</w:t>
      </w:r>
    </w:p>
    <w:p w14:paraId="56C860D6" w14:textId="77777777" w:rsidR="002C5301" w:rsidRPr="002C5301" w:rsidRDefault="002C5301" w:rsidP="002C5301">
      <w:pPr>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calculateSalary(</w:t>
      </w:r>
      <w:proofErr w:type="gramEnd"/>
      <w:r w:rsidRPr="002C5301">
        <w:rPr>
          <w:rFonts w:ascii="Courier New" w:eastAsia="Times New Roman" w:hAnsi="Courier New" w:cs="Courier New"/>
          <w:color w:val="FFFFFF"/>
          <w:kern w:val="0"/>
          <w:sz w:val="27"/>
          <w:szCs w:val="27"/>
          <w:lang w:val="en-IN" w:eastAsia="en-IN"/>
        </w:rPr>
        <w:t>) {</w:t>
      </w:r>
    </w:p>
    <w:p w14:paraId="6037CEBA" w14:textId="77777777" w:rsidR="002C5301" w:rsidRPr="002C5301" w:rsidRDefault="002C5301" w:rsidP="002C5301">
      <w:pPr>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i/>
          <w:iCs/>
          <w:color w:val="AEAEAE"/>
          <w:kern w:val="0"/>
          <w:sz w:val="27"/>
          <w:szCs w:val="27"/>
          <w:lang w:val="en-IN" w:eastAsia="en-IN"/>
        </w:rPr>
        <w:t xml:space="preserve">// calculating salary - part time employee </w:t>
      </w:r>
    </w:p>
    <w:p w14:paraId="58029F5E" w14:textId="77777777" w:rsidR="002C5301" w:rsidRPr="002C5301" w:rsidRDefault="002C5301" w:rsidP="002C5301">
      <w:pPr>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t>}</w:t>
      </w:r>
    </w:p>
    <w:p w14:paraId="77A8C544" w14:textId="77777777" w:rsidR="002C5301" w:rsidRPr="002C5301" w:rsidRDefault="002C5301" w:rsidP="002C5301">
      <w:pPr>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 </w:t>
      </w:r>
    </w:p>
    <w:p w14:paraId="20A4C607" w14:textId="77777777" w:rsidR="002C5301" w:rsidRPr="002C5301" w:rsidRDefault="002C5301" w:rsidP="002C5301">
      <w:pPr>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E28964"/>
          <w:kern w:val="0"/>
          <w:sz w:val="27"/>
          <w:szCs w:val="27"/>
          <w:lang w:val="en-IN" w:eastAsia="en-IN"/>
        </w:rPr>
        <w:t>public</w:t>
      </w:r>
      <w:r w:rsidRPr="002C5301">
        <w:rPr>
          <w:rFonts w:ascii="Courier New" w:eastAsia="Times New Roman" w:hAnsi="Courier New" w:cs="Courier New"/>
          <w:color w:val="FFFFFF"/>
          <w:kern w:val="0"/>
          <w:sz w:val="27"/>
          <w:szCs w:val="27"/>
          <w:lang w:val="en-IN" w:eastAsia="en-IN"/>
        </w:rPr>
        <w:t xml:space="preserve"> </w:t>
      </w:r>
      <w:r w:rsidRPr="002C5301">
        <w:rPr>
          <w:rFonts w:ascii="Courier New" w:eastAsia="Times New Roman" w:hAnsi="Courier New" w:cs="Courier New"/>
          <w:color w:val="E28964"/>
          <w:kern w:val="0"/>
          <w:sz w:val="27"/>
          <w:szCs w:val="27"/>
          <w:lang w:val="en-IN" w:eastAsia="en-IN"/>
        </w:rPr>
        <w:t>double</w:t>
      </w:r>
      <w:r w:rsidRPr="002C5301">
        <w:rPr>
          <w:rFonts w:ascii="Courier New" w:eastAsia="Times New Roman" w:hAnsi="Courier New" w:cs="Courier New"/>
          <w:color w:val="FFFFFF"/>
          <w:kern w:val="0"/>
          <w:sz w:val="27"/>
          <w:szCs w:val="27"/>
          <w:lang w:val="en-IN" w:eastAsia="en-IN"/>
        </w:rPr>
        <w:t xml:space="preserve"> </w:t>
      </w:r>
      <w:proofErr w:type="gramStart"/>
      <w:r w:rsidRPr="002C5301">
        <w:rPr>
          <w:rFonts w:ascii="Courier New" w:eastAsia="Times New Roman" w:hAnsi="Courier New" w:cs="Courier New"/>
          <w:color w:val="FFFFFF"/>
          <w:kern w:val="0"/>
          <w:sz w:val="27"/>
          <w:szCs w:val="27"/>
          <w:lang w:val="en-IN" w:eastAsia="en-IN"/>
        </w:rPr>
        <w:t>deductFoodFee(</w:t>
      </w:r>
      <w:proofErr w:type="gramEnd"/>
      <w:r w:rsidRPr="002C5301">
        <w:rPr>
          <w:rFonts w:ascii="Courier New" w:eastAsia="Times New Roman" w:hAnsi="Courier New" w:cs="Courier New"/>
          <w:color w:val="FFFFFF"/>
          <w:kern w:val="0"/>
          <w:sz w:val="27"/>
          <w:szCs w:val="27"/>
          <w:lang w:val="en-IN" w:eastAsia="en-IN"/>
        </w:rPr>
        <w:t>) {</w:t>
      </w:r>
    </w:p>
    <w:p w14:paraId="6C4DCBFD" w14:textId="77777777" w:rsidR="002C5301" w:rsidRPr="002C5301" w:rsidRDefault="002C5301" w:rsidP="002C5301">
      <w:pPr>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color w:val="FFFFFF"/>
          <w:kern w:val="0"/>
          <w:sz w:val="27"/>
          <w:szCs w:val="27"/>
          <w:lang w:val="en-IN" w:eastAsia="en-IN"/>
        </w:rPr>
        <w:tab/>
      </w:r>
      <w:r w:rsidRPr="002C5301">
        <w:rPr>
          <w:rFonts w:ascii="Courier New" w:eastAsia="Times New Roman" w:hAnsi="Courier New" w:cs="Courier New"/>
          <w:i/>
          <w:iCs/>
          <w:color w:val="AEAEAE"/>
          <w:kern w:val="0"/>
          <w:sz w:val="27"/>
          <w:szCs w:val="27"/>
          <w:lang w:val="en-IN" w:eastAsia="en-IN"/>
        </w:rPr>
        <w:t>// deducting food fee - part time employee</w:t>
      </w:r>
    </w:p>
    <w:p w14:paraId="7F9793C1" w14:textId="77777777" w:rsidR="002C5301" w:rsidRPr="002C5301" w:rsidRDefault="002C5301" w:rsidP="002C5301">
      <w:pPr>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ab/>
        <w:t>}</w:t>
      </w:r>
    </w:p>
    <w:p w14:paraId="750C5436" w14:textId="77777777" w:rsidR="002C5301" w:rsidRPr="002C5301" w:rsidRDefault="002C5301" w:rsidP="002C5301">
      <w:pPr>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color w:val="FFFFFF"/>
          <w:kern w:val="0"/>
          <w:sz w:val="27"/>
          <w:szCs w:val="27"/>
          <w:lang w:val="en-IN" w:eastAsia="en-IN"/>
        </w:rPr>
        <w:t>}</w:t>
      </w:r>
    </w:p>
    <w:p w14:paraId="75079A9E" w14:textId="4232D35A" w:rsidR="002C5301" w:rsidRPr="002C5301" w:rsidRDefault="002C5301" w:rsidP="002C5301">
      <w:pPr>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C5301">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7D9D02A" wp14:editId="0796E098">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F08DF"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30307B"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After seeing what default methods can do, here are some observations:</w:t>
      </w:r>
    </w:p>
    <w:p w14:paraId="4DC0BF0A" w14:textId="77777777" w:rsidR="00FC34DD" w:rsidRPr="00FC34DD" w:rsidRDefault="00FC34DD" w:rsidP="00FC34DD">
      <w:pPr>
        <w:numPr>
          <w:ilvl w:val="0"/>
          <w:numId w:val="43"/>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Default methods link down the variances between interfaces and abstract classes.</w:t>
      </w:r>
    </w:p>
    <w:p w14:paraId="766DD319" w14:textId="77777777" w:rsidR="00FC34DD" w:rsidRPr="00FC34DD" w:rsidRDefault="00FC34DD" w:rsidP="00FC34DD">
      <w:pPr>
        <w:numPr>
          <w:ilvl w:val="0"/>
          <w:numId w:val="43"/>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They help removing the base implementation classes. The interface provides the default implementation and the classes can choose which one to override.</w:t>
      </w:r>
    </w:p>
    <w:p w14:paraId="6E485892" w14:textId="77777777" w:rsidR="00FC34DD" w:rsidRPr="00FC34DD" w:rsidRDefault="00FC34DD" w:rsidP="00FC34DD">
      <w:pPr>
        <w:numPr>
          <w:ilvl w:val="0"/>
          <w:numId w:val="43"/>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If there is a method in any class of the same inheritance hierarchy that matches the signature of the default method, then the interface's default method becomes irrelevant.</w:t>
      </w:r>
    </w:p>
    <w:p w14:paraId="687AC7DB" w14:textId="77777777" w:rsidR="00FC34DD" w:rsidRPr="00FC34DD" w:rsidRDefault="00FC34DD" w:rsidP="00FC34DD">
      <w:pPr>
        <w:numPr>
          <w:ilvl w:val="0"/>
          <w:numId w:val="43"/>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xml:space="preserve">A default method cannot override methods from </w:t>
      </w:r>
      <w:proofErr w:type="gramStart"/>
      <w:r w:rsidRPr="00FC34DD">
        <w:rPr>
          <w:rFonts w:ascii="Roboto" w:eastAsia="Times New Roman" w:hAnsi="Roboto" w:cs="Times New Roman"/>
          <w:color w:val="01014A"/>
          <w:kern w:val="0"/>
          <w:sz w:val="27"/>
          <w:szCs w:val="27"/>
          <w:lang w:val="en-IN" w:eastAsia="en-IN"/>
        </w:rPr>
        <w:t>java.lang</w:t>
      </w:r>
      <w:proofErr w:type="gramEnd"/>
      <w:r w:rsidRPr="00FC34DD">
        <w:rPr>
          <w:rFonts w:ascii="Roboto" w:eastAsia="Times New Roman" w:hAnsi="Roboto" w:cs="Times New Roman"/>
          <w:color w:val="01014A"/>
          <w:kern w:val="0"/>
          <w:sz w:val="27"/>
          <w:szCs w:val="27"/>
          <w:lang w:val="en-IN" w:eastAsia="en-IN"/>
        </w:rPr>
        <w:t>.Object</w:t>
      </w:r>
    </w:p>
    <w:p w14:paraId="49520F46" w14:textId="77777777" w:rsidR="00FC34DD" w:rsidRPr="00FC34DD" w:rsidRDefault="00FC34DD" w:rsidP="00FC34DD">
      <w:pPr>
        <w:numPr>
          <w:ilvl w:val="0"/>
          <w:numId w:val="43"/>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Default methods also helps avoiding utility classes. For example, all Collections class methods provide default methods in the Collection interface.</w:t>
      </w:r>
    </w:p>
    <w:p w14:paraId="6C20CDCA"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4183A4A9"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lastRenderedPageBreak/>
        <w:t>The major reason for presenting default methods was to improve the Collections API to have a support for lambda expressions.</w:t>
      </w:r>
    </w:p>
    <w:p w14:paraId="7250BEFC"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The following methods are added as default methods in Java 8:</w:t>
      </w:r>
    </w:p>
    <w:p w14:paraId="1EBBB05A"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1723"/>
        <w:gridCol w:w="9061"/>
      </w:tblGrid>
      <w:tr w:rsidR="00FC34DD" w:rsidRPr="00FC34DD" w14:paraId="10A7F79E" w14:textId="77777777" w:rsidTr="00FC34DD">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692844"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b/>
                <w:bCs/>
                <w:color w:val="auto"/>
                <w:kern w:val="0"/>
                <w:szCs w:val="24"/>
                <w:lang w:val="en-IN" w:eastAsia="en-IN"/>
              </w:rPr>
              <w:t>Class/Interface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3A7BB0"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b/>
                <w:bCs/>
                <w:color w:val="auto"/>
                <w:kern w:val="0"/>
                <w:szCs w:val="24"/>
                <w:lang w:val="en-IN" w:eastAsia="en-IN"/>
              </w:rPr>
              <w:t>New Methods</w:t>
            </w:r>
          </w:p>
        </w:tc>
      </w:tr>
      <w:tr w:rsidR="00FC34DD" w:rsidRPr="00FC34DD" w14:paraId="145B47A3" w14:textId="77777777" w:rsidTr="00FC34DD">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D3125C"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Map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742279"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getOrDefault, forEach, compute, computeIfAbsent, computeIfPresent, merge, putIfAbsent, remove, replace, replaceAll</w:t>
            </w:r>
          </w:p>
        </w:tc>
      </w:tr>
      <w:tr w:rsidR="00FC34DD" w:rsidRPr="00FC34DD" w14:paraId="6ECA1242" w14:textId="77777777" w:rsidTr="00FC34DD">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D7FD3A"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Iterable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1A58B6"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forEach, spliterator</w:t>
            </w:r>
          </w:p>
        </w:tc>
      </w:tr>
      <w:tr w:rsidR="00FC34DD" w:rsidRPr="00FC34DD" w14:paraId="23240BB8" w14:textId="77777777" w:rsidTr="00FC34DD">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2B6D81"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Iterator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14CDB2"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forEachRemaining</w:t>
            </w:r>
          </w:p>
        </w:tc>
      </w:tr>
      <w:tr w:rsidR="00FC34DD" w:rsidRPr="00FC34DD" w14:paraId="3EF4E5F4" w14:textId="77777777" w:rsidTr="00FC34DD">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E2549B"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Collection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D49214"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removeIf, stream, parallelStream</w:t>
            </w:r>
          </w:p>
        </w:tc>
      </w:tr>
      <w:tr w:rsidR="00FC34DD" w:rsidRPr="00FC34DD" w14:paraId="52F7AAD5" w14:textId="77777777" w:rsidTr="00FC34DD">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268F91"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5E83EB"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replaceAll, sort</w:t>
            </w:r>
          </w:p>
        </w:tc>
      </w:tr>
      <w:tr w:rsidR="00FC34DD" w:rsidRPr="00FC34DD" w14:paraId="105EABC2" w14:textId="77777777" w:rsidTr="00FC34DD">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618CC4"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BitSet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61F771" w14:textId="77777777" w:rsidR="00FC34DD" w:rsidRPr="00FC34DD" w:rsidRDefault="00FC34DD" w:rsidP="00FC34DD">
            <w:pPr>
              <w:spacing w:before="0" w:after="0"/>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stream</w:t>
            </w:r>
          </w:p>
        </w:tc>
      </w:tr>
    </w:tbl>
    <w:p w14:paraId="1AEFE5B4" w14:textId="77777777" w:rsidR="00FC34DD" w:rsidRPr="00FC34DD" w:rsidRDefault="00FC34DD" w:rsidP="00FC34DD">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004BF506"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78E6CDA6"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xml:space="preserve">Some very good examples of default methods are in Java SE 8 itself. For instance, the List interface did not have </w:t>
      </w:r>
      <w:proofErr w:type="gramStart"/>
      <w:r w:rsidRPr="00FC34DD">
        <w:rPr>
          <w:rFonts w:ascii="Roboto" w:eastAsia="Times New Roman" w:hAnsi="Roboto" w:cs="Times New Roman"/>
          <w:color w:val="01014A"/>
          <w:kern w:val="0"/>
          <w:sz w:val="27"/>
          <w:szCs w:val="27"/>
          <w:lang w:val="en-IN" w:eastAsia="en-IN"/>
        </w:rPr>
        <w:t>forEach(</w:t>
      </w:r>
      <w:proofErr w:type="gramEnd"/>
      <w:r w:rsidRPr="00FC34DD">
        <w:rPr>
          <w:rFonts w:ascii="Roboto" w:eastAsia="Times New Roman" w:hAnsi="Roboto" w:cs="Times New Roman"/>
          <w:color w:val="01014A"/>
          <w:kern w:val="0"/>
          <w:sz w:val="27"/>
          <w:szCs w:val="27"/>
          <w:lang w:val="en-IN" w:eastAsia="en-IN"/>
        </w:rPr>
        <w:t>) or sort() methods. Moreover, simply adding them to the interface would break the existing implementations.</w:t>
      </w:r>
    </w:p>
    <w:p w14:paraId="496C4D98"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Java 8 has allowed these methods to have their default implementations, and does not mandate the implementing classes to re-define them.</w:t>
      </w:r>
    </w:p>
    <w:p w14:paraId="5AE99676"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4E3E0954"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Here is a comparison showing how a list can be sorted in previous Java versions and in Java 8:</w:t>
      </w:r>
    </w:p>
    <w:tbl>
      <w:tblPr>
        <w:tblW w:w="0" w:type="auto"/>
        <w:jc w:val="center"/>
        <w:tblCellSpacing w:w="5" w:type="dxa"/>
        <w:shd w:val="clear" w:color="auto" w:fill="FFFFFF"/>
        <w:tblCellMar>
          <w:top w:w="10" w:type="dxa"/>
          <w:left w:w="10" w:type="dxa"/>
          <w:bottom w:w="10" w:type="dxa"/>
          <w:right w:w="10" w:type="dxa"/>
        </w:tblCellMar>
        <w:tblLook w:val="04A0" w:firstRow="1" w:lastRow="0" w:firstColumn="1" w:lastColumn="0" w:noHBand="0" w:noVBand="1"/>
      </w:tblPr>
      <w:tblGrid>
        <w:gridCol w:w="5773"/>
        <w:gridCol w:w="5027"/>
      </w:tblGrid>
      <w:tr w:rsidR="00FC34DD" w:rsidRPr="00FC34DD" w14:paraId="528DC3FA" w14:textId="77777777" w:rsidTr="00FC34DD">
        <w:trPr>
          <w:tblCellSpacing w:w="5" w:type="dxa"/>
          <w:jc w:val="center"/>
        </w:trPr>
        <w:tc>
          <w:tcPr>
            <w:tcW w:w="0" w:type="auto"/>
            <w:shd w:val="clear" w:color="auto" w:fill="FFFFFF"/>
            <w:vAlign w:val="center"/>
            <w:hideMark/>
          </w:tcPr>
          <w:p w14:paraId="3CF8BAE6" w14:textId="77777777" w:rsidR="00FC34DD" w:rsidRPr="00FC34DD" w:rsidRDefault="00FC34DD" w:rsidP="00FC34DD">
            <w:pPr>
              <w:spacing w:before="100" w:beforeAutospacing="1" w:after="100" w:afterAutospacing="1"/>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Before Java SE 8</w:t>
            </w:r>
          </w:p>
          <w:p w14:paraId="2D26EC29" w14:textId="77777777" w:rsidR="00FC34DD" w:rsidRPr="00FC34DD" w:rsidRDefault="00FC34DD" w:rsidP="00FC34DD">
            <w:pPr>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color w:val="89BDFF"/>
                <w:kern w:val="0"/>
                <w:szCs w:val="24"/>
                <w:lang w:val="en-IN" w:eastAsia="en-IN"/>
              </w:rPr>
              <w:t>List</w:t>
            </w:r>
            <w:r w:rsidRPr="00FC34DD">
              <w:rPr>
                <w:rFonts w:ascii="Courier New" w:eastAsia="Times New Roman" w:hAnsi="Courier New" w:cs="Courier New"/>
                <w:color w:val="FFFFFF"/>
                <w:kern w:val="0"/>
                <w:szCs w:val="24"/>
                <w:lang w:val="en-IN" w:eastAsia="en-IN"/>
              </w:rPr>
              <w:t>&lt;</w:t>
            </w:r>
            <w:r w:rsidRPr="00FC34DD">
              <w:rPr>
                <w:rFonts w:ascii="Courier New" w:eastAsia="Times New Roman" w:hAnsi="Courier New" w:cs="Courier New"/>
                <w:color w:val="89BDFF"/>
                <w:kern w:val="0"/>
                <w:szCs w:val="24"/>
                <w:lang w:val="en-IN" w:eastAsia="en-IN"/>
              </w:rPr>
              <w:t>Employee</w:t>
            </w:r>
            <w:r w:rsidRPr="00FC34DD">
              <w:rPr>
                <w:rFonts w:ascii="Courier New" w:eastAsia="Times New Roman" w:hAnsi="Courier New" w:cs="Courier New"/>
                <w:color w:val="FFFFFF"/>
                <w:kern w:val="0"/>
                <w:szCs w:val="24"/>
                <w:lang w:val="en-IN" w:eastAsia="en-IN"/>
              </w:rPr>
              <w:t xml:space="preserve">&gt; empList = </w:t>
            </w:r>
            <w:r w:rsidRPr="00FC34DD">
              <w:rPr>
                <w:rFonts w:ascii="Courier New" w:eastAsia="Times New Roman" w:hAnsi="Courier New" w:cs="Courier New"/>
                <w:color w:val="E28964"/>
                <w:kern w:val="0"/>
                <w:szCs w:val="24"/>
                <w:lang w:val="en-IN" w:eastAsia="en-IN"/>
              </w:rPr>
              <w:t>new</w:t>
            </w:r>
            <w:r w:rsidRPr="00FC34DD">
              <w:rPr>
                <w:rFonts w:ascii="Courier New" w:eastAsia="Times New Roman" w:hAnsi="Courier New" w:cs="Courier New"/>
                <w:color w:val="FFFFFF"/>
                <w:kern w:val="0"/>
                <w:szCs w:val="24"/>
                <w:lang w:val="en-IN" w:eastAsia="en-IN"/>
              </w:rPr>
              <w:t xml:space="preserve"> </w:t>
            </w:r>
            <w:r w:rsidRPr="00FC34DD">
              <w:rPr>
                <w:rFonts w:ascii="Courier New" w:eastAsia="Times New Roman" w:hAnsi="Courier New" w:cs="Courier New"/>
                <w:color w:val="89BDFF"/>
                <w:kern w:val="0"/>
                <w:szCs w:val="24"/>
                <w:lang w:val="en-IN" w:eastAsia="en-IN"/>
              </w:rPr>
              <w:t>ArrayList</w:t>
            </w:r>
            <w:r w:rsidRPr="00FC34DD">
              <w:rPr>
                <w:rFonts w:ascii="Courier New" w:eastAsia="Times New Roman" w:hAnsi="Courier New" w:cs="Courier New"/>
                <w:color w:val="FFFFFF"/>
                <w:kern w:val="0"/>
                <w:szCs w:val="24"/>
                <w:lang w:val="en-IN" w:eastAsia="en-IN"/>
              </w:rPr>
              <w:t>&lt;</w:t>
            </w:r>
            <w:proofErr w:type="gramStart"/>
            <w:r w:rsidRPr="00FC34DD">
              <w:rPr>
                <w:rFonts w:ascii="Courier New" w:eastAsia="Times New Roman" w:hAnsi="Courier New" w:cs="Courier New"/>
                <w:color w:val="FFFFFF"/>
                <w:kern w:val="0"/>
                <w:szCs w:val="24"/>
                <w:lang w:val="en-IN" w:eastAsia="en-IN"/>
              </w:rPr>
              <w:t>&gt;(</w:t>
            </w:r>
            <w:proofErr w:type="gramEnd"/>
            <w:r w:rsidRPr="00FC34DD">
              <w:rPr>
                <w:rFonts w:ascii="Courier New" w:eastAsia="Times New Roman" w:hAnsi="Courier New" w:cs="Courier New"/>
                <w:color w:val="FFFFFF"/>
                <w:kern w:val="0"/>
                <w:szCs w:val="24"/>
                <w:lang w:val="en-IN" w:eastAsia="en-IN"/>
              </w:rPr>
              <w:t>);</w:t>
            </w:r>
          </w:p>
          <w:p w14:paraId="493EBC3B" w14:textId="77777777" w:rsidR="00FC34DD" w:rsidRPr="00FC34DD" w:rsidRDefault="00FC34DD" w:rsidP="00FC34DD">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i/>
                <w:iCs/>
                <w:color w:val="AEAEAE"/>
                <w:kern w:val="0"/>
                <w:szCs w:val="24"/>
                <w:lang w:val="en-IN" w:eastAsia="en-IN"/>
              </w:rPr>
              <w:t>// Code to add employees to empList</w:t>
            </w:r>
          </w:p>
          <w:p w14:paraId="06C80D63" w14:textId="77777777" w:rsidR="00FC34DD" w:rsidRPr="00FC34DD" w:rsidRDefault="00FC34DD" w:rsidP="00FC34DD">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i/>
                <w:iCs/>
                <w:color w:val="AEAEAE"/>
                <w:kern w:val="0"/>
                <w:szCs w:val="24"/>
                <w:lang w:val="en-IN" w:eastAsia="en-IN"/>
              </w:rPr>
              <w:t>// Sorting empList using a comparator</w:t>
            </w:r>
          </w:p>
          <w:p w14:paraId="43B63C4C" w14:textId="77777777" w:rsidR="00FC34DD" w:rsidRPr="00FC34DD" w:rsidRDefault="00FC34DD" w:rsidP="00FC34DD">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color w:val="FFFFFF"/>
                <w:kern w:val="0"/>
                <w:szCs w:val="24"/>
                <w:lang w:val="en-IN" w:eastAsia="en-IN"/>
              </w:rPr>
              <w:t> </w:t>
            </w:r>
          </w:p>
          <w:p w14:paraId="41340554" w14:textId="77777777" w:rsidR="00FC34DD" w:rsidRPr="00FC34DD" w:rsidRDefault="00FC34DD" w:rsidP="00FC34DD">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color w:val="89BDFF"/>
                <w:kern w:val="0"/>
                <w:szCs w:val="24"/>
                <w:lang w:val="en-IN" w:eastAsia="en-IN"/>
              </w:rPr>
              <w:t>Collections</w:t>
            </w:r>
            <w:r w:rsidRPr="00FC34DD">
              <w:rPr>
                <w:rFonts w:ascii="Courier New" w:eastAsia="Times New Roman" w:hAnsi="Courier New" w:cs="Courier New"/>
                <w:color w:val="FFFFFF"/>
                <w:kern w:val="0"/>
                <w:szCs w:val="24"/>
                <w:lang w:val="en-IN" w:eastAsia="en-IN"/>
              </w:rPr>
              <w:t xml:space="preserve">.sort(empList, </w:t>
            </w:r>
            <w:r w:rsidRPr="00FC34DD">
              <w:rPr>
                <w:rFonts w:ascii="Courier New" w:eastAsia="Times New Roman" w:hAnsi="Courier New" w:cs="Courier New"/>
                <w:color w:val="E28964"/>
                <w:kern w:val="0"/>
                <w:szCs w:val="24"/>
                <w:lang w:val="en-IN" w:eastAsia="en-IN"/>
              </w:rPr>
              <w:t>new</w:t>
            </w:r>
            <w:r w:rsidRPr="00FC34DD">
              <w:rPr>
                <w:rFonts w:ascii="Courier New" w:eastAsia="Times New Roman" w:hAnsi="Courier New" w:cs="Courier New"/>
                <w:color w:val="FFFFFF"/>
                <w:kern w:val="0"/>
                <w:szCs w:val="24"/>
                <w:lang w:val="en-IN" w:eastAsia="en-IN"/>
              </w:rPr>
              <w:t xml:space="preserve"> </w:t>
            </w:r>
            <w:proofErr w:type="gramStart"/>
            <w:r w:rsidRPr="00FC34DD">
              <w:rPr>
                <w:rFonts w:ascii="Courier New" w:eastAsia="Times New Roman" w:hAnsi="Courier New" w:cs="Courier New"/>
                <w:color w:val="89BDFF"/>
                <w:kern w:val="0"/>
                <w:szCs w:val="24"/>
                <w:lang w:val="en-IN" w:eastAsia="en-IN"/>
              </w:rPr>
              <w:t>EmployeeComparator</w:t>
            </w:r>
            <w:r w:rsidRPr="00FC34DD">
              <w:rPr>
                <w:rFonts w:ascii="Courier New" w:eastAsia="Times New Roman" w:hAnsi="Courier New" w:cs="Courier New"/>
                <w:color w:val="FFFFFF"/>
                <w:kern w:val="0"/>
                <w:szCs w:val="24"/>
                <w:lang w:val="en-IN" w:eastAsia="en-IN"/>
              </w:rPr>
              <w:t>(</w:t>
            </w:r>
            <w:proofErr w:type="gramEnd"/>
            <w:r w:rsidRPr="00FC34DD">
              <w:rPr>
                <w:rFonts w:ascii="Courier New" w:eastAsia="Times New Roman" w:hAnsi="Courier New" w:cs="Courier New"/>
                <w:color w:val="FFFFFF"/>
                <w:kern w:val="0"/>
                <w:szCs w:val="24"/>
                <w:lang w:val="en-IN" w:eastAsia="en-IN"/>
              </w:rPr>
              <w:t>));</w:t>
            </w:r>
          </w:p>
          <w:p w14:paraId="03BD3991" w14:textId="0EDEF508" w:rsidR="00FC34DD" w:rsidRPr="00FC34DD" w:rsidRDefault="00FC34DD" w:rsidP="00FC34DD">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noProof/>
                <w:color w:val="555555"/>
                <w:kern w:val="0"/>
                <w:szCs w:val="24"/>
                <w:lang w:val="en-IN" w:eastAsia="en-IN"/>
              </w:rPr>
              <mc:AlternateContent>
                <mc:Choice Requires="wps">
                  <w:drawing>
                    <wp:inline distT="0" distB="0" distL="0" distR="0" wp14:anchorId="67B2A20E" wp14:editId="2FE8BE72">
                      <wp:extent cx="304800" cy="304800"/>
                      <wp:effectExtent l="0" t="0" r="0" b="0"/>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99CC29"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shd w:val="clear" w:color="auto" w:fill="FFFFFF"/>
            <w:vAlign w:val="center"/>
            <w:hideMark/>
          </w:tcPr>
          <w:p w14:paraId="0D561F2F" w14:textId="77777777" w:rsidR="00FC34DD" w:rsidRPr="00FC34DD" w:rsidRDefault="00FC34DD" w:rsidP="00FC34DD">
            <w:pPr>
              <w:spacing w:before="100" w:beforeAutospacing="1" w:after="100" w:afterAutospacing="1"/>
              <w:ind w:left="0" w:right="0"/>
              <w:rPr>
                <w:rFonts w:ascii="Roboto" w:eastAsia="Times New Roman" w:hAnsi="Roboto" w:cs="Times New Roman"/>
                <w:color w:val="auto"/>
                <w:kern w:val="0"/>
                <w:szCs w:val="24"/>
                <w:lang w:val="en-IN" w:eastAsia="en-IN"/>
              </w:rPr>
            </w:pPr>
            <w:r w:rsidRPr="00FC34DD">
              <w:rPr>
                <w:rFonts w:ascii="Roboto" w:eastAsia="Times New Roman" w:hAnsi="Roboto" w:cs="Times New Roman"/>
                <w:color w:val="auto"/>
                <w:kern w:val="0"/>
                <w:szCs w:val="24"/>
                <w:lang w:val="en-IN" w:eastAsia="en-IN"/>
              </w:rPr>
              <w:t>Since Java SE 8</w:t>
            </w:r>
          </w:p>
          <w:p w14:paraId="3BF707B2" w14:textId="77777777" w:rsidR="00FC34DD" w:rsidRPr="00FC34DD" w:rsidRDefault="00FC34DD" w:rsidP="00FC34DD">
            <w:pPr>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color w:val="89BDFF"/>
                <w:kern w:val="0"/>
                <w:szCs w:val="24"/>
                <w:lang w:val="en-IN" w:eastAsia="en-IN"/>
              </w:rPr>
              <w:t>List</w:t>
            </w:r>
            <w:r w:rsidRPr="00FC34DD">
              <w:rPr>
                <w:rFonts w:ascii="Courier New" w:eastAsia="Times New Roman" w:hAnsi="Courier New" w:cs="Courier New"/>
                <w:color w:val="FFFFFF"/>
                <w:kern w:val="0"/>
                <w:szCs w:val="24"/>
                <w:lang w:val="en-IN" w:eastAsia="en-IN"/>
              </w:rPr>
              <w:t>&lt;</w:t>
            </w:r>
            <w:r w:rsidRPr="00FC34DD">
              <w:rPr>
                <w:rFonts w:ascii="Courier New" w:eastAsia="Times New Roman" w:hAnsi="Courier New" w:cs="Courier New"/>
                <w:color w:val="89BDFF"/>
                <w:kern w:val="0"/>
                <w:szCs w:val="24"/>
                <w:lang w:val="en-IN" w:eastAsia="en-IN"/>
              </w:rPr>
              <w:t>Employee</w:t>
            </w:r>
            <w:r w:rsidRPr="00FC34DD">
              <w:rPr>
                <w:rFonts w:ascii="Courier New" w:eastAsia="Times New Roman" w:hAnsi="Courier New" w:cs="Courier New"/>
                <w:color w:val="FFFFFF"/>
                <w:kern w:val="0"/>
                <w:szCs w:val="24"/>
                <w:lang w:val="en-IN" w:eastAsia="en-IN"/>
              </w:rPr>
              <w:t xml:space="preserve">&gt; empList = </w:t>
            </w:r>
            <w:r w:rsidRPr="00FC34DD">
              <w:rPr>
                <w:rFonts w:ascii="Courier New" w:eastAsia="Times New Roman" w:hAnsi="Courier New" w:cs="Courier New"/>
                <w:color w:val="E28964"/>
                <w:kern w:val="0"/>
                <w:szCs w:val="24"/>
                <w:lang w:val="en-IN" w:eastAsia="en-IN"/>
              </w:rPr>
              <w:t>new</w:t>
            </w:r>
            <w:r w:rsidRPr="00FC34DD">
              <w:rPr>
                <w:rFonts w:ascii="Courier New" w:eastAsia="Times New Roman" w:hAnsi="Courier New" w:cs="Courier New"/>
                <w:color w:val="FFFFFF"/>
                <w:kern w:val="0"/>
                <w:szCs w:val="24"/>
                <w:lang w:val="en-IN" w:eastAsia="en-IN"/>
              </w:rPr>
              <w:t xml:space="preserve"> </w:t>
            </w:r>
            <w:r w:rsidRPr="00FC34DD">
              <w:rPr>
                <w:rFonts w:ascii="Courier New" w:eastAsia="Times New Roman" w:hAnsi="Courier New" w:cs="Courier New"/>
                <w:color w:val="89BDFF"/>
                <w:kern w:val="0"/>
                <w:szCs w:val="24"/>
                <w:lang w:val="en-IN" w:eastAsia="en-IN"/>
              </w:rPr>
              <w:t>ArrayList</w:t>
            </w:r>
            <w:r w:rsidRPr="00FC34DD">
              <w:rPr>
                <w:rFonts w:ascii="Courier New" w:eastAsia="Times New Roman" w:hAnsi="Courier New" w:cs="Courier New"/>
                <w:color w:val="FFFFFF"/>
                <w:kern w:val="0"/>
                <w:szCs w:val="24"/>
                <w:lang w:val="en-IN" w:eastAsia="en-IN"/>
              </w:rPr>
              <w:t>&lt;</w:t>
            </w:r>
            <w:proofErr w:type="gramStart"/>
            <w:r w:rsidRPr="00FC34DD">
              <w:rPr>
                <w:rFonts w:ascii="Courier New" w:eastAsia="Times New Roman" w:hAnsi="Courier New" w:cs="Courier New"/>
                <w:color w:val="FFFFFF"/>
                <w:kern w:val="0"/>
                <w:szCs w:val="24"/>
                <w:lang w:val="en-IN" w:eastAsia="en-IN"/>
              </w:rPr>
              <w:t>&gt;(</w:t>
            </w:r>
            <w:proofErr w:type="gramEnd"/>
            <w:r w:rsidRPr="00FC34DD">
              <w:rPr>
                <w:rFonts w:ascii="Courier New" w:eastAsia="Times New Roman" w:hAnsi="Courier New" w:cs="Courier New"/>
                <w:color w:val="FFFFFF"/>
                <w:kern w:val="0"/>
                <w:szCs w:val="24"/>
                <w:lang w:val="en-IN" w:eastAsia="en-IN"/>
              </w:rPr>
              <w:t>);</w:t>
            </w:r>
          </w:p>
          <w:p w14:paraId="0EEF054B" w14:textId="77777777" w:rsidR="00FC34DD" w:rsidRPr="00FC34DD" w:rsidRDefault="00FC34DD" w:rsidP="00FC34DD">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i/>
                <w:iCs/>
                <w:color w:val="AEAEAE"/>
                <w:kern w:val="0"/>
                <w:szCs w:val="24"/>
                <w:lang w:val="en-IN" w:eastAsia="en-IN"/>
              </w:rPr>
              <w:t>// Code to add employees to empList</w:t>
            </w:r>
          </w:p>
          <w:p w14:paraId="02AAC89F" w14:textId="77777777" w:rsidR="00FC34DD" w:rsidRPr="00FC34DD" w:rsidRDefault="00FC34DD" w:rsidP="00FC34DD">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i/>
                <w:iCs/>
                <w:color w:val="AEAEAE"/>
                <w:kern w:val="0"/>
                <w:szCs w:val="24"/>
                <w:lang w:val="en-IN" w:eastAsia="en-IN"/>
              </w:rPr>
              <w:t>// Sorting empList using a comparator</w:t>
            </w:r>
          </w:p>
          <w:p w14:paraId="6CDF1BFA" w14:textId="77777777" w:rsidR="00FC34DD" w:rsidRPr="00FC34DD" w:rsidRDefault="00FC34DD" w:rsidP="00FC34DD">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color w:val="FFFFFF"/>
                <w:kern w:val="0"/>
                <w:szCs w:val="24"/>
                <w:lang w:val="en-IN" w:eastAsia="en-IN"/>
              </w:rPr>
              <w:t> </w:t>
            </w:r>
          </w:p>
          <w:p w14:paraId="46414A12" w14:textId="77777777" w:rsidR="00FC34DD" w:rsidRPr="00FC34DD" w:rsidRDefault="00FC34DD" w:rsidP="00FC34DD">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color w:val="FFFFFF"/>
                <w:kern w:val="0"/>
                <w:szCs w:val="24"/>
                <w:lang w:val="en-IN" w:eastAsia="en-IN"/>
              </w:rPr>
              <w:t>empList.sort(</w:t>
            </w:r>
            <w:r w:rsidRPr="00FC34DD">
              <w:rPr>
                <w:rFonts w:ascii="Courier New" w:eastAsia="Times New Roman" w:hAnsi="Courier New" w:cs="Courier New"/>
                <w:color w:val="E28964"/>
                <w:kern w:val="0"/>
                <w:szCs w:val="24"/>
                <w:lang w:val="en-IN" w:eastAsia="en-IN"/>
              </w:rPr>
              <w:t>new</w:t>
            </w:r>
            <w:r w:rsidRPr="00FC34DD">
              <w:rPr>
                <w:rFonts w:ascii="Courier New" w:eastAsia="Times New Roman" w:hAnsi="Courier New" w:cs="Courier New"/>
                <w:color w:val="FFFFFF"/>
                <w:kern w:val="0"/>
                <w:szCs w:val="24"/>
                <w:lang w:val="en-IN" w:eastAsia="en-IN"/>
              </w:rPr>
              <w:t xml:space="preserve"> </w:t>
            </w:r>
            <w:proofErr w:type="gramStart"/>
            <w:r w:rsidRPr="00FC34DD">
              <w:rPr>
                <w:rFonts w:ascii="Courier New" w:eastAsia="Times New Roman" w:hAnsi="Courier New" w:cs="Courier New"/>
                <w:color w:val="89BDFF"/>
                <w:kern w:val="0"/>
                <w:szCs w:val="24"/>
                <w:lang w:val="en-IN" w:eastAsia="en-IN"/>
              </w:rPr>
              <w:t>EmployeeComparator</w:t>
            </w:r>
            <w:r w:rsidRPr="00FC34DD">
              <w:rPr>
                <w:rFonts w:ascii="Courier New" w:eastAsia="Times New Roman" w:hAnsi="Courier New" w:cs="Courier New"/>
                <w:color w:val="FFFFFF"/>
                <w:kern w:val="0"/>
                <w:szCs w:val="24"/>
                <w:lang w:val="en-IN" w:eastAsia="en-IN"/>
              </w:rPr>
              <w:t>(</w:t>
            </w:r>
            <w:proofErr w:type="gramEnd"/>
            <w:r w:rsidRPr="00FC34DD">
              <w:rPr>
                <w:rFonts w:ascii="Courier New" w:eastAsia="Times New Roman" w:hAnsi="Courier New" w:cs="Courier New"/>
                <w:color w:val="FFFFFF"/>
                <w:kern w:val="0"/>
                <w:szCs w:val="24"/>
                <w:lang w:val="en-IN" w:eastAsia="en-IN"/>
              </w:rPr>
              <w:t>));</w:t>
            </w:r>
          </w:p>
          <w:p w14:paraId="51C375DF" w14:textId="245E006C" w:rsidR="00FC34DD" w:rsidRPr="00FC34DD" w:rsidRDefault="00FC34DD" w:rsidP="00FC34DD">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Cs w:val="24"/>
                <w:lang w:val="en-IN" w:eastAsia="en-IN"/>
              </w:rPr>
            </w:pPr>
            <w:r w:rsidRPr="00FC34DD">
              <w:rPr>
                <w:rFonts w:ascii="Courier New" w:eastAsia="Times New Roman" w:hAnsi="Courier New" w:cs="Courier New"/>
                <w:noProof/>
                <w:color w:val="555555"/>
                <w:kern w:val="0"/>
                <w:szCs w:val="24"/>
                <w:lang w:val="en-IN" w:eastAsia="en-IN"/>
              </w:rPr>
              <mc:AlternateContent>
                <mc:Choice Requires="wps">
                  <w:drawing>
                    <wp:inline distT="0" distB="0" distL="0" distR="0" wp14:anchorId="4AFFDC36" wp14:editId="421B1769">
                      <wp:extent cx="304800" cy="304800"/>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6BB2EE"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r>
    </w:tbl>
    <w:p w14:paraId="23A4311A"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lastRenderedPageBreak/>
        <w:br/>
        <w:t>EmployeeComparator looks like below:</w:t>
      </w:r>
    </w:p>
    <w:p w14:paraId="6CFC7FC5" w14:textId="77777777" w:rsidR="00FC34DD" w:rsidRPr="00FC34DD" w:rsidRDefault="00FC34DD" w:rsidP="00FC34DD">
      <w:pPr>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class</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89BDFF"/>
          <w:kern w:val="0"/>
          <w:sz w:val="27"/>
          <w:szCs w:val="27"/>
          <w:lang w:val="en-IN" w:eastAsia="en-IN"/>
        </w:rPr>
        <w:t>EmployeeComparator</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implements</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89BDFF"/>
          <w:kern w:val="0"/>
          <w:sz w:val="27"/>
          <w:szCs w:val="27"/>
          <w:lang w:val="en-IN" w:eastAsia="en-IN"/>
        </w:rPr>
        <w:t>Comparator</w:t>
      </w:r>
      <w:r w:rsidRPr="00FC34DD">
        <w:rPr>
          <w:rFonts w:ascii="Courier New" w:eastAsia="Times New Roman" w:hAnsi="Courier New" w:cs="Courier New"/>
          <w:color w:val="FFFFFF"/>
          <w:kern w:val="0"/>
          <w:sz w:val="27"/>
          <w:szCs w:val="27"/>
          <w:lang w:val="en-IN" w:eastAsia="en-IN"/>
        </w:rPr>
        <w:t>&lt;</w:t>
      </w:r>
      <w:r w:rsidRPr="00FC34DD">
        <w:rPr>
          <w:rFonts w:ascii="Courier New" w:eastAsia="Times New Roman" w:hAnsi="Courier New" w:cs="Courier New"/>
          <w:color w:val="89BDFF"/>
          <w:kern w:val="0"/>
          <w:sz w:val="27"/>
          <w:szCs w:val="27"/>
          <w:lang w:val="en-IN" w:eastAsia="en-IN"/>
        </w:rPr>
        <w:t>Employee</w:t>
      </w:r>
      <w:r w:rsidRPr="00FC34DD">
        <w:rPr>
          <w:rFonts w:ascii="Courier New" w:eastAsia="Times New Roman" w:hAnsi="Courier New" w:cs="Courier New"/>
          <w:color w:val="FFFFFF"/>
          <w:kern w:val="0"/>
          <w:sz w:val="27"/>
          <w:szCs w:val="27"/>
          <w:lang w:val="en-IN" w:eastAsia="en-IN"/>
        </w:rPr>
        <w:t>&gt; {</w:t>
      </w:r>
    </w:p>
    <w:p w14:paraId="2DBE93CA" w14:textId="77777777" w:rsidR="00FC34DD" w:rsidRPr="00FC34DD" w:rsidRDefault="00FC34DD" w:rsidP="00FC34DD">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int</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FFFFFF"/>
          <w:kern w:val="0"/>
          <w:sz w:val="27"/>
          <w:szCs w:val="27"/>
          <w:lang w:val="en-IN" w:eastAsia="en-IN"/>
        </w:rPr>
        <w:t>compare(</w:t>
      </w:r>
      <w:proofErr w:type="gramEnd"/>
      <w:r w:rsidRPr="00FC34DD">
        <w:rPr>
          <w:rFonts w:ascii="Courier New" w:eastAsia="Times New Roman" w:hAnsi="Courier New" w:cs="Courier New"/>
          <w:color w:val="89BDFF"/>
          <w:kern w:val="0"/>
          <w:sz w:val="27"/>
          <w:szCs w:val="27"/>
          <w:lang w:val="en-IN" w:eastAsia="en-IN"/>
        </w:rPr>
        <w:t>Employee</w:t>
      </w:r>
      <w:r w:rsidRPr="00FC34DD">
        <w:rPr>
          <w:rFonts w:ascii="Courier New" w:eastAsia="Times New Roman" w:hAnsi="Courier New" w:cs="Courier New"/>
          <w:color w:val="FFFFFF"/>
          <w:kern w:val="0"/>
          <w:sz w:val="27"/>
          <w:szCs w:val="27"/>
          <w:lang w:val="en-IN" w:eastAsia="en-IN"/>
        </w:rPr>
        <w:t xml:space="preserve"> employee1, </w:t>
      </w:r>
      <w:r w:rsidRPr="00FC34DD">
        <w:rPr>
          <w:rFonts w:ascii="Courier New" w:eastAsia="Times New Roman" w:hAnsi="Courier New" w:cs="Courier New"/>
          <w:color w:val="89BDFF"/>
          <w:kern w:val="0"/>
          <w:sz w:val="27"/>
          <w:szCs w:val="27"/>
          <w:lang w:val="en-IN" w:eastAsia="en-IN"/>
        </w:rPr>
        <w:t>Employee</w:t>
      </w:r>
      <w:r w:rsidRPr="00FC34DD">
        <w:rPr>
          <w:rFonts w:ascii="Courier New" w:eastAsia="Times New Roman" w:hAnsi="Courier New" w:cs="Courier New"/>
          <w:color w:val="FFFFFF"/>
          <w:kern w:val="0"/>
          <w:sz w:val="27"/>
          <w:szCs w:val="27"/>
          <w:lang w:val="en-IN" w:eastAsia="en-IN"/>
        </w:rPr>
        <w:t xml:space="preserve"> employee2) {</w:t>
      </w:r>
    </w:p>
    <w:p w14:paraId="03388387" w14:textId="77777777" w:rsidR="00FC34DD" w:rsidRPr="00FC34DD" w:rsidRDefault="00FC34DD" w:rsidP="00FC34DD">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return</w:t>
      </w:r>
      <w:r w:rsidRPr="00FC34DD">
        <w:rPr>
          <w:rFonts w:ascii="Courier New" w:eastAsia="Times New Roman" w:hAnsi="Courier New" w:cs="Courier New"/>
          <w:color w:val="FFFFFF"/>
          <w:kern w:val="0"/>
          <w:sz w:val="27"/>
          <w:szCs w:val="27"/>
          <w:lang w:val="en-IN" w:eastAsia="en-IN"/>
        </w:rPr>
        <w:t xml:space="preserve"> employee1.getEmpNo(</w:t>
      </w:r>
      <w:proofErr w:type="gramStart"/>
      <w:r w:rsidRPr="00FC34DD">
        <w:rPr>
          <w:rFonts w:ascii="Courier New" w:eastAsia="Times New Roman" w:hAnsi="Courier New" w:cs="Courier New"/>
          <w:color w:val="FFFFFF"/>
          <w:kern w:val="0"/>
          <w:sz w:val="27"/>
          <w:szCs w:val="27"/>
          <w:lang w:val="en-IN" w:eastAsia="en-IN"/>
        </w:rPr>
        <w:t>).compareTo</w:t>
      </w:r>
      <w:proofErr w:type="gramEnd"/>
      <w:r w:rsidRPr="00FC34DD">
        <w:rPr>
          <w:rFonts w:ascii="Courier New" w:eastAsia="Times New Roman" w:hAnsi="Courier New" w:cs="Courier New"/>
          <w:color w:val="FFFFFF"/>
          <w:kern w:val="0"/>
          <w:sz w:val="27"/>
          <w:szCs w:val="27"/>
          <w:lang w:val="en-IN" w:eastAsia="en-IN"/>
        </w:rPr>
        <w:t>(employee1.getEmpNo());</w:t>
      </w:r>
    </w:p>
    <w:p w14:paraId="2A1A8F09" w14:textId="77777777" w:rsidR="00FC34DD" w:rsidRPr="00FC34DD" w:rsidRDefault="00FC34DD" w:rsidP="00FC34DD">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p>
    <w:p w14:paraId="57EE2091" w14:textId="77777777" w:rsidR="00FC34DD" w:rsidRPr="00FC34DD" w:rsidRDefault="00FC34DD" w:rsidP="00FC34DD">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w:t>
      </w:r>
    </w:p>
    <w:p w14:paraId="6564326A" w14:textId="24F60957" w:rsidR="00FC34DD" w:rsidRPr="00FC34DD" w:rsidRDefault="00FC34DD" w:rsidP="00FC34DD">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4AFD763" wp14:editId="67F45F39">
                <wp:extent cx="304800" cy="3048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BD46F"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EF013F"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xml:space="preserve">As you can see, lists can now be sorted using their own </w:t>
      </w:r>
      <w:proofErr w:type="gramStart"/>
      <w:r w:rsidRPr="00FC34DD">
        <w:rPr>
          <w:rFonts w:ascii="Roboto" w:eastAsia="Times New Roman" w:hAnsi="Roboto" w:cs="Times New Roman"/>
          <w:color w:val="01014A"/>
          <w:kern w:val="0"/>
          <w:sz w:val="27"/>
          <w:szCs w:val="27"/>
          <w:lang w:val="en-IN" w:eastAsia="en-IN"/>
        </w:rPr>
        <w:t>sort(</w:t>
      </w:r>
      <w:proofErr w:type="gramEnd"/>
      <w:r w:rsidRPr="00FC34DD">
        <w:rPr>
          <w:rFonts w:ascii="Roboto" w:eastAsia="Times New Roman" w:hAnsi="Roboto" w:cs="Times New Roman"/>
          <w:color w:val="01014A"/>
          <w:kern w:val="0"/>
          <w:sz w:val="27"/>
          <w:szCs w:val="27"/>
          <w:lang w:val="en-IN" w:eastAsia="en-IN"/>
        </w:rPr>
        <w:t>) method instead of the one from the Collections class.</w:t>
      </w:r>
    </w:p>
    <w:p w14:paraId="495BC7C1"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Java achieves multiple inheritance using interfaces. Let us consider the code given below:</w:t>
      </w:r>
    </w:p>
    <w:p w14:paraId="610B2123" w14:textId="77777777" w:rsidR="00FC34DD" w:rsidRPr="00FC34DD" w:rsidRDefault="00FC34DD" w:rsidP="00FC34DD">
      <w:pPr>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E28964"/>
          <w:kern w:val="0"/>
          <w:sz w:val="27"/>
          <w:szCs w:val="27"/>
          <w:lang w:val="en-IN" w:eastAsia="en-IN"/>
        </w:rPr>
        <w:t>interface</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89BDFF"/>
          <w:kern w:val="0"/>
          <w:sz w:val="27"/>
          <w:szCs w:val="27"/>
          <w:lang w:val="en-IN" w:eastAsia="en-IN"/>
        </w:rPr>
        <w:t>Greeting</w:t>
      </w:r>
      <w:r w:rsidRPr="00FC34DD">
        <w:rPr>
          <w:rFonts w:ascii="Courier New" w:eastAsia="Times New Roman" w:hAnsi="Courier New" w:cs="Courier New"/>
          <w:color w:val="FFFFFF"/>
          <w:kern w:val="0"/>
          <w:sz w:val="27"/>
          <w:szCs w:val="27"/>
          <w:lang w:val="en-IN" w:eastAsia="en-IN"/>
        </w:rPr>
        <w:t>{</w:t>
      </w:r>
      <w:proofErr w:type="gramEnd"/>
    </w:p>
    <w:p w14:paraId="03031662" w14:textId="77777777" w:rsidR="00FC34DD" w:rsidRPr="00FC34DD" w:rsidRDefault="00FC34DD" w:rsidP="00FC34DD">
      <w:pPr>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default</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void</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FFFFFF"/>
          <w:kern w:val="0"/>
          <w:sz w:val="27"/>
          <w:szCs w:val="27"/>
          <w:lang w:val="en-IN" w:eastAsia="en-IN"/>
        </w:rPr>
        <w:t>hello(</w:t>
      </w:r>
      <w:proofErr w:type="gramEnd"/>
      <w:r w:rsidRPr="00FC34DD">
        <w:rPr>
          <w:rFonts w:ascii="Courier New" w:eastAsia="Times New Roman" w:hAnsi="Courier New" w:cs="Courier New"/>
          <w:color w:val="FFFFFF"/>
          <w:kern w:val="0"/>
          <w:sz w:val="27"/>
          <w:szCs w:val="27"/>
          <w:lang w:val="en-IN" w:eastAsia="en-IN"/>
        </w:rPr>
        <w:t>) {</w:t>
      </w:r>
    </w:p>
    <w:p w14:paraId="287E58D6" w14:textId="77777777" w:rsidR="00FC34DD" w:rsidRPr="00FC34DD" w:rsidRDefault="00FC34DD" w:rsidP="00FC34DD">
      <w:pPr>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ab/>
      </w:r>
      <w:r w:rsidRPr="00FC34DD">
        <w:rPr>
          <w:rFonts w:ascii="Courier New" w:eastAsia="Times New Roman" w:hAnsi="Courier New" w:cs="Courier New"/>
          <w:color w:val="89BDFF"/>
          <w:kern w:val="0"/>
          <w:sz w:val="27"/>
          <w:szCs w:val="27"/>
          <w:lang w:val="en-IN" w:eastAsia="en-IN"/>
        </w:rPr>
        <w:t>System</w:t>
      </w:r>
      <w:r w:rsidRPr="00FC34DD">
        <w:rPr>
          <w:rFonts w:ascii="Courier New" w:eastAsia="Times New Roman" w:hAnsi="Courier New" w:cs="Courier New"/>
          <w:color w:val="FFFFFF"/>
          <w:kern w:val="0"/>
          <w:sz w:val="27"/>
          <w:szCs w:val="27"/>
          <w:lang w:val="en-IN" w:eastAsia="en-IN"/>
        </w:rPr>
        <w:t>.</w:t>
      </w:r>
      <w:r w:rsidRPr="00FC34DD">
        <w:rPr>
          <w:rFonts w:ascii="Courier New" w:eastAsia="Times New Roman" w:hAnsi="Courier New" w:cs="Courier New"/>
          <w:color w:val="E28964"/>
          <w:kern w:val="0"/>
          <w:sz w:val="27"/>
          <w:szCs w:val="27"/>
          <w:lang w:val="en-IN" w:eastAsia="en-IN"/>
        </w:rPr>
        <w:t>out</w:t>
      </w:r>
      <w:r w:rsidRPr="00FC34DD">
        <w:rPr>
          <w:rFonts w:ascii="Courier New" w:eastAsia="Times New Roman" w:hAnsi="Courier New" w:cs="Courier New"/>
          <w:color w:val="FFFFFF"/>
          <w:kern w:val="0"/>
          <w:sz w:val="27"/>
          <w:szCs w:val="27"/>
          <w:lang w:val="en-IN" w:eastAsia="en-IN"/>
        </w:rPr>
        <w:t>.println(</w:t>
      </w:r>
      <w:r w:rsidRPr="00FC34DD">
        <w:rPr>
          <w:rFonts w:ascii="Courier New" w:eastAsia="Times New Roman" w:hAnsi="Courier New" w:cs="Courier New"/>
          <w:color w:val="65B042"/>
          <w:kern w:val="0"/>
          <w:sz w:val="27"/>
          <w:szCs w:val="27"/>
          <w:lang w:val="en-IN" w:eastAsia="en-IN"/>
        </w:rPr>
        <w:t>" hello from A"</w:t>
      </w:r>
      <w:r w:rsidRPr="00FC34DD">
        <w:rPr>
          <w:rFonts w:ascii="Courier New" w:eastAsia="Times New Roman" w:hAnsi="Courier New" w:cs="Courier New"/>
          <w:color w:val="FFFFFF"/>
          <w:kern w:val="0"/>
          <w:sz w:val="27"/>
          <w:szCs w:val="27"/>
          <w:lang w:val="en-IN" w:eastAsia="en-IN"/>
        </w:rPr>
        <w:t>);</w:t>
      </w:r>
    </w:p>
    <w:p w14:paraId="1222DC2B" w14:textId="77777777" w:rsidR="00FC34DD" w:rsidRPr="00FC34DD" w:rsidRDefault="00FC34DD" w:rsidP="00FC34DD">
      <w:pPr>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p>
    <w:p w14:paraId="5E65209B" w14:textId="77777777" w:rsidR="00FC34DD" w:rsidRPr="00FC34DD" w:rsidRDefault="00FC34DD" w:rsidP="00FC34DD">
      <w:pPr>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w:t>
      </w:r>
    </w:p>
    <w:p w14:paraId="68A0C2FB" w14:textId="1D4E516A" w:rsidR="00FC34DD" w:rsidRPr="00FC34DD" w:rsidRDefault="00FC34DD" w:rsidP="00FC34DD">
      <w:pPr>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758DBA2" wp14:editId="4DE6761F">
                <wp:extent cx="304800" cy="30480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DBC6F1" id="Rectangl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650DDE" w14:textId="77777777" w:rsidR="00FC34DD" w:rsidRPr="00FC34DD" w:rsidRDefault="00FC34DD" w:rsidP="00FC34DD">
      <w:pPr>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E28964"/>
          <w:kern w:val="0"/>
          <w:sz w:val="27"/>
          <w:szCs w:val="27"/>
          <w:lang w:val="en-IN" w:eastAsia="en-IN"/>
        </w:rPr>
        <w:t>interface</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89BDFF"/>
          <w:kern w:val="0"/>
          <w:sz w:val="27"/>
          <w:szCs w:val="27"/>
          <w:lang w:val="en-IN" w:eastAsia="en-IN"/>
        </w:rPr>
        <w:t>GreetingExtn</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extends</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89BDFF"/>
          <w:kern w:val="0"/>
          <w:sz w:val="27"/>
          <w:szCs w:val="27"/>
          <w:lang w:val="en-IN" w:eastAsia="en-IN"/>
        </w:rPr>
        <w:t>Greeting</w:t>
      </w:r>
      <w:r w:rsidRPr="00FC34DD">
        <w:rPr>
          <w:rFonts w:ascii="Courier New" w:eastAsia="Times New Roman" w:hAnsi="Courier New" w:cs="Courier New"/>
          <w:color w:val="FFFFFF"/>
          <w:kern w:val="0"/>
          <w:sz w:val="27"/>
          <w:szCs w:val="27"/>
          <w:lang w:val="en-IN" w:eastAsia="en-IN"/>
        </w:rPr>
        <w:t>{</w:t>
      </w:r>
      <w:proofErr w:type="gramEnd"/>
    </w:p>
    <w:p w14:paraId="11D1F310" w14:textId="77777777" w:rsidR="00FC34DD" w:rsidRPr="00FC34DD" w:rsidRDefault="00FC34DD" w:rsidP="00FC34DD">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default</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void</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FFFFFF"/>
          <w:kern w:val="0"/>
          <w:sz w:val="27"/>
          <w:szCs w:val="27"/>
          <w:lang w:val="en-IN" w:eastAsia="en-IN"/>
        </w:rPr>
        <w:t>hello(</w:t>
      </w:r>
      <w:proofErr w:type="gramEnd"/>
      <w:r w:rsidRPr="00FC34DD">
        <w:rPr>
          <w:rFonts w:ascii="Courier New" w:eastAsia="Times New Roman" w:hAnsi="Courier New" w:cs="Courier New"/>
          <w:color w:val="FFFFFF"/>
          <w:kern w:val="0"/>
          <w:sz w:val="27"/>
          <w:szCs w:val="27"/>
          <w:lang w:val="en-IN" w:eastAsia="en-IN"/>
        </w:rPr>
        <w:t>) {</w:t>
      </w:r>
    </w:p>
    <w:p w14:paraId="3E667891" w14:textId="77777777" w:rsidR="00FC34DD" w:rsidRPr="00FC34DD" w:rsidRDefault="00FC34DD" w:rsidP="00FC34DD">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ab/>
      </w:r>
      <w:r w:rsidRPr="00FC34DD">
        <w:rPr>
          <w:rFonts w:ascii="Courier New" w:eastAsia="Times New Roman" w:hAnsi="Courier New" w:cs="Courier New"/>
          <w:color w:val="89BDFF"/>
          <w:kern w:val="0"/>
          <w:sz w:val="27"/>
          <w:szCs w:val="27"/>
          <w:lang w:val="en-IN" w:eastAsia="en-IN"/>
        </w:rPr>
        <w:t>System</w:t>
      </w:r>
      <w:r w:rsidRPr="00FC34DD">
        <w:rPr>
          <w:rFonts w:ascii="Courier New" w:eastAsia="Times New Roman" w:hAnsi="Courier New" w:cs="Courier New"/>
          <w:color w:val="FFFFFF"/>
          <w:kern w:val="0"/>
          <w:sz w:val="27"/>
          <w:szCs w:val="27"/>
          <w:lang w:val="en-IN" w:eastAsia="en-IN"/>
        </w:rPr>
        <w:t>.</w:t>
      </w:r>
      <w:r w:rsidRPr="00FC34DD">
        <w:rPr>
          <w:rFonts w:ascii="Courier New" w:eastAsia="Times New Roman" w:hAnsi="Courier New" w:cs="Courier New"/>
          <w:color w:val="E28964"/>
          <w:kern w:val="0"/>
          <w:sz w:val="27"/>
          <w:szCs w:val="27"/>
          <w:lang w:val="en-IN" w:eastAsia="en-IN"/>
        </w:rPr>
        <w:t>out</w:t>
      </w:r>
      <w:r w:rsidRPr="00FC34DD">
        <w:rPr>
          <w:rFonts w:ascii="Courier New" w:eastAsia="Times New Roman" w:hAnsi="Courier New" w:cs="Courier New"/>
          <w:color w:val="FFFFFF"/>
          <w:kern w:val="0"/>
          <w:sz w:val="27"/>
          <w:szCs w:val="27"/>
          <w:lang w:val="en-IN" w:eastAsia="en-IN"/>
        </w:rPr>
        <w:t>.println(</w:t>
      </w:r>
      <w:r w:rsidRPr="00FC34DD">
        <w:rPr>
          <w:rFonts w:ascii="Courier New" w:eastAsia="Times New Roman" w:hAnsi="Courier New" w:cs="Courier New"/>
          <w:color w:val="65B042"/>
          <w:kern w:val="0"/>
          <w:sz w:val="27"/>
          <w:szCs w:val="27"/>
          <w:lang w:val="en-IN" w:eastAsia="en-IN"/>
        </w:rPr>
        <w:t>" hello from B"</w:t>
      </w:r>
      <w:r w:rsidRPr="00FC34DD">
        <w:rPr>
          <w:rFonts w:ascii="Courier New" w:eastAsia="Times New Roman" w:hAnsi="Courier New" w:cs="Courier New"/>
          <w:color w:val="FFFFFF"/>
          <w:kern w:val="0"/>
          <w:sz w:val="27"/>
          <w:szCs w:val="27"/>
          <w:lang w:val="en-IN" w:eastAsia="en-IN"/>
        </w:rPr>
        <w:t>);</w:t>
      </w:r>
    </w:p>
    <w:p w14:paraId="7C2C1EA6" w14:textId="77777777" w:rsidR="00FC34DD" w:rsidRPr="00FC34DD" w:rsidRDefault="00FC34DD" w:rsidP="00FC34DD">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p>
    <w:p w14:paraId="43A0CD8D" w14:textId="77777777" w:rsidR="00FC34DD" w:rsidRPr="00FC34DD" w:rsidRDefault="00FC34DD" w:rsidP="00FC34DD">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w:t>
      </w:r>
    </w:p>
    <w:p w14:paraId="0AFA6ED2" w14:textId="32E0D6FE" w:rsidR="00FC34DD" w:rsidRPr="00FC34DD" w:rsidRDefault="00FC34DD" w:rsidP="00FC34DD">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6EEB53C" wp14:editId="3CEB8883">
                <wp:extent cx="304800" cy="30480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0B064"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7A248A" w14:textId="77777777" w:rsidR="00FC34DD" w:rsidRPr="00FC34DD" w:rsidRDefault="00FC34DD" w:rsidP="00FC34DD">
      <w:pPr>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class</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89BDFF"/>
          <w:kern w:val="0"/>
          <w:sz w:val="27"/>
          <w:szCs w:val="27"/>
          <w:lang w:val="en-IN" w:eastAsia="en-IN"/>
        </w:rPr>
        <w:t>InheritanceProblem</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implements</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89BDFF"/>
          <w:kern w:val="0"/>
          <w:sz w:val="27"/>
          <w:szCs w:val="27"/>
          <w:lang w:val="en-IN" w:eastAsia="en-IN"/>
        </w:rPr>
        <w:t>Greeting</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89BDFF"/>
          <w:kern w:val="0"/>
          <w:sz w:val="27"/>
          <w:szCs w:val="27"/>
          <w:lang w:val="en-IN" w:eastAsia="en-IN"/>
        </w:rPr>
        <w:t>GreetingExtn</w:t>
      </w:r>
      <w:r w:rsidRPr="00FC34DD">
        <w:rPr>
          <w:rFonts w:ascii="Courier New" w:eastAsia="Times New Roman" w:hAnsi="Courier New" w:cs="Courier New"/>
          <w:color w:val="FFFFFF"/>
          <w:kern w:val="0"/>
          <w:sz w:val="27"/>
          <w:szCs w:val="27"/>
          <w:lang w:val="en-IN" w:eastAsia="en-IN"/>
        </w:rPr>
        <w:t>{</w:t>
      </w:r>
      <w:proofErr w:type="gramEnd"/>
    </w:p>
    <w:p w14:paraId="1CD88918" w14:textId="77777777" w:rsidR="00FC34DD" w:rsidRPr="00FC34DD" w:rsidRDefault="00FC34DD" w:rsidP="00FC34DD">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static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void</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FFFFFF"/>
          <w:kern w:val="0"/>
          <w:sz w:val="27"/>
          <w:szCs w:val="27"/>
          <w:lang w:val="en-IN" w:eastAsia="en-IN"/>
        </w:rPr>
        <w:t>main(</w:t>
      </w:r>
      <w:proofErr w:type="gramEnd"/>
      <w:r w:rsidRPr="00FC34DD">
        <w:rPr>
          <w:rFonts w:ascii="Courier New" w:eastAsia="Times New Roman" w:hAnsi="Courier New" w:cs="Courier New"/>
          <w:color w:val="89BDFF"/>
          <w:kern w:val="0"/>
          <w:sz w:val="27"/>
          <w:szCs w:val="27"/>
          <w:lang w:val="en-IN" w:eastAsia="en-IN"/>
        </w:rPr>
        <w:t>String</w:t>
      </w:r>
      <w:r w:rsidRPr="00FC34DD">
        <w:rPr>
          <w:rFonts w:ascii="Courier New" w:eastAsia="Times New Roman" w:hAnsi="Courier New" w:cs="Courier New"/>
          <w:color w:val="FFFFFF"/>
          <w:kern w:val="0"/>
          <w:sz w:val="27"/>
          <w:szCs w:val="27"/>
          <w:lang w:val="en-IN" w:eastAsia="en-IN"/>
        </w:rPr>
        <w:t>[] args) {</w:t>
      </w:r>
    </w:p>
    <w:p w14:paraId="3A1011B8" w14:textId="77777777" w:rsidR="00FC34DD" w:rsidRPr="00FC34DD" w:rsidRDefault="00FC34DD" w:rsidP="00FC34DD">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ab/>
        <w:t xml:space="preserve">    </w:t>
      </w:r>
      <w:r w:rsidRPr="00FC34DD">
        <w:rPr>
          <w:rFonts w:ascii="Courier New" w:eastAsia="Times New Roman" w:hAnsi="Courier New" w:cs="Courier New"/>
          <w:color w:val="E28964"/>
          <w:kern w:val="0"/>
          <w:sz w:val="27"/>
          <w:szCs w:val="27"/>
          <w:lang w:val="en-IN" w:eastAsia="en-IN"/>
        </w:rPr>
        <w:t>new</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89BDFF"/>
          <w:kern w:val="0"/>
          <w:sz w:val="27"/>
          <w:szCs w:val="27"/>
          <w:lang w:val="en-IN" w:eastAsia="en-IN"/>
        </w:rPr>
        <w:t>InheritanceProblem</w:t>
      </w:r>
      <w:r w:rsidRPr="00FC34DD">
        <w:rPr>
          <w:rFonts w:ascii="Courier New" w:eastAsia="Times New Roman" w:hAnsi="Courier New" w:cs="Courier New"/>
          <w:color w:val="FFFFFF"/>
          <w:kern w:val="0"/>
          <w:sz w:val="27"/>
          <w:szCs w:val="27"/>
          <w:lang w:val="en-IN" w:eastAsia="en-IN"/>
        </w:rPr>
        <w:t>(</w:t>
      </w:r>
      <w:proofErr w:type="gramStart"/>
      <w:r w:rsidRPr="00FC34DD">
        <w:rPr>
          <w:rFonts w:ascii="Courier New" w:eastAsia="Times New Roman" w:hAnsi="Courier New" w:cs="Courier New"/>
          <w:color w:val="FFFFFF"/>
          <w:kern w:val="0"/>
          <w:sz w:val="27"/>
          <w:szCs w:val="27"/>
          <w:lang w:val="en-IN" w:eastAsia="en-IN"/>
        </w:rPr>
        <w:t>).hello</w:t>
      </w:r>
      <w:proofErr w:type="gramEnd"/>
      <w:r w:rsidRPr="00FC34DD">
        <w:rPr>
          <w:rFonts w:ascii="Courier New" w:eastAsia="Times New Roman" w:hAnsi="Courier New" w:cs="Courier New"/>
          <w:color w:val="FFFFFF"/>
          <w:kern w:val="0"/>
          <w:sz w:val="27"/>
          <w:szCs w:val="27"/>
          <w:lang w:val="en-IN" w:eastAsia="en-IN"/>
        </w:rPr>
        <w:t>();</w:t>
      </w:r>
    </w:p>
    <w:p w14:paraId="15849BEF" w14:textId="77777777" w:rsidR="00FC34DD" w:rsidRPr="00FC34DD" w:rsidRDefault="00FC34DD" w:rsidP="00FC34DD">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p>
    <w:p w14:paraId="1B5EDC5E" w14:textId="77777777" w:rsidR="00FC34DD" w:rsidRPr="00FC34DD" w:rsidRDefault="00FC34DD" w:rsidP="00FC34DD">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w:t>
      </w:r>
    </w:p>
    <w:p w14:paraId="2138D300" w14:textId="44D2F2DD" w:rsidR="00FC34DD" w:rsidRPr="00FC34DD" w:rsidRDefault="00FC34DD" w:rsidP="00FC34DD">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EABA166" wp14:editId="3357A7F3">
                <wp:extent cx="304800" cy="30480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728F3"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035A1B"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lastRenderedPageBreak/>
        <w:t xml:space="preserve">Which implementation of </w:t>
      </w:r>
      <w:proofErr w:type="gramStart"/>
      <w:r w:rsidRPr="00FC34DD">
        <w:rPr>
          <w:rFonts w:ascii="Roboto" w:eastAsia="Times New Roman" w:hAnsi="Roboto" w:cs="Times New Roman"/>
          <w:color w:val="01014A"/>
          <w:kern w:val="0"/>
          <w:sz w:val="27"/>
          <w:szCs w:val="27"/>
          <w:lang w:val="en-IN" w:eastAsia="en-IN"/>
        </w:rPr>
        <w:t>hello(</w:t>
      </w:r>
      <w:proofErr w:type="gramEnd"/>
      <w:r w:rsidRPr="00FC34DD">
        <w:rPr>
          <w:rFonts w:ascii="Roboto" w:eastAsia="Times New Roman" w:hAnsi="Roboto" w:cs="Times New Roman"/>
          <w:color w:val="01014A"/>
          <w:kern w:val="0"/>
          <w:sz w:val="27"/>
          <w:szCs w:val="27"/>
          <w:lang w:val="en-IN" w:eastAsia="en-IN"/>
        </w:rPr>
        <w:t>) method will be called when both the interfaces Greeting and GreetingExtn have default implementation?</w:t>
      </w:r>
    </w:p>
    <w:p w14:paraId="45B4B037" w14:textId="2903677D" w:rsidR="002C5301" w:rsidRPr="002C5301" w:rsidRDefault="002C5301" w:rsidP="002C530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02829CFB"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This can be resolved with the help of the following set of rules:</w:t>
      </w:r>
    </w:p>
    <w:p w14:paraId="67CD001B"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b/>
          <w:bCs/>
          <w:color w:val="01014A"/>
          <w:kern w:val="0"/>
          <w:sz w:val="27"/>
          <w:szCs w:val="27"/>
          <w:lang w:val="en-IN" w:eastAsia="en-IN"/>
        </w:rPr>
        <w:t>Rule 1</w:t>
      </w:r>
      <w:r w:rsidRPr="00FC34DD">
        <w:rPr>
          <w:rFonts w:ascii="Roboto" w:eastAsia="Times New Roman" w:hAnsi="Roboto" w:cs="Times New Roman"/>
          <w:color w:val="01014A"/>
          <w:kern w:val="0"/>
          <w:sz w:val="27"/>
          <w:szCs w:val="27"/>
          <w:lang w:val="en-IN" w:eastAsia="en-IN"/>
        </w:rPr>
        <w:t>: Classes always win. A method definition in the class or its super class takes precedence over the default method definition that is available in the interface.</w:t>
      </w:r>
    </w:p>
    <w:p w14:paraId="3E89EB1F"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b/>
          <w:bCs/>
          <w:color w:val="01014A"/>
          <w:kern w:val="0"/>
          <w:sz w:val="27"/>
          <w:szCs w:val="27"/>
          <w:lang w:val="en-IN" w:eastAsia="en-IN"/>
        </w:rPr>
        <w:t>Rule 2</w:t>
      </w:r>
      <w:r w:rsidRPr="00FC34DD">
        <w:rPr>
          <w:rFonts w:ascii="Roboto" w:eastAsia="Times New Roman" w:hAnsi="Roboto" w:cs="Times New Roman"/>
          <w:color w:val="01014A"/>
          <w:kern w:val="0"/>
          <w:sz w:val="27"/>
          <w:szCs w:val="27"/>
          <w:lang w:val="en-IN" w:eastAsia="en-IN"/>
        </w:rPr>
        <w:t>:</w:t>
      </w:r>
      <w:r w:rsidRPr="00FC34DD">
        <w:rPr>
          <w:rFonts w:ascii="Roboto" w:eastAsia="Times New Roman" w:hAnsi="Roboto" w:cs="Times New Roman"/>
          <w:b/>
          <w:bCs/>
          <w:color w:val="01014A"/>
          <w:kern w:val="0"/>
          <w:sz w:val="27"/>
          <w:szCs w:val="27"/>
          <w:lang w:val="en-IN" w:eastAsia="en-IN"/>
        </w:rPr>
        <w:t> </w:t>
      </w:r>
      <w:r w:rsidRPr="00FC34DD">
        <w:rPr>
          <w:rFonts w:ascii="Roboto" w:eastAsia="Times New Roman" w:hAnsi="Roboto" w:cs="Times New Roman"/>
          <w:color w:val="01014A"/>
          <w:kern w:val="0"/>
          <w:sz w:val="27"/>
          <w:szCs w:val="27"/>
          <w:lang w:val="en-IN" w:eastAsia="en-IN"/>
        </w:rPr>
        <w:t>Otherwise, sub-interfaces win: the method with the exact signature in the most specific default-functionality providing interface will be selected.</w:t>
      </w:r>
    </w:p>
    <w:p w14:paraId="4C0DD08A"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b/>
          <w:bCs/>
          <w:color w:val="01014A"/>
          <w:kern w:val="0"/>
          <w:sz w:val="27"/>
          <w:szCs w:val="27"/>
          <w:lang w:val="en-IN" w:eastAsia="en-IN"/>
        </w:rPr>
        <w:t>Rule 3</w:t>
      </w:r>
      <w:r w:rsidRPr="00FC34DD">
        <w:rPr>
          <w:rFonts w:ascii="Roboto" w:eastAsia="Times New Roman" w:hAnsi="Roboto" w:cs="Times New Roman"/>
          <w:color w:val="01014A"/>
          <w:kern w:val="0"/>
          <w:sz w:val="27"/>
          <w:szCs w:val="27"/>
          <w:lang w:val="en-IN" w:eastAsia="en-IN"/>
        </w:rPr>
        <w:t>: If the choice continues to be ambiguous, the class that inherits multiple interfaces should explicitly select the default method implementation to be used just by overriding it and the overridden method should have an explicit call to the desired default behavior.</w:t>
      </w:r>
    </w:p>
    <w:p w14:paraId="49061486"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Now let us try to apply these rules to our Greeting example:</w:t>
      </w:r>
    </w:p>
    <w:p w14:paraId="094E4315" w14:textId="77777777" w:rsidR="00FC34DD" w:rsidRPr="00FC34DD" w:rsidRDefault="00FC34DD" w:rsidP="00FC34DD">
      <w:pPr>
        <w:numPr>
          <w:ilvl w:val="0"/>
          <w:numId w:val="5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In our example, Rule 1 does not apply, as we do not have any class implementing the default interface.</w:t>
      </w:r>
    </w:p>
    <w:p w14:paraId="1A702D69" w14:textId="77777777" w:rsidR="00FC34DD" w:rsidRPr="00FC34DD" w:rsidRDefault="00FC34DD" w:rsidP="00FC34DD">
      <w:pPr>
        <w:numPr>
          <w:ilvl w:val="0"/>
          <w:numId w:val="5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As per Rule 2, "the most specific default providing interface" - in our example, interface GreetingExtn overrides the default method's definition that is available in the Greeting interface and hence is the most specific. Therefore, the implementation of GreetingExtn hello () method will be taken into consideration.</w:t>
      </w:r>
    </w:p>
    <w:p w14:paraId="5C8AD222"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54AC5D02"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0D08966F"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Dress Sharp online shopping application has two types of customers, RegularCustomer and PrivilegedCustomer (one who possesses membership card).</w:t>
      </w:r>
    </w:p>
    <w:p w14:paraId="1D7FDB4C"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xml:space="preserve">Interface AfterSale is designed with an abstract method called </w:t>
      </w:r>
      <w:proofErr w:type="gramStart"/>
      <w:r w:rsidRPr="00FC34DD">
        <w:rPr>
          <w:rFonts w:ascii="Roboto" w:eastAsia="Times New Roman" w:hAnsi="Roboto" w:cs="Times New Roman"/>
          <w:color w:val="01014A"/>
          <w:kern w:val="0"/>
          <w:sz w:val="27"/>
          <w:szCs w:val="27"/>
          <w:lang w:val="en-IN" w:eastAsia="en-IN"/>
        </w:rPr>
        <w:t>chargeOnDelivery(</w:t>
      </w:r>
      <w:proofErr w:type="gramEnd"/>
      <w:r w:rsidRPr="00FC34DD">
        <w:rPr>
          <w:rFonts w:ascii="Roboto" w:eastAsia="Times New Roman" w:hAnsi="Roboto" w:cs="Times New Roman"/>
          <w:color w:val="01014A"/>
          <w:kern w:val="0"/>
          <w:sz w:val="27"/>
          <w:szCs w:val="27"/>
          <w:lang w:val="en-IN" w:eastAsia="en-IN"/>
        </w:rPr>
        <w:t>) that needs to be overridden in both Regular and Privileged customer classes.</w:t>
      </w:r>
      <w:r w:rsidRPr="00FC34DD">
        <w:rPr>
          <w:rFonts w:ascii="Roboto" w:eastAsia="Times New Roman" w:hAnsi="Roboto" w:cs="Times New Roman"/>
          <w:color w:val="01014A"/>
          <w:kern w:val="0"/>
          <w:sz w:val="27"/>
          <w:szCs w:val="27"/>
          <w:lang w:val="en-IN" w:eastAsia="en-IN"/>
        </w:rPr>
        <w:br/>
        <w:t> </w:t>
      </w:r>
    </w:p>
    <w:p w14:paraId="4D0CA436" w14:textId="4BC8937F" w:rsidR="00FC34DD" w:rsidRPr="00FC34DD" w:rsidRDefault="00FC34DD" w:rsidP="00FC34DD">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noProof/>
          <w:color w:val="01014A"/>
          <w:kern w:val="0"/>
          <w:sz w:val="27"/>
          <w:szCs w:val="27"/>
          <w:lang w:val="en-IN" w:eastAsia="en-IN"/>
        </w:rPr>
        <w:lastRenderedPageBreak/>
        <mc:AlternateContent>
          <mc:Choice Requires="wps">
            <w:drawing>
              <wp:inline distT="0" distB="0" distL="0" distR="0" wp14:anchorId="52AE8A9D" wp14:editId="7FBDBA54">
                <wp:extent cx="304800" cy="30480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42140"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C34DD">
        <w:rPr>
          <w:noProof/>
        </w:rPr>
        <w:t xml:space="preserve"> </w:t>
      </w:r>
      <w:r w:rsidRPr="00FC34DD">
        <w:rPr>
          <w:rFonts w:ascii="Roboto" w:eastAsia="Times New Roman" w:hAnsi="Roboto" w:cs="Times New Roman"/>
          <w:color w:val="01014A"/>
          <w:kern w:val="0"/>
          <w:sz w:val="27"/>
          <w:szCs w:val="27"/>
          <w:lang w:val="en-IN" w:eastAsia="en-IN"/>
        </w:rPr>
        <w:drawing>
          <wp:inline distT="0" distB="0" distL="0" distR="0" wp14:anchorId="047A37BB" wp14:editId="5FB8B36F">
            <wp:extent cx="5721644" cy="34926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1644" cy="3492679"/>
                    </a:xfrm>
                    <a:prstGeom prst="rect">
                      <a:avLst/>
                    </a:prstGeom>
                  </pic:spPr>
                </pic:pic>
              </a:graphicData>
            </a:graphic>
          </wp:inline>
        </w:drawing>
      </w:r>
    </w:p>
    <w:p w14:paraId="79048EE5"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3EEADAE2"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xml:space="preserve">During Diwali, Privileged Customers are being offered an additional discount of 5%. For this, </w:t>
      </w:r>
      <w:proofErr w:type="gramStart"/>
      <w:r w:rsidRPr="00FC34DD">
        <w:rPr>
          <w:rFonts w:ascii="Roboto" w:eastAsia="Times New Roman" w:hAnsi="Roboto" w:cs="Times New Roman"/>
          <w:color w:val="01014A"/>
          <w:kern w:val="0"/>
          <w:sz w:val="27"/>
          <w:szCs w:val="27"/>
          <w:lang w:val="en-IN" w:eastAsia="en-IN"/>
        </w:rPr>
        <w:t>discount(</w:t>
      </w:r>
      <w:proofErr w:type="gramEnd"/>
      <w:r w:rsidRPr="00FC34DD">
        <w:rPr>
          <w:rFonts w:ascii="Roboto" w:eastAsia="Times New Roman" w:hAnsi="Roboto" w:cs="Times New Roman"/>
          <w:color w:val="01014A"/>
          <w:kern w:val="0"/>
          <w:sz w:val="27"/>
          <w:szCs w:val="27"/>
          <w:lang w:val="en-IN" w:eastAsia="en-IN"/>
        </w:rPr>
        <w:t xml:space="preserve">) method needs to be added to AfterSale interface and will be called by calculatePurchaseAmount() of Customer class. Customer class will have a list of Products which will be populated by the Client and used by </w:t>
      </w:r>
      <w:proofErr w:type="gramStart"/>
      <w:r w:rsidRPr="00FC34DD">
        <w:rPr>
          <w:rFonts w:ascii="Roboto" w:eastAsia="Times New Roman" w:hAnsi="Roboto" w:cs="Times New Roman"/>
          <w:color w:val="01014A"/>
          <w:kern w:val="0"/>
          <w:sz w:val="27"/>
          <w:szCs w:val="27"/>
          <w:lang w:val="en-IN" w:eastAsia="en-IN"/>
        </w:rPr>
        <w:t>calculatePurchaseAmount(</w:t>
      </w:r>
      <w:proofErr w:type="gramEnd"/>
      <w:r w:rsidRPr="00FC34DD">
        <w:rPr>
          <w:rFonts w:ascii="Roboto" w:eastAsia="Times New Roman" w:hAnsi="Roboto" w:cs="Times New Roman"/>
          <w:color w:val="01014A"/>
          <w:kern w:val="0"/>
          <w:sz w:val="27"/>
          <w:szCs w:val="27"/>
          <w:lang w:val="en-IN" w:eastAsia="en-IN"/>
        </w:rPr>
        <w:t xml:space="preserve">) to calculate the purchase amount. Arrive at a solution that will not force the RegularCustomer to implement the </w:t>
      </w:r>
      <w:proofErr w:type="gramStart"/>
      <w:r w:rsidRPr="00FC34DD">
        <w:rPr>
          <w:rFonts w:ascii="Roboto" w:eastAsia="Times New Roman" w:hAnsi="Roboto" w:cs="Times New Roman"/>
          <w:color w:val="01014A"/>
          <w:kern w:val="0"/>
          <w:sz w:val="27"/>
          <w:szCs w:val="27"/>
          <w:lang w:val="en-IN" w:eastAsia="en-IN"/>
        </w:rPr>
        <w:t>discount(</w:t>
      </w:r>
      <w:proofErr w:type="gramEnd"/>
      <w:r w:rsidRPr="00FC34DD">
        <w:rPr>
          <w:rFonts w:ascii="Roboto" w:eastAsia="Times New Roman" w:hAnsi="Roboto" w:cs="Times New Roman"/>
          <w:color w:val="01014A"/>
          <w:kern w:val="0"/>
          <w:sz w:val="27"/>
          <w:szCs w:val="27"/>
          <w:lang w:val="en-IN" w:eastAsia="en-IN"/>
        </w:rPr>
        <w:t>) method and will apply discount for the previleged customer alone.</w:t>
      </w:r>
    </w:p>
    <w:p w14:paraId="3FD8F53D" w14:textId="0550E579" w:rsidR="002C5301" w:rsidRDefault="002C5301" w:rsidP="002C5301">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0B80101A" w14:textId="72F2F551" w:rsidR="00FC34DD" w:rsidRPr="002C5301" w:rsidRDefault="00FC34DD" w:rsidP="002C5301">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Pr>
          <w:rFonts w:ascii="Roboto" w:eastAsia="Times New Roman" w:hAnsi="Roboto" w:cs="Times New Roman"/>
          <w:color w:val="01014A"/>
          <w:kern w:val="0"/>
          <w:sz w:val="27"/>
          <w:szCs w:val="27"/>
          <w:lang w:val="en-IN" w:eastAsia="en-IN"/>
        </w:rPr>
        <w:t>Scenario-2:</w:t>
      </w:r>
    </w:p>
    <w:p w14:paraId="413D4A37" w14:textId="0DA81C43" w:rsidR="00FC34DD" w:rsidRPr="00FC34DD" w:rsidRDefault="002C5301" w:rsidP="00FC34DD">
      <w:pPr>
        <w:pStyle w:val="NormalWeb"/>
        <w:shd w:val="clear" w:color="auto" w:fill="FFFFFF"/>
        <w:ind w:left="0"/>
        <w:jc w:val="both"/>
        <w:rPr>
          <w:rFonts w:ascii="Roboto" w:eastAsia="Times New Roman" w:hAnsi="Roboto"/>
          <w:color w:val="01014A"/>
          <w:sz w:val="27"/>
          <w:szCs w:val="27"/>
          <w:lang w:val="en-IN" w:eastAsia="en-IN"/>
        </w:rPr>
      </w:pPr>
      <w:r w:rsidRPr="002C5301">
        <w:rPr>
          <w:rFonts w:ascii="Roboto" w:eastAsia="Times New Roman" w:hAnsi="Roboto"/>
          <w:color w:val="01014A"/>
          <w:sz w:val="27"/>
          <w:szCs w:val="27"/>
          <w:lang w:val="en-IN" w:eastAsia="en-IN"/>
        </w:rPr>
        <w:t> </w:t>
      </w:r>
      <w:r w:rsidR="00FC34DD" w:rsidRPr="00FC34DD">
        <w:rPr>
          <w:rFonts w:ascii="Roboto" w:eastAsia="Times New Roman" w:hAnsi="Roboto"/>
          <w:color w:val="01014A"/>
          <w:sz w:val="27"/>
          <w:szCs w:val="27"/>
          <w:lang w:val="en-IN" w:eastAsia="en-IN"/>
        </w:rPr>
        <w:t>TechSol wants to introduce a pension scheme for all kinds of employees.</w:t>
      </w:r>
      <w:r w:rsidR="00FC34DD" w:rsidRPr="00FC34DD">
        <w:rPr>
          <w:rFonts w:ascii="Roboto" w:eastAsia="Times New Roman" w:hAnsi="Roboto"/>
          <w:color w:val="01014A"/>
          <w:sz w:val="27"/>
          <w:szCs w:val="27"/>
          <w:lang w:val="en-IN" w:eastAsia="en-IN"/>
        </w:rPr>
        <w:br/>
        <w:t>For this, five percent of the employee’s salary should be deducted every month.</w:t>
      </w:r>
    </w:p>
    <w:p w14:paraId="67550834"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Since the new feature introduced is going to be the same for all employees, it can very well be defined as a static utility method in a class.</w:t>
      </w:r>
    </w:p>
    <w:p w14:paraId="4428A621"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br/>
        <w:t>A class, say CommonDeductions, can contain a static method for this purpose. This method can then be called from FullTimeEmployee and PartTimeEmployee classes.</w:t>
      </w:r>
    </w:p>
    <w:p w14:paraId="667A27C3" w14:textId="77777777" w:rsidR="00FC34DD" w:rsidRPr="00FC34DD" w:rsidRDefault="00FC34DD" w:rsidP="00FC34DD">
      <w:pPr>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class</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89BDFF"/>
          <w:kern w:val="0"/>
          <w:sz w:val="27"/>
          <w:szCs w:val="27"/>
          <w:lang w:val="en-IN" w:eastAsia="en-IN"/>
        </w:rPr>
        <w:t>CommonDeductions</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FFFFFF"/>
          <w:kern w:val="0"/>
          <w:sz w:val="27"/>
          <w:szCs w:val="27"/>
          <w:lang w:val="en-IN" w:eastAsia="en-IN"/>
        </w:rPr>
        <w:t xml:space="preserve">{  </w:t>
      </w:r>
      <w:proofErr w:type="gramEnd"/>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i/>
          <w:iCs/>
          <w:color w:val="AEAEAE"/>
          <w:kern w:val="0"/>
          <w:sz w:val="27"/>
          <w:szCs w:val="27"/>
          <w:lang w:val="en-IN" w:eastAsia="en-IN"/>
        </w:rPr>
        <w:t>// Class with methods for calculating deductions common to all employee categories</w:t>
      </w:r>
    </w:p>
    <w:p w14:paraId="775453A1" w14:textId="77777777" w:rsidR="00FC34DD" w:rsidRPr="00FC34DD" w:rsidRDefault="00FC34DD" w:rsidP="00FC34DD">
      <w:pPr>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ab/>
      </w:r>
      <w:r w:rsidRPr="00FC34DD">
        <w:rPr>
          <w:rFonts w:ascii="Courier New" w:eastAsia="Times New Roman" w:hAnsi="Courier New" w:cs="Courier New"/>
          <w:color w:val="E28964"/>
          <w:kern w:val="0"/>
          <w:sz w:val="27"/>
          <w:szCs w:val="27"/>
          <w:lang w:val="en-IN" w:eastAsia="en-IN"/>
        </w:rPr>
        <w:t>final</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double</w:t>
      </w:r>
      <w:r w:rsidRPr="00FC34DD">
        <w:rPr>
          <w:rFonts w:ascii="Courier New" w:eastAsia="Times New Roman" w:hAnsi="Courier New" w:cs="Courier New"/>
          <w:color w:val="FFFFFF"/>
          <w:kern w:val="0"/>
          <w:sz w:val="27"/>
          <w:szCs w:val="27"/>
          <w:lang w:val="en-IN" w:eastAsia="en-IN"/>
        </w:rPr>
        <w:t xml:space="preserve"> PENSION_PERCENTAGE = </w:t>
      </w:r>
      <w:r w:rsidRPr="00FC34DD">
        <w:rPr>
          <w:rFonts w:ascii="Courier New" w:eastAsia="Times New Roman" w:hAnsi="Courier New" w:cs="Courier New"/>
          <w:color w:val="3387CC"/>
          <w:kern w:val="0"/>
          <w:sz w:val="27"/>
          <w:szCs w:val="27"/>
          <w:lang w:val="en-IN" w:eastAsia="en-IN"/>
        </w:rPr>
        <w:t>5.0</w:t>
      </w:r>
      <w:r w:rsidRPr="00FC34DD">
        <w:rPr>
          <w:rFonts w:ascii="Courier New" w:eastAsia="Times New Roman" w:hAnsi="Courier New" w:cs="Courier New"/>
          <w:color w:val="FFFFFF"/>
          <w:kern w:val="0"/>
          <w:sz w:val="27"/>
          <w:szCs w:val="27"/>
          <w:lang w:val="en-IN" w:eastAsia="en-IN"/>
        </w:rPr>
        <w:t>;</w:t>
      </w:r>
    </w:p>
    <w:p w14:paraId="791947FD" w14:textId="77777777" w:rsidR="00FC34DD" w:rsidRPr="00FC34DD" w:rsidRDefault="00FC34DD" w:rsidP="00FC34DD">
      <w:pPr>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w:t>
      </w:r>
    </w:p>
    <w:p w14:paraId="59EBA287" w14:textId="77777777" w:rsidR="00FC34DD" w:rsidRPr="00FC34DD" w:rsidRDefault="00FC34DD" w:rsidP="00FC34DD">
      <w:pPr>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lastRenderedPageBreak/>
        <w:tab/>
      </w: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static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double</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FFFFFF"/>
          <w:kern w:val="0"/>
          <w:sz w:val="27"/>
          <w:szCs w:val="27"/>
          <w:lang w:val="en-IN" w:eastAsia="en-IN"/>
        </w:rPr>
        <w:t>deductForPension(</w:t>
      </w:r>
      <w:proofErr w:type="gramEnd"/>
      <w:r w:rsidRPr="00FC34DD">
        <w:rPr>
          <w:rFonts w:ascii="Courier New" w:eastAsia="Times New Roman" w:hAnsi="Courier New" w:cs="Courier New"/>
          <w:color w:val="E28964"/>
          <w:kern w:val="0"/>
          <w:sz w:val="27"/>
          <w:szCs w:val="27"/>
          <w:lang w:val="en-IN" w:eastAsia="en-IN"/>
        </w:rPr>
        <w:t>double</w:t>
      </w:r>
      <w:r w:rsidRPr="00FC34DD">
        <w:rPr>
          <w:rFonts w:ascii="Courier New" w:eastAsia="Times New Roman" w:hAnsi="Courier New" w:cs="Courier New"/>
          <w:color w:val="FFFFFF"/>
          <w:kern w:val="0"/>
          <w:sz w:val="27"/>
          <w:szCs w:val="27"/>
          <w:lang w:val="en-IN" w:eastAsia="en-IN"/>
        </w:rPr>
        <w:t xml:space="preserve"> employeeSalary) {</w:t>
      </w:r>
    </w:p>
    <w:p w14:paraId="3FC70B5B" w14:textId="77777777" w:rsidR="00FC34DD" w:rsidRPr="00FC34DD" w:rsidRDefault="00FC34DD" w:rsidP="00FC34DD">
      <w:pPr>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ab/>
      </w:r>
      <w:r w:rsidRPr="00FC34DD">
        <w:rPr>
          <w:rFonts w:ascii="Courier New" w:eastAsia="Times New Roman" w:hAnsi="Courier New" w:cs="Courier New"/>
          <w:color w:val="FFFFFF"/>
          <w:kern w:val="0"/>
          <w:sz w:val="27"/>
          <w:szCs w:val="27"/>
          <w:lang w:val="en-IN" w:eastAsia="en-IN"/>
        </w:rPr>
        <w:tab/>
      </w:r>
      <w:r w:rsidRPr="00FC34DD">
        <w:rPr>
          <w:rFonts w:ascii="Courier New" w:eastAsia="Times New Roman" w:hAnsi="Courier New" w:cs="Courier New"/>
          <w:color w:val="E28964"/>
          <w:kern w:val="0"/>
          <w:sz w:val="27"/>
          <w:szCs w:val="27"/>
          <w:lang w:val="en-IN" w:eastAsia="en-IN"/>
        </w:rPr>
        <w:t>return</w:t>
      </w:r>
      <w:r w:rsidRPr="00FC34DD">
        <w:rPr>
          <w:rFonts w:ascii="Courier New" w:eastAsia="Times New Roman" w:hAnsi="Courier New" w:cs="Courier New"/>
          <w:color w:val="FFFFFF"/>
          <w:kern w:val="0"/>
          <w:sz w:val="27"/>
          <w:szCs w:val="27"/>
          <w:lang w:val="en-IN" w:eastAsia="en-IN"/>
        </w:rPr>
        <w:t xml:space="preserve"> (employeeSalary * PENSION_PERCENTAGE / </w:t>
      </w:r>
      <w:r w:rsidRPr="00FC34DD">
        <w:rPr>
          <w:rFonts w:ascii="Courier New" w:eastAsia="Times New Roman" w:hAnsi="Courier New" w:cs="Courier New"/>
          <w:color w:val="3387CC"/>
          <w:kern w:val="0"/>
          <w:sz w:val="27"/>
          <w:szCs w:val="27"/>
          <w:lang w:val="en-IN" w:eastAsia="en-IN"/>
        </w:rPr>
        <w:t>100</w:t>
      </w:r>
      <w:r w:rsidRPr="00FC34DD">
        <w:rPr>
          <w:rFonts w:ascii="Courier New" w:eastAsia="Times New Roman" w:hAnsi="Courier New" w:cs="Courier New"/>
          <w:color w:val="FFFFFF"/>
          <w:kern w:val="0"/>
          <w:sz w:val="27"/>
          <w:szCs w:val="27"/>
          <w:lang w:val="en-IN" w:eastAsia="en-IN"/>
        </w:rPr>
        <w:t>);</w:t>
      </w:r>
    </w:p>
    <w:p w14:paraId="520B74A1" w14:textId="77777777" w:rsidR="00FC34DD" w:rsidRPr="00FC34DD" w:rsidRDefault="00FC34DD" w:rsidP="00FC34DD">
      <w:pPr>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ab/>
        <w:t>}</w:t>
      </w:r>
    </w:p>
    <w:p w14:paraId="1C8624C6" w14:textId="77777777" w:rsidR="00FC34DD" w:rsidRPr="00FC34DD" w:rsidRDefault="00FC34DD" w:rsidP="00FC34DD">
      <w:pPr>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w:t>
      </w:r>
    </w:p>
    <w:p w14:paraId="613D8310" w14:textId="4952EF03" w:rsidR="00FC34DD" w:rsidRPr="00FC34DD" w:rsidRDefault="00FC34DD" w:rsidP="00FC34DD">
      <w:pPr>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6E4C3ED" wp14:editId="66D9B71E">
                <wp:extent cx="304800" cy="30480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5CFC0"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D9F36D"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375C64AE"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xml:space="preserve">This solves our problem, but now there is a new utility class created - CommonDeductions, which has methods specific to the implementations of Remunerator only. Therefore, for providing utility implementation of an interface a new utility class </w:t>
      </w:r>
      <w:proofErr w:type="gramStart"/>
      <w:r w:rsidRPr="00FC34DD">
        <w:rPr>
          <w:rFonts w:ascii="Roboto" w:eastAsia="Times New Roman" w:hAnsi="Roboto" w:cs="Times New Roman"/>
          <w:color w:val="01014A"/>
          <w:kern w:val="0"/>
          <w:sz w:val="27"/>
          <w:szCs w:val="27"/>
          <w:lang w:val="en-IN" w:eastAsia="en-IN"/>
        </w:rPr>
        <w:t>has to</w:t>
      </w:r>
      <w:proofErr w:type="gramEnd"/>
      <w:r w:rsidRPr="00FC34DD">
        <w:rPr>
          <w:rFonts w:ascii="Roboto" w:eastAsia="Times New Roman" w:hAnsi="Roboto" w:cs="Times New Roman"/>
          <w:color w:val="01014A"/>
          <w:kern w:val="0"/>
          <w:sz w:val="27"/>
          <w:szCs w:val="27"/>
          <w:lang w:val="en-IN" w:eastAsia="en-IN"/>
        </w:rPr>
        <w:t xml:space="preserve"> be created. </w:t>
      </w:r>
    </w:p>
    <w:p w14:paraId="6E8F3702" w14:textId="77777777" w:rsidR="00FC34DD" w:rsidRPr="00FC34DD" w:rsidRDefault="00FC34DD" w:rsidP="00FC34D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Java 8 brings a better way of organizing such common functionalities by making them part of the interface itself.</w:t>
      </w:r>
    </w:p>
    <w:p w14:paraId="1EC2DE03" w14:textId="77777777"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34CBE2F8" w14:textId="77777777"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0CCF21AF" w14:textId="402CBB4F"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r>
        <w:rPr>
          <w:rFonts w:ascii="Roboto" w:eastAsia="Times New Roman" w:hAnsi="Roboto" w:cs="Times New Roman"/>
          <w:color w:val="01014A"/>
          <w:kern w:val="0"/>
          <w:sz w:val="27"/>
          <w:szCs w:val="27"/>
          <w:lang w:val="en-IN" w:eastAsia="en-IN"/>
        </w:rPr>
        <w:t>Static Methods:</w:t>
      </w:r>
    </w:p>
    <w:p w14:paraId="014BE509" w14:textId="77777777"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579E2F0F" w14:textId="77777777"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When we have common behaviors for all the implementations of an interface, making them </w:t>
      </w:r>
      <w:r w:rsidRPr="00FC34DD">
        <w:rPr>
          <w:rFonts w:ascii="Roboto" w:eastAsia="Times New Roman" w:hAnsi="Roboto" w:cs="Times New Roman"/>
          <w:b/>
          <w:bCs/>
          <w:color w:val="01014A"/>
          <w:kern w:val="0"/>
          <w:sz w:val="27"/>
          <w:szCs w:val="27"/>
          <w:lang w:val="en-IN" w:eastAsia="en-IN"/>
        </w:rPr>
        <w:t>static </w:t>
      </w:r>
      <w:r w:rsidRPr="00FC34DD">
        <w:rPr>
          <w:rFonts w:ascii="Roboto" w:eastAsia="Times New Roman" w:hAnsi="Roboto" w:cs="Times New Roman"/>
          <w:color w:val="01014A"/>
          <w:kern w:val="0"/>
          <w:sz w:val="27"/>
          <w:szCs w:val="27"/>
          <w:lang w:val="en-IN" w:eastAsia="en-IN"/>
        </w:rPr>
        <w:t>inside the interface will make them part of the interface itself. No external utility class would be required in such a case.</w:t>
      </w:r>
    </w:p>
    <w:p w14:paraId="6A803368" w14:textId="77777777"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Just like the static methods of a class, the static methods of an interface belong to the interface, and not specific to any instance of its implementing classes.</w:t>
      </w:r>
    </w:p>
    <w:p w14:paraId="534103BB" w14:textId="77777777"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These methods can only be invoked using the interface name.</w:t>
      </w:r>
    </w:p>
    <w:p w14:paraId="00390CCE" w14:textId="77777777"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27ACF595" w14:textId="77777777"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Following this, we shall make the Remunerator interface hold the utility method:</w:t>
      </w:r>
    </w:p>
    <w:p w14:paraId="31561831" w14:textId="77777777" w:rsidR="00FC34DD" w:rsidRPr="00FC34DD" w:rsidRDefault="00FC34DD" w:rsidP="00FC34DD">
      <w:pPr>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interface</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89BDFF"/>
          <w:kern w:val="0"/>
          <w:sz w:val="27"/>
          <w:szCs w:val="27"/>
          <w:lang w:val="en-IN" w:eastAsia="en-IN"/>
        </w:rPr>
        <w:t>Remunerator</w:t>
      </w:r>
      <w:r w:rsidRPr="00FC34DD">
        <w:rPr>
          <w:rFonts w:ascii="Courier New" w:eastAsia="Times New Roman" w:hAnsi="Courier New" w:cs="Courier New"/>
          <w:color w:val="FFFFFF"/>
          <w:kern w:val="0"/>
          <w:sz w:val="27"/>
          <w:szCs w:val="27"/>
          <w:lang w:val="en-IN" w:eastAsia="en-IN"/>
        </w:rPr>
        <w:t xml:space="preserve"> {</w:t>
      </w:r>
    </w:p>
    <w:p w14:paraId="4EEAE777" w14:textId="77777777"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abstract</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double</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FFFFFF"/>
          <w:kern w:val="0"/>
          <w:sz w:val="27"/>
          <w:szCs w:val="27"/>
          <w:lang w:val="en-IN" w:eastAsia="en-IN"/>
        </w:rPr>
        <w:t>deductFoodFee(</w:t>
      </w:r>
      <w:proofErr w:type="gramEnd"/>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i/>
          <w:iCs/>
          <w:color w:val="AEAEAE"/>
          <w:kern w:val="0"/>
          <w:sz w:val="27"/>
          <w:szCs w:val="27"/>
          <w:lang w:val="en-IN" w:eastAsia="en-IN"/>
        </w:rPr>
        <w:t>// Must be overridden by all implementing classes</w:t>
      </w:r>
    </w:p>
    <w:p w14:paraId="24BEAE01" w14:textId="77777777"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final</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double</w:t>
      </w:r>
      <w:r w:rsidRPr="00FC34DD">
        <w:rPr>
          <w:rFonts w:ascii="Courier New" w:eastAsia="Times New Roman" w:hAnsi="Courier New" w:cs="Courier New"/>
          <w:color w:val="FFFFFF"/>
          <w:kern w:val="0"/>
          <w:sz w:val="27"/>
          <w:szCs w:val="27"/>
          <w:lang w:val="en-IN" w:eastAsia="en-IN"/>
        </w:rPr>
        <w:t xml:space="preserve"> HEALTH_INSURANCE_PERCENTAGE = </w:t>
      </w:r>
      <w:r w:rsidRPr="00FC34DD">
        <w:rPr>
          <w:rFonts w:ascii="Courier New" w:eastAsia="Times New Roman" w:hAnsi="Courier New" w:cs="Courier New"/>
          <w:color w:val="3387CC"/>
          <w:kern w:val="0"/>
          <w:sz w:val="27"/>
          <w:szCs w:val="27"/>
          <w:lang w:val="en-IN" w:eastAsia="en-IN"/>
        </w:rPr>
        <w:t>5.0</w:t>
      </w:r>
      <w:r w:rsidRPr="00FC34DD">
        <w:rPr>
          <w:rFonts w:ascii="Courier New" w:eastAsia="Times New Roman" w:hAnsi="Courier New" w:cs="Courier New"/>
          <w:color w:val="FFFFFF"/>
          <w:kern w:val="0"/>
          <w:sz w:val="27"/>
          <w:szCs w:val="27"/>
          <w:lang w:val="en-IN" w:eastAsia="en-IN"/>
        </w:rPr>
        <w:t>;</w:t>
      </w:r>
    </w:p>
    <w:p w14:paraId="422613CF" w14:textId="77777777"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final</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double</w:t>
      </w:r>
      <w:r w:rsidRPr="00FC34DD">
        <w:rPr>
          <w:rFonts w:ascii="Courier New" w:eastAsia="Times New Roman" w:hAnsi="Courier New" w:cs="Courier New"/>
          <w:color w:val="FFFFFF"/>
          <w:kern w:val="0"/>
          <w:sz w:val="27"/>
          <w:szCs w:val="27"/>
          <w:lang w:val="en-IN" w:eastAsia="en-IN"/>
        </w:rPr>
        <w:t xml:space="preserve"> PENSION_PERCENTAGE = </w:t>
      </w:r>
      <w:r w:rsidRPr="00FC34DD">
        <w:rPr>
          <w:rFonts w:ascii="Courier New" w:eastAsia="Times New Roman" w:hAnsi="Courier New" w:cs="Courier New"/>
          <w:color w:val="3387CC"/>
          <w:kern w:val="0"/>
          <w:sz w:val="27"/>
          <w:szCs w:val="27"/>
          <w:lang w:val="en-IN" w:eastAsia="en-IN"/>
        </w:rPr>
        <w:t>5.0</w:t>
      </w:r>
      <w:r w:rsidRPr="00FC34DD">
        <w:rPr>
          <w:rFonts w:ascii="Courier New" w:eastAsia="Times New Roman" w:hAnsi="Courier New" w:cs="Courier New"/>
          <w:color w:val="FFFFFF"/>
          <w:kern w:val="0"/>
          <w:sz w:val="27"/>
          <w:szCs w:val="27"/>
          <w:lang w:val="en-IN" w:eastAsia="en-IN"/>
        </w:rPr>
        <w:t>;</w:t>
      </w:r>
    </w:p>
    <w:p w14:paraId="49D2D5EC" w14:textId="77777777"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p>
    <w:p w14:paraId="3865A3E3" w14:textId="77777777"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lastRenderedPageBreak/>
        <w:t xml:space="preserve">    </w:t>
      </w: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default</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double</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FFFFFF"/>
          <w:kern w:val="0"/>
          <w:sz w:val="27"/>
          <w:szCs w:val="27"/>
          <w:lang w:val="en-IN" w:eastAsia="en-IN"/>
        </w:rPr>
        <w:t>deductHealthInsurancePremium(</w:t>
      </w:r>
      <w:proofErr w:type="gramEnd"/>
      <w:r w:rsidRPr="00FC34DD">
        <w:rPr>
          <w:rFonts w:ascii="Courier New" w:eastAsia="Times New Roman" w:hAnsi="Courier New" w:cs="Courier New"/>
          <w:color w:val="FFFFFF"/>
          <w:kern w:val="0"/>
          <w:sz w:val="27"/>
          <w:szCs w:val="27"/>
          <w:lang w:val="en-IN" w:eastAsia="en-IN"/>
        </w:rPr>
        <w:t xml:space="preserve">) {    </w:t>
      </w:r>
      <w:r w:rsidRPr="00FC34DD">
        <w:rPr>
          <w:rFonts w:ascii="Courier New" w:eastAsia="Times New Roman" w:hAnsi="Courier New" w:cs="Courier New"/>
          <w:i/>
          <w:iCs/>
          <w:color w:val="AEAEAE"/>
          <w:kern w:val="0"/>
          <w:sz w:val="27"/>
          <w:szCs w:val="27"/>
          <w:lang w:val="en-IN" w:eastAsia="en-IN"/>
        </w:rPr>
        <w:t>// Need not be overridden</w:t>
      </w:r>
    </w:p>
    <w:p w14:paraId="2E4D1D8C" w14:textId="77777777"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i/>
          <w:iCs/>
          <w:color w:val="AEAEAE"/>
          <w:kern w:val="0"/>
          <w:sz w:val="27"/>
          <w:szCs w:val="27"/>
          <w:lang w:val="en-IN" w:eastAsia="en-IN"/>
        </w:rPr>
        <w:t>// Default implementation which can be redefined</w:t>
      </w:r>
    </w:p>
    <w:p w14:paraId="5F7354C8" w14:textId="77777777"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p>
    <w:p w14:paraId="66885D16" w14:textId="77777777"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w:t>
      </w:r>
    </w:p>
    <w:p w14:paraId="18680C6E" w14:textId="77777777"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static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double</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FFFFFF"/>
          <w:kern w:val="0"/>
          <w:sz w:val="27"/>
          <w:szCs w:val="27"/>
          <w:lang w:val="en-IN" w:eastAsia="en-IN"/>
        </w:rPr>
        <w:t>deductForPension(</w:t>
      </w:r>
      <w:proofErr w:type="gramEnd"/>
      <w:r w:rsidRPr="00FC34DD">
        <w:rPr>
          <w:rFonts w:ascii="Courier New" w:eastAsia="Times New Roman" w:hAnsi="Courier New" w:cs="Courier New"/>
          <w:color w:val="E28964"/>
          <w:kern w:val="0"/>
          <w:sz w:val="27"/>
          <w:szCs w:val="27"/>
          <w:lang w:val="en-IN" w:eastAsia="en-IN"/>
        </w:rPr>
        <w:t>double</w:t>
      </w:r>
      <w:r w:rsidRPr="00FC34DD">
        <w:rPr>
          <w:rFonts w:ascii="Courier New" w:eastAsia="Times New Roman" w:hAnsi="Courier New" w:cs="Courier New"/>
          <w:color w:val="FFFFFF"/>
          <w:kern w:val="0"/>
          <w:sz w:val="27"/>
          <w:szCs w:val="27"/>
          <w:lang w:val="en-IN" w:eastAsia="en-IN"/>
        </w:rPr>
        <w:t xml:space="preserve"> employeeSalary) {    </w:t>
      </w:r>
      <w:r w:rsidRPr="00FC34DD">
        <w:rPr>
          <w:rFonts w:ascii="Courier New" w:eastAsia="Times New Roman" w:hAnsi="Courier New" w:cs="Courier New"/>
          <w:i/>
          <w:iCs/>
          <w:color w:val="AEAEAE"/>
          <w:kern w:val="0"/>
          <w:sz w:val="27"/>
          <w:szCs w:val="27"/>
          <w:lang w:val="en-IN" w:eastAsia="en-IN"/>
        </w:rPr>
        <w:t>// Static method of the interface</w:t>
      </w:r>
    </w:p>
    <w:p w14:paraId="6AB19FF7" w14:textId="77777777"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ab/>
      </w:r>
      <w:r w:rsidRPr="00FC34DD">
        <w:rPr>
          <w:rFonts w:ascii="Courier New" w:eastAsia="Times New Roman" w:hAnsi="Courier New" w:cs="Courier New"/>
          <w:color w:val="FFFFFF"/>
          <w:kern w:val="0"/>
          <w:sz w:val="27"/>
          <w:szCs w:val="27"/>
          <w:lang w:val="en-IN" w:eastAsia="en-IN"/>
        </w:rPr>
        <w:tab/>
      </w:r>
      <w:r w:rsidRPr="00FC34DD">
        <w:rPr>
          <w:rFonts w:ascii="Courier New" w:eastAsia="Times New Roman" w:hAnsi="Courier New" w:cs="Courier New"/>
          <w:color w:val="E28964"/>
          <w:kern w:val="0"/>
          <w:sz w:val="27"/>
          <w:szCs w:val="27"/>
          <w:lang w:val="en-IN" w:eastAsia="en-IN"/>
        </w:rPr>
        <w:t>return</w:t>
      </w:r>
      <w:r w:rsidRPr="00FC34DD">
        <w:rPr>
          <w:rFonts w:ascii="Courier New" w:eastAsia="Times New Roman" w:hAnsi="Courier New" w:cs="Courier New"/>
          <w:color w:val="FFFFFF"/>
          <w:kern w:val="0"/>
          <w:sz w:val="27"/>
          <w:szCs w:val="27"/>
          <w:lang w:val="en-IN" w:eastAsia="en-IN"/>
        </w:rPr>
        <w:t xml:space="preserve"> (employeeSalary * PENSION_PERCENTAGE / </w:t>
      </w:r>
      <w:r w:rsidRPr="00FC34DD">
        <w:rPr>
          <w:rFonts w:ascii="Courier New" w:eastAsia="Times New Roman" w:hAnsi="Courier New" w:cs="Courier New"/>
          <w:color w:val="3387CC"/>
          <w:kern w:val="0"/>
          <w:sz w:val="27"/>
          <w:szCs w:val="27"/>
          <w:lang w:val="en-IN" w:eastAsia="en-IN"/>
        </w:rPr>
        <w:t>100</w:t>
      </w:r>
      <w:r w:rsidRPr="00FC34DD">
        <w:rPr>
          <w:rFonts w:ascii="Courier New" w:eastAsia="Times New Roman" w:hAnsi="Courier New" w:cs="Courier New"/>
          <w:color w:val="FFFFFF"/>
          <w:kern w:val="0"/>
          <w:sz w:val="27"/>
          <w:szCs w:val="27"/>
          <w:lang w:val="en-IN" w:eastAsia="en-IN"/>
        </w:rPr>
        <w:t>);</w:t>
      </w:r>
    </w:p>
    <w:p w14:paraId="3B52B5ED" w14:textId="77777777"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p>
    <w:p w14:paraId="6F1A0DDA" w14:textId="00DAA72B" w:rsidR="00FC34DD" w:rsidRPr="00FC34DD" w:rsidRDefault="00FC34DD" w:rsidP="00FC34DD">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w:t>
      </w:r>
      <w:r w:rsidRPr="00FC34D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46E1906" wp14:editId="72D21774">
                <wp:extent cx="304800" cy="304800"/>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2B5904" id="Rectangle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9A9EB1" w14:textId="4022D60C"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21C6A493" w14:textId="77777777"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5CA45EB0" w14:textId="77777777"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The static method can be used as follows:</w:t>
      </w:r>
    </w:p>
    <w:p w14:paraId="28D16420" w14:textId="77777777" w:rsidR="00FC34DD" w:rsidRPr="00FC34DD" w:rsidRDefault="00FC34DD" w:rsidP="00FC34DD">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class</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89BDFF"/>
          <w:kern w:val="0"/>
          <w:sz w:val="27"/>
          <w:szCs w:val="27"/>
          <w:lang w:val="en-IN" w:eastAsia="en-IN"/>
        </w:rPr>
        <w:t>PartTimeEmployee</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extends</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89BDFF"/>
          <w:kern w:val="0"/>
          <w:sz w:val="27"/>
          <w:szCs w:val="27"/>
          <w:lang w:val="en-IN" w:eastAsia="en-IN"/>
        </w:rPr>
        <w:t>Employee</w:t>
      </w:r>
      <w:r w:rsidRPr="00FC34DD">
        <w:rPr>
          <w:rFonts w:ascii="Courier New" w:eastAsia="Times New Roman" w:hAnsi="Courier New" w:cs="Courier New"/>
          <w:color w:val="FFFFFF"/>
          <w:kern w:val="0"/>
          <w:sz w:val="27"/>
          <w:szCs w:val="27"/>
          <w:lang w:val="en-IN" w:eastAsia="en-IN"/>
        </w:rPr>
        <w:t xml:space="preserve"> {</w:t>
      </w:r>
    </w:p>
    <w:p w14:paraId="03FADF78"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i/>
          <w:iCs/>
          <w:color w:val="AEAEAE"/>
          <w:kern w:val="0"/>
          <w:sz w:val="27"/>
          <w:szCs w:val="27"/>
          <w:lang w:val="en-IN" w:eastAsia="en-IN"/>
        </w:rPr>
        <w:t>//field declarations</w:t>
      </w:r>
    </w:p>
    <w:p w14:paraId="4A5BA8C7"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double</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FFFFFF"/>
          <w:kern w:val="0"/>
          <w:sz w:val="27"/>
          <w:szCs w:val="27"/>
          <w:lang w:val="en-IN" w:eastAsia="en-IN"/>
        </w:rPr>
        <w:t>calculateSalary(</w:t>
      </w:r>
      <w:proofErr w:type="gramEnd"/>
      <w:r w:rsidRPr="00FC34DD">
        <w:rPr>
          <w:rFonts w:ascii="Courier New" w:eastAsia="Times New Roman" w:hAnsi="Courier New" w:cs="Courier New"/>
          <w:color w:val="FFFFFF"/>
          <w:kern w:val="0"/>
          <w:sz w:val="27"/>
          <w:szCs w:val="27"/>
          <w:lang w:val="en-IN" w:eastAsia="en-IN"/>
        </w:rPr>
        <w:t>) {</w:t>
      </w:r>
    </w:p>
    <w:p w14:paraId="3966BE3F"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i/>
          <w:iCs/>
          <w:color w:val="AEAEAE"/>
          <w:kern w:val="0"/>
          <w:sz w:val="27"/>
          <w:szCs w:val="27"/>
          <w:lang w:val="en-IN" w:eastAsia="en-IN"/>
        </w:rPr>
        <w:t>// calculating salary - part time employee</w:t>
      </w:r>
    </w:p>
    <w:p w14:paraId="359D5C91"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w:t>
      </w:r>
    </w:p>
    <w:p w14:paraId="70F4ECCE"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E28964"/>
          <w:kern w:val="0"/>
          <w:sz w:val="27"/>
          <w:szCs w:val="27"/>
          <w:lang w:val="en-IN" w:eastAsia="en-IN"/>
        </w:rPr>
        <w:t>this</w:t>
      </w:r>
      <w:r w:rsidRPr="00FC34DD">
        <w:rPr>
          <w:rFonts w:ascii="Courier New" w:eastAsia="Times New Roman" w:hAnsi="Courier New" w:cs="Courier New"/>
          <w:color w:val="FFFFFF"/>
          <w:kern w:val="0"/>
          <w:sz w:val="27"/>
          <w:szCs w:val="27"/>
          <w:lang w:val="en-IN" w:eastAsia="en-IN"/>
        </w:rPr>
        <w:t>.employeeSalary</w:t>
      </w:r>
      <w:proofErr w:type="gramEnd"/>
      <w:r w:rsidRPr="00FC34DD">
        <w:rPr>
          <w:rFonts w:ascii="Courier New" w:eastAsia="Times New Roman" w:hAnsi="Courier New" w:cs="Courier New"/>
          <w:color w:val="FFFFFF"/>
          <w:kern w:val="0"/>
          <w:sz w:val="27"/>
          <w:szCs w:val="27"/>
          <w:lang w:val="en-IN" w:eastAsia="en-IN"/>
        </w:rPr>
        <w:t xml:space="preserve"> -= </w:t>
      </w:r>
      <w:r w:rsidRPr="00FC34DD">
        <w:rPr>
          <w:rFonts w:ascii="Courier New" w:eastAsia="Times New Roman" w:hAnsi="Courier New" w:cs="Courier New"/>
          <w:color w:val="89BDFF"/>
          <w:kern w:val="0"/>
          <w:sz w:val="27"/>
          <w:szCs w:val="27"/>
          <w:lang w:val="en-IN" w:eastAsia="en-IN"/>
        </w:rPr>
        <w:t>Remunerator</w:t>
      </w:r>
      <w:r w:rsidRPr="00FC34DD">
        <w:rPr>
          <w:rFonts w:ascii="Courier New" w:eastAsia="Times New Roman" w:hAnsi="Courier New" w:cs="Courier New"/>
          <w:color w:val="FFFFFF"/>
          <w:kern w:val="0"/>
          <w:sz w:val="27"/>
          <w:szCs w:val="27"/>
          <w:lang w:val="en-IN" w:eastAsia="en-IN"/>
        </w:rPr>
        <w:t>.deductForPension(</w:t>
      </w:r>
      <w:r w:rsidRPr="00FC34DD">
        <w:rPr>
          <w:rFonts w:ascii="Courier New" w:eastAsia="Times New Roman" w:hAnsi="Courier New" w:cs="Courier New"/>
          <w:color w:val="E28964"/>
          <w:kern w:val="0"/>
          <w:sz w:val="27"/>
          <w:szCs w:val="27"/>
          <w:lang w:val="en-IN" w:eastAsia="en-IN"/>
        </w:rPr>
        <w:t>this</w:t>
      </w:r>
      <w:r w:rsidRPr="00FC34DD">
        <w:rPr>
          <w:rFonts w:ascii="Courier New" w:eastAsia="Times New Roman" w:hAnsi="Courier New" w:cs="Courier New"/>
          <w:color w:val="FFFFFF"/>
          <w:kern w:val="0"/>
          <w:sz w:val="27"/>
          <w:szCs w:val="27"/>
          <w:lang w:val="en-IN" w:eastAsia="en-IN"/>
        </w:rPr>
        <w:t>.employeeSalary);</w:t>
      </w:r>
    </w:p>
    <w:p w14:paraId="7F2D9BA2"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p>
    <w:p w14:paraId="13B89F59"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i/>
          <w:iCs/>
          <w:color w:val="AEAEAE"/>
          <w:kern w:val="0"/>
          <w:sz w:val="27"/>
          <w:szCs w:val="27"/>
          <w:lang w:val="en-IN" w:eastAsia="en-IN"/>
        </w:rPr>
        <w:t>// Further operations</w:t>
      </w:r>
    </w:p>
    <w:p w14:paraId="2CC5D8CC"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p>
    <w:p w14:paraId="3D1ADE2E"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w:t>
      </w:r>
    </w:p>
    <w:p w14:paraId="4ACA5CE8"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public</w:t>
      </w: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color w:val="E28964"/>
          <w:kern w:val="0"/>
          <w:sz w:val="27"/>
          <w:szCs w:val="27"/>
          <w:lang w:val="en-IN" w:eastAsia="en-IN"/>
        </w:rPr>
        <w:t>double</w:t>
      </w:r>
      <w:r w:rsidRPr="00FC34DD">
        <w:rPr>
          <w:rFonts w:ascii="Courier New" w:eastAsia="Times New Roman" w:hAnsi="Courier New" w:cs="Courier New"/>
          <w:color w:val="FFFFFF"/>
          <w:kern w:val="0"/>
          <w:sz w:val="27"/>
          <w:szCs w:val="27"/>
          <w:lang w:val="en-IN" w:eastAsia="en-IN"/>
        </w:rPr>
        <w:t xml:space="preserve"> </w:t>
      </w:r>
      <w:proofErr w:type="gramStart"/>
      <w:r w:rsidRPr="00FC34DD">
        <w:rPr>
          <w:rFonts w:ascii="Courier New" w:eastAsia="Times New Roman" w:hAnsi="Courier New" w:cs="Courier New"/>
          <w:color w:val="FFFFFF"/>
          <w:kern w:val="0"/>
          <w:sz w:val="27"/>
          <w:szCs w:val="27"/>
          <w:lang w:val="en-IN" w:eastAsia="en-IN"/>
        </w:rPr>
        <w:t>deductFoodFee(</w:t>
      </w:r>
      <w:proofErr w:type="gramEnd"/>
      <w:r w:rsidRPr="00FC34DD">
        <w:rPr>
          <w:rFonts w:ascii="Courier New" w:eastAsia="Times New Roman" w:hAnsi="Courier New" w:cs="Courier New"/>
          <w:color w:val="FFFFFF"/>
          <w:kern w:val="0"/>
          <w:sz w:val="27"/>
          <w:szCs w:val="27"/>
          <w:lang w:val="en-IN" w:eastAsia="en-IN"/>
        </w:rPr>
        <w:t>) {</w:t>
      </w:r>
    </w:p>
    <w:p w14:paraId="505B1416"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r w:rsidRPr="00FC34DD">
        <w:rPr>
          <w:rFonts w:ascii="Courier New" w:eastAsia="Times New Roman" w:hAnsi="Courier New" w:cs="Courier New"/>
          <w:i/>
          <w:iCs/>
          <w:color w:val="AEAEAE"/>
          <w:kern w:val="0"/>
          <w:sz w:val="27"/>
          <w:szCs w:val="27"/>
          <w:lang w:val="en-IN" w:eastAsia="en-IN"/>
        </w:rPr>
        <w:t>// Food fee deduction from salary</w:t>
      </w:r>
    </w:p>
    <w:p w14:paraId="511E67BC" w14:textId="77777777"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 xml:space="preserve">    }</w:t>
      </w:r>
    </w:p>
    <w:p w14:paraId="167E65AD" w14:textId="7B1AA2C1" w:rsidR="00FC34DD" w:rsidRPr="00FC34DD" w:rsidRDefault="00FC34DD" w:rsidP="00FC34DD">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C34DD">
        <w:rPr>
          <w:rFonts w:ascii="Courier New" w:eastAsia="Times New Roman" w:hAnsi="Courier New" w:cs="Courier New"/>
          <w:color w:val="FFFFFF"/>
          <w:kern w:val="0"/>
          <w:sz w:val="27"/>
          <w:szCs w:val="27"/>
          <w:lang w:val="en-IN" w:eastAsia="en-IN"/>
        </w:rPr>
        <w:t>}</w:t>
      </w:r>
      <w:r w:rsidRPr="00FC34D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9B9796A" wp14:editId="4F40917F">
                <wp:extent cx="304800" cy="304800"/>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CF2CC" id="Rectangl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0F512D" w14:textId="77777777" w:rsidR="00FC34DD" w:rsidRPr="00FC34DD" w:rsidRDefault="00FC34DD" w:rsidP="00FC34D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C34DD">
        <w:rPr>
          <w:rFonts w:ascii="Roboto" w:eastAsia="Times New Roman" w:hAnsi="Roboto" w:cs="Times New Roman"/>
          <w:color w:val="01014A"/>
          <w:kern w:val="0"/>
          <w:sz w:val="27"/>
          <w:szCs w:val="27"/>
          <w:lang w:val="en-IN" w:eastAsia="en-IN"/>
        </w:rPr>
        <w:t> </w:t>
      </w:r>
    </w:p>
    <w:p w14:paraId="6FCFCDB4" w14:textId="77777777" w:rsidR="00134BCD" w:rsidRPr="00134BCD" w:rsidRDefault="00134BCD" w:rsidP="00134BC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34BCD">
        <w:rPr>
          <w:rFonts w:ascii="Roboto" w:eastAsia="Times New Roman" w:hAnsi="Roboto" w:cs="Times New Roman"/>
          <w:color w:val="01014A"/>
          <w:kern w:val="0"/>
          <w:sz w:val="27"/>
          <w:szCs w:val="27"/>
          <w:lang w:val="en-IN" w:eastAsia="en-IN"/>
        </w:rPr>
        <w:t>Here are some observations about the static methods of interfaces:</w:t>
      </w:r>
    </w:p>
    <w:p w14:paraId="12136F86" w14:textId="77777777" w:rsidR="00134BCD" w:rsidRPr="00134BCD" w:rsidRDefault="00134BCD" w:rsidP="00134BCD">
      <w:pPr>
        <w:numPr>
          <w:ilvl w:val="0"/>
          <w:numId w:val="63"/>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34BCD">
        <w:rPr>
          <w:rFonts w:ascii="Roboto" w:eastAsia="Times New Roman" w:hAnsi="Roboto" w:cs="Times New Roman"/>
          <w:color w:val="01014A"/>
          <w:kern w:val="0"/>
          <w:sz w:val="27"/>
          <w:szCs w:val="27"/>
          <w:lang w:val="en-IN" w:eastAsia="en-IN"/>
        </w:rPr>
        <w:t>Static methods in interfaces help providing utility methods. For example, null check, collection sorting, etc</w:t>
      </w:r>
    </w:p>
    <w:p w14:paraId="0EAA2859" w14:textId="77777777" w:rsidR="00134BCD" w:rsidRPr="00134BCD" w:rsidRDefault="00134BCD" w:rsidP="00134BCD">
      <w:pPr>
        <w:numPr>
          <w:ilvl w:val="0"/>
          <w:numId w:val="63"/>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34BCD">
        <w:rPr>
          <w:rFonts w:ascii="Roboto" w:eastAsia="Times New Roman" w:hAnsi="Roboto" w:cs="Times New Roman"/>
          <w:color w:val="01014A"/>
          <w:kern w:val="0"/>
          <w:sz w:val="27"/>
          <w:szCs w:val="27"/>
          <w:lang w:val="en-IN" w:eastAsia="en-IN"/>
        </w:rPr>
        <w:t xml:space="preserve">Methods of </w:t>
      </w:r>
      <w:proofErr w:type="gramStart"/>
      <w:r w:rsidRPr="00134BCD">
        <w:rPr>
          <w:rFonts w:ascii="Roboto" w:eastAsia="Times New Roman" w:hAnsi="Roboto" w:cs="Times New Roman"/>
          <w:color w:val="01014A"/>
          <w:kern w:val="0"/>
          <w:sz w:val="27"/>
          <w:szCs w:val="27"/>
          <w:lang w:val="en-IN" w:eastAsia="en-IN"/>
        </w:rPr>
        <w:t>java.lang</w:t>
      </w:r>
      <w:proofErr w:type="gramEnd"/>
      <w:r w:rsidRPr="00134BCD">
        <w:rPr>
          <w:rFonts w:ascii="Roboto" w:eastAsia="Times New Roman" w:hAnsi="Roboto" w:cs="Times New Roman"/>
          <w:color w:val="01014A"/>
          <w:kern w:val="0"/>
          <w:sz w:val="27"/>
          <w:szCs w:val="27"/>
          <w:lang w:val="en-IN" w:eastAsia="en-IN"/>
        </w:rPr>
        <w:t>.Object can never be defined as static methods in interfaces</w:t>
      </w:r>
    </w:p>
    <w:p w14:paraId="30DA8871" w14:textId="77777777" w:rsidR="00134BCD" w:rsidRPr="00134BCD" w:rsidRDefault="00134BCD" w:rsidP="00134BCD">
      <w:pPr>
        <w:numPr>
          <w:ilvl w:val="0"/>
          <w:numId w:val="63"/>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34BCD">
        <w:rPr>
          <w:rFonts w:ascii="Roboto" w:eastAsia="Times New Roman" w:hAnsi="Roboto" w:cs="Times New Roman"/>
          <w:color w:val="01014A"/>
          <w:kern w:val="0"/>
          <w:sz w:val="27"/>
          <w:szCs w:val="27"/>
          <w:lang w:val="en-IN" w:eastAsia="en-IN"/>
        </w:rPr>
        <w:lastRenderedPageBreak/>
        <w:t xml:space="preserve">The Comparator interface of Java 8 is a perfect example in which the static methods have been included: </w:t>
      </w:r>
      <w:proofErr w:type="gramStart"/>
      <w:r w:rsidRPr="00134BCD">
        <w:rPr>
          <w:rFonts w:ascii="Roboto" w:eastAsia="Times New Roman" w:hAnsi="Roboto" w:cs="Times New Roman"/>
          <w:color w:val="01014A"/>
          <w:kern w:val="0"/>
          <w:sz w:val="27"/>
          <w:szCs w:val="27"/>
          <w:lang w:val="en-IN" w:eastAsia="en-IN"/>
        </w:rPr>
        <w:t>comparingInt(</w:t>
      </w:r>
      <w:proofErr w:type="gramEnd"/>
      <w:r w:rsidRPr="00134BCD">
        <w:rPr>
          <w:rFonts w:ascii="Roboto" w:eastAsia="Times New Roman" w:hAnsi="Roboto" w:cs="Times New Roman"/>
          <w:color w:val="01014A"/>
          <w:kern w:val="0"/>
          <w:sz w:val="27"/>
          <w:szCs w:val="27"/>
          <w:lang w:val="en-IN" w:eastAsia="en-IN"/>
        </w:rPr>
        <w:t>), comparingDouble(), comparingLong(), naturalOrder(), nullsFirst(), nullsLast() and reverseOrder()</w:t>
      </w:r>
    </w:p>
    <w:p w14:paraId="4AB13409" w14:textId="77777777" w:rsidR="00134BCD" w:rsidRPr="00134BCD" w:rsidRDefault="00134BCD" w:rsidP="00134BC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34BCD">
        <w:rPr>
          <w:rFonts w:ascii="Roboto" w:eastAsia="Times New Roman" w:hAnsi="Roboto" w:cs="Times New Roman"/>
          <w:color w:val="01014A"/>
          <w:kern w:val="0"/>
          <w:sz w:val="27"/>
          <w:szCs w:val="27"/>
          <w:lang w:val="en-IN" w:eastAsia="en-IN"/>
        </w:rPr>
        <w:t> </w:t>
      </w:r>
    </w:p>
    <w:p w14:paraId="0B262712" w14:textId="77777777" w:rsidR="00134BCD" w:rsidRPr="00134BCD" w:rsidRDefault="00134BCD" w:rsidP="00134BC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34BCD">
        <w:rPr>
          <w:rFonts w:ascii="Roboto" w:eastAsia="Times New Roman" w:hAnsi="Roboto" w:cs="Times New Roman"/>
          <w:color w:val="01014A"/>
          <w:kern w:val="0"/>
          <w:sz w:val="27"/>
          <w:szCs w:val="27"/>
          <w:lang w:val="en-IN" w:eastAsia="en-IN"/>
        </w:rPr>
        <w:t>Let us see an example of the static method, </w:t>
      </w:r>
      <w:proofErr w:type="gramStart"/>
      <w:r w:rsidRPr="00134BCD">
        <w:rPr>
          <w:rFonts w:ascii="Roboto" w:eastAsia="Times New Roman" w:hAnsi="Roboto" w:cs="Times New Roman"/>
          <w:b/>
          <w:bCs/>
          <w:color w:val="01014A"/>
          <w:kern w:val="0"/>
          <w:sz w:val="27"/>
          <w:szCs w:val="27"/>
          <w:lang w:val="en-IN" w:eastAsia="en-IN"/>
        </w:rPr>
        <w:t>naturalOrder(</w:t>
      </w:r>
      <w:proofErr w:type="gramEnd"/>
      <w:r w:rsidRPr="00134BCD">
        <w:rPr>
          <w:rFonts w:ascii="Roboto" w:eastAsia="Times New Roman" w:hAnsi="Roboto" w:cs="Times New Roman"/>
          <w:b/>
          <w:bCs/>
          <w:color w:val="01014A"/>
          <w:kern w:val="0"/>
          <w:sz w:val="27"/>
          <w:szCs w:val="27"/>
          <w:lang w:val="en-IN" w:eastAsia="en-IN"/>
        </w:rPr>
        <w:t>)</w:t>
      </w:r>
      <w:r w:rsidRPr="00134BCD">
        <w:rPr>
          <w:rFonts w:ascii="Roboto" w:eastAsia="Times New Roman" w:hAnsi="Roboto" w:cs="Times New Roman"/>
          <w:color w:val="01014A"/>
          <w:kern w:val="0"/>
          <w:sz w:val="27"/>
          <w:szCs w:val="27"/>
          <w:lang w:val="en-IN" w:eastAsia="en-IN"/>
        </w:rPr>
        <w:t> of Comparator interface:</w:t>
      </w:r>
    </w:p>
    <w:p w14:paraId="51B5A34C" w14:textId="77777777" w:rsidR="00134BCD" w:rsidRPr="00134BCD" w:rsidRDefault="00134BCD" w:rsidP="00134BCD">
      <w:pPr>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E28964"/>
          <w:kern w:val="0"/>
          <w:sz w:val="27"/>
          <w:szCs w:val="27"/>
          <w:lang w:val="en-IN" w:eastAsia="en-IN"/>
        </w:rPr>
        <w:t>public</w:t>
      </w: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E28964"/>
          <w:kern w:val="0"/>
          <w:sz w:val="27"/>
          <w:szCs w:val="27"/>
          <w:lang w:val="en-IN" w:eastAsia="en-IN"/>
        </w:rPr>
        <w:t>class</w:t>
      </w: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89BDFF"/>
          <w:kern w:val="0"/>
          <w:sz w:val="27"/>
          <w:szCs w:val="27"/>
          <w:lang w:val="en-IN" w:eastAsia="en-IN"/>
        </w:rPr>
        <w:t>SortStaticDemo</w:t>
      </w:r>
      <w:r w:rsidRPr="00134BCD">
        <w:rPr>
          <w:rFonts w:ascii="Courier New" w:eastAsia="Times New Roman" w:hAnsi="Courier New" w:cs="Courier New"/>
          <w:color w:val="FFFFFF"/>
          <w:kern w:val="0"/>
          <w:sz w:val="27"/>
          <w:szCs w:val="27"/>
          <w:lang w:val="en-IN" w:eastAsia="en-IN"/>
        </w:rPr>
        <w:t xml:space="preserve"> {</w:t>
      </w:r>
    </w:p>
    <w:p w14:paraId="40467892" w14:textId="77777777" w:rsidR="00134BCD" w:rsidRPr="00134BCD" w:rsidRDefault="00134BCD" w:rsidP="00134BCD">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E28964"/>
          <w:kern w:val="0"/>
          <w:sz w:val="27"/>
          <w:szCs w:val="27"/>
          <w:lang w:val="en-IN" w:eastAsia="en-IN"/>
        </w:rPr>
        <w:t>public</w:t>
      </w: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E28964"/>
          <w:kern w:val="0"/>
          <w:sz w:val="27"/>
          <w:szCs w:val="27"/>
          <w:lang w:val="en-IN" w:eastAsia="en-IN"/>
        </w:rPr>
        <w:t>static</w:t>
      </w: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E28964"/>
          <w:kern w:val="0"/>
          <w:sz w:val="27"/>
          <w:szCs w:val="27"/>
          <w:lang w:val="en-IN" w:eastAsia="en-IN"/>
        </w:rPr>
        <w:t>void</w:t>
      </w:r>
      <w:r w:rsidRPr="00134BCD">
        <w:rPr>
          <w:rFonts w:ascii="Courier New" w:eastAsia="Times New Roman" w:hAnsi="Courier New" w:cs="Courier New"/>
          <w:color w:val="FFFFFF"/>
          <w:kern w:val="0"/>
          <w:sz w:val="27"/>
          <w:szCs w:val="27"/>
          <w:lang w:val="en-IN" w:eastAsia="en-IN"/>
        </w:rPr>
        <w:t xml:space="preserve"> </w:t>
      </w:r>
      <w:proofErr w:type="gramStart"/>
      <w:r w:rsidRPr="00134BCD">
        <w:rPr>
          <w:rFonts w:ascii="Courier New" w:eastAsia="Times New Roman" w:hAnsi="Courier New" w:cs="Courier New"/>
          <w:color w:val="FFFFFF"/>
          <w:kern w:val="0"/>
          <w:sz w:val="27"/>
          <w:szCs w:val="27"/>
          <w:lang w:val="en-IN" w:eastAsia="en-IN"/>
        </w:rPr>
        <w:t>main(</w:t>
      </w:r>
      <w:proofErr w:type="gramEnd"/>
      <w:r w:rsidRPr="00134BCD">
        <w:rPr>
          <w:rFonts w:ascii="Courier New" w:eastAsia="Times New Roman" w:hAnsi="Courier New" w:cs="Courier New"/>
          <w:color w:val="89BDFF"/>
          <w:kern w:val="0"/>
          <w:sz w:val="27"/>
          <w:szCs w:val="27"/>
          <w:lang w:val="en-IN" w:eastAsia="en-IN"/>
        </w:rPr>
        <w:t>String</w:t>
      </w:r>
      <w:r w:rsidRPr="00134BCD">
        <w:rPr>
          <w:rFonts w:ascii="Courier New" w:eastAsia="Times New Roman" w:hAnsi="Courier New" w:cs="Courier New"/>
          <w:color w:val="FFFFFF"/>
          <w:kern w:val="0"/>
          <w:sz w:val="27"/>
          <w:szCs w:val="27"/>
          <w:lang w:val="en-IN" w:eastAsia="en-IN"/>
        </w:rPr>
        <w:t>[] args) {</w:t>
      </w:r>
    </w:p>
    <w:p w14:paraId="6A8C4A56" w14:textId="77777777" w:rsidR="00134BCD" w:rsidRPr="00134BCD" w:rsidRDefault="00134BCD" w:rsidP="00134BCD">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89BDFF"/>
          <w:kern w:val="0"/>
          <w:sz w:val="27"/>
          <w:szCs w:val="27"/>
          <w:lang w:val="en-IN" w:eastAsia="en-IN"/>
        </w:rPr>
        <w:t>List</w:t>
      </w:r>
      <w:r w:rsidRPr="00134BCD">
        <w:rPr>
          <w:rFonts w:ascii="Courier New" w:eastAsia="Times New Roman" w:hAnsi="Courier New" w:cs="Courier New"/>
          <w:color w:val="FFFFFF"/>
          <w:kern w:val="0"/>
          <w:sz w:val="27"/>
          <w:szCs w:val="27"/>
          <w:lang w:val="en-IN" w:eastAsia="en-IN"/>
        </w:rPr>
        <w:t>&lt;</w:t>
      </w:r>
      <w:r w:rsidRPr="00134BCD">
        <w:rPr>
          <w:rFonts w:ascii="Courier New" w:eastAsia="Times New Roman" w:hAnsi="Courier New" w:cs="Courier New"/>
          <w:color w:val="89BDFF"/>
          <w:kern w:val="0"/>
          <w:sz w:val="27"/>
          <w:szCs w:val="27"/>
          <w:lang w:val="en-IN" w:eastAsia="en-IN"/>
        </w:rPr>
        <w:t>String</w:t>
      </w:r>
      <w:r w:rsidRPr="00134BCD">
        <w:rPr>
          <w:rFonts w:ascii="Courier New" w:eastAsia="Times New Roman" w:hAnsi="Courier New" w:cs="Courier New"/>
          <w:color w:val="FFFFFF"/>
          <w:kern w:val="0"/>
          <w:sz w:val="27"/>
          <w:szCs w:val="27"/>
          <w:lang w:val="en-IN" w:eastAsia="en-IN"/>
        </w:rPr>
        <w:t xml:space="preserve">&gt; countrylst = </w:t>
      </w:r>
      <w:r w:rsidRPr="00134BCD">
        <w:rPr>
          <w:rFonts w:ascii="Courier New" w:eastAsia="Times New Roman" w:hAnsi="Courier New" w:cs="Courier New"/>
          <w:color w:val="89BDFF"/>
          <w:kern w:val="0"/>
          <w:sz w:val="27"/>
          <w:szCs w:val="27"/>
          <w:lang w:val="en-IN" w:eastAsia="en-IN"/>
        </w:rPr>
        <w:t>Arrays</w:t>
      </w:r>
      <w:r w:rsidRPr="00134BCD">
        <w:rPr>
          <w:rFonts w:ascii="Courier New" w:eastAsia="Times New Roman" w:hAnsi="Courier New" w:cs="Courier New"/>
          <w:color w:val="FFFFFF"/>
          <w:kern w:val="0"/>
          <w:sz w:val="27"/>
          <w:szCs w:val="27"/>
          <w:lang w:val="en-IN" w:eastAsia="en-IN"/>
        </w:rPr>
        <w:t>.asList(</w:t>
      </w:r>
      <w:r w:rsidRPr="00134BCD">
        <w:rPr>
          <w:rFonts w:ascii="Courier New" w:eastAsia="Times New Roman" w:hAnsi="Courier New" w:cs="Courier New"/>
          <w:color w:val="65B042"/>
          <w:kern w:val="0"/>
          <w:sz w:val="27"/>
          <w:szCs w:val="27"/>
          <w:lang w:val="en-IN" w:eastAsia="en-IN"/>
        </w:rPr>
        <w:t>"India"</w:t>
      </w: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65B042"/>
          <w:kern w:val="0"/>
          <w:sz w:val="27"/>
          <w:szCs w:val="27"/>
          <w:lang w:val="en-IN" w:eastAsia="en-IN"/>
        </w:rPr>
        <w:t>"America"</w:t>
      </w: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65B042"/>
          <w:kern w:val="0"/>
          <w:sz w:val="27"/>
          <w:szCs w:val="27"/>
          <w:lang w:val="en-IN" w:eastAsia="en-IN"/>
        </w:rPr>
        <w:t>"Japan"</w:t>
      </w: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65B042"/>
          <w:kern w:val="0"/>
          <w:sz w:val="27"/>
          <w:szCs w:val="27"/>
          <w:lang w:val="en-IN" w:eastAsia="en-IN"/>
        </w:rPr>
        <w:t>"Brazil"</w:t>
      </w:r>
      <w:r w:rsidRPr="00134BCD">
        <w:rPr>
          <w:rFonts w:ascii="Courier New" w:eastAsia="Times New Roman" w:hAnsi="Courier New" w:cs="Courier New"/>
          <w:color w:val="FFFFFF"/>
          <w:kern w:val="0"/>
          <w:sz w:val="27"/>
          <w:szCs w:val="27"/>
          <w:lang w:val="en-IN" w:eastAsia="en-IN"/>
        </w:rPr>
        <w:t>);</w:t>
      </w:r>
    </w:p>
    <w:p w14:paraId="230CA228" w14:textId="77777777" w:rsidR="00134BCD" w:rsidRPr="00134BCD" w:rsidRDefault="00134BCD" w:rsidP="00134BCD">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FFFFFF"/>
          <w:kern w:val="0"/>
          <w:sz w:val="27"/>
          <w:szCs w:val="27"/>
          <w:lang w:val="en-IN" w:eastAsia="en-IN"/>
        </w:rPr>
        <w:t xml:space="preserve">        </w:t>
      </w:r>
      <w:proofErr w:type="gramStart"/>
      <w:r w:rsidRPr="00134BCD">
        <w:rPr>
          <w:rFonts w:ascii="Courier New" w:eastAsia="Times New Roman" w:hAnsi="Courier New" w:cs="Courier New"/>
          <w:color w:val="FFFFFF"/>
          <w:kern w:val="0"/>
          <w:sz w:val="27"/>
          <w:szCs w:val="27"/>
          <w:lang w:val="en-IN" w:eastAsia="en-IN"/>
        </w:rPr>
        <w:t>countrylst.sort</w:t>
      </w:r>
      <w:proofErr w:type="gramEnd"/>
      <w:r w:rsidRPr="00134BCD">
        <w:rPr>
          <w:rFonts w:ascii="Courier New" w:eastAsia="Times New Roman" w:hAnsi="Courier New" w:cs="Courier New"/>
          <w:color w:val="FFFFFF"/>
          <w:kern w:val="0"/>
          <w:sz w:val="27"/>
          <w:szCs w:val="27"/>
          <w:lang w:val="en-IN" w:eastAsia="en-IN"/>
        </w:rPr>
        <w:t>(</w:t>
      </w:r>
      <w:r w:rsidRPr="00134BCD">
        <w:rPr>
          <w:rFonts w:ascii="Courier New" w:eastAsia="Times New Roman" w:hAnsi="Courier New" w:cs="Courier New"/>
          <w:color w:val="89BDFF"/>
          <w:kern w:val="0"/>
          <w:sz w:val="27"/>
          <w:szCs w:val="27"/>
          <w:lang w:val="en-IN" w:eastAsia="en-IN"/>
        </w:rPr>
        <w:t>Comparator</w:t>
      </w:r>
      <w:r w:rsidRPr="00134BCD">
        <w:rPr>
          <w:rFonts w:ascii="Courier New" w:eastAsia="Times New Roman" w:hAnsi="Courier New" w:cs="Courier New"/>
          <w:color w:val="FFFFFF"/>
          <w:kern w:val="0"/>
          <w:sz w:val="27"/>
          <w:szCs w:val="27"/>
          <w:lang w:val="en-IN" w:eastAsia="en-IN"/>
        </w:rPr>
        <w:t xml:space="preserve">.naturalOrder()); </w:t>
      </w:r>
      <w:r w:rsidRPr="00134BCD">
        <w:rPr>
          <w:rFonts w:ascii="Courier New" w:eastAsia="Times New Roman" w:hAnsi="Courier New" w:cs="Courier New"/>
          <w:i/>
          <w:iCs/>
          <w:color w:val="AEAEAE"/>
          <w:kern w:val="0"/>
          <w:sz w:val="27"/>
          <w:szCs w:val="27"/>
          <w:lang w:val="en-IN" w:eastAsia="en-IN"/>
        </w:rPr>
        <w:t>// will sort in String natural sorting order</w:t>
      </w:r>
    </w:p>
    <w:p w14:paraId="36B59500" w14:textId="77777777" w:rsidR="00134BCD" w:rsidRPr="00134BCD" w:rsidRDefault="00134BCD" w:rsidP="00134BCD">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E28964"/>
          <w:kern w:val="0"/>
          <w:sz w:val="27"/>
          <w:szCs w:val="27"/>
          <w:lang w:val="en-IN" w:eastAsia="en-IN"/>
        </w:rPr>
        <w:t>for</w:t>
      </w: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89BDFF"/>
          <w:kern w:val="0"/>
          <w:sz w:val="27"/>
          <w:szCs w:val="27"/>
          <w:lang w:val="en-IN" w:eastAsia="en-IN"/>
        </w:rPr>
        <w:t>String</w:t>
      </w:r>
      <w:r w:rsidRPr="00134BCD">
        <w:rPr>
          <w:rFonts w:ascii="Courier New" w:eastAsia="Times New Roman" w:hAnsi="Courier New" w:cs="Courier New"/>
          <w:color w:val="FFFFFF"/>
          <w:kern w:val="0"/>
          <w:sz w:val="27"/>
          <w:szCs w:val="27"/>
          <w:lang w:val="en-IN" w:eastAsia="en-IN"/>
        </w:rPr>
        <w:t xml:space="preserve"> </w:t>
      </w:r>
      <w:proofErr w:type="gramStart"/>
      <w:r w:rsidRPr="00134BCD">
        <w:rPr>
          <w:rFonts w:ascii="Courier New" w:eastAsia="Times New Roman" w:hAnsi="Courier New" w:cs="Courier New"/>
          <w:color w:val="FFFFFF"/>
          <w:kern w:val="0"/>
          <w:sz w:val="27"/>
          <w:szCs w:val="27"/>
          <w:lang w:val="en-IN" w:eastAsia="en-IN"/>
        </w:rPr>
        <w:t>countryName :</w:t>
      </w:r>
      <w:proofErr w:type="gramEnd"/>
      <w:r w:rsidRPr="00134BCD">
        <w:rPr>
          <w:rFonts w:ascii="Courier New" w:eastAsia="Times New Roman" w:hAnsi="Courier New" w:cs="Courier New"/>
          <w:color w:val="FFFFFF"/>
          <w:kern w:val="0"/>
          <w:sz w:val="27"/>
          <w:szCs w:val="27"/>
          <w:lang w:val="en-IN" w:eastAsia="en-IN"/>
        </w:rPr>
        <w:t xml:space="preserve"> countrylst) {</w:t>
      </w:r>
    </w:p>
    <w:p w14:paraId="6F21EAE0" w14:textId="77777777" w:rsidR="00134BCD" w:rsidRPr="00134BCD" w:rsidRDefault="00134BCD" w:rsidP="00134BCD">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FFFFFF"/>
          <w:kern w:val="0"/>
          <w:sz w:val="27"/>
          <w:szCs w:val="27"/>
          <w:lang w:val="en-IN" w:eastAsia="en-IN"/>
        </w:rPr>
        <w:t xml:space="preserve">            </w:t>
      </w:r>
      <w:r w:rsidRPr="00134BCD">
        <w:rPr>
          <w:rFonts w:ascii="Courier New" w:eastAsia="Times New Roman" w:hAnsi="Courier New" w:cs="Courier New"/>
          <w:color w:val="89BDFF"/>
          <w:kern w:val="0"/>
          <w:sz w:val="27"/>
          <w:szCs w:val="27"/>
          <w:lang w:val="en-IN" w:eastAsia="en-IN"/>
        </w:rPr>
        <w:t>System</w:t>
      </w:r>
      <w:r w:rsidRPr="00134BCD">
        <w:rPr>
          <w:rFonts w:ascii="Courier New" w:eastAsia="Times New Roman" w:hAnsi="Courier New" w:cs="Courier New"/>
          <w:color w:val="FFFFFF"/>
          <w:kern w:val="0"/>
          <w:sz w:val="27"/>
          <w:szCs w:val="27"/>
          <w:lang w:val="en-IN" w:eastAsia="en-IN"/>
        </w:rPr>
        <w:t>.</w:t>
      </w:r>
      <w:r w:rsidRPr="00134BCD">
        <w:rPr>
          <w:rFonts w:ascii="Courier New" w:eastAsia="Times New Roman" w:hAnsi="Courier New" w:cs="Courier New"/>
          <w:color w:val="E28964"/>
          <w:kern w:val="0"/>
          <w:sz w:val="27"/>
          <w:szCs w:val="27"/>
          <w:lang w:val="en-IN" w:eastAsia="en-IN"/>
        </w:rPr>
        <w:t>out</w:t>
      </w:r>
      <w:r w:rsidRPr="00134BCD">
        <w:rPr>
          <w:rFonts w:ascii="Courier New" w:eastAsia="Times New Roman" w:hAnsi="Courier New" w:cs="Courier New"/>
          <w:color w:val="FFFFFF"/>
          <w:kern w:val="0"/>
          <w:sz w:val="27"/>
          <w:szCs w:val="27"/>
          <w:lang w:val="en-IN" w:eastAsia="en-IN"/>
        </w:rPr>
        <w:t>.println(countryName);</w:t>
      </w:r>
    </w:p>
    <w:p w14:paraId="033C9754" w14:textId="77777777" w:rsidR="00134BCD" w:rsidRPr="00134BCD" w:rsidRDefault="00134BCD" w:rsidP="00134BCD">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FFFFFF"/>
          <w:kern w:val="0"/>
          <w:sz w:val="27"/>
          <w:szCs w:val="27"/>
          <w:lang w:val="en-IN" w:eastAsia="en-IN"/>
        </w:rPr>
        <w:t xml:space="preserve">        }</w:t>
      </w:r>
    </w:p>
    <w:p w14:paraId="4686200C" w14:textId="77777777" w:rsidR="00134BCD" w:rsidRPr="00134BCD" w:rsidRDefault="00134BCD" w:rsidP="00134BCD">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FFFFFF"/>
          <w:kern w:val="0"/>
          <w:sz w:val="27"/>
          <w:szCs w:val="27"/>
          <w:lang w:val="en-IN" w:eastAsia="en-IN"/>
        </w:rPr>
        <w:t xml:space="preserve">    }</w:t>
      </w:r>
    </w:p>
    <w:p w14:paraId="22883E7C" w14:textId="77777777" w:rsidR="00134BCD" w:rsidRPr="00134BCD" w:rsidRDefault="00134BCD" w:rsidP="00134BCD">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FFFFFF"/>
          <w:kern w:val="0"/>
          <w:sz w:val="27"/>
          <w:szCs w:val="27"/>
          <w:lang w:val="en-IN" w:eastAsia="en-IN"/>
        </w:rPr>
        <w:t>}</w:t>
      </w:r>
    </w:p>
    <w:p w14:paraId="5FD1E885" w14:textId="3D9A09E4" w:rsidR="00134BCD" w:rsidRPr="00134BCD" w:rsidRDefault="00134BCD" w:rsidP="00134BCD">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C7CFF53" wp14:editId="6E408E25">
                <wp:extent cx="304800" cy="304800"/>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5B086" id="Rectangl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D22F7B" w14:textId="77777777" w:rsidR="00134BCD" w:rsidRPr="00134BCD" w:rsidRDefault="00134BCD" w:rsidP="00134BC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34BCD">
        <w:rPr>
          <w:rFonts w:ascii="Roboto" w:eastAsia="Times New Roman" w:hAnsi="Roboto" w:cs="Times New Roman"/>
          <w:b/>
          <w:bCs/>
          <w:color w:val="01014A"/>
          <w:kern w:val="0"/>
          <w:sz w:val="27"/>
          <w:szCs w:val="27"/>
          <w:lang w:val="en-IN" w:eastAsia="en-IN"/>
        </w:rPr>
        <w:t>Output:</w:t>
      </w:r>
    </w:p>
    <w:p w14:paraId="24742A26" w14:textId="77777777" w:rsidR="00134BCD" w:rsidRPr="00134BCD" w:rsidRDefault="00134BCD" w:rsidP="00134BCD">
      <w:pPr>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89BDFF"/>
          <w:kern w:val="0"/>
          <w:sz w:val="27"/>
          <w:szCs w:val="27"/>
          <w:lang w:val="en-IN" w:eastAsia="en-IN"/>
        </w:rPr>
        <w:t>America</w:t>
      </w:r>
    </w:p>
    <w:p w14:paraId="1781AA94" w14:textId="77777777" w:rsidR="00134BCD" w:rsidRPr="00134BCD" w:rsidRDefault="00134BCD" w:rsidP="00134BCD">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89BDFF"/>
          <w:kern w:val="0"/>
          <w:sz w:val="27"/>
          <w:szCs w:val="27"/>
          <w:lang w:val="en-IN" w:eastAsia="en-IN"/>
        </w:rPr>
        <w:t>Brazil</w:t>
      </w:r>
    </w:p>
    <w:p w14:paraId="6479C123" w14:textId="77777777" w:rsidR="00134BCD" w:rsidRPr="00134BCD" w:rsidRDefault="00134BCD" w:rsidP="00134BCD">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89BDFF"/>
          <w:kern w:val="0"/>
          <w:sz w:val="27"/>
          <w:szCs w:val="27"/>
          <w:lang w:val="en-IN" w:eastAsia="en-IN"/>
        </w:rPr>
        <w:t>India</w:t>
      </w:r>
    </w:p>
    <w:p w14:paraId="2DF33F98" w14:textId="6D856B4F" w:rsidR="00134BCD" w:rsidRPr="00134BCD" w:rsidRDefault="00134BCD" w:rsidP="00134BCD">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34BCD">
        <w:rPr>
          <w:rFonts w:ascii="Courier New" w:eastAsia="Times New Roman" w:hAnsi="Courier New" w:cs="Courier New"/>
          <w:color w:val="89BDFF"/>
          <w:kern w:val="0"/>
          <w:sz w:val="27"/>
          <w:szCs w:val="27"/>
          <w:lang w:val="en-IN" w:eastAsia="en-IN"/>
        </w:rPr>
        <w:t>Japan</w:t>
      </w:r>
      <w:r w:rsidRPr="00134BC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25C08F1" wp14:editId="1AF2BE90">
                <wp:extent cx="304800" cy="304800"/>
                <wp:effectExtent l="0" t="0" r="0" b="0"/>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4A82BF" id="Rectangle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DB88ED" w14:textId="77777777" w:rsidR="00134BCD" w:rsidRPr="00134BCD" w:rsidRDefault="00134BCD" w:rsidP="00134BC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34BCD">
        <w:rPr>
          <w:rFonts w:ascii="Roboto" w:eastAsia="Times New Roman" w:hAnsi="Roboto" w:cs="Times New Roman"/>
          <w:color w:val="01014A"/>
          <w:kern w:val="0"/>
          <w:sz w:val="27"/>
          <w:szCs w:val="27"/>
          <w:lang w:val="en-IN" w:eastAsia="en-IN"/>
        </w:rPr>
        <w:t> </w:t>
      </w:r>
    </w:p>
    <w:p w14:paraId="1E22A8BD" w14:textId="77777777" w:rsidR="00930012" w:rsidRDefault="00930012" w:rsidP="00930012">
      <w:pPr>
        <w:pStyle w:val="Heading2"/>
        <w:shd w:val="clear" w:color="auto" w:fill="FFFFFF"/>
        <w:rPr>
          <w:rFonts w:ascii="Roboto" w:eastAsia="Times New Roman" w:hAnsi="Roboto"/>
          <w:color w:val="01014A"/>
          <w:kern w:val="0"/>
        </w:rPr>
      </w:pPr>
      <w:r>
        <w:rPr>
          <w:rFonts w:ascii="Roboto" w:hAnsi="Roboto"/>
          <w:color w:val="01014A"/>
        </w:rPr>
        <w:t>Problem Statement:</w:t>
      </w:r>
    </w:p>
    <w:p w14:paraId="32B00DFD"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t>Dress Sharp online application wants to issue gifts to its customers.</w:t>
      </w:r>
      <w:r>
        <w:rPr>
          <w:rFonts w:ascii="Roboto" w:hAnsi="Roboto"/>
          <w:color w:val="01014A"/>
          <w:sz w:val="27"/>
          <w:szCs w:val="27"/>
        </w:rPr>
        <w:br/>
        <w:t> </w:t>
      </w:r>
    </w:p>
    <w:p w14:paraId="271566A6" w14:textId="77777777" w:rsidR="00930012" w:rsidRDefault="00930012" w:rsidP="00930012">
      <w:pPr>
        <w:pStyle w:val="image-align-center"/>
        <w:shd w:val="clear" w:color="auto" w:fill="FFFFFF"/>
        <w:jc w:val="both"/>
        <w:rPr>
          <w:rFonts w:ascii="Roboto" w:hAnsi="Roboto"/>
          <w:color w:val="01014A"/>
          <w:sz w:val="27"/>
          <w:szCs w:val="27"/>
        </w:rPr>
      </w:pPr>
      <w:r>
        <w:rPr>
          <w:rFonts w:ascii="Roboto" w:hAnsi="Roboto"/>
          <w:color w:val="01014A"/>
          <w:sz w:val="27"/>
          <w:szCs w:val="27"/>
        </w:rPr>
        <w:t> </w:t>
      </w:r>
    </w:p>
    <w:p w14:paraId="7B0FA992"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22E939E1" w14:textId="1FF216D7" w:rsidR="00930012" w:rsidRDefault="00930012" w:rsidP="00930012">
      <w:pPr>
        <w:shd w:val="clear" w:color="auto" w:fill="FFFFFF"/>
        <w:jc w:val="both"/>
        <w:rPr>
          <w:rFonts w:ascii="Roboto" w:hAnsi="Roboto"/>
          <w:color w:val="01014A"/>
          <w:sz w:val="27"/>
          <w:szCs w:val="27"/>
        </w:rPr>
      </w:pPr>
      <w:r w:rsidRPr="00930012">
        <w:rPr>
          <w:rFonts w:ascii="Roboto" w:hAnsi="Roboto"/>
          <w:color w:val="01014A"/>
          <w:sz w:val="27"/>
          <w:szCs w:val="27"/>
        </w:rPr>
        <w:lastRenderedPageBreak/>
        <w:drawing>
          <wp:inline distT="0" distB="0" distL="0" distR="0" wp14:anchorId="2562E6BC" wp14:editId="5E3A8FB7">
            <wp:extent cx="5200917" cy="3695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917" cy="3695890"/>
                    </a:xfrm>
                    <a:prstGeom prst="rect">
                      <a:avLst/>
                    </a:prstGeom>
                  </pic:spPr>
                </pic:pic>
              </a:graphicData>
            </a:graphic>
          </wp:inline>
        </w:drawing>
      </w:r>
    </w:p>
    <w:p w14:paraId="685E3FAF"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02BDF957"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t xml:space="preserve">Interface IAfterSale needs to be added with a method called </w:t>
      </w:r>
      <w:proofErr w:type="gramStart"/>
      <w:r>
        <w:rPr>
          <w:rFonts w:ascii="Roboto" w:hAnsi="Roboto"/>
          <w:color w:val="01014A"/>
          <w:sz w:val="27"/>
          <w:szCs w:val="27"/>
        </w:rPr>
        <w:t>issueGift(</w:t>
      </w:r>
      <w:proofErr w:type="gramEnd"/>
      <w:r>
        <w:rPr>
          <w:rFonts w:ascii="Roboto" w:hAnsi="Roboto"/>
          <w:color w:val="01014A"/>
          <w:sz w:val="27"/>
          <w:szCs w:val="27"/>
        </w:rPr>
        <w:t xml:space="preserve">) that decides the gift to be issued to the customers based on their purchase amount. The business logic of this method is common for both the type of customers. The </w:t>
      </w:r>
      <w:proofErr w:type="gramStart"/>
      <w:r>
        <w:rPr>
          <w:rFonts w:ascii="Roboto" w:hAnsi="Roboto"/>
          <w:color w:val="01014A"/>
          <w:sz w:val="27"/>
          <w:szCs w:val="27"/>
        </w:rPr>
        <w:t>issueGift(</w:t>
      </w:r>
      <w:proofErr w:type="gramEnd"/>
      <w:r>
        <w:rPr>
          <w:rFonts w:ascii="Roboto" w:hAnsi="Roboto"/>
          <w:color w:val="01014A"/>
          <w:sz w:val="27"/>
          <w:szCs w:val="27"/>
        </w:rPr>
        <w:t xml:space="preserve">) method will be called by calculatePurchaseAmount() internally. Customer class will have a list of Products which will be populated by the Client and used by </w:t>
      </w:r>
      <w:proofErr w:type="gramStart"/>
      <w:r>
        <w:rPr>
          <w:rFonts w:ascii="Roboto" w:hAnsi="Roboto"/>
          <w:color w:val="01014A"/>
          <w:sz w:val="27"/>
          <w:szCs w:val="27"/>
        </w:rPr>
        <w:t>calculatePurchaseAmount(</w:t>
      </w:r>
      <w:proofErr w:type="gramEnd"/>
      <w:r>
        <w:rPr>
          <w:rFonts w:ascii="Roboto" w:hAnsi="Roboto"/>
          <w:color w:val="01014A"/>
          <w:sz w:val="27"/>
          <w:szCs w:val="27"/>
        </w:rPr>
        <w:t>) to calculate the purchase amount.</w:t>
      </w:r>
    </w:p>
    <w:p w14:paraId="4D132D23"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t>Arrive at a solution that will satisfy this requirement.</w:t>
      </w:r>
    </w:p>
    <w:p w14:paraId="223D3F9E" w14:textId="51FE6051" w:rsid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Pr>
          <w:rFonts w:ascii="Roboto" w:eastAsia="Times New Roman" w:hAnsi="Roboto" w:cs="Times New Roman"/>
          <w:color w:val="01014A"/>
          <w:kern w:val="0"/>
          <w:sz w:val="27"/>
          <w:szCs w:val="27"/>
          <w:lang w:val="en-IN" w:eastAsia="en-IN"/>
        </w:rPr>
        <w:t>Scenario-1</w:t>
      </w:r>
    </w:p>
    <w:p w14:paraId="2009D0DA" w14:textId="2AABF75C"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TechSol has its presence in multiple countries. The HR team </w:t>
      </w:r>
      <w:proofErr w:type="gramStart"/>
      <w:r w:rsidRPr="00930012">
        <w:rPr>
          <w:rFonts w:ascii="Roboto" w:eastAsia="Times New Roman" w:hAnsi="Roboto" w:cs="Times New Roman"/>
          <w:color w:val="01014A"/>
          <w:kern w:val="0"/>
          <w:sz w:val="27"/>
          <w:szCs w:val="27"/>
          <w:lang w:val="en-IN" w:eastAsia="en-IN"/>
        </w:rPr>
        <w:t>is in need of</w:t>
      </w:r>
      <w:proofErr w:type="gramEnd"/>
      <w:r w:rsidRPr="00930012">
        <w:rPr>
          <w:rFonts w:ascii="Roboto" w:eastAsia="Times New Roman" w:hAnsi="Roboto" w:cs="Times New Roman"/>
          <w:color w:val="01014A"/>
          <w:kern w:val="0"/>
          <w:sz w:val="27"/>
          <w:szCs w:val="27"/>
          <w:lang w:val="en-IN" w:eastAsia="en-IN"/>
        </w:rPr>
        <w:t> a list of employees that is based on the employee work location to adhere to the country specific regulations. To fulfill this requirement, the very first thing needed is to have the employees sorted based on country.</w:t>
      </w:r>
    </w:p>
    <w:p w14:paraId="339DF0FF"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This can be achieved by implementing the Comparator interface from the </w:t>
      </w:r>
      <w:proofErr w:type="gramStart"/>
      <w:r w:rsidRPr="00930012">
        <w:rPr>
          <w:rFonts w:ascii="Roboto" w:eastAsia="Times New Roman" w:hAnsi="Roboto" w:cs="Times New Roman"/>
          <w:color w:val="01014A"/>
          <w:kern w:val="0"/>
          <w:sz w:val="27"/>
          <w:szCs w:val="27"/>
          <w:lang w:val="en-IN" w:eastAsia="en-IN"/>
        </w:rPr>
        <w:t>java.util</w:t>
      </w:r>
      <w:proofErr w:type="gramEnd"/>
      <w:r w:rsidRPr="00930012">
        <w:rPr>
          <w:rFonts w:ascii="Roboto" w:eastAsia="Times New Roman" w:hAnsi="Roboto" w:cs="Times New Roman"/>
          <w:color w:val="01014A"/>
          <w:kern w:val="0"/>
          <w:sz w:val="27"/>
          <w:szCs w:val="27"/>
          <w:lang w:val="en-IN" w:eastAsia="en-IN"/>
        </w:rPr>
        <w:t xml:space="preserve"> package:</w:t>
      </w:r>
    </w:p>
    <w:p w14:paraId="4D332A26" w14:textId="77777777" w:rsidR="00930012" w:rsidRPr="00930012" w:rsidRDefault="00930012" w:rsidP="00930012">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class</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CountryNameComparator</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implements</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Comparator</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&gt; {</w:t>
      </w:r>
    </w:p>
    <w:p w14:paraId="3EE4C088" w14:textId="77777777" w:rsidR="00930012" w:rsidRPr="00930012" w:rsidRDefault="00930012" w:rsidP="0093001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i/>
          <w:iCs/>
          <w:color w:val="AEAEAE"/>
          <w:kern w:val="0"/>
          <w:sz w:val="27"/>
          <w:szCs w:val="27"/>
          <w:lang w:val="en-IN" w:eastAsia="en-IN"/>
        </w:rPr>
        <w:t>//overriding compare method --- sorting happens ---- country based</w:t>
      </w:r>
    </w:p>
    <w:p w14:paraId="68BAFB3E" w14:textId="77777777" w:rsidR="00930012" w:rsidRPr="00930012" w:rsidRDefault="00930012" w:rsidP="0093001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lastRenderedPageBreak/>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int</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compare(</w:t>
      </w:r>
      <w:proofErr w:type="gramEnd"/>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employee1,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employee2) {</w:t>
      </w:r>
    </w:p>
    <w:p w14:paraId="6845718E" w14:textId="77777777" w:rsidR="00930012" w:rsidRPr="00930012" w:rsidRDefault="00930012" w:rsidP="0093001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return</w:t>
      </w:r>
      <w:r w:rsidRPr="00930012">
        <w:rPr>
          <w:rFonts w:ascii="Courier New" w:eastAsia="Times New Roman" w:hAnsi="Courier New" w:cs="Courier New"/>
          <w:color w:val="FFFFFF"/>
          <w:kern w:val="0"/>
          <w:sz w:val="27"/>
          <w:szCs w:val="27"/>
          <w:lang w:val="en-IN" w:eastAsia="en-IN"/>
        </w:rPr>
        <w:t xml:space="preserve"> employee1.getCountry(</w:t>
      </w:r>
      <w:proofErr w:type="gramStart"/>
      <w:r w:rsidRPr="00930012">
        <w:rPr>
          <w:rFonts w:ascii="Courier New" w:eastAsia="Times New Roman" w:hAnsi="Courier New" w:cs="Courier New"/>
          <w:color w:val="FFFFFF"/>
          <w:kern w:val="0"/>
          <w:sz w:val="27"/>
          <w:szCs w:val="27"/>
          <w:lang w:val="en-IN" w:eastAsia="en-IN"/>
        </w:rPr>
        <w:t>).compareTo</w:t>
      </w:r>
      <w:proofErr w:type="gramEnd"/>
      <w:r w:rsidRPr="00930012">
        <w:rPr>
          <w:rFonts w:ascii="Courier New" w:eastAsia="Times New Roman" w:hAnsi="Courier New" w:cs="Courier New"/>
          <w:color w:val="FFFFFF"/>
          <w:kern w:val="0"/>
          <w:sz w:val="27"/>
          <w:szCs w:val="27"/>
          <w:lang w:val="en-IN" w:eastAsia="en-IN"/>
        </w:rPr>
        <w:t>(employee2.getCountry());</w:t>
      </w:r>
    </w:p>
    <w:p w14:paraId="4B225457" w14:textId="77777777" w:rsidR="00930012" w:rsidRPr="00930012" w:rsidRDefault="00930012" w:rsidP="0093001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7F0A5BD4" w14:textId="77777777" w:rsidR="00930012" w:rsidRPr="00930012" w:rsidRDefault="00930012" w:rsidP="0093001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p>
    <w:p w14:paraId="4B71C622" w14:textId="2B81B93C" w:rsidR="00930012" w:rsidRPr="00930012" w:rsidRDefault="00930012" w:rsidP="0093001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C757498" wp14:editId="31CD494C">
                <wp:extent cx="304800" cy="304800"/>
                <wp:effectExtent l="0" t="0" r="0" b="0"/>
                <wp:docPr id="43"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CAB6F" id="Rectangle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CAD267"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The revised version of the code snippet available above is as follows:</w:t>
      </w:r>
    </w:p>
    <w:p w14:paraId="0DF6A146" w14:textId="77777777" w:rsidR="00930012" w:rsidRPr="00930012" w:rsidRDefault="00930012" w:rsidP="00930012">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sortEmployeesByCountry(</w:t>
      </w:r>
      <w:proofErr w:type="gramEnd"/>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&gt; empList) {</w:t>
      </w:r>
    </w:p>
    <w:p w14:paraId="4995A477" w14:textId="77777777" w:rsidR="00930012" w:rsidRPr="00930012" w:rsidRDefault="00930012" w:rsidP="00930012">
      <w:pPr>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i/>
          <w:iCs/>
          <w:color w:val="AEAEAE"/>
          <w:kern w:val="0"/>
          <w:sz w:val="27"/>
          <w:szCs w:val="27"/>
          <w:lang w:val="en-IN" w:eastAsia="en-IN"/>
        </w:rPr>
        <w:t>//passing sorting logic as the parameter</w:t>
      </w:r>
      <w:r w:rsidRPr="00930012">
        <w:rPr>
          <w:rFonts w:ascii="Courier New" w:eastAsia="Times New Roman" w:hAnsi="Courier New" w:cs="Courier New"/>
          <w:i/>
          <w:iCs/>
          <w:color w:val="AEAEAE"/>
          <w:kern w:val="0"/>
          <w:sz w:val="27"/>
          <w:szCs w:val="27"/>
          <w:lang w:val="en-IN" w:eastAsia="en-IN"/>
        </w:rPr>
        <w:tab/>
      </w:r>
    </w:p>
    <w:p w14:paraId="0CD33F40" w14:textId="77777777" w:rsidR="00930012" w:rsidRPr="00930012" w:rsidRDefault="00930012" w:rsidP="00930012">
      <w:pPr>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empList.sort(</w:t>
      </w:r>
      <w:r w:rsidRPr="00930012">
        <w:rPr>
          <w:rFonts w:ascii="Courier New" w:eastAsia="Times New Roman" w:hAnsi="Courier New" w:cs="Courier New"/>
          <w:color w:val="E28964"/>
          <w:kern w:val="0"/>
          <w:sz w:val="27"/>
          <w:szCs w:val="27"/>
          <w:lang w:val="en-IN" w:eastAsia="en-IN"/>
        </w:rPr>
        <w:t>new</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89BDFF"/>
          <w:kern w:val="0"/>
          <w:sz w:val="27"/>
          <w:szCs w:val="27"/>
          <w:lang w:val="en-IN" w:eastAsia="en-IN"/>
        </w:rPr>
        <w:t>CountryNameComparator</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FFFFFF"/>
          <w:kern w:val="0"/>
          <w:sz w:val="27"/>
          <w:szCs w:val="27"/>
          <w:lang w:val="en-IN" w:eastAsia="en-IN"/>
        </w:rPr>
        <w:t>));</w:t>
      </w:r>
    </w:p>
    <w:p w14:paraId="1F2E41CF" w14:textId="6F5CC71D" w:rsidR="00930012" w:rsidRPr="00930012" w:rsidRDefault="00930012" w:rsidP="00930012">
      <w:pPr>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106E19C" wp14:editId="15296036">
                <wp:extent cx="304800" cy="304800"/>
                <wp:effectExtent l="0" t="0" r="0" b="0"/>
                <wp:docPr id="42"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15E4F1" id="Rectangle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9F6795"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This will work but as we can see, a separate class is needed for implementing the interface.</w:t>
      </w:r>
      <w:r w:rsidRPr="00930012">
        <w:rPr>
          <w:rFonts w:ascii="Roboto" w:eastAsia="Times New Roman" w:hAnsi="Roboto" w:cs="Times New Roman"/>
          <w:color w:val="01014A"/>
          <w:kern w:val="0"/>
          <w:sz w:val="27"/>
          <w:szCs w:val="27"/>
          <w:lang w:val="en-IN" w:eastAsia="en-IN"/>
        </w:rPr>
        <w:br/>
        <w:t>Besides, if there is a new sorting requirement in the future, a new comparator class will have to be created.</w:t>
      </w:r>
    </w:p>
    <w:p w14:paraId="6B349A7B"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The given requirement can also be fulfilled using an anonymous class:</w:t>
      </w:r>
    </w:p>
    <w:p w14:paraId="5C1740BE" w14:textId="77777777" w:rsidR="00930012" w:rsidRPr="00930012" w:rsidRDefault="00930012" w:rsidP="00930012">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sortEmployeesByCountry(</w:t>
      </w:r>
      <w:proofErr w:type="gramEnd"/>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&gt; empList) {</w:t>
      </w:r>
    </w:p>
    <w:p w14:paraId="031B8DC5" w14:textId="77777777" w:rsidR="00930012" w:rsidRPr="00930012" w:rsidRDefault="00930012" w:rsidP="00930012">
      <w:pPr>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i/>
          <w:iCs/>
          <w:color w:val="AEAEAE"/>
          <w:kern w:val="0"/>
          <w:sz w:val="27"/>
          <w:szCs w:val="27"/>
          <w:lang w:val="en-IN" w:eastAsia="en-IN"/>
        </w:rPr>
        <w:t>//passing inner class --- anonymous</w:t>
      </w:r>
      <w:r w:rsidRPr="00930012">
        <w:rPr>
          <w:rFonts w:ascii="Courier New" w:eastAsia="Times New Roman" w:hAnsi="Courier New" w:cs="Courier New"/>
          <w:i/>
          <w:iCs/>
          <w:color w:val="AEAEAE"/>
          <w:kern w:val="0"/>
          <w:sz w:val="27"/>
          <w:szCs w:val="27"/>
          <w:lang w:val="en-IN" w:eastAsia="en-IN"/>
        </w:rPr>
        <w:tab/>
      </w:r>
    </w:p>
    <w:p w14:paraId="531A82C0" w14:textId="77777777" w:rsidR="00930012" w:rsidRPr="00930012" w:rsidRDefault="00930012" w:rsidP="00930012">
      <w:pPr>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empList.sort(</w:t>
      </w:r>
      <w:r w:rsidRPr="00930012">
        <w:rPr>
          <w:rFonts w:ascii="Courier New" w:eastAsia="Times New Roman" w:hAnsi="Courier New" w:cs="Courier New"/>
          <w:color w:val="E28964"/>
          <w:kern w:val="0"/>
          <w:sz w:val="27"/>
          <w:szCs w:val="27"/>
          <w:lang w:val="en-IN" w:eastAsia="en-IN"/>
        </w:rPr>
        <w:t>new</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Comparator</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Employee</w:t>
      </w:r>
      <w:proofErr w:type="gramStart"/>
      <w:r w:rsidRPr="00930012">
        <w:rPr>
          <w:rFonts w:ascii="Courier New" w:eastAsia="Times New Roman" w:hAnsi="Courier New" w:cs="Courier New"/>
          <w:color w:val="FFFFFF"/>
          <w:kern w:val="0"/>
          <w:sz w:val="27"/>
          <w:szCs w:val="27"/>
          <w:lang w:val="en-IN" w:eastAsia="en-IN"/>
        </w:rPr>
        <w:t>&gt;(</w:t>
      </w:r>
      <w:proofErr w:type="gramEnd"/>
      <w:r w:rsidRPr="00930012">
        <w:rPr>
          <w:rFonts w:ascii="Courier New" w:eastAsia="Times New Roman" w:hAnsi="Courier New" w:cs="Courier New"/>
          <w:color w:val="FFFFFF"/>
          <w:kern w:val="0"/>
          <w:sz w:val="27"/>
          <w:szCs w:val="27"/>
          <w:lang w:val="en-IN" w:eastAsia="en-IN"/>
        </w:rPr>
        <w:t>) {</w:t>
      </w:r>
    </w:p>
    <w:p w14:paraId="3B16E4D5" w14:textId="77777777" w:rsidR="00930012" w:rsidRPr="00930012" w:rsidRDefault="00930012" w:rsidP="00930012">
      <w:pPr>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int</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compare(</w:t>
      </w:r>
      <w:proofErr w:type="gramEnd"/>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employee1,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employee2) {</w:t>
      </w:r>
    </w:p>
    <w:p w14:paraId="78558B21" w14:textId="77777777" w:rsidR="00930012" w:rsidRPr="00930012" w:rsidRDefault="00930012" w:rsidP="00930012">
      <w:pPr>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return</w:t>
      </w:r>
      <w:r w:rsidRPr="00930012">
        <w:rPr>
          <w:rFonts w:ascii="Courier New" w:eastAsia="Times New Roman" w:hAnsi="Courier New" w:cs="Courier New"/>
          <w:color w:val="FFFFFF"/>
          <w:kern w:val="0"/>
          <w:sz w:val="27"/>
          <w:szCs w:val="27"/>
          <w:lang w:val="en-IN" w:eastAsia="en-IN"/>
        </w:rPr>
        <w:t xml:space="preserve"> employee1.getCountry(</w:t>
      </w:r>
      <w:proofErr w:type="gramStart"/>
      <w:r w:rsidRPr="00930012">
        <w:rPr>
          <w:rFonts w:ascii="Courier New" w:eastAsia="Times New Roman" w:hAnsi="Courier New" w:cs="Courier New"/>
          <w:color w:val="FFFFFF"/>
          <w:kern w:val="0"/>
          <w:sz w:val="27"/>
          <w:szCs w:val="27"/>
          <w:lang w:val="en-IN" w:eastAsia="en-IN"/>
        </w:rPr>
        <w:t>).compareTo</w:t>
      </w:r>
      <w:proofErr w:type="gramEnd"/>
      <w:r w:rsidRPr="00930012">
        <w:rPr>
          <w:rFonts w:ascii="Courier New" w:eastAsia="Times New Roman" w:hAnsi="Courier New" w:cs="Courier New"/>
          <w:color w:val="FFFFFF"/>
          <w:kern w:val="0"/>
          <w:sz w:val="27"/>
          <w:szCs w:val="27"/>
          <w:lang w:val="en-IN" w:eastAsia="en-IN"/>
        </w:rPr>
        <w:t>(employee2.getCountry());</w:t>
      </w:r>
    </w:p>
    <w:p w14:paraId="04C76355" w14:textId="77777777" w:rsidR="00930012" w:rsidRPr="00930012" w:rsidRDefault="00930012" w:rsidP="00930012">
      <w:pPr>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703A6E8C" w14:textId="77777777" w:rsidR="00930012" w:rsidRPr="00930012" w:rsidRDefault="00930012" w:rsidP="00930012">
      <w:pPr>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0CAFD352" w14:textId="3B283196" w:rsidR="00930012" w:rsidRPr="00930012" w:rsidRDefault="00930012" w:rsidP="00930012">
      <w:pPr>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2F1A42F" wp14:editId="403E9007">
                <wp:extent cx="304800" cy="304800"/>
                <wp:effectExtent l="0" t="0" r="0" b="0"/>
                <wp:docPr id="44" name="Rectangl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AF36D" id="Rectangle 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4A97FA"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58B52B95"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This way, we can avoid creating extra classes.</w:t>
      </w:r>
      <w:r w:rsidRPr="00930012">
        <w:rPr>
          <w:rFonts w:ascii="Roboto" w:eastAsia="Times New Roman" w:hAnsi="Roboto" w:cs="Times New Roman"/>
          <w:color w:val="01014A"/>
          <w:kern w:val="0"/>
          <w:sz w:val="27"/>
          <w:szCs w:val="27"/>
          <w:lang w:val="en-IN" w:eastAsia="en-IN"/>
        </w:rPr>
        <w:br/>
        <w:t>But now the syntax of anonymous classes becomes an issue. Even for simple operations, we will have to write additional syntactical code whenever needed. And, the problem because of this bulky syntax is called vertical problem.</w:t>
      </w:r>
    </w:p>
    <w:p w14:paraId="3955E432"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2F202FAD"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lastRenderedPageBreak/>
        <w:t>What we need is a way to provide logic just like the anonymous classes, along with a simpler syntax.</w:t>
      </w:r>
    </w:p>
    <w:p w14:paraId="734B5803"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br/>
        <w:t>Our requirement can also be fulfilled using the lambda expressions syntax of Java 8:</w:t>
      </w:r>
    </w:p>
    <w:p w14:paraId="2C7C5484" w14:textId="77777777" w:rsidR="00930012" w:rsidRPr="00930012" w:rsidRDefault="00930012" w:rsidP="00930012">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sortEmployeesByCountry(</w:t>
      </w:r>
      <w:proofErr w:type="gramEnd"/>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&gt; empList) {</w:t>
      </w:r>
      <w:r w:rsidRPr="00930012">
        <w:rPr>
          <w:rFonts w:ascii="Courier New" w:eastAsia="Times New Roman" w:hAnsi="Courier New" w:cs="Courier New"/>
          <w:color w:val="FFFFFF"/>
          <w:kern w:val="0"/>
          <w:sz w:val="27"/>
          <w:szCs w:val="27"/>
          <w:lang w:val="en-IN" w:eastAsia="en-IN"/>
        </w:rPr>
        <w:tab/>
      </w:r>
    </w:p>
    <w:p w14:paraId="38C3154F" w14:textId="77777777" w:rsidR="00930012" w:rsidRPr="00930012" w:rsidRDefault="00930012" w:rsidP="00930012">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empList.sort((</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employee1,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employee2) -&gt; employee1.getCountry(</w:t>
      </w:r>
      <w:proofErr w:type="gramStart"/>
      <w:r w:rsidRPr="00930012">
        <w:rPr>
          <w:rFonts w:ascii="Courier New" w:eastAsia="Times New Roman" w:hAnsi="Courier New" w:cs="Courier New"/>
          <w:color w:val="FFFFFF"/>
          <w:kern w:val="0"/>
          <w:sz w:val="27"/>
          <w:szCs w:val="27"/>
          <w:lang w:val="en-IN" w:eastAsia="en-IN"/>
        </w:rPr>
        <w:t>).compareTo</w:t>
      </w:r>
      <w:proofErr w:type="gramEnd"/>
      <w:r w:rsidRPr="00930012">
        <w:rPr>
          <w:rFonts w:ascii="Courier New" w:eastAsia="Times New Roman" w:hAnsi="Courier New" w:cs="Courier New"/>
          <w:color w:val="FFFFFF"/>
          <w:kern w:val="0"/>
          <w:sz w:val="27"/>
          <w:szCs w:val="27"/>
          <w:lang w:val="en-IN" w:eastAsia="en-IN"/>
        </w:rPr>
        <w:t>(employee2.getCountry()));</w:t>
      </w:r>
    </w:p>
    <w:p w14:paraId="2F154ADF" w14:textId="4FBA730B" w:rsidR="00930012" w:rsidRPr="00930012" w:rsidRDefault="00930012" w:rsidP="00930012">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C21DE32" wp14:editId="5A8C342C">
                <wp:extent cx="304800" cy="30480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55560"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E61850"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This code shall be written as:</w:t>
      </w:r>
    </w:p>
    <w:p w14:paraId="3C3FA3F5" w14:textId="77777777" w:rsidR="00930012" w:rsidRPr="00930012" w:rsidRDefault="00930012" w:rsidP="00930012">
      <w:pPr>
        <w:numPr>
          <w:ilvl w:val="0"/>
          <w:numId w:val="7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89BDFF"/>
          <w:kern w:val="0"/>
          <w:sz w:val="27"/>
          <w:szCs w:val="27"/>
          <w:lang w:val="en-IN" w:eastAsia="en-IN"/>
        </w:rPr>
        <w:t>Comparator</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&gt; comparator =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employee1,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employee2) -&gt; employee1.getCountry(</w:t>
      </w:r>
      <w:proofErr w:type="gramStart"/>
      <w:r w:rsidRPr="00930012">
        <w:rPr>
          <w:rFonts w:ascii="Courier New" w:eastAsia="Times New Roman" w:hAnsi="Courier New" w:cs="Courier New"/>
          <w:color w:val="FFFFFF"/>
          <w:kern w:val="0"/>
          <w:sz w:val="27"/>
          <w:szCs w:val="27"/>
          <w:lang w:val="en-IN" w:eastAsia="en-IN"/>
        </w:rPr>
        <w:t>).compareTo</w:t>
      </w:r>
      <w:proofErr w:type="gramEnd"/>
      <w:r w:rsidRPr="00930012">
        <w:rPr>
          <w:rFonts w:ascii="Courier New" w:eastAsia="Times New Roman" w:hAnsi="Courier New" w:cs="Courier New"/>
          <w:color w:val="FFFFFF"/>
          <w:kern w:val="0"/>
          <w:sz w:val="27"/>
          <w:szCs w:val="27"/>
          <w:lang w:val="en-IN" w:eastAsia="en-IN"/>
        </w:rPr>
        <w:t>(employee2.getCountry());</w:t>
      </w:r>
    </w:p>
    <w:p w14:paraId="7081C13F" w14:textId="325C6ED8" w:rsidR="00930012" w:rsidRPr="00930012" w:rsidRDefault="00930012" w:rsidP="00930012">
      <w:pPr>
        <w:numPr>
          <w:ilvl w:val="0"/>
          <w:numId w:val="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empList.sort(comparator);</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A561409" wp14:editId="3130A5FB">
                <wp:extent cx="304800" cy="304800"/>
                <wp:effectExtent l="0" t="0" r="0" b="0"/>
                <wp:docPr id="45"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AC68C" id="Rectangle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DF8686"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We can see that this has a concise syntax and eliminates the need for implementing classes.</w:t>
      </w:r>
    </w:p>
    <w:p w14:paraId="6638873D"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21A910B8"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Lambda expressions provide implementation logic for functional interfaces (interfaces with only one abstract method) which we will discuss soon.</w:t>
      </w:r>
    </w:p>
    <w:p w14:paraId="6DF32959"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Lambda expressions add the essence of functional programming in Java. They are functional constructs without classes, which can be passed like objects and executed as required. They also make the modifiers, return type and parameter types completely optional.</w:t>
      </w:r>
    </w:p>
    <w:p w14:paraId="47CFAE9A"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As you might have already noticed, the syntax of lambda expressions is comprised of three parts:</w:t>
      </w:r>
    </w:p>
    <w:p w14:paraId="056A2EBA"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(arguments) -&gt; (body)</w:t>
      </w:r>
    </w:p>
    <w:p w14:paraId="558F54CF" w14:textId="77777777" w:rsidR="00930012" w:rsidRPr="00930012" w:rsidRDefault="00930012" w:rsidP="00930012">
      <w:pPr>
        <w:numPr>
          <w:ilvl w:val="0"/>
          <w:numId w:val="7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An </w:t>
      </w:r>
      <w:r w:rsidRPr="00930012">
        <w:rPr>
          <w:rFonts w:ascii="Roboto" w:eastAsia="Times New Roman" w:hAnsi="Roboto" w:cs="Times New Roman"/>
          <w:b/>
          <w:bCs/>
          <w:color w:val="01014A"/>
          <w:kern w:val="0"/>
          <w:sz w:val="27"/>
          <w:szCs w:val="27"/>
          <w:lang w:val="en-IN" w:eastAsia="en-IN"/>
        </w:rPr>
        <w:t>argument list</w:t>
      </w:r>
      <w:r w:rsidRPr="00930012">
        <w:rPr>
          <w:rFonts w:ascii="Roboto" w:eastAsia="Times New Roman" w:hAnsi="Roboto" w:cs="Times New Roman"/>
          <w:color w:val="01014A"/>
          <w:kern w:val="0"/>
          <w:sz w:val="27"/>
          <w:szCs w:val="27"/>
          <w:lang w:val="en-IN" w:eastAsia="en-IN"/>
        </w:rPr>
        <w:t xml:space="preserve">: Parameter list should be the same (in terms of number, </w:t>
      </w:r>
      <w:proofErr w:type="gramStart"/>
      <w:r w:rsidRPr="00930012">
        <w:rPr>
          <w:rFonts w:ascii="Roboto" w:eastAsia="Times New Roman" w:hAnsi="Roboto" w:cs="Times New Roman"/>
          <w:color w:val="01014A"/>
          <w:kern w:val="0"/>
          <w:sz w:val="27"/>
          <w:szCs w:val="27"/>
          <w:lang w:val="en-IN" w:eastAsia="en-IN"/>
        </w:rPr>
        <w:t>type</w:t>
      </w:r>
      <w:proofErr w:type="gramEnd"/>
      <w:r w:rsidRPr="00930012">
        <w:rPr>
          <w:rFonts w:ascii="Roboto" w:eastAsia="Times New Roman" w:hAnsi="Roboto" w:cs="Times New Roman"/>
          <w:color w:val="01014A"/>
          <w:kern w:val="0"/>
          <w:sz w:val="27"/>
          <w:szCs w:val="27"/>
          <w:lang w:val="en-IN" w:eastAsia="en-IN"/>
        </w:rPr>
        <w:t xml:space="preserve"> and order of arguments) as that of the abstract method of the interface. For example:</w:t>
      </w:r>
    </w:p>
    <w:p w14:paraId="76B56EB9" w14:textId="77777777" w:rsidR="00930012" w:rsidRPr="00930012" w:rsidRDefault="00930012" w:rsidP="00930012">
      <w:pPr>
        <w:numPr>
          <w:ilvl w:val="1"/>
          <w:numId w:val="79"/>
        </w:numPr>
        <w:pBdr>
          <w:top w:val="single" w:sz="6" w:space="12" w:color="C4C4C4"/>
          <w:left w:val="single" w:sz="6" w:space="12" w:color="C4C4C4"/>
          <w:bottom w:val="single" w:sz="6" w:space="12" w:color="C4C4C4"/>
          <w:right w:val="single" w:sz="6" w:space="12" w:color="C4C4C4"/>
        </w:pBd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-&gt; </w:t>
      </w:r>
      <w:proofErr w:type="gramStart"/>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proofErr w:type="gramEnd"/>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65B042"/>
          <w:kern w:val="0"/>
          <w:sz w:val="27"/>
          <w:szCs w:val="27"/>
          <w:lang w:val="en-IN" w:eastAsia="en-IN"/>
        </w:rPr>
        <w:t>"No argument"</w:t>
      </w:r>
      <w:r w:rsidRPr="00930012">
        <w:rPr>
          <w:rFonts w:ascii="Courier New" w:eastAsia="Times New Roman" w:hAnsi="Courier New" w:cs="Courier New"/>
          <w:color w:val="FFFFFF"/>
          <w:kern w:val="0"/>
          <w:sz w:val="27"/>
          <w:szCs w:val="27"/>
          <w:lang w:val="en-IN" w:eastAsia="en-IN"/>
        </w:rPr>
        <w:t>); }</w:t>
      </w:r>
    </w:p>
    <w:p w14:paraId="2965B422" w14:textId="77777777" w:rsidR="00930012" w:rsidRPr="00930012" w:rsidRDefault="00930012" w:rsidP="00930012">
      <w:pPr>
        <w:numPr>
          <w:ilvl w:val="1"/>
          <w:numId w:val="78"/>
        </w:numPr>
        <w:pBdr>
          <w:top w:val="single" w:sz="6" w:space="12" w:color="C4C4C4"/>
          <w:left w:val="single" w:sz="6" w:space="12" w:color="C4C4C4"/>
          <w:bottom w:val="single" w:sz="6" w:space="12" w:color="C4C4C4"/>
          <w:right w:val="single" w:sz="6" w:space="12" w:color="C4C4C4"/>
        </w:pBd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lastRenderedPageBreak/>
        <w:t>(</w:t>
      </w:r>
      <w:r w:rsidRPr="00930012">
        <w:rPr>
          <w:rFonts w:ascii="Courier New" w:eastAsia="Times New Roman" w:hAnsi="Courier New" w:cs="Courier New"/>
          <w:color w:val="E28964"/>
          <w:kern w:val="0"/>
          <w:sz w:val="27"/>
          <w:szCs w:val="27"/>
          <w:lang w:val="en-IN" w:eastAsia="en-IN"/>
        </w:rPr>
        <w:t>int</w:t>
      </w:r>
      <w:r w:rsidRPr="00930012">
        <w:rPr>
          <w:rFonts w:ascii="Courier New" w:eastAsia="Times New Roman" w:hAnsi="Courier New" w:cs="Courier New"/>
          <w:color w:val="FFFFFF"/>
          <w:kern w:val="0"/>
          <w:sz w:val="27"/>
          <w:szCs w:val="27"/>
          <w:lang w:val="en-IN" w:eastAsia="en-IN"/>
        </w:rPr>
        <w:t xml:space="preserve"> argument1, </w:t>
      </w:r>
      <w:r w:rsidRPr="00930012">
        <w:rPr>
          <w:rFonts w:ascii="Courier New" w:eastAsia="Times New Roman" w:hAnsi="Courier New" w:cs="Courier New"/>
          <w:color w:val="89BDFF"/>
          <w:kern w:val="0"/>
          <w:sz w:val="27"/>
          <w:szCs w:val="27"/>
          <w:lang w:val="en-IN" w:eastAsia="en-IN"/>
        </w:rPr>
        <w:t>String</w:t>
      </w:r>
      <w:r w:rsidRPr="00930012">
        <w:rPr>
          <w:rFonts w:ascii="Courier New" w:eastAsia="Times New Roman" w:hAnsi="Courier New" w:cs="Courier New"/>
          <w:color w:val="FFFFFF"/>
          <w:kern w:val="0"/>
          <w:sz w:val="27"/>
          <w:szCs w:val="27"/>
          <w:lang w:val="en-IN" w:eastAsia="en-IN"/>
        </w:rPr>
        <w:t xml:space="preserve"> argument2) -&gt; </w:t>
      </w:r>
      <w:proofErr w:type="gramStart"/>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proofErr w:type="gramEnd"/>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65B042"/>
          <w:kern w:val="0"/>
          <w:sz w:val="27"/>
          <w:szCs w:val="27"/>
          <w:lang w:val="en-IN" w:eastAsia="en-IN"/>
        </w:rPr>
        <w:t>"Multiple arguments"</w:t>
      </w:r>
      <w:r w:rsidRPr="00930012">
        <w:rPr>
          <w:rFonts w:ascii="Courier New" w:eastAsia="Times New Roman" w:hAnsi="Courier New" w:cs="Courier New"/>
          <w:color w:val="FFFFFF"/>
          <w:kern w:val="0"/>
          <w:sz w:val="27"/>
          <w:szCs w:val="27"/>
          <w:lang w:val="en-IN" w:eastAsia="en-IN"/>
        </w:rPr>
        <w:t>); }</w:t>
      </w:r>
    </w:p>
    <w:p w14:paraId="3DBC38D2" w14:textId="6FAF6B11" w:rsidR="00930012" w:rsidRPr="00930012" w:rsidRDefault="00930012" w:rsidP="00930012">
      <w:pPr>
        <w:numPr>
          <w:ilvl w:val="1"/>
          <w:numId w:val="78"/>
        </w:numPr>
        <w:pBdr>
          <w:top w:val="single" w:sz="6" w:space="12" w:color="C4C4C4"/>
          <w:left w:val="single" w:sz="6" w:space="12" w:color="C4C4C4"/>
          <w:bottom w:val="single" w:sz="6" w:space="12" w:color="C4C4C4"/>
          <w:right w:val="single" w:sz="6" w:space="12" w:color="C4C4C4"/>
        </w:pBd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8D21733" wp14:editId="3ECD93E4">
                <wp:extent cx="304800" cy="304800"/>
                <wp:effectExtent l="0" t="0" r="0" b="0"/>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204BEB"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DC9A2A" w14:textId="77777777" w:rsidR="00930012" w:rsidRPr="00930012" w:rsidRDefault="00930012" w:rsidP="00930012">
      <w:p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Argument types can be eliminated, making them inferred types. i.e. (int argument) and (argument) are same.</w:t>
      </w:r>
      <w:r w:rsidRPr="00930012">
        <w:rPr>
          <w:rFonts w:ascii="Roboto" w:eastAsia="Times New Roman" w:hAnsi="Roboto" w:cs="Times New Roman"/>
          <w:color w:val="01014A"/>
          <w:kern w:val="0"/>
          <w:sz w:val="27"/>
          <w:szCs w:val="27"/>
          <w:lang w:val="en-IN" w:eastAsia="en-IN"/>
        </w:rPr>
        <w:br/>
        <w:t>Also, parenthesis () can be eliminated if there is only one argument.</w:t>
      </w:r>
    </w:p>
    <w:p w14:paraId="42134135" w14:textId="7DF9E68C" w:rsidR="00930012" w:rsidRPr="00930012" w:rsidRDefault="00930012" w:rsidP="00930012">
      <w:pPr>
        <w:numPr>
          <w:ilvl w:val="1"/>
          <w:numId w:val="80"/>
        </w:numPr>
        <w:pBdr>
          <w:top w:val="single" w:sz="6" w:space="12" w:color="C4C4C4"/>
          <w:left w:val="single" w:sz="6" w:space="12" w:color="C4C4C4"/>
          <w:bottom w:val="single" w:sz="6" w:space="12" w:color="C4C4C4"/>
          <w:right w:val="single" w:sz="6" w:space="12" w:color="C4C4C4"/>
        </w:pBd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argument -&gt; </w:t>
      </w:r>
      <w:proofErr w:type="gramStart"/>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return</w:t>
      </w:r>
      <w:proofErr w:type="gramEnd"/>
      <w:r w:rsidRPr="00930012">
        <w:rPr>
          <w:rFonts w:ascii="Courier New" w:eastAsia="Times New Roman" w:hAnsi="Courier New" w:cs="Courier New"/>
          <w:color w:val="FFFFFF"/>
          <w:kern w:val="0"/>
          <w:sz w:val="27"/>
          <w:szCs w:val="27"/>
          <w:lang w:val="en-IN" w:eastAsia="en-IN"/>
        </w:rPr>
        <w:t xml:space="preserve"> argument*argument; }</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ED0FE61" wp14:editId="4AA38388">
                <wp:extent cx="304800" cy="304800"/>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B53BC" id="Rectangle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B96325" w14:textId="77777777" w:rsidR="00930012" w:rsidRPr="00930012" w:rsidRDefault="00930012" w:rsidP="00930012">
      <w:p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1E1D7AEE" w14:textId="77777777" w:rsidR="00930012" w:rsidRPr="00930012" w:rsidRDefault="00930012" w:rsidP="00930012">
      <w:pPr>
        <w:numPr>
          <w:ilvl w:val="0"/>
          <w:numId w:val="7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The </w:t>
      </w:r>
      <w:r w:rsidRPr="00930012">
        <w:rPr>
          <w:rFonts w:ascii="Roboto" w:eastAsia="Times New Roman" w:hAnsi="Roboto" w:cs="Times New Roman"/>
          <w:b/>
          <w:bCs/>
          <w:color w:val="01014A"/>
          <w:kern w:val="0"/>
          <w:sz w:val="27"/>
          <w:szCs w:val="27"/>
          <w:lang w:val="en-IN" w:eastAsia="en-IN"/>
        </w:rPr>
        <w:t>arrow</w:t>
      </w:r>
      <w:r w:rsidRPr="00930012">
        <w:rPr>
          <w:rFonts w:ascii="Roboto" w:eastAsia="Times New Roman" w:hAnsi="Roboto" w:cs="Times New Roman"/>
          <w:color w:val="01014A"/>
          <w:kern w:val="0"/>
          <w:sz w:val="27"/>
          <w:szCs w:val="27"/>
          <w:lang w:val="en-IN" w:eastAsia="en-IN"/>
        </w:rPr>
        <w:t> (-&gt;) token</w:t>
      </w:r>
      <w:r w:rsidRPr="00930012">
        <w:rPr>
          <w:rFonts w:ascii="Roboto" w:eastAsia="Times New Roman" w:hAnsi="Roboto" w:cs="Times New Roman"/>
          <w:color w:val="01014A"/>
          <w:kern w:val="0"/>
          <w:sz w:val="27"/>
          <w:szCs w:val="27"/>
          <w:lang w:val="en-IN" w:eastAsia="en-IN"/>
        </w:rPr>
        <w:br/>
        <w:t> </w:t>
      </w:r>
    </w:p>
    <w:p w14:paraId="6C01B2EE" w14:textId="77777777" w:rsidR="00930012" w:rsidRPr="00930012" w:rsidRDefault="00930012" w:rsidP="00930012">
      <w:pPr>
        <w:numPr>
          <w:ilvl w:val="0"/>
          <w:numId w:val="7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The </w:t>
      </w:r>
      <w:r w:rsidRPr="00930012">
        <w:rPr>
          <w:rFonts w:ascii="Roboto" w:eastAsia="Times New Roman" w:hAnsi="Roboto" w:cs="Times New Roman"/>
          <w:b/>
          <w:bCs/>
          <w:color w:val="01014A"/>
          <w:kern w:val="0"/>
          <w:sz w:val="27"/>
          <w:szCs w:val="27"/>
          <w:lang w:val="en-IN" w:eastAsia="en-IN"/>
        </w:rPr>
        <w:t>body</w:t>
      </w:r>
      <w:r w:rsidRPr="00930012">
        <w:rPr>
          <w:rFonts w:ascii="Roboto" w:eastAsia="Times New Roman" w:hAnsi="Roboto" w:cs="Times New Roman"/>
          <w:color w:val="01014A"/>
          <w:kern w:val="0"/>
          <w:sz w:val="27"/>
          <w:szCs w:val="27"/>
          <w:lang w:val="en-IN" w:eastAsia="en-IN"/>
        </w:rPr>
        <w:t>: Single statement or a block.</w:t>
      </w:r>
      <w:r w:rsidRPr="00930012">
        <w:rPr>
          <w:rFonts w:ascii="Roboto" w:eastAsia="Times New Roman" w:hAnsi="Roboto" w:cs="Times New Roman"/>
          <w:color w:val="01014A"/>
          <w:kern w:val="0"/>
          <w:sz w:val="27"/>
          <w:szCs w:val="27"/>
          <w:lang w:val="en-IN" w:eastAsia="en-IN"/>
        </w:rPr>
        <w:br/>
        <w:t>Presence of curly braces is not mandatory when the body contains not more than one statement. In addition, the return type of any lambda expression/anonymous function will be the type of the expression that the body evaluates to.</w:t>
      </w:r>
    </w:p>
    <w:p w14:paraId="183A56B0" w14:textId="61467614" w:rsidR="00930012" w:rsidRPr="00930012" w:rsidRDefault="00930012" w:rsidP="00930012">
      <w:pPr>
        <w:numPr>
          <w:ilvl w:val="1"/>
          <w:numId w:val="81"/>
        </w:numPr>
        <w:pBdr>
          <w:top w:val="single" w:sz="6" w:space="12" w:color="C4C4C4"/>
          <w:left w:val="single" w:sz="6" w:space="12" w:color="C4C4C4"/>
          <w:bottom w:val="single" w:sz="6" w:space="12" w:color="C4C4C4"/>
          <w:right w:val="single" w:sz="6" w:space="12" w:color="C4C4C4"/>
        </w:pBd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(e1, e2) -&gt; e</w:t>
      </w:r>
      <w:proofErr w:type="gramStart"/>
      <w:r w:rsidRPr="00930012">
        <w:rPr>
          <w:rFonts w:ascii="Courier New" w:eastAsia="Times New Roman" w:hAnsi="Courier New" w:cs="Courier New"/>
          <w:color w:val="FFFFFF"/>
          <w:kern w:val="0"/>
          <w:sz w:val="27"/>
          <w:szCs w:val="27"/>
          <w:lang w:val="en-IN" w:eastAsia="en-IN"/>
        </w:rPr>
        <w:t>1.getCountry</w:t>
      </w:r>
      <w:proofErr w:type="gramEnd"/>
      <w:r w:rsidRPr="00930012">
        <w:rPr>
          <w:rFonts w:ascii="Courier New" w:eastAsia="Times New Roman" w:hAnsi="Courier New" w:cs="Courier New"/>
          <w:color w:val="FFFFFF"/>
          <w:kern w:val="0"/>
          <w:sz w:val="27"/>
          <w:szCs w:val="27"/>
          <w:lang w:val="en-IN" w:eastAsia="en-IN"/>
        </w:rPr>
        <w:t>().compareTo(e2.getCountry())</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2BBBCF0" wp14:editId="175CE193">
                <wp:extent cx="304800" cy="304800"/>
                <wp:effectExtent l="0" t="0" r="0" b="0"/>
                <wp:docPr id="48"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8BE89" id="Rectangle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1C6C17" w14:textId="77777777" w:rsidR="00930012" w:rsidRPr="00930012" w:rsidRDefault="00930012" w:rsidP="00930012">
      <w:p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If the body contains a block of statements, curly braces should enclose them and return statement becomes mandatory when the block returns something.</w:t>
      </w:r>
    </w:p>
    <w:p w14:paraId="0A6B7325" w14:textId="77777777" w:rsidR="00930012" w:rsidRPr="00930012" w:rsidRDefault="00930012" w:rsidP="00930012">
      <w:pPr>
        <w:numPr>
          <w:ilvl w:val="1"/>
          <w:numId w:val="82"/>
        </w:numPr>
        <w:pBdr>
          <w:top w:val="single" w:sz="6" w:space="12" w:color="C4C4C4"/>
          <w:left w:val="single" w:sz="6" w:space="12" w:color="C4C4C4"/>
          <w:bottom w:val="single" w:sz="6" w:space="12" w:color="C4C4C4"/>
          <w:right w:val="single" w:sz="6" w:space="12" w:color="C4C4C4"/>
        </w:pBd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(e1, e2) -&gt; {</w:t>
      </w:r>
    </w:p>
    <w:p w14:paraId="572CFC2D" w14:textId="77777777" w:rsidR="00930012" w:rsidRPr="00930012" w:rsidRDefault="00930012" w:rsidP="00930012">
      <w:pPr>
        <w:numPr>
          <w:ilvl w:val="1"/>
          <w:numId w:val="78"/>
        </w:numPr>
        <w:pBdr>
          <w:top w:val="single" w:sz="6" w:space="12" w:color="C4C4C4"/>
          <w:left w:val="single" w:sz="6" w:space="12" w:color="C4C4C4"/>
          <w:bottom w:val="single" w:sz="6" w:space="12" w:color="C4C4C4"/>
          <w:right w:val="single" w:sz="6" w:space="12" w:color="C4C4C4"/>
        </w:pBd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int</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value</w:t>
      </w:r>
      <w:r w:rsidRPr="00930012">
        <w:rPr>
          <w:rFonts w:ascii="Courier New" w:eastAsia="Times New Roman" w:hAnsi="Courier New" w:cs="Courier New"/>
          <w:color w:val="FFFFFF"/>
          <w:kern w:val="0"/>
          <w:sz w:val="27"/>
          <w:szCs w:val="27"/>
          <w:lang w:val="en-IN" w:eastAsia="en-IN"/>
        </w:rPr>
        <w:t xml:space="preserve"> = e</w:t>
      </w:r>
      <w:proofErr w:type="gramStart"/>
      <w:r w:rsidRPr="00930012">
        <w:rPr>
          <w:rFonts w:ascii="Courier New" w:eastAsia="Times New Roman" w:hAnsi="Courier New" w:cs="Courier New"/>
          <w:color w:val="FFFFFF"/>
          <w:kern w:val="0"/>
          <w:sz w:val="27"/>
          <w:szCs w:val="27"/>
          <w:lang w:val="en-IN" w:eastAsia="en-IN"/>
        </w:rPr>
        <w:t>1.getCountry</w:t>
      </w:r>
      <w:proofErr w:type="gramEnd"/>
      <w:r w:rsidRPr="00930012">
        <w:rPr>
          <w:rFonts w:ascii="Courier New" w:eastAsia="Times New Roman" w:hAnsi="Courier New" w:cs="Courier New"/>
          <w:color w:val="FFFFFF"/>
          <w:kern w:val="0"/>
          <w:sz w:val="27"/>
          <w:szCs w:val="27"/>
          <w:lang w:val="en-IN" w:eastAsia="en-IN"/>
        </w:rPr>
        <w:t>().compareTo(e2.getCountry());</w:t>
      </w:r>
    </w:p>
    <w:p w14:paraId="73D32ADA" w14:textId="77777777" w:rsidR="00930012" w:rsidRPr="00930012" w:rsidRDefault="00930012" w:rsidP="00930012">
      <w:pPr>
        <w:numPr>
          <w:ilvl w:val="1"/>
          <w:numId w:val="78"/>
        </w:numPr>
        <w:pBdr>
          <w:top w:val="single" w:sz="6" w:space="12" w:color="C4C4C4"/>
          <w:left w:val="single" w:sz="6" w:space="12" w:color="C4C4C4"/>
          <w:bottom w:val="single" w:sz="6" w:space="12" w:color="C4C4C4"/>
          <w:right w:val="single" w:sz="6" w:space="12" w:color="C4C4C4"/>
        </w:pBd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return</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value</w:t>
      </w:r>
      <w:r w:rsidRPr="00930012">
        <w:rPr>
          <w:rFonts w:ascii="Courier New" w:eastAsia="Times New Roman" w:hAnsi="Courier New" w:cs="Courier New"/>
          <w:color w:val="FFFFFF"/>
          <w:kern w:val="0"/>
          <w:sz w:val="27"/>
          <w:szCs w:val="27"/>
          <w:lang w:val="en-IN" w:eastAsia="en-IN"/>
        </w:rPr>
        <w:t>;</w:t>
      </w:r>
    </w:p>
    <w:p w14:paraId="071FEB9A" w14:textId="538B36B6" w:rsidR="00930012" w:rsidRPr="00930012" w:rsidRDefault="00930012" w:rsidP="00930012">
      <w:pPr>
        <w:numPr>
          <w:ilvl w:val="1"/>
          <w:numId w:val="78"/>
        </w:numPr>
        <w:pBdr>
          <w:top w:val="single" w:sz="6" w:space="12" w:color="C4C4C4"/>
          <w:left w:val="single" w:sz="6" w:space="12" w:color="C4C4C4"/>
          <w:bottom w:val="single" w:sz="6" w:space="12" w:color="C4C4C4"/>
          <w:right w:val="single" w:sz="6" w:space="12" w:color="C4C4C4"/>
        </w:pBd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74BF3AA" wp14:editId="7349067F">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008C6"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9E36E7"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46AD3274"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Note: Inferred and declared types cannot be used together, i.e. (int x, y) -&gt; x+y; is invalid.</w:t>
      </w:r>
    </w:p>
    <w:p w14:paraId="210EC6A1" w14:textId="77777777" w:rsidR="00930012" w:rsidRDefault="00930012" w:rsidP="00930012">
      <w:pPr>
        <w:pStyle w:val="Heading2"/>
        <w:shd w:val="clear" w:color="auto" w:fill="FFFFFF"/>
        <w:rPr>
          <w:rFonts w:ascii="Roboto" w:eastAsia="Times New Roman" w:hAnsi="Roboto"/>
          <w:color w:val="01014A"/>
          <w:kern w:val="0"/>
        </w:rPr>
      </w:pPr>
      <w:r>
        <w:rPr>
          <w:rFonts w:ascii="Roboto" w:hAnsi="Roboto"/>
          <w:color w:val="01014A"/>
        </w:rPr>
        <w:t>Problem Statement:</w:t>
      </w:r>
    </w:p>
    <w:p w14:paraId="4EE6C1F7"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t>Change the following anonymous Runnable class implementation to Lambda Expression:</w:t>
      </w:r>
    </w:p>
    <w:p w14:paraId="05ABF268" w14:textId="77777777" w:rsidR="00930012" w:rsidRDefault="00930012" w:rsidP="00930012">
      <w:pPr>
        <w:pStyle w:val="l0"/>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hAnsi="Courier New" w:cs="Courier New"/>
          <w:color w:val="E28964"/>
          <w:sz w:val="27"/>
          <w:szCs w:val="27"/>
        </w:rPr>
        <w:lastRenderedPageBreak/>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class</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DemoThreadMine</w:t>
      </w: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307F32CF" w14:textId="77777777" w:rsidR="00930012" w:rsidRDefault="00930012" w:rsidP="00930012">
      <w:pPr>
        <w:pStyle w:val="l1"/>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static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void</w:t>
      </w: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main</w:t>
      </w:r>
      <w:r>
        <w:rPr>
          <w:rStyle w:val="pun"/>
          <w:rFonts w:ascii="Courier New" w:eastAsiaTheme="minorHAnsi" w:hAnsi="Courier New" w:cs="Courier New"/>
          <w:color w:val="FFFFFF"/>
          <w:sz w:val="27"/>
          <w:szCs w:val="27"/>
        </w:rPr>
        <w:t>(</w:t>
      </w:r>
      <w:proofErr w:type="gramEnd"/>
      <w:r>
        <w:rPr>
          <w:rStyle w:val="typ"/>
          <w:rFonts w:ascii="Courier New" w:hAnsi="Courier New" w:cs="Courier New"/>
          <w:color w:val="89BDFF"/>
          <w:sz w:val="27"/>
          <w:szCs w:val="27"/>
        </w:rPr>
        <w:t>String</w:t>
      </w:r>
      <w:r>
        <w:rPr>
          <w:rStyle w:val="pln"/>
          <w:rFonts w:ascii="Courier New" w:eastAsiaTheme="minorHAnsi" w:hAnsi="Courier New" w:cs="Courier New"/>
          <w:color w:val="FFFFFF"/>
          <w:sz w:val="27"/>
          <w:szCs w:val="27"/>
        </w:rPr>
        <w:t xml:space="preserve"> pars</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1ACCFD6D" w14:textId="77777777" w:rsidR="00930012" w:rsidRDefault="00930012" w:rsidP="00930012">
      <w:pPr>
        <w:pStyle w:val="l2"/>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Thread</w:t>
      </w:r>
      <w:r>
        <w:rPr>
          <w:rStyle w:val="pln"/>
          <w:rFonts w:ascii="Courier New" w:eastAsiaTheme="minorHAnsi" w:hAnsi="Courier New" w:cs="Courier New"/>
          <w:color w:val="FFFFFF"/>
          <w:sz w:val="27"/>
          <w:szCs w:val="27"/>
        </w:rPr>
        <w:t xml:space="preserve"> threadInstance </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new</w:t>
      </w:r>
      <w:r>
        <w:rPr>
          <w:rStyle w:val="pln"/>
          <w:rFonts w:ascii="Courier New" w:eastAsiaTheme="minorHAnsi" w:hAnsi="Courier New" w:cs="Courier New"/>
          <w:color w:val="FFFFFF"/>
          <w:sz w:val="27"/>
          <w:szCs w:val="27"/>
        </w:rPr>
        <w:t xml:space="preserve"> </w:t>
      </w:r>
      <w:proofErr w:type="gramStart"/>
      <w:r>
        <w:rPr>
          <w:rStyle w:val="typ"/>
          <w:rFonts w:ascii="Courier New" w:hAnsi="Courier New" w:cs="Courier New"/>
          <w:color w:val="89BDFF"/>
          <w:sz w:val="27"/>
          <w:szCs w:val="27"/>
        </w:rPr>
        <w:t>Thread</w:t>
      </w:r>
      <w:r>
        <w:rPr>
          <w:rStyle w:val="pun"/>
          <w:rFonts w:ascii="Courier New" w:eastAsiaTheme="minorHAnsi" w:hAnsi="Courier New" w:cs="Courier New"/>
          <w:color w:val="FFFFFF"/>
          <w:sz w:val="27"/>
          <w:szCs w:val="27"/>
        </w:rPr>
        <w:t>(</w:t>
      </w:r>
      <w:proofErr w:type="gramEnd"/>
      <w:r>
        <w:rPr>
          <w:rStyle w:val="kwd"/>
          <w:rFonts w:ascii="Courier New" w:hAnsi="Courier New" w:cs="Courier New"/>
          <w:color w:val="E28964"/>
          <w:sz w:val="27"/>
          <w:szCs w:val="27"/>
        </w:rPr>
        <w:t>new</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Runnable</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45230A5A" w14:textId="77777777" w:rsidR="00930012" w:rsidRDefault="00930012" w:rsidP="00930012">
      <w:pPr>
        <w:pStyle w:val="l3"/>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//run --- implementation</w:t>
      </w:r>
    </w:p>
    <w:p w14:paraId="6C50EAAC" w14:textId="77777777" w:rsidR="00930012" w:rsidRDefault="00930012" w:rsidP="00930012">
      <w:pPr>
        <w:pStyle w:val="l4"/>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void</w:t>
      </w: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run</w:t>
      </w:r>
      <w:r>
        <w:rPr>
          <w:rStyle w:val="pun"/>
          <w:rFonts w:ascii="Courier New" w:eastAsiaTheme="minorHAnsi" w:hAnsi="Courier New" w:cs="Courier New"/>
          <w:color w:val="FFFFFF"/>
          <w:sz w:val="27"/>
          <w:szCs w:val="27"/>
        </w:rPr>
        <w:t>(</w:t>
      </w:r>
      <w:proofErr w:type="gramEnd"/>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7747A95D" w14:textId="77777777" w:rsidR="00930012" w:rsidRDefault="00930012" w:rsidP="00930012">
      <w:pPr>
        <w:pStyle w:val="l5"/>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System</w:t>
      </w:r>
      <w:r>
        <w:rPr>
          <w:rStyle w:val="pun"/>
          <w:rFonts w:ascii="Courier New" w:eastAsiaTheme="minorHAnsi" w:hAnsi="Courier New" w:cs="Courier New"/>
          <w:color w:val="FFFFFF"/>
          <w:sz w:val="27"/>
          <w:szCs w:val="27"/>
        </w:rPr>
        <w:t>.</w:t>
      </w:r>
      <w:r>
        <w:rPr>
          <w:rStyle w:val="kwd"/>
          <w:rFonts w:ascii="Courier New" w:hAnsi="Courier New" w:cs="Courier New"/>
          <w:color w:val="E28964"/>
          <w:sz w:val="27"/>
          <w:szCs w:val="27"/>
        </w:rPr>
        <w:t>out</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println</w:t>
      </w:r>
      <w:r>
        <w:rPr>
          <w:rStyle w:val="pun"/>
          <w:rFonts w:ascii="Courier New" w:eastAsiaTheme="minorHAnsi" w:hAnsi="Courier New" w:cs="Courier New"/>
          <w:color w:val="FFFFFF"/>
          <w:sz w:val="27"/>
          <w:szCs w:val="27"/>
        </w:rPr>
        <w:t>(</w:t>
      </w:r>
      <w:r>
        <w:rPr>
          <w:rStyle w:val="str"/>
          <w:rFonts w:ascii="Courier New" w:eastAsiaTheme="minorHAnsi" w:hAnsi="Courier New" w:cs="Courier New"/>
          <w:color w:val="65B042"/>
          <w:sz w:val="27"/>
          <w:szCs w:val="27"/>
        </w:rPr>
        <w:t>" Its me from thread"</w:t>
      </w:r>
      <w:r>
        <w:rPr>
          <w:rStyle w:val="pun"/>
          <w:rFonts w:ascii="Courier New" w:eastAsiaTheme="minorHAnsi" w:hAnsi="Courier New" w:cs="Courier New"/>
          <w:color w:val="FFFFFF"/>
          <w:sz w:val="27"/>
          <w:szCs w:val="27"/>
        </w:rPr>
        <w:t>);</w:t>
      </w:r>
    </w:p>
    <w:p w14:paraId="13394FBF" w14:textId="77777777" w:rsidR="00930012" w:rsidRDefault="00930012" w:rsidP="00930012">
      <w:pPr>
        <w:pStyle w:val="l6"/>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18B508B6" w14:textId="77777777" w:rsidR="00930012" w:rsidRDefault="00930012" w:rsidP="00930012">
      <w:pPr>
        <w:pStyle w:val="l7"/>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741BFC0A" w14:textId="77777777" w:rsidR="00930012" w:rsidRDefault="00930012" w:rsidP="00930012">
      <w:pPr>
        <w:pStyle w:val="l8"/>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threadInstance</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start</w:t>
      </w:r>
      <w:r>
        <w:rPr>
          <w:rStyle w:val="pun"/>
          <w:rFonts w:ascii="Courier New" w:eastAsiaTheme="minorHAnsi" w:hAnsi="Courier New" w:cs="Courier New"/>
          <w:color w:val="FFFFFF"/>
          <w:sz w:val="27"/>
          <w:szCs w:val="27"/>
        </w:rPr>
        <w:t>();</w:t>
      </w:r>
    </w:p>
    <w:p w14:paraId="70A1083C" w14:textId="77777777" w:rsidR="00930012" w:rsidRDefault="00930012" w:rsidP="00930012">
      <w:pPr>
        <w:pStyle w:val="l9"/>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6CC5E8B2" w14:textId="77777777" w:rsidR="00930012" w:rsidRDefault="00930012" w:rsidP="00930012">
      <w:pPr>
        <w:pStyle w:val="l0"/>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un"/>
          <w:rFonts w:ascii="Courier New" w:eastAsiaTheme="minorHAnsi" w:hAnsi="Courier New" w:cs="Courier New"/>
          <w:color w:val="FFFFFF"/>
          <w:sz w:val="27"/>
          <w:szCs w:val="27"/>
        </w:rPr>
        <w:t>}</w:t>
      </w:r>
    </w:p>
    <w:p w14:paraId="7F7CDB16" w14:textId="6153F413" w:rsidR="00930012" w:rsidRDefault="00930012" w:rsidP="00930012">
      <w:pPr>
        <w:pStyle w:val="l1"/>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Fonts w:ascii="Courier New" w:hAnsi="Courier New" w:cs="Courier New"/>
          <w:noProof/>
          <w:color w:val="555555"/>
          <w:sz w:val="27"/>
          <w:szCs w:val="27"/>
        </w:rPr>
        <mc:AlternateContent>
          <mc:Choice Requires="wps">
            <w:drawing>
              <wp:inline distT="0" distB="0" distL="0" distR="0" wp14:anchorId="29C5B71E" wp14:editId="45296D53">
                <wp:extent cx="304800" cy="304800"/>
                <wp:effectExtent l="0" t="0" r="0" b="0"/>
                <wp:docPr id="51" name="Rectangle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E843A" id="Rectangle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EDE6E1"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2867AE4C"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As you have noticed, lambda expressions provide interface implementations.</w:t>
      </w:r>
      <w:r w:rsidRPr="00930012">
        <w:rPr>
          <w:rFonts w:ascii="Roboto" w:eastAsia="Times New Roman" w:hAnsi="Roboto" w:cs="Times New Roman"/>
          <w:color w:val="01014A"/>
          <w:kern w:val="0"/>
          <w:sz w:val="27"/>
          <w:szCs w:val="27"/>
          <w:lang w:val="en-IN" w:eastAsia="en-IN"/>
        </w:rPr>
        <w:br/>
        <w:t>Therefore, the target type of any lambda expression is of </w:t>
      </w:r>
      <w:r w:rsidRPr="00930012">
        <w:rPr>
          <w:rFonts w:ascii="Roboto" w:eastAsia="Times New Roman" w:hAnsi="Roboto" w:cs="Times New Roman"/>
          <w:b/>
          <w:bCs/>
          <w:color w:val="01014A"/>
          <w:kern w:val="0"/>
          <w:sz w:val="27"/>
          <w:szCs w:val="27"/>
          <w:lang w:val="en-IN" w:eastAsia="en-IN"/>
        </w:rPr>
        <w:t>Functional Interfaces</w:t>
      </w:r>
      <w:r w:rsidRPr="00930012">
        <w:rPr>
          <w:rFonts w:ascii="Roboto" w:eastAsia="Times New Roman" w:hAnsi="Roboto" w:cs="Times New Roman"/>
          <w:color w:val="01014A"/>
          <w:kern w:val="0"/>
          <w:sz w:val="27"/>
          <w:szCs w:val="27"/>
          <w:lang w:val="en-IN" w:eastAsia="en-IN"/>
        </w:rPr>
        <w:t>.</w:t>
      </w:r>
      <w:r w:rsidRPr="00930012">
        <w:rPr>
          <w:rFonts w:ascii="Roboto" w:eastAsia="Times New Roman" w:hAnsi="Roboto" w:cs="Times New Roman"/>
          <w:color w:val="01014A"/>
          <w:kern w:val="0"/>
          <w:sz w:val="27"/>
          <w:szCs w:val="27"/>
          <w:lang w:val="en-IN" w:eastAsia="en-IN"/>
        </w:rPr>
        <w:br/>
        <w:t xml:space="preserve">Functional interfaces strictly have abstract methods of count one. However, they are allowed to have any number of static or default methods. In addition, they can override some methods from </w:t>
      </w:r>
      <w:proofErr w:type="gramStart"/>
      <w:r w:rsidRPr="00930012">
        <w:rPr>
          <w:rFonts w:ascii="Roboto" w:eastAsia="Times New Roman" w:hAnsi="Roboto" w:cs="Times New Roman"/>
          <w:color w:val="01014A"/>
          <w:kern w:val="0"/>
          <w:sz w:val="27"/>
          <w:szCs w:val="27"/>
          <w:lang w:val="en-IN" w:eastAsia="en-IN"/>
        </w:rPr>
        <w:t>java.lang</w:t>
      </w:r>
      <w:proofErr w:type="gramEnd"/>
      <w:r w:rsidRPr="00930012">
        <w:rPr>
          <w:rFonts w:ascii="Roboto" w:eastAsia="Times New Roman" w:hAnsi="Roboto" w:cs="Times New Roman"/>
          <w:color w:val="01014A"/>
          <w:kern w:val="0"/>
          <w:sz w:val="27"/>
          <w:szCs w:val="27"/>
          <w:lang w:val="en-IN" w:eastAsia="en-IN"/>
        </w:rPr>
        <w:t>.Object.</w:t>
      </w:r>
    </w:p>
    <w:p w14:paraId="2C965135"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Hence, lambda expressions can appear only in places where functional interfaces are used.</w:t>
      </w:r>
    </w:p>
    <w:p w14:paraId="1DB62F8E"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br/>
      </w:r>
      <w:r w:rsidRPr="00930012">
        <w:rPr>
          <w:rFonts w:ascii="Roboto" w:eastAsia="Times New Roman" w:hAnsi="Roboto" w:cs="Times New Roman"/>
          <w:b/>
          <w:bCs/>
          <w:color w:val="01014A"/>
          <w:kern w:val="0"/>
          <w:sz w:val="27"/>
          <w:szCs w:val="27"/>
          <w:lang w:val="en-IN" w:eastAsia="en-IN"/>
        </w:rPr>
        <w:t>@FunctionalInterface</w:t>
      </w:r>
      <w:r w:rsidRPr="00930012">
        <w:rPr>
          <w:rFonts w:ascii="Roboto" w:eastAsia="Times New Roman" w:hAnsi="Roboto" w:cs="Times New Roman"/>
          <w:color w:val="01014A"/>
          <w:kern w:val="0"/>
          <w:sz w:val="27"/>
          <w:szCs w:val="27"/>
          <w:lang w:val="en-IN" w:eastAsia="en-IN"/>
        </w:rPr>
        <w:t> annotation helps designing an interface as functional interface. Doing so, will make the compiler raise an error if the count of abstract methods in the interface exceeds one.</w:t>
      </w:r>
    </w:p>
    <w:p w14:paraId="714B1122" w14:textId="77777777" w:rsidR="00930012" w:rsidRPr="00930012" w:rsidRDefault="00930012" w:rsidP="00930012">
      <w:pPr>
        <w:numPr>
          <w:ilvl w:val="0"/>
          <w:numId w:val="8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3387CC"/>
          <w:kern w:val="0"/>
          <w:sz w:val="27"/>
          <w:szCs w:val="27"/>
          <w:lang w:val="en-IN" w:eastAsia="en-IN"/>
        </w:rPr>
        <w:t>@FunctionalInterface</w:t>
      </w:r>
      <w:r w:rsidRPr="00930012">
        <w:rPr>
          <w:rFonts w:ascii="Courier New" w:eastAsia="Times New Roman" w:hAnsi="Courier New" w:cs="Courier New"/>
          <w:color w:val="FFFFFF"/>
          <w:kern w:val="0"/>
          <w:sz w:val="27"/>
          <w:szCs w:val="27"/>
          <w:lang w:val="en-IN" w:eastAsia="en-IN"/>
        </w:rPr>
        <w:t xml:space="preserve"> </w:t>
      </w:r>
    </w:p>
    <w:p w14:paraId="67DD282E" w14:textId="77777777" w:rsidR="00930012" w:rsidRPr="00930012" w:rsidRDefault="00930012" w:rsidP="00930012">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interface</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Shape</w:t>
      </w:r>
      <w:r w:rsidRPr="00930012">
        <w:rPr>
          <w:rFonts w:ascii="Courier New" w:eastAsia="Times New Roman" w:hAnsi="Courier New" w:cs="Courier New"/>
          <w:color w:val="FFFFFF"/>
          <w:kern w:val="0"/>
          <w:sz w:val="27"/>
          <w:szCs w:val="27"/>
          <w:lang w:val="en-IN" w:eastAsia="en-IN"/>
        </w:rPr>
        <w:t xml:space="preserve"> {  </w:t>
      </w:r>
    </w:p>
    <w:p w14:paraId="2A5B5D08" w14:textId="77777777" w:rsidR="00930012" w:rsidRPr="00930012" w:rsidRDefault="00930012" w:rsidP="00930012">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draw(</w:t>
      </w:r>
      <w:proofErr w:type="gramEnd"/>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i/>
          <w:iCs/>
          <w:color w:val="AEAEAE"/>
          <w:kern w:val="0"/>
          <w:sz w:val="27"/>
          <w:szCs w:val="27"/>
          <w:lang w:val="en-IN" w:eastAsia="en-IN"/>
        </w:rPr>
        <w:t>// The only abstract method</w:t>
      </w:r>
    </w:p>
    <w:p w14:paraId="0E0CBA1A" w14:textId="77777777" w:rsidR="00930012" w:rsidRPr="00930012" w:rsidRDefault="00930012" w:rsidP="00930012">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p>
    <w:p w14:paraId="194C21C8" w14:textId="26F25070" w:rsidR="00930012" w:rsidRPr="00930012" w:rsidRDefault="00930012" w:rsidP="00930012">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78D98B2" wp14:editId="44CDD1B1">
                <wp:extent cx="304800" cy="304800"/>
                <wp:effectExtent l="0" t="0" r="0" b="0"/>
                <wp:docPr id="53" name="Rectangle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FAB1BF" id="Rectangle 5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B8C130"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02D80584"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While working with lambda expressions, the compiler is responsible for inferring its type. For example:</w:t>
      </w:r>
    </w:p>
    <w:p w14:paraId="34583979" w14:textId="73F7F9D6" w:rsidR="00930012" w:rsidRPr="00930012" w:rsidRDefault="00930012" w:rsidP="00930012">
      <w:pPr>
        <w:numPr>
          <w:ilvl w:val="0"/>
          <w:numId w:val="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89BDFF"/>
          <w:kern w:val="0"/>
          <w:sz w:val="27"/>
          <w:szCs w:val="27"/>
          <w:lang w:val="en-IN" w:eastAsia="en-IN"/>
        </w:rPr>
        <w:lastRenderedPageBreak/>
        <w:t>Collections</w:t>
      </w:r>
      <w:r w:rsidRPr="00930012">
        <w:rPr>
          <w:rFonts w:ascii="Courier New" w:eastAsia="Times New Roman" w:hAnsi="Courier New" w:cs="Courier New"/>
          <w:color w:val="FFFFFF"/>
          <w:kern w:val="0"/>
          <w:sz w:val="27"/>
          <w:szCs w:val="27"/>
          <w:lang w:val="en-IN" w:eastAsia="en-IN"/>
        </w:rPr>
        <w:t>.sort(</w:t>
      </w:r>
      <w:proofErr w:type="gramStart"/>
      <w:r w:rsidRPr="00930012">
        <w:rPr>
          <w:rFonts w:ascii="Courier New" w:eastAsia="Times New Roman" w:hAnsi="Courier New" w:cs="Courier New"/>
          <w:color w:val="FFFFFF"/>
          <w:kern w:val="0"/>
          <w:sz w:val="27"/>
          <w:szCs w:val="27"/>
          <w:lang w:val="en-IN" w:eastAsia="en-IN"/>
        </w:rPr>
        <w:t>empList ,</w:t>
      </w:r>
      <w:proofErr w:type="gramEnd"/>
      <w:r w:rsidRPr="00930012">
        <w:rPr>
          <w:rFonts w:ascii="Courier New" w:eastAsia="Times New Roman" w:hAnsi="Courier New" w:cs="Courier New"/>
          <w:color w:val="FFFFFF"/>
          <w:kern w:val="0"/>
          <w:sz w:val="27"/>
          <w:szCs w:val="27"/>
          <w:lang w:val="en-IN" w:eastAsia="en-IN"/>
        </w:rPr>
        <w:t xml:space="preserve"> (employee1, employee2) -&gt; employee1.getCountry().compareTo(employee2.getCountry()));</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E27D01D" wp14:editId="70367373">
                <wp:extent cx="304800" cy="304800"/>
                <wp:effectExtent l="0" t="0" r="0" b="0"/>
                <wp:docPr id="52" name="Rectangl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EBB58" id="Rectangle 5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A1AA5B"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The compiler will be able to refer the above lambda expression based on the following:</w:t>
      </w:r>
    </w:p>
    <w:p w14:paraId="501135E8" w14:textId="77777777" w:rsidR="00930012" w:rsidRPr="00930012" w:rsidRDefault="00930012" w:rsidP="00930012">
      <w:pPr>
        <w:numPr>
          <w:ilvl w:val="0"/>
          <w:numId w:val="8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Based on the current context, compiler infers, second parameter should be of type </w:t>
      </w:r>
      <w:proofErr w:type="gramStart"/>
      <w:r w:rsidRPr="00930012">
        <w:rPr>
          <w:rFonts w:ascii="Roboto" w:eastAsia="Times New Roman" w:hAnsi="Roboto" w:cs="Times New Roman"/>
          <w:color w:val="01014A"/>
          <w:kern w:val="0"/>
          <w:sz w:val="27"/>
          <w:szCs w:val="27"/>
          <w:lang w:val="en-IN" w:eastAsia="en-IN"/>
        </w:rPr>
        <w:t>java.util</w:t>
      </w:r>
      <w:proofErr w:type="gramEnd"/>
      <w:r w:rsidRPr="00930012">
        <w:rPr>
          <w:rFonts w:ascii="Roboto" w:eastAsia="Times New Roman" w:hAnsi="Roboto" w:cs="Times New Roman"/>
          <w:color w:val="01014A"/>
          <w:kern w:val="0"/>
          <w:sz w:val="27"/>
          <w:szCs w:val="27"/>
          <w:lang w:val="en-IN" w:eastAsia="en-IN"/>
        </w:rPr>
        <w:t>.Comparator Interface. This inference has happened based on the definition of Collections.sort() method.</w:t>
      </w:r>
    </w:p>
    <w:p w14:paraId="3F4DDEBF" w14:textId="77777777" w:rsidR="00930012" w:rsidRPr="00930012" w:rsidRDefault="00930012" w:rsidP="00930012">
      <w:pPr>
        <w:numPr>
          <w:ilvl w:val="0"/>
          <w:numId w:val="8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proofErr w:type="gramStart"/>
      <w:r w:rsidRPr="00930012">
        <w:rPr>
          <w:rFonts w:ascii="Roboto" w:eastAsia="Times New Roman" w:hAnsi="Roboto" w:cs="Times New Roman"/>
          <w:color w:val="01014A"/>
          <w:kern w:val="0"/>
          <w:sz w:val="27"/>
          <w:szCs w:val="27"/>
          <w:lang w:val="en-IN" w:eastAsia="en-IN"/>
        </w:rPr>
        <w:t>java.util</w:t>
      </w:r>
      <w:proofErr w:type="gramEnd"/>
      <w:r w:rsidRPr="00930012">
        <w:rPr>
          <w:rFonts w:ascii="Roboto" w:eastAsia="Times New Roman" w:hAnsi="Roboto" w:cs="Times New Roman"/>
          <w:color w:val="01014A"/>
          <w:kern w:val="0"/>
          <w:sz w:val="27"/>
          <w:szCs w:val="27"/>
          <w:lang w:val="en-IN" w:eastAsia="en-IN"/>
        </w:rPr>
        <w:t>.Comparator has exactly one abstract method compare() and can be used as the second parameter of sort().</w:t>
      </w:r>
    </w:p>
    <w:p w14:paraId="29671A95" w14:textId="77777777" w:rsidR="00930012" w:rsidRPr="00930012" w:rsidRDefault="00930012" w:rsidP="00930012">
      <w:pPr>
        <w:numPr>
          <w:ilvl w:val="0"/>
          <w:numId w:val="8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The argument list of lambda expression (employee1, employee2) matches the </w:t>
      </w:r>
      <w:proofErr w:type="gramStart"/>
      <w:r w:rsidRPr="00930012">
        <w:rPr>
          <w:rFonts w:ascii="Roboto" w:eastAsia="Times New Roman" w:hAnsi="Roboto" w:cs="Times New Roman"/>
          <w:color w:val="01014A"/>
          <w:kern w:val="0"/>
          <w:sz w:val="27"/>
          <w:szCs w:val="27"/>
          <w:lang w:val="en-IN" w:eastAsia="en-IN"/>
        </w:rPr>
        <w:t>compare(</w:t>
      </w:r>
      <w:proofErr w:type="gramEnd"/>
      <w:r w:rsidRPr="00930012">
        <w:rPr>
          <w:rFonts w:ascii="Roboto" w:eastAsia="Times New Roman" w:hAnsi="Roboto" w:cs="Times New Roman"/>
          <w:color w:val="01014A"/>
          <w:kern w:val="0"/>
          <w:sz w:val="27"/>
          <w:szCs w:val="27"/>
          <w:lang w:val="en-IN" w:eastAsia="en-IN"/>
        </w:rPr>
        <w:t>Object objt1, Object objt2) method present in the Comparator interface.</w:t>
      </w:r>
    </w:p>
    <w:p w14:paraId="73738DC2" w14:textId="77777777" w:rsidR="00930012" w:rsidRPr="00930012" w:rsidRDefault="00930012" w:rsidP="00930012">
      <w:pPr>
        <w:numPr>
          <w:ilvl w:val="0"/>
          <w:numId w:val="8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The return type of lambda's body is int, that exactly matches the </w:t>
      </w:r>
      <w:proofErr w:type="gramStart"/>
      <w:r w:rsidRPr="00930012">
        <w:rPr>
          <w:rFonts w:ascii="Roboto" w:eastAsia="Times New Roman" w:hAnsi="Roboto" w:cs="Times New Roman"/>
          <w:color w:val="01014A"/>
          <w:kern w:val="0"/>
          <w:sz w:val="27"/>
          <w:szCs w:val="27"/>
          <w:lang w:val="en-IN" w:eastAsia="en-IN"/>
        </w:rPr>
        <w:t>compare(</w:t>
      </w:r>
      <w:proofErr w:type="gramEnd"/>
      <w:r w:rsidRPr="00930012">
        <w:rPr>
          <w:rFonts w:ascii="Roboto" w:eastAsia="Times New Roman" w:hAnsi="Roboto" w:cs="Times New Roman"/>
          <w:color w:val="01014A"/>
          <w:kern w:val="0"/>
          <w:sz w:val="27"/>
          <w:szCs w:val="27"/>
          <w:lang w:val="en-IN" w:eastAsia="en-IN"/>
        </w:rPr>
        <w:t>) method's return type.</w:t>
      </w:r>
    </w:p>
    <w:p w14:paraId="33123E31" w14:textId="77777777" w:rsidR="00930012" w:rsidRPr="00930012" w:rsidRDefault="00930012" w:rsidP="00930012">
      <w:pPr>
        <w:numPr>
          <w:ilvl w:val="0"/>
          <w:numId w:val="8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The body of the lambda here, throws no checked exception, and hence matches </w:t>
      </w:r>
      <w:proofErr w:type="gramStart"/>
      <w:r w:rsidRPr="00930012">
        <w:rPr>
          <w:rFonts w:ascii="Roboto" w:eastAsia="Times New Roman" w:hAnsi="Roboto" w:cs="Times New Roman"/>
          <w:color w:val="01014A"/>
          <w:kern w:val="0"/>
          <w:sz w:val="27"/>
          <w:szCs w:val="27"/>
          <w:lang w:val="en-IN" w:eastAsia="en-IN"/>
        </w:rPr>
        <w:t>compare(</w:t>
      </w:r>
      <w:proofErr w:type="gramEnd"/>
      <w:r w:rsidRPr="00930012">
        <w:rPr>
          <w:rFonts w:ascii="Roboto" w:eastAsia="Times New Roman" w:hAnsi="Roboto" w:cs="Times New Roman"/>
          <w:color w:val="01014A"/>
          <w:kern w:val="0"/>
          <w:sz w:val="27"/>
          <w:szCs w:val="27"/>
          <w:lang w:val="en-IN" w:eastAsia="en-IN"/>
        </w:rPr>
        <w:t>) method's complete signature.</w:t>
      </w:r>
    </w:p>
    <w:p w14:paraId="741BD648" w14:textId="7ECEF51E" w:rsidR="00AF7C41" w:rsidRDefault="00AF7C41" w:rsidP="00A6783B">
      <w:pPr>
        <w:pStyle w:val="Signature"/>
        <w:rPr>
          <w:color w:val="000000" w:themeColor="text1"/>
        </w:rPr>
      </w:pPr>
    </w:p>
    <w:p w14:paraId="649E8DE3" w14:textId="31B61F66" w:rsidR="00930012" w:rsidRDefault="00930012" w:rsidP="00A6783B">
      <w:pPr>
        <w:pStyle w:val="Signature"/>
        <w:rPr>
          <w:color w:val="000000" w:themeColor="text1"/>
        </w:rPr>
      </w:pPr>
    </w:p>
    <w:p w14:paraId="32DF4F0B" w14:textId="3BE81B4F" w:rsidR="00930012" w:rsidRDefault="00930012" w:rsidP="00A6783B">
      <w:pPr>
        <w:pStyle w:val="Signature"/>
        <w:rPr>
          <w:color w:val="000000" w:themeColor="text1"/>
        </w:rPr>
      </w:pPr>
    </w:p>
    <w:p w14:paraId="1781670B"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Some of the functional interfaces available in Java are as follows:</w:t>
      </w:r>
    </w:p>
    <w:p w14:paraId="5A5ACA17"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3853"/>
        <w:gridCol w:w="5131"/>
      </w:tblGrid>
      <w:tr w:rsidR="00930012" w:rsidRPr="00930012" w14:paraId="1688192C"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07BDED"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b/>
                <w:bCs/>
                <w:color w:val="auto"/>
                <w:kern w:val="0"/>
                <w:szCs w:val="24"/>
                <w:lang w:val="en-IN" w:eastAsia="en-IN"/>
              </w:rPr>
              <w:t>Functional Interface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0E2AAE"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b/>
                <w:bCs/>
                <w:color w:val="auto"/>
                <w:kern w:val="0"/>
                <w:szCs w:val="24"/>
                <w:lang w:val="en-IN" w:eastAsia="en-IN"/>
              </w:rPr>
              <w:t>Abstract Method</w:t>
            </w:r>
          </w:p>
        </w:tc>
      </w:tr>
      <w:tr w:rsidR="00930012" w:rsidRPr="00930012" w14:paraId="4C43D3B9"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3A7D27"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proofErr w:type="gramStart"/>
            <w:r w:rsidRPr="00930012">
              <w:rPr>
                <w:rFonts w:ascii="Roboto" w:eastAsia="Times New Roman" w:hAnsi="Roboto" w:cs="Times New Roman"/>
                <w:color w:val="auto"/>
                <w:kern w:val="0"/>
                <w:szCs w:val="24"/>
                <w:lang w:val="en-IN" w:eastAsia="en-IN"/>
              </w:rPr>
              <w:t>java.awt.event</w:t>
            </w:r>
            <w:proofErr w:type="gramEnd"/>
            <w:r w:rsidRPr="00930012">
              <w:rPr>
                <w:rFonts w:ascii="Roboto" w:eastAsia="Times New Roman" w:hAnsi="Roboto" w:cs="Times New Roman"/>
                <w:color w:val="auto"/>
                <w:kern w:val="0"/>
                <w:szCs w:val="24"/>
                <w:lang w:val="en-IN" w:eastAsia="en-IN"/>
              </w:rPr>
              <w:t>.ActionListener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E04F02"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void </w:t>
            </w:r>
            <w:proofErr w:type="gramStart"/>
            <w:r w:rsidRPr="00930012">
              <w:rPr>
                <w:rFonts w:ascii="Roboto" w:eastAsia="Times New Roman" w:hAnsi="Roboto" w:cs="Times New Roman"/>
                <w:color w:val="auto"/>
                <w:kern w:val="0"/>
                <w:szCs w:val="24"/>
                <w:lang w:val="en-IN" w:eastAsia="en-IN"/>
              </w:rPr>
              <w:t>actionPerformed(</w:t>
            </w:r>
            <w:proofErr w:type="gramEnd"/>
            <w:r w:rsidRPr="00930012">
              <w:rPr>
                <w:rFonts w:ascii="Roboto" w:eastAsia="Times New Roman" w:hAnsi="Roboto" w:cs="Times New Roman"/>
                <w:color w:val="auto"/>
                <w:kern w:val="0"/>
                <w:szCs w:val="24"/>
                <w:lang w:val="en-IN" w:eastAsia="en-IN"/>
              </w:rPr>
              <w:t>ActionEvent event)</w:t>
            </w:r>
          </w:p>
        </w:tc>
      </w:tr>
      <w:tr w:rsidR="00930012" w:rsidRPr="00930012" w14:paraId="72BC539D"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1E2B6F"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proofErr w:type="gramStart"/>
            <w:r w:rsidRPr="00930012">
              <w:rPr>
                <w:rFonts w:ascii="Roboto" w:eastAsia="Times New Roman" w:hAnsi="Roboto" w:cs="Times New Roman"/>
                <w:color w:val="auto"/>
                <w:kern w:val="0"/>
                <w:szCs w:val="24"/>
                <w:lang w:val="en-IN" w:eastAsia="en-IN"/>
              </w:rPr>
              <w:t>java.beans</w:t>
            </w:r>
            <w:proofErr w:type="gramEnd"/>
            <w:r w:rsidRPr="00930012">
              <w:rPr>
                <w:rFonts w:ascii="Roboto" w:eastAsia="Times New Roman" w:hAnsi="Roboto" w:cs="Times New Roman"/>
                <w:color w:val="auto"/>
                <w:kern w:val="0"/>
                <w:szCs w:val="24"/>
                <w:lang w:val="en-IN" w:eastAsia="en-IN"/>
              </w:rPr>
              <w:t>.PropertyChangeListener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752940"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void </w:t>
            </w:r>
            <w:proofErr w:type="gramStart"/>
            <w:r w:rsidRPr="00930012">
              <w:rPr>
                <w:rFonts w:ascii="Roboto" w:eastAsia="Times New Roman" w:hAnsi="Roboto" w:cs="Times New Roman"/>
                <w:color w:val="auto"/>
                <w:kern w:val="0"/>
                <w:szCs w:val="24"/>
                <w:lang w:val="en-IN" w:eastAsia="en-IN"/>
              </w:rPr>
              <w:t>propertyChange(</w:t>
            </w:r>
            <w:proofErr w:type="gramEnd"/>
            <w:r w:rsidRPr="00930012">
              <w:rPr>
                <w:rFonts w:ascii="Roboto" w:eastAsia="Times New Roman" w:hAnsi="Roboto" w:cs="Times New Roman"/>
                <w:color w:val="auto"/>
                <w:kern w:val="0"/>
                <w:szCs w:val="24"/>
                <w:lang w:val="en-IN" w:eastAsia="en-IN"/>
              </w:rPr>
              <w:t>PropertyChangeEvent evt)</w:t>
            </w:r>
          </w:p>
        </w:tc>
      </w:tr>
      <w:tr w:rsidR="00930012" w:rsidRPr="00930012" w14:paraId="533E6B3A"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E0A64C"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proofErr w:type="gramStart"/>
            <w:r w:rsidRPr="00930012">
              <w:rPr>
                <w:rFonts w:ascii="Roboto" w:eastAsia="Times New Roman" w:hAnsi="Roboto" w:cs="Times New Roman"/>
                <w:color w:val="auto"/>
                <w:kern w:val="0"/>
                <w:szCs w:val="24"/>
                <w:lang w:val="en-IN" w:eastAsia="en-IN"/>
              </w:rPr>
              <w:t>java.io.FileFilter</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58799D"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boolean </w:t>
            </w:r>
            <w:proofErr w:type="gramStart"/>
            <w:r w:rsidRPr="00930012">
              <w:rPr>
                <w:rFonts w:ascii="Roboto" w:eastAsia="Times New Roman" w:hAnsi="Roboto" w:cs="Times New Roman"/>
                <w:color w:val="auto"/>
                <w:kern w:val="0"/>
                <w:szCs w:val="24"/>
                <w:lang w:val="en-IN" w:eastAsia="en-IN"/>
              </w:rPr>
              <w:t>accept(</w:t>
            </w:r>
            <w:proofErr w:type="gramEnd"/>
            <w:r w:rsidRPr="00930012">
              <w:rPr>
                <w:rFonts w:ascii="Roboto" w:eastAsia="Times New Roman" w:hAnsi="Roboto" w:cs="Times New Roman"/>
                <w:color w:val="auto"/>
                <w:kern w:val="0"/>
                <w:szCs w:val="24"/>
                <w:lang w:val="en-IN" w:eastAsia="en-IN"/>
              </w:rPr>
              <w:t>File filePathname)</w:t>
            </w:r>
          </w:p>
        </w:tc>
      </w:tr>
      <w:tr w:rsidR="00930012" w:rsidRPr="00930012" w14:paraId="1D1132C4"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A47F31"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proofErr w:type="gramStart"/>
            <w:r w:rsidRPr="00930012">
              <w:rPr>
                <w:rFonts w:ascii="Roboto" w:eastAsia="Times New Roman" w:hAnsi="Roboto" w:cs="Times New Roman"/>
                <w:color w:val="auto"/>
                <w:kern w:val="0"/>
                <w:szCs w:val="24"/>
                <w:lang w:val="en-IN" w:eastAsia="en-IN"/>
              </w:rPr>
              <w:t>java.lang</w:t>
            </w:r>
            <w:proofErr w:type="gramEnd"/>
            <w:r w:rsidRPr="00930012">
              <w:rPr>
                <w:rFonts w:ascii="Roboto" w:eastAsia="Times New Roman" w:hAnsi="Roboto" w:cs="Times New Roman"/>
                <w:color w:val="auto"/>
                <w:kern w:val="0"/>
                <w:szCs w:val="24"/>
                <w:lang w:val="en-IN" w:eastAsia="en-IN"/>
              </w:rPr>
              <w:t>.Runnable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B03C96"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void </w:t>
            </w:r>
            <w:proofErr w:type="gramStart"/>
            <w:r w:rsidRPr="00930012">
              <w:rPr>
                <w:rFonts w:ascii="Roboto" w:eastAsia="Times New Roman" w:hAnsi="Roboto" w:cs="Times New Roman"/>
                <w:color w:val="auto"/>
                <w:kern w:val="0"/>
                <w:szCs w:val="24"/>
                <w:lang w:val="en-IN" w:eastAsia="en-IN"/>
              </w:rPr>
              <w:t>run(</w:t>
            </w:r>
            <w:proofErr w:type="gramEnd"/>
            <w:r w:rsidRPr="00930012">
              <w:rPr>
                <w:rFonts w:ascii="Roboto" w:eastAsia="Times New Roman" w:hAnsi="Roboto" w:cs="Times New Roman"/>
                <w:color w:val="auto"/>
                <w:kern w:val="0"/>
                <w:szCs w:val="24"/>
                <w:lang w:val="en-IN" w:eastAsia="en-IN"/>
              </w:rPr>
              <w:t>)</w:t>
            </w:r>
          </w:p>
        </w:tc>
      </w:tr>
      <w:tr w:rsidR="00930012" w:rsidRPr="00930012" w14:paraId="046FC109"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D54ED0"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proofErr w:type="gramStart"/>
            <w:r w:rsidRPr="00930012">
              <w:rPr>
                <w:rFonts w:ascii="Roboto" w:eastAsia="Times New Roman" w:hAnsi="Roboto" w:cs="Times New Roman"/>
                <w:color w:val="auto"/>
                <w:kern w:val="0"/>
                <w:szCs w:val="24"/>
                <w:lang w:val="en-IN" w:eastAsia="en-IN"/>
              </w:rPr>
              <w:t>java.security</w:t>
            </w:r>
            <w:proofErr w:type="gramEnd"/>
            <w:r w:rsidRPr="00930012">
              <w:rPr>
                <w:rFonts w:ascii="Roboto" w:eastAsia="Times New Roman" w:hAnsi="Roboto" w:cs="Times New Roman"/>
                <w:color w:val="auto"/>
                <w:kern w:val="0"/>
                <w:szCs w:val="24"/>
                <w:lang w:val="en-IN" w:eastAsia="en-IN"/>
              </w:rPr>
              <w:t>.PrivilegedAction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3D5197"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T </w:t>
            </w:r>
            <w:proofErr w:type="gramStart"/>
            <w:r w:rsidRPr="00930012">
              <w:rPr>
                <w:rFonts w:ascii="Roboto" w:eastAsia="Times New Roman" w:hAnsi="Roboto" w:cs="Times New Roman"/>
                <w:color w:val="auto"/>
                <w:kern w:val="0"/>
                <w:szCs w:val="24"/>
                <w:lang w:val="en-IN" w:eastAsia="en-IN"/>
              </w:rPr>
              <w:t>run(</w:t>
            </w:r>
            <w:proofErr w:type="gramEnd"/>
            <w:r w:rsidRPr="00930012">
              <w:rPr>
                <w:rFonts w:ascii="Roboto" w:eastAsia="Times New Roman" w:hAnsi="Roboto" w:cs="Times New Roman"/>
                <w:color w:val="auto"/>
                <w:kern w:val="0"/>
                <w:szCs w:val="24"/>
                <w:lang w:val="en-IN" w:eastAsia="en-IN"/>
              </w:rPr>
              <w:t>)</w:t>
            </w:r>
          </w:p>
        </w:tc>
      </w:tr>
      <w:tr w:rsidR="00930012" w:rsidRPr="00930012" w14:paraId="03442974"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4D2C11"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proofErr w:type="gramStart"/>
            <w:r w:rsidRPr="00930012">
              <w:rPr>
                <w:rFonts w:ascii="Roboto" w:eastAsia="Times New Roman" w:hAnsi="Roboto" w:cs="Times New Roman"/>
                <w:color w:val="auto"/>
                <w:kern w:val="0"/>
                <w:szCs w:val="24"/>
                <w:lang w:val="en-IN" w:eastAsia="en-IN"/>
              </w:rPr>
              <w:t>java.util</w:t>
            </w:r>
            <w:proofErr w:type="gramEnd"/>
            <w:r w:rsidRPr="00930012">
              <w:rPr>
                <w:rFonts w:ascii="Roboto" w:eastAsia="Times New Roman" w:hAnsi="Roboto" w:cs="Times New Roman"/>
                <w:color w:val="auto"/>
                <w:kern w:val="0"/>
                <w:szCs w:val="24"/>
                <w:lang w:val="en-IN" w:eastAsia="en-IN"/>
              </w:rPr>
              <w:t>.concurrent.Callable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A0720E"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V </w:t>
            </w:r>
            <w:proofErr w:type="gramStart"/>
            <w:r w:rsidRPr="00930012">
              <w:rPr>
                <w:rFonts w:ascii="Roboto" w:eastAsia="Times New Roman" w:hAnsi="Roboto" w:cs="Times New Roman"/>
                <w:color w:val="auto"/>
                <w:kern w:val="0"/>
                <w:szCs w:val="24"/>
                <w:lang w:val="en-IN" w:eastAsia="en-IN"/>
              </w:rPr>
              <w:t>call(</w:t>
            </w:r>
            <w:proofErr w:type="gramEnd"/>
            <w:r w:rsidRPr="00930012">
              <w:rPr>
                <w:rFonts w:ascii="Roboto" w:eastAsia="Times New Roman" w:hAnsi="Roboto" w:cs="Times New Roman"/>
                <w:color w:val="auto"/>
                <w:kern w:val="0"/>
                <w:szCs w:val="24"/>
                <w:lang w:val="en-IN" w:eastAsia="en-IN"/>
              </w:rPr>
              <w:t>)</w:t>
            </w:r>
          </w:p>
        </w:tc>
      </w:tr>
      <w:tr w:rsidR="00930012" w:rsidRPr="00930012" w14:paraId="2A611E1D"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F6FA9E"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proofErr w:type="gramStart"/>
            <w:r w:rsidRPr="00930012">
              <w:rPr>
                <w:rFonts w:ascii="Roboto" w:eastAsia="Times New Roman" w:hAnsi="Roboto" w:cs="Times New Roman"/>
                <w:color w:val="auto"/>
                <w:kern w:val="0"/>
                <w:szCs w:val="24"/>
                <w:lang w:val="en-IN" w:eastAsia="en-IN"/>
              </w:rPr>
              <w:t>java.util</w:t>
            </w:r>
            <w:proofErr w:type="gramEnd"/>
            <w:r w:rsidRPr="00930012">
              <w:rPr>
                <w:rFonts w:ascii="Roboto" w:eastAsia="Times New Roman" w:hAnsi="Roboto" w:cs="Times New Roman"/>
                <w:color w:val="auto"/>
                <w:kern w:val="0"/>
                <w:szCs w:val="24"/>
                <w:lang w:val="en-IN" w:eastAsia="en-IN"/>
              </w:rPr>
              <w:t>.Comparator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F95C91"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int </w:t>
            </w:r>
            <w:proofErr w:type="gramStart"/>
            <w:r w:rsidRPr="00930012">
              <w:rPr>
                <w:rFonts w:ascii="Roboto" w:eastAsia="Times New Roman" w:hAnsi="Roboto" w:cs="Times New Roman"/>
                <w:color w:val="auto"/>
                <w:kern w:val="0"/>
                <w:szCs w:val="24"/>
                <w:lang w:val="en-IN" w:eastAsia="en-IN"/>
              </w:rPr>
              <w:t>compare(</w:t>
            </w:r>
            <w:proofErr w:type="gramEnd"/>
            <w:r w:rsidRPr="00930012">
              <w:rPr>
                <w:rFonts w:ascii="Roboto" w:eastAsia="Times New Roman" w:hAnsi="Roboto" w:cs="Times New Roman"/>
                <w:color w:val="auto"/>
                <w:kern w:val="0"/>
                <w:szCs w:val="24"/>
                <w:lang w:val="en-IN" w:eastAsia="en-IN"/>
              </w:rPr>
              <w:t>T objectt1, T objectt2)</w:t>
            </w:r>
          </w:p>
        </w:tc>
      </w:tr>
    </w:tbl>
    <w:p w14:paraId="6ACD068A" w14:textId="77777777" w:rsidR="00930012" w:rsidRPr="00930012" w:rsidRDefault="00930012" w:rsidP="00930012">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0FC7EB11" w14:textId="77777777" w:rsidR="00930012" w:rsidRDefault="00930012" w:rsidP="00930012">
      <w:pPr>
        <w:pStyle w:val="Heading2"/>
        <w:shd w:val="clear" w:color="auto" w:fill="FFFFFF"/>
        <w:rPr>
          <w:rFonts w:ascii="Roboto" w:eastAsia="Times New Roman" w:hAnsi="Roboto"/>
          <w:color w:val="01014A"/>
          <w:kern w:val="0"/>
        </w:rPr>
      </w:pPr>
      <w:r w:rsidRPr="00930012">
        <w:rPr>
          <w:rFonts w:ascii="Roboto" w:eastAsia="Times New Roman" w:hAnsi="Roboto" w:cs="Times New Roman"/>
          <w:color w:val="01014A"/>
          <w:kern w:val="0"/>
          <w:sz w:val="27"/>
          <w:szCs w:val="27"/>
          <w:lang w:val="en-IN" w:eastAsia="en-IN"/>
        </w:rPr>
        <w:t> </w:t>
      </w:r>
      <w:r>
        <w:rPr>
          <w:rFonts w:ascii="Roboto" w:hAnsi="Roboto"/>
          <w:color w:val="01014A"/>
        </w:rPr>
        <w:t>ProblemStatement:</w:t>
      </w:r>
    </w:p>
    <w:p w14:paraId="0391B4D6"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t>Define a functional interface called </w:t>
      </w:r>
      <w:r>
        <w:rPr>
          <w:rStyle w:val="Strong"/>
          <w:rFonts w:ascii="Roboto" w:hAnsi="Roboto"/>
          <w:color w:val="01014A"/>
          <w:sz w:val="27"/>
          <w:szCs w:val="27"/>
        </w:rPr>
        <w:t>StringFormatter </w:t>
      </w:r>
      <w:r>
        <w:rPr>
          <w:rFonts w:ascii="Roboto" w:hAnsi="Roboto"/>
          <w:color w:val="01014A"/>
          <w:sz w:val="27"/>
          <w:szCs w:val="27"/>
        </w:rPr>
        <w:t>that should contain the abstract method,</w:t>
      </w:r>
    </w:p>
    <w:p w14:paraId="07D31810" w14:textId="51FE3511" w:rsidR="00930012" w:rsidRDefault="00930012" w:rsidP="00930012">
      <w:pPr>
        <w:pStyle w:val="l0"/>
        <w:numPr>
          <w:ilvl w:val="0"/>
          <w:numId w:val="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String</w:t>
      </w:r>
      <w:r>
        <w:rPr>
          <w:rStyle w:val="pln"/>
          <w:rFonts w:ascii="Courier New" w:hAnsi="Courier New" w:cs="Courier New"/>
          <w:color w:val="FFFFFF"/>
          <w:sz w:val="27"/>
          <w:szCs w:val="27"/>
        </w:rPr>
        <w:t xml:space="preserve"> </w:t>
      </w:r>
      <w:proofErr w:type="gramStart"/>
      <w:r>
        <w:rPr>
          <w:rStyle w:val="pln"/>
          <w:rFonts w:ascii="Courier New" w:hAnsi="Courier New" w:cs="Courier New"/>
          <w:color w:val="FFFFFF"/>
          <w:sz w:val="27"/>
          <w:szCs w:val="27"/>
        </w:rPr>
        <w:t>format</w:t>
      </w:r>
      <w:r>
        <w:rPr>
          <w:rStyle w:val="pun"/>
          <w:rFonts w:ascii="Courier New" w:eastAsiaTheme="minorHAnsi" w:hAnsi="Courier New" w:cs="Courier New"/>
          <w:color w:val="FFFFFF"/>
          <w:sz w:val="27"/>
          <w:szCs w:val="27"/>
        </w:rPr>
        <w:t>(</w:t>
      </w:r>
      <w:proofErr w:type="gramEnd"/>
      <w:r>
        <w:rPr>
          <w:rStyle w:val="typ"/>
          <w:rFonts w:ascii="Courier New" w:eastAsiaTheme="minorHAnsi" w:hAnsi="Courier New" w:cs="Courier New"/>
          <w:color w:val="89BDFF"/>
          <w:sz w:val="27"/>
          <w:szCs w:val="27"/>
        </w:rPr>
        <w:t>String</w:t>
      </w:r>
      <w:r>
        <w:rPr>
          <w:rStyle w:val="pln"/>
          <w:rFonts w:ascii="Courier New" w:hAnsi="Courier New" w:cs="Courier New"/>
          <w:color w:val="FFFFFF"/>
          <w:sz w:val="27"/>
          <w:szCs w:val="27"/>
        </w:rPr>
        <w:t xml:space="preserve"> string1</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typ"/>
          <w:rFonts w:ascii="Courier New" w:eastAsiaTheme="minorHAnsi" w:hAnsi="Courier New" w:cs="Courier New"/>
          <w:color w:val="89BDFF"/>
          <w:sz w:val="27"/>
          <w:szCs w:val="27"/>
        </w:rPr>
        <w:t>String</w:t>
      </w:r>
      <w:r>
        <w:rPr>
          <w:rStyle w:val="pln"/>
          <w:rFonts w:ascii="Courier New" w:hAnsi="Courier New" w:cs="Courier New"/>
          <w:color w:val="FFFFFF"/>
          <w:sz w:val="27"/>
          <w:szCs w:val="27"/>
        </w:rPr>
        <w:t xml:space="preserve"> string2</w:t>
      </w:r>
      <w:r>
        <w:rPr>
          <w:rStyle w:val="pun"/>
          <w:rFonts w:ascii="Courier New" w:eastAsiaTheme="minorHAnsi" w:hAnsi="Courier New" w:cs="Courier New"/>
          <w:color w:val="FFFFFF"/>
          <w:sz w:val="27"/>
          <w:szCs w:val="27"/>
        </w:rPr>
        <w:t>);</w:t>
      </w:r>
      <w:r>
        <w:rPr>
          <w:rFonts w:ascii="Courier New" w:hAnsi="Courier New" w:cs="Courier New"/>
          <w:noProof/>
          <w:color w:val="555555"/>
          <w:sz w:val="27"/>
          <w:szCs w:val="27"/>
        </w:rPr>
        <mc:AlternateContent>
          <mc:Choice Requires="wps">
            <w:drawing>
              <wp:inline distT="0" distB="0" distL="0" distR="0" wp14:anchorId="7458DA9F" wp14:editId="23676E46">
                <wp:extent cx="304800" cy="304800"/>
                <wp:effectExtent l="0" t="0" r="0" b="0"/>
                <wp:docPr id="54" name="Rectangl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8B6940" id="Rectangle 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4ED8A2"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lastRenderedPageBreak/>
        <w:t> </w:t>
      </w:r>
    </w:p>
    <w:p w14:paraId="13D988E2"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t xml:space="preserve">Create a main class that contains lambda expressions to implement the StringFormatter interface by defining the </w:t>
      </w:r>
      <w:proofErr w:type="gramStart"/>
      <w:r>
        <w:rPr>
          <w:rFonts w:ascii="Roboto" w:hAnsi="Roboto"/>
          <w:color w:val="01014A"/>
          <w:sz w:val="27"/>
          <w:szCs w:val="27"/>
        </w:rPr>
        <w:t>format(</w:t>
      </w:r>
      <w:proofErr w:type="gramEnd"/>
      <w:r>
        <w:rPr>
          <w:rFonts w:ascii="Roboto" w:hAnsi="Roboto"/>
          <w:color w:val="01014A"/>
          <w:sz w:val="27"/>
          <w:szCs w:val="27"/>
        </w:rPr>
        <w:t>) method in the following three different ways for the inputs: s1 = “Lambda”, s2 = “Expression”</w:t>
      </w:r>
    </w:p>
    <w:p w14:paraId="1B650B43" w14:textId="77777777" w:rsidR="00930012" w:rsidRDefault="00930012" w:rsidP="00930012">
      <w:pPr>
        <w:pStyle w:val="NormalWeb"/>
        <w:numPr>
          <w:ilvl w:val="0"/>
          <w:numId w:val="90"/>
        </w:numPr>
        <w:shd w:val="clear" w:color="auto" w:fill="FFFFFF"/>
        <w:ind w:right="0"/>
        <w:jc w:val="both"/>
        <w:rPr>
          <w:rFonts w:ascii="Roboto" w:hAnsi="Roboto"/>
          <w:color w:val="01014A"/>
          <w:sz w:val="27"/>
          <w:szCs w:val="27"/>
        </w:rPr>
      </w:pPr>
      <w:r>
        <w:rPr>
          <w:rFonts w:ascii="Roboto" w:hAnsi="Roboto"/>
          <w:color w:val="01014A"/>
          <w:sz w:val="27"/>
          <w:szCs w:val="27"/>
        </w:rPr>
        <w:t>Returns "Lambda Expression"</w:t>
      </w:r>
    </w:p>
    <w:p w14:paraId="0E6DD5EB" w14:textId="77777777" w:rsidR="00930012" w:rsidRDefault="00930012" w:rsidP="00930012">
      <w:pPr>
        <w:pStyle w:val="NormalWeb"/>
        <w:numPr>
          <w:ilvl w:val="0"/>
          <w:numId w:val="90"/>
        </w:numPr>
        <w:shd w:val="clear" w:color="auto" w:fill="FFFFFF"/>
        <w:ind w:right="0"/>
        <w:jc w:val="both"/>
        <w:rPr>
          <w:rFonts w:ascii="Roboto" w:hAnsi="Roboto"/>
          <w:color w:val="01014A"/>
          <w:sz w:val="27"/>
          <w:szCs w:val="27"/>
        </w:rPr>
      </w:pPr>
      <w:r>
        <w:rPr>
          <w:rFonts w:ascii="Roboto" w:hAnsi="Roboto"/>
          <w:color w:val="01014A"/>
          <w:sz w:val="27"/>
          <w:szCs w:val="27"/>
        </w:rPr>
        <w:t>Returns "Lambda – Expression"</w:t>
      </w:r>
    </w:p>
    <w:p w14:paraId="26B46446" w14:textId="77777777" w:rsidR="00930012" w:rsidRDefault="00930012" w:rsidP="00930012">
      <w:pPr>
        <w:pStyle w:val="NormalWeb"/>
        <w:numPr>
          <w:ilvl w:val="0"/>
          <w:numId w:val="90"/>
        </w:numPr>
        <w:shd w:val="clear" w:color="auto" w:fill="FFFFFF"/>
        <w:ind w:right="0"/>
        <w:jc w:val="both"/>
        <w:rPr>
          <w:rFonts w:ascii="Roboto" w:hAnsi="Roboto"/>
          <w:color w:val="01014A"/>
          <w:sz w:val="27"/>
          <w:szCs w:val="27"/>
        </w:rPr>
      </w:pPr>
      <w:r>
        <w:rPr>
          <w:rFonts w:ascii="Roboto" w:hAnsi="Roboto"/>
          <w:color w:val="01014A"/>
          <w:sz w:val="27"/>
          <w:szCs w:val="27"/>
        </w:rPr>
        <w:t>Returns "LAMBDA EXPRESSION"</w:t>
      </w:r>
    </w:p>
    <w:p w14:paraId="42E790D9"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Let us put our logic to compare employees by their countries as a new method in our </w:t>
      </w:r>
      <w:proofErr w:type="gramStart"/>
      <w:r w:rsidRPr="00930012">
        <w:rPr>
          <w:rFonts w:ascii="Roboto" w:eastAsia="Times New Roman" w:hAnsi="Roboto" w:cs="Times New Roman"/>
          <w:color w:val="01014A"/>
          <w:kern w:val="0"/>
          <w:sz w:val="27"/>
          <w:szCs w:val="27"/>
          <w:lang w:val="en-IN" w:eastAsia="en-IN"/>
        </w:rPr>
        <w:t>Employee</w:t>
      </w:r>
      <w:proofErr w:type="gramEnd"/>
      <w:r w:rsidRPr="00930012">
        <w:rPr>
          <w:rFonts w:ascii="Roboto" w:eastAsia="Times New Roman" w:hAnsi="Roboto" w:cs="Times New Roman"/>
          <w:color w:val="01014A"/>
          <w:kern w:val="0"/>
          <w:sz w:val="27"/>
          <w:szCs w:val="27"/>
          <w:lang w:val="en-IN" w:eastAsia="en-IN"/>
        </w:rPr>
        <w:t xml:space="preserve"> class:</w:t>
      </w:r>
    </w:p>
    <w:p w14:paraId="48ACB663" w14:textId="77777777" w:rsidR="00930012" w:rsidRPr="00930012" w:rsidRDefault="00930012" w:rsidP="00930012">
      <w:pPr>
        <w:numPr>
          <w:ilvl w:val="0"/>
          <w:numId w:val="9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class</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w:t>
      </w:r>
    </w:p>
    <w:p w14:paraId="24DDE0D6" w14:textId="77777777" w:rsidR="00930012" w:rsidRPr="00930012" w:rsidRDefault="00930012" w:rsidP="00930012">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private</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Integer</w:t>
      </w:r>
      <w:r w:rsidRPr="00930012">
        <w:rPr>
          <w:rFonts w:ascii="Courier New" w:eastAsia="Times New Roman" w:hAnsi="Courier New" w:cs="Courier New"/>
          <w:color w:val="FFFFFF"/>
          <w:kern w:val="0"/>
          <w:sz w:val="27"/>
          <w:szCs w:val="27"/>
          <w:lang w:val="en-IN" w:eastAsia="en-IN"/>
        </w:rPr>
        <w:t xml:space="preserve"> empId;</w:t>
      </w:r>
    </w:p>
    <w:p w14:paraId="6F0748A8" w14:textId="77777777" w:rsidR="00930012" w:rsidRPr="00930012" w:rsidRDefault="00930012" w:rsidP="00930012">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private</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String</w:t>
      </w:r>
      <w:r w:rsidRPr="00930012">
        <w:rPr>
          <w:rFonts w:ascii="Courier New" w:eastAsia="Times New Roman" w:hAnsi="Courier New" w:cs="Courier New"/>
          <w:color w:val="FFFFFF"/>
          <w:kern w:val="0"/>
          <w:sz w:val="27"/>
          <w:szCs w:val="27"/>
          <w:lang w:val="en-IN" w:eastAsia="en-IN"/>
        </w:rPr>
        <w:t xml:space="preserve"> empName;</w:t>
      </w:r>
    </w:p>
    <w:p w14:paraId="057B49D9" w14:textId="77777777" w:rsidR="00930012" w:rsidRPr="00930012" w:rsidRDefault="00930012" w:rsidP="00930012">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private</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String</w:t>
      </w:r>
      <w:r w:rsidRPr="00930012">
        <w:rPr>
          <w:rFonts w:ascii="Courier New" w:eastAsia="Times New Roman" w:hAnsi="Courier New" w:cs="Courier New"/>
          <w:color w:val="FFFFFF"/>
          <w:kern w:val="0"/>
          <w:sz w:val="27"/>
          <w:szCs w:val="27"/>
          <w:lang w:val="en-IN" w:eastAsia="en-IN"/>
        </w:rPr>
        <w:t xml:space="preserve"> country;</w:t>
      </w:r>
    </w:p>
    <w:p w14:paraId="65CCC433" w14:textId="77777777" w:rsidR="00930012" w:rsidRPr="00930012" w:rsidRDefault="00930012" w:rsidP="00930012">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7B8FC578" w14:textId="77777777" w:rsidR="00930012" w:rsidRPr="00930012" w:rsidRDefault="00930012" w:rsidP="00930012">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i/>
          <w:iCs/>
          <w:color w:val="AEAEAE"/>
          <w:kern w:val="0"/>
          <w:sz w:val="27"/>
          <w:szCs w:val="27"/>
          <w:lang w:val="en-IN" w:eastAsia="en-IN"/>
        </w:rPr>
        <w:t>// Other fields, constructor, mutator and accessor methods</w:t>
      </w:r>
    </w:p>
    <w:p w14:paraId="559790D7" w14:textId="77777777" w:rsidR="00930012" w:rsidRPr="00930012" w:rsidRDefault="00930012" w:rsidP="00930012">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329C78E0" w14:textId="77777777" w:rsidR="00930012" w:rsidRPr="00930012" w:rsidRDefault="00930012" w:rsidP="00930012">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int</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compareByCountry(</w:t>
      </w:r>
      <w:proofErr w:type="gramEnd"/>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employee1,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employee2) {</w:t>
      </w:r>
    </w:p>
    <w:p w14:paraId="37D5EB03" w14:textId="77777777" w:rsidR="00930012" w:rsidRPr="00930012" w:rsidRDefault="00930012" w:rsidP="00930012">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return</w:t>
      </w:r>
      <w:r w:rsidRPr="00930012">
        <w:rPr>
          <w:rFonts w:ascii="Courier New" w:eastAsia="Times New Roman" w:hAnsi="Courier New" w:cs="Courier New"/>
          <w:color w:val="FFFFFF"/>
          <w:kern w:val="0"/>
          <w:sz w:val="27"/>
          <w:szCs w:val="27"/>
          <w:lang w:val="en-IN" w:eastAsia="en-IN"/>
        </w:rPr>
        <w:t xml:space="preserve"> employee1.getCountry(</w:t>
      </w:r>
      <w:proofErr w:type="gramStart"/>
      <w:r w:rsidRPr="00930012">
        <w:rPr>
          <w:rFonts w:ascii="Courier New" w:eastAsia="Times New Roman" w:hAnsi="Courier New" w:cs="Courier New"/>
          <w:color w:val="FFFFFF"/>
          <w:kern w:val="0"/>
          <w:sz w:val="27"/>
          <w:szCs w:val="27"/>
          <w:lang w:val="en-IN" w:eastAsia="en-IN"/>
        </w:rPr>
        <w:t>).compareTo</w:t>
      </w:r>
      <w:proofErr w:type="gramEnd"/>
      <w:r w:rsidRPr="00930012">
        <w:rPr>
          <w:rFonts w:ascii="Courier New" w:eastAsia="Times New Roman" w:hAnsi="Courier New" w:cs="Courier New"/>
          <w:color w:val="FFFFFF"/>
          <w:kern w:val="0"/>
          <w:sz w:val="27"/>
          <w:szCs w:val="27"/>
          <w:lang w:val="en-IN" w:eastAsia="en-IN"/>
        </w:rPr>
        <w:t>(employee2.getCountry());</w:t>
      </w:r>
    </w:p>
    <w:p w14:paraId="24A5B06D" w14:textId="77777777" w:rsidR="00930012" w:rsidRPr="00930012" w:rsidRDefault="00930012" w:rsidP="00930012">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036E1361" w14:textId="5ACBDE24" w:rsidR="00930012" w:rsidRPr="00930012" w:rsidRDefault="00930012" w:rsidP="00930012">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D9B6267" wp14:editId="0EF7FDAF">
                <wp:extent cx="304800" cy="304800"/>
                <wp:effectExtent l="0" t="0" r="0" b="0"/>
                <wp:docPr id="57"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18FD6" id="Rectangle 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EA122F"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The Lambda to use this would look like:</w:t>
      </w:r>
    </w:p>
    <w:p w14:paraId="1EC8536B" w14:textId="2EB74F02" w:rsidR="00930012" w:rsidRPr="00930012" w:rsidRDefault="00930012" w:rsidP="00930012">
      <w:pPr>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empList.sort((employee1, employee2) -&gt;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.compareByCountry(employee1, employee2));</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D1B0CEA" wp14:editId="7A6924D7">
                <wp:extent cx="304800" cy="304800"/>
                <wp:effectExtent l="0" t="0" r="0" b="0"/>
                <wp:docPr id="56"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315A1" id="Rectangle 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34E825"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In such cases where a lambda expression simply calls an existing method, it can be written as:</w:t>
      </w:r>
    </w:p>
    <w:p w14:paraId="36BA96BA" w14:textId="3B9D1EF8" w:rsidR="00930012" w:rsidRPr="00930012" w:rsidRDefault="00930012" w:rsidP="00930012">
      <w:pPr>
        <w:numPr>
          <w:ilvl w:val="0"/>
          <w:numId w:val="9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empList.sort(</w:t>
      </w:r>
      <w:proofErr w:type="gramStart"/>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FFFFFF"/>
          <w:kern w:val="0"/>
          <w:sz w:val="27"/>
          <w:szCs w:val="27"/>
          <w:lang w:val="en-IN" w:eastAsia="en-IN"/>
        </w:rPr>
        <w:t>compareByCountry);</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1CB64D2" wp14:editId="0356FFB9">
                <wp:extent cx="304800" cy="304800"/>
                <wp:effectExtent l="0" t="0" r="0" b="0"/>
                <wp:docPr id="55"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19D2C3" id="Rectangle 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353BC2"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lastRenderedPageBreak/>
        <w:t>This is the </w:t>
      </w:r>
      <w:r w:rsidRPr="00930012">
        <w:rPr>
          <w:rFonts w:ascii="Roboto" w:eastAsia="Times New Roman" w:hAnsi="Roboto" w:cs="Times New Roman"/>
          <w:b/>
          <w:bCs/>
          <w:color w:val="01014A"/>
          <w:kern w:val="0"/>
          <w:sz w:val="27"/>
          <w:szCs w:val="27"/>
          <w:lang w:val="en-IN" w:eastAsia="en-IN"/>
        </w:rPr>
        <w:t>method reference</w:t>
      </w:r>
      <w:r w:rsidRPr="00930012">
        <w:rPr>
          <w:rFonts w:ascii="Roboto" w:eastAsia="Times New Roman" w:hAnsi="Roboto" w:cs="Times New Roman"/>
          <w:color w:val="01014A"/>
          <w:kern w:val="0"/>
          <w:sz w:val="27"/>
          <w:szCs w:val="27"/>
          <w:lang w:val="en-IN" w:eastAsia="en-IN"/>
        </w:rPr>
        <w:t> syntax for lambda expressions, which makes the expression compact and easy to read.</w:t>
      </w:r>
      <w:r w:rsidRPr="00930012">
        <w:rPr>
          <w:rFonts w:ascii="Roboto" w:eastAsia="Times New Roman" w:hAnsi="Roboto" w:cs="Times New Roman"/>
          <w:color w:val="01014A"/>
          <w:kern w:val="0"/>
          <w:sz w:val="27"/>
          <w:szCs w:val="27"/>
          <w:lang w:val="en-IN" w:eastAsia="en-IN"/>
        </w:rPr>
        <w:br/>
        <w:t>It can be used whenever methods already exist with a name.</w:t>
      </w:r>
    </w:p>
    <w:p w14:paraId="73036E49"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Method references can be applied in the following ways:</w:t>
      </w:r>
      <w:r w:rsidRPr="00930012">
        <w:rPr>
          <w:rFonts w:ascii="Roboto" w:eastAsia="Times New Roman" w:hAnsi="Roboto" w:cs="Times New Roman"/>
          <w:color w:val="01014A"/>
          <w:kern w:val="0"/>
          <w:sz w:val="27"/>
          <w:szCs w:val="27"/>
          <w:lang w:val="en-IN" w:eastAsia="en-IN"/>
        </w:rPr>
        <w:br/>
        <w:t> </w:t>
      </w:r>
    </w:p>
    <w:p w14:paraId="65AAD7E2"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3727"/>
        <w:gridCol w:w="4158"/>
        <w:gridCol w:w="2057"/>
      </w:tblGrid>
      <w:tr w:rsidR="00930012" w:rsidRPr="00930012" w14:paraId="5234D7E0"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28F28F"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b/>
                <w:bCs/>
                <w:color w:val="auto"/>
                <w:kern w:val="0"/>
                <w:szCs w:val="24"/>
                <w:lang w:val="en-IN" w:eastAsia="en-IN"/>
              </w:rPr>
              <w:t>Method 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EE42A6"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b/>
                <w:bCs/>
                <w:color w:val="auto"/>
                <w:kern w:val="0"/>
                <w:szCs w:val="24"/>
                <w:lang w:val="en-IN" w:eastAsia="en-IN"/>
              </w:rPr>
              <w:t>Lambda Expression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7FA6F6"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b/>
                <w:bCs/>
                <w:color w:val="auto"/>
                <w:kern w:val="0"/>
                <w:szCs w:val="24"/>
                <w:lang w:val="en-IN" w:eastAsia="en-IN"/>
              </w:rPr>
              <w:t>Method Reference</w:t>
            </w:r>
          </w:p>
        </w:tc>
      </w:tr>
      <w:tr w:rsidR="00930012" w:rsidRPr="00930012" w14:paraId="21B8E7BA"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4A822B"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Static method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7084A3"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(String s) -&gt; Integer.parseInt(s)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9D32F6"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proofErr w:type="gramStart"/>
            <w:r w:rsidRPr="00930012">
              <w:rPr>
                <w:rFonts w:ascii="Roboto" w:eastAsia="Times New Roman" w:hAnsi="Roboto" w:cs="Times New Roman"/>
                <w:color w:val="auto"/>
                <w:kern w:val="0"/>
                <w:szCs w:val="24"/>
                <w:lang w:val="en-IN" w:eastAsia="en-IN"/>
              </w:rPr>
              <w:t>Integer::</w:t>
            </w:r>
            <w:proofErr w:type="gramEnd"/>
            <w:r w:rsidRPr="00930012">
              <w:rPr>
                <w:rFonts w:ascii="Roboto" w:eastAsia="Times New Roman" w:hAnsi="Roboto" w:cs="Times New Roman"/>
                <w:color w:val="auto"/>
                <w:kern w:val="0"/>
                <w:szCs w:val="24"/>
                <w:lang w:val="en-IN" w:eastAsia="en-IN"/>
              </w:rPr>
              <w:t>parseInt</w:t>
            </w:r>
          </w:p>
        </w:tc>
      </w:tr>
      <w:tr w:rsidR="00930012" w:rsidRPr="00930012" w14:paraId="04A9AF13"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9E94AD"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Instance method of </w:t>
            </w:r>
            <w:proofErr w:type="gramStart"/>
            <w:r w:rsidRPr="00930012">
              <w:rPr>
                <w:rFonts w:ascii="Roboto" w:eastAsia="Times New Roman" w:hAnsi="Roboto" w:cs="Times New Roman"/>
                <w:color w:val="auto"/>
                <w:kern w:val="0"/>
                <w:szCs w:val="24"/>
                <w:lang w:val="en-IN" w:eastAsia="en-IN"/>
              </w:rPr>
              <w:t>particular type</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BA7CF9"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(String s) -&gt; </w:t>
            </w:r>
            <w:proofErr w:type="gramStart"/>
            <w:r w:rsidRPr="00930012">
              <w:rPr>
                <w:rFonts w:ascii="Roboto" w:eastAsia="Times New Roman" w:hAnsi="Roboto" w:cs="Times New Roman"/>
                <w:color w:val="auto"/>
                <w:kern w:val="0"/>
                <w:szCs w:val="24"/>
                <w:lang w:val="en-IN" w:eastAsia="en-IN"/>
              </w:rPr>
              <w:t>s.length</w:t>
            </w:r>
            <w:proofErr w:type="gramEnd"/>
            <w:r w:rsidRPr="00930012">
              <w:rPr>
                <w:rFonts w:ascii="Roboto" w:eastAsia="Times New Roman" w:hAnsi="Roboto" w:cs="Times New Roman"/>
                <w:color w:val="auto"/>
                <w:kern w:val="0"/>
                <w:szCs w:val="24"/>
                <w:lang w:val="en-IN"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594B47"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proofErr w:type="gramStart"/>
            <w:r w:rsidRPr="00930012">
              <w:rPr>
                <w:rFonts w:ascii="Roboto" w:eastAsia="Times New Roman" w:hAnsi="Roboto" w:cs="Times New Roman"/>
                <w:color w:val="auto"/>
                <w:kern w:val="0"/>
                <w:szCs w:val="24"/>
                <w:lang w:val="en-IN" w:eastAsia="en-IN"/>
              </w:rPr>
              <w:t>String::</w:t>
            </w:r>
            <w:proofErr w:type="gramEnd"/>
            <w:r w:rsidRPr="00930012">
              <w:rPr>
                <w:rFonts w:ascii="Roboto" w:eastAsia="Times New Roman" w:hAnsi="Roboto" w:cs="Times New Roman"/>
                <w:color w:val="auto"/>
                <w:kern w:val="0"/>
                <w:szCs w:val="24"/>
                <w:lang w:val="en-IN" w:eastAsia="en-IN"/>
              </w:rPr>
              <w:t>length</w:t>
            </w:r>
          </w:p>
        </w:tc>
      </w:tr>
      <w:tr w:rsidR="00930012" w:rsidRPr="00930012" w14:paraId="7CD540E9"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AE1BEE"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Instance method of </w:t>
            </w:r>
            <w:proofErr w:type="gramStart"/>
            <w:r w:rsidRPr="00930012">
              <w:rPr>
                <w:rFonts w:ascii="Roboto" w:eastAsia="Times New Roman" w:hAnsi="Roboto" w:cs="Times New Roman"/>
                <w:color w:val="auto"/>
                <w:kern w:val="0"/>
                <w:szCs w:val="24"/>
                <w:lang w:val="en-IN" w:eastAsia="en-IN"/>
              </w:rPr>
              <w:t>particular type</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7263DC" w14:textId="77777777" w:rsidR="00930012" w:rsidRPr="00930012" w:rsidRDefault="00930012" w:rsidP="00930012">
            <w:pPr>
              <w:spacing w:before="100" w:beforeAutospacing="1" w:after="100" w:afterAutospacing="1"/>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 -&gt; </w:t>
            </w:r>
            <w:proofErr w:type="gramStart"/>
            <w:r w:rsidRPr="00930012">
              <w:rPr>
                <w:rFonts w:ascii="Roboto" w:eastAsia="Times New Roman" w:hAnsi="Roboto" w:cs="Times New Roman"/>
                <w:color w:val="auto"/>
                <w:kern w:val="0"/>
                <w:szCs w:val="24"/>
                <w:lang w:val="en-IN" w:eastAsia="en-IN"/>
              </w:rPr>
              <w:t>emp.getEmpId</w:t>
            </w:r>
            <w:proofErr w:type="gramEnd"/>
            <w:r w:rsidRPr="00930012">
              <w:rPr>
                <w:rFonts w:ascii="Roboto" w:eastAsia="Times New Roman" w:hAnsi="Roboto" w:cs="Times New Roman"/>
                <w:color w:val="auto"/>
                <w:kern w:val="0"/>
                <w:szCs w:val="24"/>
                <w:lang w:val="en-IN" w:eastAsia="en-IN"/>
              </w:rPr>
              <w:t>()</w:t>
            </w:r>
          </w:p>
          <w:p w14:paraId="456DC610" w14:textId="77777777" w:rsidR="00930012" w:rsidRPr="00930012" w:rsidRDefault="00930012" w:rsidP="00930012">
            <w:pPr>
              <w:spacing w:before="100" w:beforeAutospacing="1" w:after="100" w:afterAutospacing="1"/>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where emp is an instance of Employee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54372B"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proofErr w:type="gramStart"/>
            <w:r w:rsidRPr="00930012">
              <w:rPr>
                <w:rFonts w:ascii="Roboto" w:eastAsia="Times New Roman" w:hAnsi="Roboto" w:cs="Times New Roman"/>
                <w:color w:val="auto"/>
                <w:kern w:val="0"/>
                <w:szCs w:val="24"/>
                <w:lang w:val="en-IN" w:eastAsia="en-IN"/>
              </w:rPr>
              <w:t>emp::</w:t>
            </w:r>
            <w:proofErr w:type="gramEnd"/>
            <w:r w:rsidRPr="00930012">
              <w:rPr>
                <w:rFonts w:ascii="Roboto" w:eastAsia="Times New Roman" w:hAnsi="Roboto" w:cs="Times New Roman"/>
                <w:color w:val="auto"/>
                <w:kern w:val="0"/>
                <w:szCs w:val="24"/>
                <w:lang w:val="en-IN" w:eastAsia="en-IN"/>
              </w:rPr>
              <w:t>getEmpId</w:t>
            </w:r>
          </w:p>
        </w:tc>
      </w:tr>
      <w:tr w:rsidR="00930012" w:rsidRPr="00930012" w14:paraId="090E0DBB"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28381D"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Constructor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FD619D"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(String s)-&gt;new String(s)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969CE7"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proofErr w:type="gramStart"/>
            <w:r w:rsidRPr="00930012">
              <w:rPr>
                <w:rFonts w:ascii="Roboto" w:eastAsia="Times New Roman" w:hAnsi="Roboto" w:cs="Times New Roman"/>
                <w:color w:val="auto"/>
                <w:kern w:val="0"/>
                <w:szCs w:val="24"/>
                <w:lang w:val="en-IN" w:eastAsia="en-IN"/>
              </w:rPr>
              <w:t>String::</w:t>
            </w:r>
            <w:proofErr w:type="gramEnd"/>
            <w:r w:rsidRPr="00930012">
              <w:rPr>
                <w:rFonts w:ascii="Roboto" w:eastAsia="Times New Roman" w:hAnsi="Roboto" w:cs="Times New Roman"/>
                <w:color w:val="auto"/>
                <w:kern w:val="0"/>
                <w:szCs w:val="24"/>
                <w:lang w:val="en-IN" w:eastAsia="en-IN"/>
              </w:rPr>
              <w:t>new</w:t>
            </w:r>
          </w:p>
        </w:tc>
      </w:tr>
    </w:tbl>
    <w:p w14:paraId="7B31812B" w14:textId="77777777" w:rsidR="00930012" w:rsidRPr="00930012" w:rsidRDefault="00930012" w:rsidP="00930012">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35353E57"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5680CB53" w14:textId="16C5E470" w:rsid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Pr>
          <w:rFonts w:ascii="Roboto" w:eastAsia="Times New Roman" w:hAnsi="Roboto" w:cs="Times New Roman"/>
          <w:color w:val="01014A"/>
          <w:kern w:val="0"/>
          <w:sz w:val="27"/>
          <w:szCs w:val="27"/>
          <w:lang w:val="en-IN" w:eastAsia="en-IN"/>
        </w:rPr>
        <w:t>Scenario-1</w:t>
      </w:r>
    </w:p>
    <w:p w14:paraId="4914CCD9"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TechSol HR is coming up with a lucky draw scheme for its employees. For this, it needs to divide the employees into two groups - one with even employee numbers, and the other with odd.</w:t>
      </w:r>
    </w:p>
    <w:p w14:paraId="3E038191"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Here we have two methods to display the two groups:</w:t>
      </w:r>
    </w:p>
    <w:p w14:paraId="278E5E43" w14:textId="77777777" w:rsidR="00930012" w:rsidRPr="00930012" w:rsidRDefault="00930012" w:rsidP="00930012">
      <w:pPr>
        <w:numPr>
          <w:ilvl w:val="0"/>
          <w:numId w:val="9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class</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TechSolLuckyDraw</w:t>
      </w:r>
      <w:r w:rsidRPr="00930012">
        <w:rPr>
          <w:rFonts w:ascii="Courier New" w:eastAsia="Times New Roman" w:hAnsi="Courier New" w:cs="Courier New"/>
          <w:color w:val="FFFFFF"/>
          <w:kern w:val="0"/>
          <w:sz w:val="27"/>
          <w:szCs w:val="27"/>
          <w:lang w:val="en-IN" w:eastAsia="en-IN"/>
        </w:rPr>
        <w:t xml:space="preserve"> {</w:t>
      </w:r>
    </w:p>
    <w:p w14:paraId="1BC2E7DD"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main(</w:t>
      </w:r>
      <w:proofErr w:type="gramEnd"/>
      <w:r w:rsidRPr="00930012">
        <w:rPr>
          <w:rFonts w:ascii="Courier New" w:eastAsia="Times New Roman" w:hAnsi="Courier New" w:cs="Courier New"/>
          <w:color w:val="89BDFF"/>
          <w:kern w:val="0"/>
          <w:sz w:val="27"/>
          <w:szCs w:val="27"/>
          <w:lang w:val="en-IN" w:eastAsia="en-IN"/>
        </w:rPr>
        <w:t>String</w:t>
      </w:r>
      <w:r w:rsidRPr="00930012">
        <w:rPr>
          <w:rFonts w:ascii="Courier New" w:eastAsia="Times New Roman" w:hAnsi="Courier New" w:cs="Courier New"/>
          <w:color w:val="FFFFFF"/>
          <w:kern w:val="0"/>
          <w:sz w:val="27"/>
          <w:szCs w:val="27"/>
          <w:lang w:val="en-IN" w:eastAsia="en-IN"/>
        </w:rPr>
        <w:t>[] args) {</w:t>
      </w:r>
    </w:p>
    <w:p w14:paraId="1F45D39E"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i/>
          <w:iCs/>
          <w:color w:val="AEAEAE"/>
          <w:kern w:val="0"/>
          <w:sz w:val="27"/>
          <w:szCs w:val="27"/>
          <w:lang w:val="en-IN" w:eastAsia="en-IN"/>
        </w:rPr>
        <w:t>// lstEmpIds is the populated list of employee ids</w:t>
      </w:r>
    </w:p>
    <w:p w14:paraId="54D40F11"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printEvenIds(lstEmpIds);</w:t>
      </w:r>
    </w:p>
    <w:p w14:paraId="6652E1A1"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printOddIds(lstEmpIds);</w:t>
      </w:r>
    </w:p>
    <w:p w14:paraId="14A6D141"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5EB67670"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18EAA000"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printEvenIds(</w:t>
      </w:r>
      <w:proofErr w:type="gramEnd"/>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Integer</w:t>
      </w:r>
      <w:r w:rsidRPr="00930012">
        <w:rPr>
          <w:rFonts w:ascii="Courier New" w:eastAsia="Times New Roman" w:hAnsi="Courier New" w:cs="Courier New"/>
          <w:color w:val="FFFFFF"/>
          <w:kern w:val="0"/>
          <w:sz w:val="27"/>
          <w:szCs w:val="27"/>
          <w:lang w:val="en-IN" w:eastAsia="en-IN"/>
        </w:rPr>
        <w:t>&gt; lstEmpIds) {</w:t>
      </w:r>
    </w:p>
    <w:p w14:paraId="7C08D665"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E28964"/>
          <w:kern w:val="0"/>
          <w:sz w:val="27"/>
          <w:szCs w:val="27"/>
          <w:lang w:val="en-IN" w:eastAsia="en-IN"/>
        </w:rPr>
        <w:t>for</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E28964"/>
          <w:kern w:val="0"/>
          <w:sz w:val="27"/>
          <w:szCs w:val="27"/>
          <w:lang w:val="en-IN" w:eastAsia="en-IN"/>
        </w:rPr>
        <w:t>int</w:t>
      </w:r>
      <w:r w:rsidRPr="00930012">
        <w:rPr>
          <w:rFonts w:ascii="Courier New" w:eastAsia="Times New Roman" w:hAnsi="Courier New" w:cs="Courier New"/>
          <w:color w:val="FFFFFF"/>
          <w:kern w:val="0"/>
          <w:sz w:val="27"/>
          <w:szCs w:val="27"/>
          <w:lang w:val="en-IN" w:eastAsia="en-IN"/>
        </w:rPr>
        <w:t xml:space="preserve"> id : lstEmpIds) {</w:t>
      </w:r>
    </w:p>
    <w:p w14:paraId="7A15DBF2"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E28964"/>
          <w:kern w:val="0"/>
          <w:sz w:val="27"/>
          <w:szCs w:val="27"/>
          <w:lang w:val="en-IN" w:eastAsia="en-IN"/>
        </w:rPr>
        <w:t>if</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FFFFFF"/>
          <w:kern w:val="0"/>
          <w:sz w:val="27"/>
          <w:szCs w:val="27"/>
          <w:lang w:val="en-IN" w:eastAsia="en-IN"/>
        </w:rPr>
        <w:t xml:space="preserve">id % </w:t>
      </w:r>
      <w:r w:rsidRPr="00930012">
        <w:rPr>
          <w:rFonts w:ascii="Courier New" w:eastAsia="Times New Roman" w:hAnsi="Courier New" w:cs="Courier New"/>
          <w:color w:val="3387CC"/>
          <w:kern w:val="0"/>
          <w:sz w:val="27"/>
          <w:szCs w:val="27"/>
          <w:lang w:val="en-IN" w:eastAsia="en-IN"/>
        </w:rPr>
        <w:t>2</w:t>
      </w:r>
      <w:r w:rsidRPr="00930012">
        <w:rPr>
          <w:rFonts w:ascii="Courier New" w:eastAsia="Times New Roman" w:hAnsi="Courier New" w:cs="Courier New"/>
          <w:color w:val="FFFFFF"/>
          <w:kern w:val="0"/>
          <w:sz w:val="27"/>
          <w:szCs w:val="27"/>
          <w:lang w:val="en-IN" w:eastAsia="en-IN"/>
        </w:rPr>
        <w:t xml:space="preserve"> == </w:t>
      </w:r>
      <w:r w:rsidRPr="00930012">
        <w:rPr>
          <w:rFonts w:ascii="Courier New" w:eastAsia="Times New Roman" w:hAnsi="Courier New" w:cs="Courier New"/>
          <w:color w:val="3387CC"/>
          <w:kern w:val="0"/>
          <w:sz w:val="27"/>
          <w:szCs w:val="27"/>
          <w:lang w:val="en-IN" w:eastAsia="en-IN"/>
        </w:rPr>
        <w:t>0</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r w:rsidRPr="00930012">
        <w:rPr>
          <w:rFonts w:ascii="Courier New" w:eastAsia="Times New Roman" w:hAnsi="Courier New" w:cs="Courier New"/>
          <w:color w:val="65B042"/>
          <w:kern w:val="0"/>
          <w:sz w:val="27"/>
          <w:szCs w:val="27"/>
          <w:lang w:val="en-IN" w:eastAsia="en-IN"/>
        </w:rPr>
        <w:t>"Even Employee Id: "</w:t>
      </w:r>
      <w:r w:rsidRPr="00930012">
        <w:rPr>
          <w:rFonts w:ascii="Courier New" w:eastAsia="Times New Roman" w:hAnsi="Courier New" w:cs="Courier New"/>
          <w:color w:val="FFFFFF"/>
          <w:kern w:val="0"/>
          <w:sz w:val="27"/>
          <w:szCs w:val="27"/>
          <w:lang w:val="en-IN" w:eastAsia="en-IN"/>
        </w:rPr>
        <w:t xml:space="preserve"> + id);</w:t>
      </w:r>
    </w:p>
    <w:p w14:paraId="33A3CB7A"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2DC1C4D6"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7DA92473"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5CE84065"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printOddIds(</w:t>
      </w:r>
      <w:proofErr w:type="gramEnd"/>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Integer</w:t>
      </w:r>
      <w:r w:rsidRPr="00930012">
        <w:rPr>
          <w:rFonts w:ascii="Courier New" w:eastAsia="Times New Roman" w:hAnsi="Courier New" w:cs="Courier New"/>
          <w:color w:val="FFFFFF"/>
          <w:kern w:val="0"/>
          <w:sz w:val="27"/>
          <w:szCs w:val="27"/>
          <w:lang w:val="en-IN" w:eastAsia="en-IN"/>
        </w:rPr>
        <w:t>&gt; lstEmpIds) {</w:t>
      </w:r>
    </w:p>
    <w:p w14:paraId="54FB3CD4"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E28964"/>
          <w:kern w:val="0"/>
          <w:sz w:val="27"/>
          <w:szCs w:val="27"/>
          <w:lang w:val="en-IN" w:eastAsia="en-IN"/>
        </w:rPr>
        <w:t>for</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E28964"/>
          <w:kern w:val="0"/>
          <w:sz w:val="27"/>
          <w:szCs w:val="27"/>
          <w:lang w:val="en-IN" w:eastAsia="en-IN"/>
        </w:rPr>
        <w:t>int</w:t>
      </w:r>
      <w:r w:rsidRPr="00930012">
        <w:rPr>
          <w:rFonts w:ascii="Courier New" w:eastAsia="Times New Roman" w:hAnsi="Courier New" w:cs="Courier New"/>
          <w:color w:val="FFFFFF"/>
          <w:kern w:val="0"/>
          <w:sz w:val="27"/>
          <w:szCs w:val="27"/>
          <w:lang w:val="en-IN" w:eastAsia="en-IN"/>
        </w:rPr>
        <w:t xml:space="preserve"> id : lstEmpIds) {</w:t>
      </w:r>
    </w:p>
    <w:p w14:paraId="45597E90"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lastRenderedPageBreak/>
        <w:t xml:space="preserve">            </w:t>
      </w:r>
      <w:proofErr w:type="gramStart"/>
      <w:r w:rsidRPr="00930012">
        <w:rPr>
          <w:rFonts w:ascii="Courier New" w:eastAsia="Times New Roman" w:hAnsi="Courier New" w:cs="Courier New"/>
          <w:color w:val="E28964"/>
          <w:kern w:val="0"/>
          <w:sz w:val="27"/>
          <w:szCs w:val="27"/>
          <w:lang w:val="en-IN" w:eastAsia="en-IN"/>
        </w:rPr>
        <w:t>if</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FFFFFF"/>
          <w:kern w:val="0"/>
          <w:sz w:val="27"/>
          <w:szCs w:val="27"/>
          <w:lang w:val="en-IN" w:eastAsia="en-IN"/>
        </w:rPr>
        <w:t xml:space="preserve">id % </w:t>
      </w:r>
      <w:r w:rsidRPr="00930012">
        <w:rPr>
          <w:rFonts w:ascii="Courier New" w:eastAsia="Times New Roman" w:hAnsi="Courier New" w:cs="Courier New"/>
          <w:color w:val="3387CC"/>
          <w:kern w:val="0"/>
          <w:sz w:val="27"/>
          <w:szCs w:val="27"/>
          <w:lang w:val="en-IN" w:eastAsia="en-IN"/>
        </w:rPr>
        <w:t>2</w:t>
      </w:r>
      <w:r w:rsidRPr="00930012">
        <w:rPr>
          <w:rFonts w:ascii="Courier New" w:eastAsia="Times New Roman" w:hAnsi="Courier New" w:cs="Courier New"/>
          <w:color w:val="FFFFFF"/>
          <w:kern w:val="0"/>
          <w:sz w:val="27"/>
          <w:szCs w:val="27"/>
          <w:lang w:val="en-IN" w:eastAsia="en-IN"/>
        </w:rPr>
        <w:t xml:space="preserve"> != </w:t>
      </w:r>
      <w:r w:rsidRPr="00930012">
        <w:rPr>
          <w:rFonts w:ascii="Courier New" w:eastAsia="Times New Roman" w:hAnsi="Courier New" w:cs="Courier New"/>
          <w:color w:val="3387CC"/>
          <w:kern w:val="0"/>
          <w:sz w:val="27"/>
          <w:szCs w:val="27"/>
          <w:lang w:val="en-IN" w:eastAsia="en-IN"/>
        </w:rPr>
        <w:t>0</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r w:rsidRPr="00930012">
        <w:rPr>
          <w:rFonts w:ascii="Courier New" w:eastAsia="Times New Roman" w:hAnsi="Courier New" w:cs="Courier New"/>
          <w:color w:val="65B042"/>
          <w:kern w:val="0"/>
          <w:sz w:val="27"/>
          <w:szCs w:val="27"/>
          <w:lang w:val="en-IN" w:eastAsia="en-IN"/>
        </w:rPr>
        <w:t>"Odd Employee Id: "</w:t>
      </w:r>
      <w:r w:rsidRPr="00930012">
        <w:rPr>
          <w:rFonts w:ascii="Courier New" w:eastAsia="Times New Roman" w:hAnsi="Courier New" w:cs="Courier New"/>
          <w:color w:val="FFFFFF"/>
          <w:kern w:val="0"/>
          <w:sz w:val="27"/>
          <w:szCs w:val="27"/>
          <w:lang w:val="en-IN" w:eastAsia="en-IN"/>
        </w:rPr>
        <w:t xml:space="preserve"> + id);</w:t>
      </w:r>
    </w:p>
    <w:p w14:paraId="15592338"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17A8EB12"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464ECF34" w14:textId="77777777"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p>
    <w:p w14:paraId="586FEA89" w14:textId="72F00E1A" w:rsidR="00930012" w:rsidRPr="00930012" w:rsidRDefault="00930012" w:rsidP="00930012">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114768D" wp14:editId="1D3AC6F9">
                <wp:extent cx="304800" cy="304800"/>
                <wp:effectExtent l="0" t="0" r="0" b="0"/>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762B5" id="Rectangle 5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857225"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639C5B09"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Now, TechSol wants to give stock options to the employees who are associated with the company for more than 20 years. Employee numbers 20 years ago were less than 1500.</w:t>
      </w:r>
    </w:p>
    <w:p w14:paraId="005D4F60"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The following method shall be included to display the desired list of employees:</w:t>
      </w:r>
    </w:p>
    <w:p w14:paraId="16BAC6F5" w14:textId="77777777" w:rsidR="00930012" w:rsidRPr="00930012" w:rsidRDefault="00930012" w:rsidP="00930012">
      <w:pPr>
        <w:numPr>
          <w:ilvl w:val="0"/>
          <w:numId w:val="9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class</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TechSolLuckyDraw</w:t>
      </w:r>
      <w:r w:rsidRPr="00930012">
        <w:rPr>
          <w:rFonts w:ascii="Courier New" w:eastAsia="Times New Roman" w:hAnsi="Courier New" w:cs="Courier New"/>
          <w:color w:val="FFFFFF"/>
          <w:kern w:val="0"/>
          <w:sz w:val="27"/>
          <w:szCs w:val="27"/>
          <w:lang w:val="en-IN" w:eastAsia="en-IN"/>
        </w:rPr>
        <w:t xml:space="preserve"> {</w:t>
      </w:r>
    </w:p>
    <w:p w14:paraId="166F5783"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main(</w:t>
      </w:r>
      <w:proofErr w:type="gramEnd"/>
      <w:r w:rsidRPr="00930012">
        <w:rPr>
          <w:rFonts w:ascii="Courier New" w:eastAsia="Times New Roman" w:hAnsi="Courier New" w:cs="Courier New"/>
          <w:color w:val="89BDFF"/>
          <w:kern w:val="0"/>
          <w:sz w:val="27"/>
          <w:szCs w:val="27"/>
          <w:lang w:val="en-IN" w:eastAsia="en-IN"/>
        </w:rPr>
        <w:t>String</w:t>
      </w:r>
      <w:r w:rsidRPr="00930012">
        <w:rPr>
          <w:rFonts w:ascii="Courier New" w:eastAsia="Times New Roman" w:hAnsi="Courier New" w:cs="Courier New"/>
          <w:color w:val="FFFFFF"/>
          <w:kern w:val="0"/>
          <w:sz w:val="27"/>
          <w:szCs w:val="27"/>
          <w:lang w:val="en-IN" w:eastAsia="en-IN"/>
        </w:rPr>
        <w:t>[] args) {</w:t>
      </w:r>
    </w:p>
    <w:p w14:paraId="487CE867"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i/>
          <w:iCs/>
          <w:color w:val="AEAEAE"/>
          <w:kern w:val="0"/>
          <w:sz w:val="27"/>
          <w:szCs w:val="27"/>
          <w:lang w:val="en-IN" w:eastAsia="en-IN"/>
        </w:rPr>
        <w:t>// lstEmpIds is the populated list of employee ids</w:t>
      </w:r>
    </w:p>
    <w:p w14:paraId="7AECA311"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printEvenIds(lstEmpIds);</w:t>
      </w:r>
    </w:p>
    <w:p w14:paraId="6338CBEB"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printOddIds(lstEmpIds);</w:t>
      </w:r>
    </w:p>
    <w:p w14:paraId="14F3E33F"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printIdsForStock(lstEmpIds);</w:t>
      </w:r>
    </w:p>
    <w:p w14:paraId="6B619870"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1A21F581"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23D4103C"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printEvenIds(</w:t>
      </w:r>
      <w:proofErr w:type="gramEnd"/>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Integer</w:t>
      </w:r>
      <w:r w:rsidRPr="00930012">
        <w:rPr>
          <w:rFonts w:ascii="Courier New" w:eastAsia="Times New Roman" w:hAnsi="Courier New" w:cs="Courier New"/>
          <w:color w:val="FFFFFF"/>
          <w:kern w:val="0"/>
          <w:sz w:val="27"/>
          <w:szCs w:val="27"/>
          <w:lang w:val="en-IN" w:eastAsia="en-IN"/>
        </w:rPr>
        <w:t>&gt; lstEmpIds) {</w:t>
      </w:r>
    </w:p>
    <w:p w14:paraId="197F9462"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E28964"/>
          <w:kern w:val="0"/>
          <w:sz w:val="27"/>
          <w:szCs w:val="27"/>
          <w:lang w:val="en-IN" w:eastAsia="en-IN"/>
        </w:rPr>
        <w:t>for</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E28964"/>
          <w:kern w:val="0"/>
          <w:sz w:val="27"/>
          <w:szCs w:val="27"/>
          <w:lang w:val="en-IN" w:eastAsia="en-IN"/>
        </w:rPr>
        <w:t>int</w:t>
      </w:r>
      <w:r w:rsidRPr="00930012">
        <w:rPr>
          <w:rFonts w:ascii="Courier New" w:eastAsia="Times New Roman" w:hAnsi="Courier New" w:cs="Courier New"/>
          <w:color w:val="FFFFFF"/>
          <w:kern w:val="0"/>
          <w:sz w:val="27"/>
          <w:szCs w:val="27"/>
          <w:lang w:val="en-IN" w:eastAsia="en-IN"/>
        </w:rPr>
        <w:t xml:space="preserve"> id : lstEmpIds) {</w:t>
      </w:r>
    </w:p>
    <w:p w14:paraId="4E6C2B1F"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E28964"/>
          <w:kern w:val="0"/>
          <w:sz w:val="27"/>
          <w:szCs w:val="27"/>
          <w:lang w:val="en-IN" w:eastAsia="en-IN"/>
        </w:rPr>
        <w:t>if</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FFFFFF"/>
          <w:kern w:val="0"/>
          <w:sz w:val="27"/>
          <w:szCs w:val="27"/>
          <w:lang w:val="en-IN" w:eastAsia="en-IN"/>
        </w:rPr>
        <w:t xml:space="preserve">id % </w:t>
      </w:r>
      <w:r w:rsidRPr="00930012">
        <w:rPr>
          <w:rFonts w:ascii="Courier New" w:eastAsia="Times New Roman" w:hAnsi="Courier New" w:cs="Courier New"/>
          <w:color w:val="3387CC"/>
          <w:kern w:val="0"/>
          <w:sz w:val="27"/>
          <w:szCs w:val="27"/>
          <w:lang w:val="en-IN" w:eastAsia="en-IN"/>
        </w:rPr>
        <w:t>2</w:t>
      </w:r>
      <w:r w:rsidRPr="00930012">
        <w:rPr>
          <w:rFonts w:ascii="Courier New" w:eastAsia="Times New Roman" w:hAnsi="Courier New" w:cs="Courier New"/>
          <w:color w:val="FFFFFF"/>
          <w:kern w:val="0"/>
          <w:sz w:val="27"/>
          <w:szCs w:val="27"/>
          <w:lang w:val="en-IN" w:eastAsia="en-IN"/>
        </w:rPr>
        <w:t xml:space="preserve"> == </w:t>
      </w:r>
      <w:r w:rsidRPr="00930012">
        <w:rPr>
          <w:rFonts w:ascii="Courier New" w:eastAsia="Times New Roman" w:hAnsi="Courier New" w:cs="Courier New"/>
          <w:color w:val="3387CC"/>
          <w:kern w:val="0"/>
          <w:sz w:val="27"/>
          <w:szCs w:val="27"/>
          <w:lang w:val="en-IN" w:eastAsia="en-IN"/>
        </w:rPr>
        <w:t>0</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r w:rsidRPr="00930012">
        <w:rPr>
          <w:rFonts w:ascii="Courier New" w:eastAsia="Times New Roman" w:hAnsi="Courier New" w:cs="Courier New"/>
          <w:color w:val="65B042"/>
          <w:kern w:val="0"/>
          <w:sz w:val="27"/>
          <w:szCs w:val="27"/>
          <w:lang w:val="en-IN" w:eastAsia="en-IN"/>
        </w:rPr>
        <w:t>"Even Employee Id: "</w:t>
      </w:r>
      <w:r w:rsidRPr="00930012">
        <w:rPr>
          <w:rFonts w:ascii="Courier New" w:eastAsia="Times New Roman" w:hAnsi="Courier New" w:cs="Courier New"/>
          <w:color w:val="FFFFFF"/>
          <w:kern w:val="0"/>
          <w:sz w:val="27"/>
          <w:szCs w:val="27"/>
          <w:lang w:val="en-IN" w:eastAsia="en-IN"/>
        </w:rPr>
        <w:t xml:space="preserve"> + id);</w:t>
      </w:r>
    </w:p>
    <w:p w14:paraId="26BF34F5"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105F55AD"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346689F1"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5CC6AFF3"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printOddIds(</w:t>
      </w:r>
      <w:proofErr w:type="gramEnd"/>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Integer</w:t>
      </w:r>
      <w:r w:rsidRPr="00930012">
        <w:rPr>
          <w:rFonts w:ascii="Courier New" w:eastAsia="Times New Roman" w:hAnsi="Courier New" w:cs="Courier New"/>
          <w:color w:val="FFFFFF"/>
          <w:kern w:val="0"/>
          <w:sz w:val="27"/>
          <w:szCs w:val="27"/>
          <w:lang w:val="en-IN" w:eastAsia="en-IN"/>
        </w:rPr>
        <w:t>&gt; lstEmpIds) {</w:t>
      </w:r>
    </w:p>
    <w:p w14:paraId="4D58EF78"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E28964"/>
          <w:kern w:val="0"/>
          <w:sz w:val="27"/>
          <w:szCs w:val="27"/>
          <w:lang w:val="en-IN" w:eastAsia="en-IN"/>
        </w:rPr>
        <w:t>for</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E28964"/>
          <w:kern w:val="0"/>
          <w:sz w:val="27"/>
          <w:szCs w:val="27"/>
          <w:lang w:val="en-IN" w:eastAsia="en-IN"/>
        </w:rPr>
        <w:t>int</w:t>
      </w:r>
      <w:r w:rsidRPr="00930012">
        <w:rPr>
          <w:rFonts w:ascii="Courier New" w:eastAsia="Times New Roman" w:hAnsi="Courier New" w:cs="Courier New"/>
          <w:color w:val="FFFFFF"/>
          <w:kern w:val="0"/>
          <w:sz w:val="27"/>
          <w:szCs w:val="27"/>
          <w:lang w:val="en-IN" w:eastAsia="en-IN"/>
        </w:rPr>
        <w:t xml:space="preserve"> id : lstEmpIds) {</w:t>
      </w:r>
    </w:p>
    <w:p w14:paraId="67E7A18A"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E28964"/>
          <w:kern w:val="0"/>
          <w:sz w:val="27"/>
          <w:szCs w:val="27"/>
          <w:lang w:val="en-IN" w:eastAsia="en-IN"/>
        </w:rPr>
        <w:t>if</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FFFFFF"/>
          <w:kern w:val="0"/>
          <w:sz w:val="27"/>
          <w:szCs w:val="27"/>
          <w:lang w:val="en-IN" w:eastAsia="en-IN"/>
        </w:rPr>
        <w:t xml:space="preserve">id % </w:t>
      </w:r>
      <w:r w:rsidRPr="00930012">
        <w:rPr>
          <w:rFonts w:ascii="Courier New" w:eastAsia="Times New Roman" w:hAnsi="Courier New" w:cs="Courier New"/>
          <w:color w:val="3387CC"/>
          <w:kern w:val="0"/>
          <w:sz w:val="27"/>
          <w:szCs w:val="27"/>
          <w:lang w:val="en-IN" w:eastAsia="en-IN"/>
        </w:rPr>
        <w:t>2</w:t>
      </w:r>
      <w:r w:rsidRPr="00930012">
        <w:rPr>
          <w:rFonts w:ascii="Courier New" w:eastAsia="Times New Roman" w:hAnsi="Courier New" w:cs="Courier New"/>
          <w:color w:val="FFFFFF"/>
          <w:kern w:val="0"/>
          <w:sz w:val="27"/>
          <w:szCs w:val="27"/>
          <w:lang w:val="en-IN" w:eastAsia="en-IN"/>
        </w:rPr>
        <w:t xml:space="preserve"> != </w:t>
      </w:r>
      <w:r w:rsidRPr="00930012">
        <w:rPr>
          <w:rFonts w:ascii="Courier New" w:eastAsia="Times New Roman" w:hAnsi="Courier New" w:cs="Courier New"/>
          <w:color w:val="3387CC"/>
          <w:kern w:val="0"/>
          <w:sz w:val="27"/>
          <w:szCs w:val="27"/>
          <w:lang w:val="en-IN" w:eastAsia="en-IN"/>
        </w:rPr>
        <w:t>0</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r w:rsidRPr="00930012">
        <w:rPr>
          <w:rFonts w:ascii="Courier New" w:eastAsia="Times New Roman" w:hAnsi="Courier New" w:cs="Courier New"/>
          <w:color w:val="65B042"/>
          <w:kern w:val="0"/>
          <w:sz w:val="27"/>
          <w:szCs w:val="27"/>
          <w:lang w:val="en-IN" w:eastAsia="en-IN"/>
        </w:rPr>
        <w:t>"Odd Employee Id: "</w:t>
      </w:r>
      <w:r w:rsidRPr="00930012">
        <w:rPr>
          <w:rFonts w:ascii="Courier New" w:eastAsia="Times New Roman" w:hAnsi="Courier New" w:cs="Courier New"/>
          <w:color w:val="FFFFFF"/>
          <w:kern w:val="0"/>
          <w:sz w:val="27"/>
          <w:szCs w:val="27"/>
          <w:lang w:val="en-IN" w:eastAsia="en-IN"/>
        </w:rPr>
        <w:t xml:space="preserve"> + id);</w:t>
      </w:r>
    </w:p>
    <w:p w14:paraId="3C2D07E5"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2694B116"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315A6B1D"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74CC145E"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printIdsForStock(</w:t>
      </w:r>
      <w:proofErr w:type="gramEnd"/>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Integer</w:t>
      </w:r>
      <w:r w:rsidRPr="00930012">
        <w:rPr>
          <w:rFonts w:ascii="Courier New" w:eastAsia="Times New Roman" w:hAnsi="Courier New" w:cs="Courier New"/>
          <w:color w:val="FFFFFF"/>
          <w:kern w:val="0"/>
          <w:sz w:val="27"/>
          <w:szCs w:val="27"/>
          <w:lang w:val="en-IN" w:eastAsia="en-IN"/>
        </w:rPr>
        <w:t>&gt; lstEmpIds) {</w:t>
      </w:r>
    </w:p>
    <w:p w14:paraId="54365C5F"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E28964"/>
          <w:kern w:val="0"/>
          <w:sz w:val="27"/>
          <w:szCs w:val="27"/>
          <w:lang w:val="en-IN" w:eastAsia="en-IN"/>
        </w:rPr>
        <w:t>for</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E28964"/>
          <w:kern w:val="0"/>
          <w:sz w:val="27"/>
          <w:szCs w:val="27"/>
          <w:lang w:val="en-IN" w:eastAsia="en-IN"/>
        </w:rPr>
        <w:t>int</w:t>
      </w:r>
      <w:r w:rsidRPr="00930012">
        <w:rPr>
          <w:rFonts w:ascii="Courier New" w:eastAsia="Times New Roman" w:hAnsi="Courier New" w:cs="Courier New"/>
          <w:color w:val="FFFFFF"/>
          <w:kern w:val="0"/>
          <w:sz w:val="27"/>
          <w:szCs w:val="27"/>
          <w:lang w:val="en-IN" w:eastAsia="en-IN"/>
        </w:rPr>
        <w:t xml:space="preserve"> id : lstEmpIds) {</w:t>
      </w:r>
    </w:p>
    <w:p w14:paraId="44829D06"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E28964"/>
          <w:kern w:val="0"/>
          <w:sz w:val="27"/>
          <w:szCs w:val="27"/>
          <w:lang w:val="en-IN" w:eastAsia="en-IN"/>
        </w:rPr>
        <w:t>if</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FFFFFF"/>
          <w:kern w:val="0"/>
          <w:sz w:val="27"/>
          <w:szCs w:val="27"/>
          <w:lang w:val="en-IN" w:eastAsia="en-IN"/>
        </w:rPr>
        <w:t xml:space="preserve">id &lt; </w:t>
      </w:r>
      <w:r w:rsidRPr="00930012">
        <w:rPr>
          <w:rFonts w:ascii="Courier New" w:eastAsia="Times New Roman" w:hAnsi="Courier New" w:cs="Courier New"/>
          <w:color w:val="3387CC"/>
          <w:kern w:val="0"/>
          <w:sz w:val="27"/>
          <w:szCs w:val="27"/>
          <w:lang w:val="en-IN" w:eastAsia="en-IN"/>
        </w:rPr>
        <w:t>1500</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r w:rsidRPr="00930012">
        <w:rPr>
          <w:rFonts w:ascii="Courier New" w:eastAsia="Times New Roman" w:hAnsi="Courier New" w:cs="Courier New"/>
          <w:color w:val="65B042"/>
          <w:kern w:val="0"/>
          <w:sz w:val="27"/>
          <w:szCs w:val="27"/>
          <w:lang w:val="en-IN" w:eastAsia="en-IN"/>
        </w:rPr>
        <w:t>"Employee Id less than 1500: "</w:t>
      </w:r>
      <w:r w:rsidRPr="00930012">
        <w:rPr>
          <w:rFonts w:ascii="Courier New" w:eastAsia="Times New Roman" w:hAnsi="Courier New" w:cs="Courier New"/>
          <w:color w:val="FFFFFF"/>
          <w:kern w:val="0"/>
          <w:sz w:val="27"/>
          <w:szCs w:val="27"/>
          <w:lang w:val="en-IN" w:eastAsia="en-IN"/>
        </w:rPr>
        <w:t xml:space="preserve"> + id);</w:t>
      </w:r>
    </w:p>
    <w:p w14:paraId="61CEDA53"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579A989D" w14:textId="77777777"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60DD9F8B" w14:textId="281C69F0" w:rsidR="00930012" w:rsidRPr="00930012" w:rsidRDefault="00930012" w:rsidP="00930012">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lastRenderedPageBreak/>
        <w:t>}</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FABF9D5" wp14:editId="1866501F">
                <wp:extent cx="304800" cy="304800"/>
                <wp:effectExtent l="0" t="0" r="0" b="0"/>
                <wp:docPr id="59" name="Rectangle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75FEB" id="Rectangle 5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3E6F8A"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7B2DE79C"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As we see, the code is modified for each fresh/changing requirement.</w:t>
      </w:r>
    </w:p>
    <w:p w14:paraId="2B1B4C07"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As the functionalities in all the methods seem to be similarly targeted, </w:t>
      </w:r>
      <w:proofErr w:type="gramStart"/>
      <w:r w:rsidRPr="00930012">
        <w:rPr>
          <w:rFonts w:ascii="Roboto" w:eastAsia="Times New Roman" w:hAnsi="Roboto" w:cs="Times New Roman"/>
          <w:color w:val="01014A"/>
          <w:kern w:val="0"/>
          <w:sz w:val="27"/>
          <w:szCs w:val="27"/>
          <w:lang w:val="en-IN" w:eastAsia="en-IN"/>
        </w:rPr>
        <w:t>i.e.</w:t>
      </w:r>
      <w:proofErr w:type="gramEnd"/>
      <w:r w:rsidRPr="00930012">
        <w:rPr>
          <w:rFonts w:ascii="Roboto" w:eastAsia="Times New Roman" w:hAnsi="Roboto" w:cs="Times New Roman"/>
          <w:color w:val="01014A"/>
          <w:kern w:val="0"/>
          <w:sz w:val="27"/>
          <w:szCs w:val="27"/>
          <w:lang w:val="en-IN" w:eastAsia="en-IN"/>
        </w:rPr>
        <w:t xml:space="preserve"> filtering employees, would it not be better to have a single method perform the functionalities that could be passed to it?</w:t>
      </w:r>
    </w:p>
    <w:p w14:paraId="514061DD"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This is possible using lambda expressions, and contributes as its most important advantage.</w:t>
      </w:r>
      <w:r w:rsidRPr="00930012">
        <w:rPr>
          <w:rFonts w:ascii="Roboto" w:eastAsia="Times New Roman" w:hAnsi="Roboto" w:cs="Times New Roman"/>
          <w:color w:val="01014A"/>
          <w:kern w:val="0"/>
          <w:sz w:val="27"/>
          <w:szCs w:val="27"/>
          <w:lang w:val="en-IN" w:eastAsia="en-IN"/>
        </w:rPr>
        <w:br/>
        <w:t>Our case needs a functional interface that tests conditions – Predicate.</w:t>
      </w:r>
    </w:p>
    <w:p w14:paraId="2DF73367"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Let us see how this affects our code:</w:t>
      </w:r>
    </w:p>
    <w:p w14:paraId="7F7BC145" w14:textId="77777777" w:rsidR="00930012" w:rsidRPr="00930012" w:rsidRDefault="00930012" w:rsidP="00930012">
      <w:pPr>
        <w:numPr>
          <w:ilvl w:val="0"/>
          <w:numId w:val="10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import</w:t>
      </w:r>
      <w:r w:rsidRPr="00930012">
        <w:rPr>
          <w:rFonts w:ascii="Courier New" w:eastAsia="Times New Roman" w:hAnsi="Courier New" w:cs="Courier New"/>
          <w:color w:val="FFFFFF"/>
          <w:kern w:val="0"/>
          <w:sz w:val="27"/>
          <w:szCs w:val="27"/>
          <w:lang w:val="en-IN" w:eastAsia="en-IN"/>
        </w:rPr>
        <w:t xml:space="preserve"> java.util.*;</w:t>
      </w:r>
    </w:p>
    <w:p w14:paraId="49B25F83"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import</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java.util</w:t>
      </w:r>
      <w:proofErr w:type="gramEnd"/>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function</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89BDFF"/>
          <w:kern w:val="0"/>
          <w:sz w:val="27"/>
          <w:szCs w:val="27"/>
          <w:lang w:val="en-IN" w:eastAsia="en-IN"/>
        </w:rPr>
        <w:t>Predicate</w:t>
      </w:r>
      <w:r w:rsidRPr="00930012">
        <w:rPr>
          <w:rFonts w:ascii="Courier New" w:eastAsia="Times New Roman" w:hAnsi="Courier New" w:cs="Courier New"/>
          <w:color w:val="FFFFFF"/>
          <w:kern w:val="0"/>
          <w:sz w:val="27"/>
          <w:szCs w:val="27"/>
          <w:lang w:val="en-IN" w:eastAsia="en-IN"/>
        </w:rPr>
        <w:t>;</w:t>
      </w:r>
    </w:p>
    <w:p w14:paraId="5B0710B6"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3918F414"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class</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TechSolLuckyDraw</w:t>
      </w:r>
      <w:r w:rsidRPr="00930012">
        <w:rPr>
          <w:rFonts w:ascii="Courier New" w:eastAsia="Times New Roman" w:hAnsi="Courier New" w:cs="Courier New"/>
          <w:color w:val="FFFFFF"/>
          <w:kern w:val="0"/>
          <w:sz w:val="27"/>
          <w:szCs w:val="27"/>
          <w:lang w:val="en-IN" w:eastAsia="en-IN"/>
        </w:rPr>
        <w:t xml:space="preserve"> {</w:t>
      </w:r>
    </w:p>
    <w:p w14:paraId="0D587491"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i/>
          <w:iCs/>
          <w:color w:val="AEAEAE"/>
          <w:kern w:val="0"/>
          <w:sz w:val="27"/>
          <w:szCs w:val="27"/>
          <w:lang w:val="en-IN" w:eastAsia="en-IN"/>
        </w:rPr>
        <w:t>//main method</w:t>
      </w:r>
    </w:p>
    <w:p w14:paraId="157C953A"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main(</w:t>
      </w:r>
      <w:proofErr w:type="gramEnd"/>
      <w:r w:rsidRPr="00930012">
        <w:rPr>
          <w:rFonts w:ascii="Courier New" w:eastAsia="Times New Roman" w:hAnsi="Courier New" w:cs="Courier New"/>
          <w:color w:val="89BDFF"/>
          <w:kern w:val="0"/>
          <w:sz w:val="27"/>
          <w:szCs w:val="27"/>
          <w:lang w:val="en-IN" w:eastAsia="en-IN"/>
        </w:rPr>
        <w:t>String</w:t>
      </w:r>
      <w:r w:rsidRPr="00930012">
        <w:rPr>
          <w:rFonts w:ascii="Courier New" w:eastAsia="Times New Roman" w:hAnsi="Courier New" w:cs="Courier New"/>
          <w:color w:val="FFFFFF"/>
          <w:kern w:val="0"/>
          <w:sz w:val="27"/>
          <w:szCs w:val="27"/>
          <w:lang w:val="en-IN" w:eastAsia="en-IN"/>
        </w:rPr>
        <w:t>[] args) {</w:t>
      </w:r>
    </w:p>
    <w:p w14:paraId="67758E89"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i/>
          <w:iCs/>
          <w:color w:val="AEAEAE"/>
          <w:kern w:val="0"/>
          <w:sz w:val="27"/>
          <w:szCs w:val="27"/>
          <w:lang w:val="en-IN" w:eastAsia="en-IN"/>
        </w:rPr>
        <w:t>// lstEmpIds is the populated list of employee ids</w:t>
      </w:r>
    </w:p>
    <w:p w14:paraId="23EA0E04"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r w:rsidRPr="00930012">
        <w:rPr>
          <w:rFonts w:ascii="Courier New" w:eastAsia="Times New Roman" w:hAnsi="Courier New" w:cs="Courier New"/>
          <w:color w:val="65B042"/>
          <w:kern w:val="0"/>
          <w:sz w:val="27"/>
          <w:szCs w:val="27"/>
          <w:lang w:val="en-IN" w:eastAsia="en-IN"/>
        </w:rPr>
        <w:t>"Printing Even Employee Ids"</w:t>
      </w:r>
      <w:r w:rsidRPr="00930012">
        <w:rPr>
          <w:rFonts w:ascii="Courier New" w:eastAsia="Times New Roman" w:hAnsi="Courier New" w:cs="Courier New"/>
          <w:color w:val="FFFFFF"/>
          <w:kern w:val="0"/>
          <w:sz w:val="27"/>
          <w:szCs w:val="27"/>
          <w:lang w:val="en-IN" w:eastAsia="en-IN"/>
        </w:rPr>
        <w:t>);</w:t>
      </w:r>
    </w:p>
    <w:p w14:paraId="652866AC"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evaluate(</w:t>
      </w:r>
      <w:proofErr w:type="gramEnd"/>
      <w:r w:rsidRPr="00930012">
        <w:rPr>
          <w:rFonts w:ascii="Courier New" w:eastAsia="Times New Roman" w:hAnsi="Courier New" w:cs="Courier New"/>
          <w:color w:val="FFFFFF"/>
          <w:kern w:val="0"/>
          <w:sz w:val="27"/>
          <w:szCs w:val="27"/>
          <w:lang w:val="en-IN" w:eastAsia="en-IN"/>
        </w:rPr>
        <w:t xml:space="preserve">lstEmpIds, (n) -&gt; n % </w:t>
      </w:r>
      <w:r w:rsidRPr="00930012">
        <w:rPr>
          <w:rFonts w:ascii="Courier New" w:eastAsia="Times New Roman" w:hAnsi="Courier New" w:cs="Courier New"/>
          <w:color w:val="3387CC"/>
          <w:kern w:val="0"/>
          <w:sz w:val="27"/>
          <w:szCs w:val="27"/>
          <w:lang w:val="en-IN" w:eastAsia="en-IN"/>
        </w:rPr>
        <w:t>2</w:t>
      </w:r>
      <w:r w:rsidRPr="00930012">
        <w:rPr>
          <w:rFonts w:ascii="Courier New" w:eastAsia="Times New Roman" w:hAnsi="Courier New" w:cs="Courier New"/>
          <w:color w:val="FFFFFF"/>
          <w:kern w:val="0"/>
          <w:sz w:val="27"/>
          <w:szCs w:val="27"/>
          <w:lang w:val="en-IN" w:eastAsia="en-IN"/>
        </w:rPr>
        <w:t xml:space="preserve"> == </w:t>
      </w:r>
      <w:r w:rsidRPr="00930012">
        <w:rPr>
          <w:rFonts w:ascii="Courier New" w:eastAsia="Times New Roman" w:hAnsi="Courier New" w:cs="Courier New"/>
          <w:color w:val="3387CC"/>
          <w:kern w:val="0"/>
          <w:sz w:val="27"/>
          <w:szCs w:val="27"/>
          <w:lang w:val="en-IN" w:eastAsia="en-IN"/>
        </w:rPr>
        <w:t>0</w:t>
      </w:r>
      <w:r w:rsidRPr="00930012">
        <w:rPr>
          <w:rFonts w:ascii="Courier New" w:eastAsia="Times New Roman" w:hAnsi="Courier New" w:cs="Courier New"/>
          <w:color w:val="FFFFFF"/>
          <w:kern w:val="0"/>
          <w:sz w:val="27"/>
          <w:szCs w:val="27"/>
          <w:lang w:val="en-IN" w:eastAsia="en-IN"/>
        </w:rPr>
        <w:t>);</w:t>
      </w:r>
    </w:p>
    <w:p w14:paraId="59F7CFAA"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r w:rsidRPr="00930012">
        <w:rPr>
          <w:rFonts w:ascii="Courier New" w:eastAsia="Times New Roman" w:hAnsi="Courier New" w:cs="Courier New"/>
          <w:color w:val="65B042"/>
          <w:kern w:val="0"/>
          <w:sz w:val="27"/>
          <w:szCs w:val="27"/>
          <w:lang w:val="en-IN" w:eastAsia="en-IN"/>
        </w:rPr>
        <w:t>"Printing Odd Employee Ids"</w:t>
      </w:r>
      <w:r w:rsidRPr="00930012">
        <w:rPr>
          <w:rFonts w:ascii="Courier New" w:eastAsia="Times New Roman" w:hAnsi="Courier New" w:cs="Courier New"/>
          <w:color w:val="FFFFFF"/>
          <w:kern w:val="0"/>
          <w:sz w:val="27"/>
          <w:szCs w:val="27"/>
          <w:lang w:val="en-IN" w:eastAsia="en-IN"/>
        </w:rPr>
        <w:t>);</w:t>
      </w:r>
    </w:p>
    <w:p w14:paraId="12E69E47"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evaluate(</w:t>
      </w:r>
      <w:proofErr w:type="gramEnd"/>
      <w:r w:rsidRPr="00930012">
        <w:rPr>
          <w:rFonts w:ascii="Courier New" w:eastAsia="Times New Roman" w:hAnsi="Courier New" w:cs="Courier New"/>
          <w:color w:val="FFFFFF"/>
          <w:kern w:val="0"/>
          <w:sz w:val="27"/>
          <w:szCs w:val="27"/>
          <w:lang w:val="en-IN" w:eastAsia="en-IN"/>
        </w:rPr>
        <w:t xml:space="preserve">lstEmpIds, (n) -&gt; n % </w:t>
      </w:r>
      <w:r w:rsidRPr="00930012">
        <w:rPr>
          <w:rFonts w:ascii="Courier New" w:eastAsia="Times New Roman" w:hAnsi="Courier New" w:cs="Courier New"/>
          <w:color w:val="3387CC"/>
          <w:kern w:val="0"/>
          <w:sz w:val="27"/>
          <w:szCs w:val="27"/>
          <w:lang w:val="en-IN" w:eastAsia="en-IN"/>
        </w:rPr>
        <w:t>2</w:t>
      </w:r>
      <w:r w:rsidRPr="00930012">
        <w:rPr>
          <w:rFonts w:ascii="Courier New" w:eastAsia="Times New Roman" w:hAnsi="Courier New" w:cs="Courier New"/>
          <w:color w:val="FFFFFF"/>
          <w:kern w:val="0"/>
          <w:sz w:val="27"/>
          <w:szCs w:val="27"/>
          <w:lang w:val="en-IN" w:eastAsia="en-IN"/>
        </w:rPr>
        <w:t xml:space="preserve"> == </w:t>
      </w:r>
      <w:r w:rsidRPr="00930012">
        <w:rPr>
          <w:rFonts w:ascii="Courier New" w:eastAsia="Times New Roman" w:hAnsi="Courier New" w:cs="Courier New"/>
          <w:color w:val="3387CC"/>
          <w:kern w:val="0"/>
          <w:sz w:val="27"/>
          <w:szCs w:val="27"/>
          <w:lang w:val="en-IN" w:eastAsia="en-IN"/>
        </w:rPr>
        <w:t>1</w:t>
      </w:r>
      <w:r w:rsidRPr="00930012">
        <w:rPr>
          <w:rFonts w:ascii="Courier New" w:eastAsia="Times New Roman" w:hAnsi="Courier New" w:cs="Courier New"/>
          <w:color w:val="FFFFFF"/>
          <w:kern w:val="0"/>
          <w:sz w:val="27"/>
          <w:szCs w:val="27"/>
          <w:lang w:val="en-IN" w:eastAsia="en-IN"/>
        </w:rPr>
        <w:t>);</w:t>
      </w:r>
    </w:p>
    <w:p w14:paraId="3452C463"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r w:rsidRPr="00930012">
        <w:rPr>
          <w:rFonts w:ascii="Courier New" w:eastAsia="Times New Roman" w:hAnsi="Courier New" w:cs="Courier New"/>
          <w:color w:val="65B042"/>
          <w:kern w:val="0"/>
          <w:sz w:val="27"/>
          <w:szCs w:val="27"/>
          <w:lang w:val="en-IN" w:eastAsia="en-IN"/>
        </w:rPr>
        <w:t>"Printing Employee Ids less than 1500"</w:t>
      </w:r>
      <w:r w:rsidRPr="00930012">
        <w:rPr>
          <w:rFonts w:ascii="Courier New" w:eastAsia="Times New Roman" w:hAnsi="Courier New" w:cs="Courier New"/>
          <w:color w:val="FFFFFF"/>
          <w:kern w:val="0"/>
          <w:sz w:val="27"/>
          <w:szCs w:val="27"/>
          <w:lang w:val="en-IN" w:eastAsia="en-IN"/>
        </w:rPr>
        <w:t>);</w:t>
      </w:r>
    </w:p>
    <w:p w14:paraId="6644E573"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evaluate(</w:t>
      </w:r>
      <w:proofErr w:type="gramEnd"/>
      <w:r w:rsidRPr="00930012">
        <w:rPr>
          <w:rFonts w:ascii="Courier New" w:eastAsia="Times New Roman" w:hAnsi="Courier New" w:cs="Courier New"/>
          <w:color w:val="FFFFFF"/>
          <w:kern w:val="0"/>
          <w:sz w:val="27"/>
          <w:szCs w:val="27"/>
          <w:lang w:val="en-IN" w:eastAsia="en-IN"/>
        </w:rPr>
        <w:t xml:space="preserve">lstEmpIds, (n) -&gt; n &lt; </w:t>
      </w:r>
      <w:r w:rsidRPr="00930012">
        <w:rPr>
          <w:rFonts w:ascii="Courier New" w:eastAsia="Times New Roman" w:hAnsi="Courier New" w:cs="Courier New"/>
          <w:color w:val="3387CC"/>
          <w:kern w:val="0"/>
          <w:sz w:val="27"/>
          <w:szCs w:val="27"/>
          <w:lang w:val="en-IN" w:eastAsia="en-IN"/>
        </w:rPr>
        <w:t>1500</w:t>
      </w:r>
      <w:r w:rsidRPr="00930012">
        <w:rPr>
          <w:rFonts w:ascii="Courier New" w:eastAsia="Times New Roman" w:hAnsi="Courier New" w:cs="Courier New"/>
          <w:color w:val="FFFFFF"/>
          <w:kern w:val="0"/>
          <w:sz w:val="27"/>
          <w:szCs w:val="27"/>
          <w:lang w:val="en-IN" w:eastAsia="en-IN"/>
        </w:rPr>
        <w:t>);</w:t>
      </w:r>
    </w:p>
    <w:p w14:paraId="7C2364A9"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74D99935"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5AD78328"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evaluate(</w:t>
      </w:r>
      <w:proofErr w:type="gramEnd"/>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Integer</w:t>
      </w:r>
      <w:r w:rsidRPr="00930012">
        <w:rPr>
          <w:rFonts w:ascii="Courier New" w:eastAsia="Times New Roman" w:hAnsi="Courier New" w:cs="Courier New"/>
          <w:color w:val="FFFFFF"/>
          <w:kern w:val="0"/>
          <w:sz w:val="27"/>
          <w:szCs w:val="27"/>
          <w:lang w:val="en-IN" w:eastAsia="en-IN"/>
        </w:rPr>
        <w:t xml:space="preserve">&gt; listEmpId, </w:t>
      </w:r>
      <w:r w:rsidRPr="00930012">
        <w:rPr>
          <w:rFonts w:ascii="Courier New" w:eastAsia="Times New Roman" w:hAnsi="Courier New" w:cs="Courier New"/>
          <w:color w:val="89BDFF"/>
          <w:kern w:val="0"/>
          <w:sz w:val="27"/>
          <w:szCs w:val="27"/>
          <w:lang w:val="en-IN" w:eastAsia="en-IN"/>
        </w:rPr>
        <w:t>Predicate</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Integer</w:t>
      </w:r>
      <w:r w:rsidRPr="00930012">
        <w:rPr>
          <w:rFonts w:ascii="Courier New" w:eastAsia="Times New Roman" w:hAnsi="Courier New" w:cs="Courier New"/>
          <w:color w:val="FFFFFF"/>
          <w:kern w:val="0"/>
          <w:sz w:val="27"/>
          <w:szCs w:val="27"/>
          <w:lang w:val="en-IN" w:eastAsia="en-IN"/>
        </w:rPr>
        <w:t>&gt; predicateArg) {</w:t>
      </w:r>
    </w:p>
    <w:p w14:paraId="18CF8DF2"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E28964"/>
          <w:kern w:val="0"/>
          <w:sz w:val="27"/>
          <w:szCs w:val="27"/>
          <w:lang w:val="en-IN" w:eastAsia="en-IN"/>
        </w:rPr>
        <w:t>for</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E28964"/>
          <w:kern w:val="0"/>
          <w:sz w:val="27"/>
          <w:szCs w:val="27"/>
          <w:lang w:val="en-IN" w:eastAsia="en-IN"/>
        </w:rPr>
        <w:t>int</w:t>
      </w:r>
      <w:r w:rsidRPr="00930012">
        <w:rPr>
          <w:rFonts w:ascii="Courier New" w:eastAsia="Times New Roman" w:hAnsi="Courier New" w:cs="Courier New"/>
          <w:color w:val="FFFFFF"/>
          <w:kern w:val="0"/>
          <w:sz w:val="27"/>
          <w:szCs w:val="27"/>
          <w:lang w:val="en-IN" w:eastAsia="en-IN"/>
        </w:rPr>
        <w:t xml:space="preserve"> empId : listEmpId) {</w:t>
      </w:r>
    </w:p>
    <w:p w14:paraId="6D852C6B"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E28964"/>
          <w:kern w:val="0"/>
          <w:sz w:val="27"/>
          <w:szCs w:val="27"/>
          <w:lang w:val="en-IN" w:eastAsia="en-IN"/>
        </w:rPr>
        <w:t>if</w:t>
      </w:r>
      <w:r w:rsidRPr="00930012">
        <w:rPr>
          <w:rFonts w:ascii="Courier New" w:eastAsia="Times New Roman" w:hAnsi="Courier New" w:cs="Courier New"/>
          <w:color w:val="FFFFFF"/>
          <w:kern w:val="0"/>
          <w:sz w:val="27"/>
          <w:szCs w:val="27"/>
          <w:lang w:val="en-IN" w:eastAsia="en-IN"/>
        </w:rPr>
        <w:t>(</w:t>
      </w:r>
      <w:proofErr w:type="gramEnd"/>
      <w:r w:rsidRPr="00930012">
        <w:rPr>
          <w:rFonts w:ascii="Courier New" w:eastAsia="Times New Roman" w:hAnsi="Courier New" w:cs="Courier New"/>
          <w:color w:val="FFFFFF"/>
          <w:kern w:val="0"/>
          <w:sz w:val="27"/>
          <w:szCs w:val="27"/>
          <w:lang w:val="en-IN" w:eastAsia="en-IN"/>
        </w:rPr>
        <w:t>predicateArg.test(empId))</w:t>
      </w:r>
    </w:p>
    <w:p w14:paraId="2905E4DB"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.println(empId);</w:t>
      </w:r>
    </w:p>
    <w:p w14:paraId="62297342"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6B3792AD" w14:textId="77777777"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4E02DFAC" w14:textId="6EE2CEB9" w:rsidR="00930012" w:rsidRPr="00930012" w:rsidRDefault="00930012" w:rsidP="00930012">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4BB941D" wp14:editId="4ECECEDD">
                <wp:extent cx="304800" cy="304800"/>
                <wp:effectExtent l="0" t="0" r="0" b="0"/>
                <wp:docPr id="60" name="Rectangle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5E8D6" id="Rectangle 6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4BA7D1"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lastRenderedPageBreak/>
        <w:t xml:space="preserve">As you can see, our generic </w:t>
      </w:r>
      <w:proofErr w:type="gramStart"/>
      <w:r w:rsidRPr="00930012">
        <w:rPr>
          <w:rFonts w:ascii="Roboto" w:eastAsia="Times New Roman" w:hAnsi="Roboto" w:cs="Times New Roman"/>
          <w:color w:val="01014A"/>
          <w:kern w:val="0"/>
          <w:sz w:val="27"/>
          <w:szCs w:val="27"/>
          <w:lang w:val="en-IN" w:eastAsia="en-IN"/>
        </w:rPr>
        <w:t>evaluate(</w:t>
      </w:r>
      <w:proofErr w:type="gramEnd"/>
      <w:r w:rsidRPr="00930012">
        <w:rPr>
          <w:rFonts w:ascii="Roboto" w:eastAsia="Times New Roman" w:hAnsi="Roboto" w:cs="Times New Roman"/>
          <w:color w:val="01014A"/>
          <w:kern w:val="0"/>
          <w:sz w:val="27"/>
          <w:szCs w:val="27"/>
          <w:lang w:val="en-IN" w:eastAsia="en-IN"/>
        </w:rPr>
        <w:t>) method performs the functionality/behavior passed to it.</w:t>
      </w:r>
      <w:r w:rsidRPr="00930012">
        <w:rPr>
          <w:rFonts w:ascii="Roboto" w:eastAsia="Times New Roman" w:hAnsi="Roboto" w:cs="Times New Roman"/>
          <w:color w:val="01014A"/>
          <w:kern w:val="0"/>
          <w:sz w:val="27"/>
          <w:szCs w:val="27"/>
          <w:lang w:val="en-IN" w:eastAsia="en-IN"/>
        </w:rPr>
        <w:br/>
        <w:t>Let us discuss how does it works.</w:t>
      </w:r>
    </w:p>
    <w:p w14:paraId="1939EE89"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In our solution, we have used </w:t>
      </w:r>
      <w:proofErr w:type="gramStart"/>
      <w:r w:rsidRPr="00930012">
        <w:rPr>
          <w:rFonts w:ascii="Roboto" w:eastAsia="Times New Roman" w:hAnsi="Roboto" w:cs="Times New Roman"/>
          <w:color w:val="01014A"/>
          <w:kern w:val="0"/>
          <w:sz w:val="27"/>
          <w:szCs w:val="27"/>
          <w:lang w:val="en-IN" w:eastAsia="en-IN"/>
        </w:rPr>
        <w:t>java.util</w:t>
      </w:r>
      <w:proofErr w:type="gramEnd"/>
      <w:r w:rsidRPr="00930012">
        <w:rPr>
          <w:rFonts w:ascii="Roboto" w:eastAsia="Times New Roman" w:hAnsi="Roboto" w:cs="Times New Roman"/>
          <w:color w:val="01014A"/>
          <w:kern w:val="0"/>
          <w:sz w:val="27"/>
          <w:szCs w:val="27"/>
          <w:lang w:val="en-IN" w:eastAsia="en-IN"/>
        </w:rPr>
        <w:t>.function.Predicate which is interestingly a functional interface that was introduced in Java 8.</w:t>
      </w:r>
      <w:r w:rsidRPr="00930012">
        <w:rPr>
          <w:rFonts w:ascii="Roboto" w:eastAsia="Times New Roman" w:hAnsi="Roboto" w:cs="Times New Roman"/>
          <w:color w:val="01014A"/>
          <w:kern w:val="0"/>
          <w:sz w:val="27"/>
          <w:szCs w:val="27"/>
          <w:lang w:val="en-IN" w:eastAsia="en-IN"/>
        </w:rPr>
        <w:br/>
        <w:t>It has an abstract method test() returning a boolean value as shown.</w:t>
      </w:r>
    </w:p>
    <w:p w14:paraId="5E80C10E" w14:textId="77777777" w:rsidR="00930012" w:rsidRPr="00930012" w:rsidRDefault="00930012" w:rsidP="00930012">
      <w:pPr>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3387CC"/>
          <w:kern w:val="0"/>
          <w:sz w:val="27"/>
          <w:szCs w:val="27"/>
          <w:lang w:val="en-IN" w:eastAsia="en-IN"/>
        </w:rPr>
        <w:t>@FunctionalInterface</w:t>
      </w:r>
      <w:r w:rsidRPr="00930012">
        <w:rPr>
          <w:rFonts w:ascii="Courier New" w:eastAsia="Times New Roman" w:hAnsi="Courier New" w:cs="Courier New"/>
          <w:color w:val="FFFFFF"/>
          <w:kern w:val="0"/>
          <w:sz w:val="27"/>
          <w:szCs w:val="27"/>
          <w:lang w:val="en-IN" w:eastAsia="en-IN"/>
        </w:rPr>
        <w:t xml:space="preserve"> </w:t>
      </w:r>
    </w:p>
    <w:p w14:paraId="0C7B1446" w14:textId="77777777" w:rsidR="00930012" w:rsidRPr="00930012" w:rsidRDefault="00930012" w:rsidP="00930012">
      <w:pPr>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interface</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Predicate</w:t>
      </w:r>
      <w:r w:rsidRPr="00930012">
        <w:rPr>
          <w:rFonts w:ascii="Courier New" w:eastAsia="Times New Roman" w:hAnsi="Courier New" w:cs="Courier New"/>
          <w:color w:val="FFFFFF"/>
          <w:kern w:val="0"/>
          <w:sz w:val="27"/>
          <w:szCs w:val="27"/>
          <w:lang w:val="en-IN" w:eastAsia="en-IN"/>
        </w:rPr>
        <w:t>&lt;T&gt; {</w:t>
      </w:r>
    </w:p>
    <w:p w14:paraId="68C58144" w14:textId="77777777" w:rsidR="00930012" w:rsidRPr="00930012" w:rsidRDefault="00930012" w:rsidP="00930012">
      <w:pPr>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i/>
          <w:iCs/>
          <w:color w:val="AEAEAE"/>
          <w:kern w:val="0"/>
          <w:sz w:val="27"/>
          <w:szCs w:val="27"/>
          <w:lang w:val="en-IN" w:eastAsia="en-IN"/>
        </w:rPr>
        <w:t>// some default and static methods</w:t>
      </w:r>
    </w:p>
    <w:p w14:paraId="7BFD049C" w14:textId="77777777" w:rsidR="00930012" w:rsidRPr="00930012" w:rsidRDefault="00930012" w:rsidP="00930012">
      <w:pPr>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boolean</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test(</w:t>
      </w:r>
      <w:proofErr w:type="gramEnd"/>
      <w:r w:rsidRPr="00930012">
        <w:rPr>
          <w:rFonts w:ascii="Courier New" w:eastAsia="Times New Roman" w:hAnsi="Courier New" w:cs="Courier New"/>
          <w:color w:val="FFFFFF"/>
          <w:kern w:val="0"/>
          <w:sz w:val="27"/>
          <w:szCs w:val="27"/>
          <w:lang w:val="en-IN" w:eastAsia="en-IN"/>
        </w:rPr>
        <w:t>T testPar);</w:t>
      </w:r>
    </w:p>
    <w:p w14:paraId="34A6DEFE" w14:textId="77777777" w:rsidR="00930012" w:rsidRPr="00930012" w:rsidRDefault="00930012" w:rsidP="00930012">
      <w:pPr>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00C575BE" w14:textId="77777777" w:rsidR="00930012" w:rsidRPr="00930012" w:rsidRDefault="00930012" w:rsidP="00930012">
      <w:pPr>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p>
    <w:p w14:paraId="3242A7BB" w14:textId="71840DAA" w:rsidR="00930012" w:rsidRPr="00930012" w:rsidRDefault="00930012" w:rsidP="00930012">
      <w:pPr>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2FFC51E" wp14:editId="46D842B6">
                <wp:extent cx="304800" cy="304800"/>
                <wp:effectExtent l="0" t="0" r="0" b="0"/>
                <wp:docPr id="61" name="Rectangle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C41FC" id="Rectangle 6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298322"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4D98784B"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In our example for the even number scenario, we pass </w:t>
      </w:r>
      <w:r w:rsidRPr="00930012">
        <w:rPr>
          <w:rFonts w:ascii="Roboto" w:eastAsia="Times New Roman" w:hAnsi="Roboto" w:cs="Times New Roman"/>
          <w:b/>
          <w:bCs/>
          <w:color w:val="01014A"/>
          <w:kern w:val="0"/>
          <w:sz w:val="27"/>
          <w:szCs w:val="27"/>
          <w:lang w:val="en-IN" w:eastAsia="en-IN"/>
        </w:rPr>
        <w:t>n % 2 == 0</w:t>
      </w:r>
      <w:r w:rsidRPr="00930012">
        <w:rPr>
          <w:rFonts w:ascii="Roboto" w:eastAsia="Times New Roman" w:hAnsi="Roboto" w:cs="Times New Roman"/>
          <w:color w:val="01014A"/>
          <w:kern w:val="0"/>
          <w:sz w:val="27"/>
          <w:szCs w:val="27"/>
          <w:lang w:val="en-IN" w:eastAsia="en-IN"/>
        </w:rPr>
        <w:t xml:space="preserve"> to the </w:t>
      </w:r>
      <w:proofErr w:type="gramStart"/>
      <w:r w:rsidRPr="00930012">
        <w:rPr>
          <w:rFonts w:ascii="Roboto" w:eastAsia="Times New Roman" w:hAnsi="Roboto" w:cs="Times New Roman"/>
          <w:color w:val="01014A"/>
          <w:kern w:val="0"/>
          <w:sz w:val="27"/>
          <w:szCs w:val="27"/>
          <w:lang w:val="en-IN" w:eastAsia="en-IN"/>
        </w:rPr>
        <w:t>evaluate(</w:t>
      </w:r>
      <w:proofErr w:type="gramEnd"/>
      <w:r w:rsidRPr="00930012">
        <w:rPr>
          <w:rFonts w:ascii="Roboto" w:eastAsia="Times New Roman" w:hAnsi="Roboto" w:cs="Times New Roman"/>
          <w:color w:val="01014A"/>
          <w:kern w:val="0"/>
          <w:sz w:val="27"/>
          <w:szCs w:val="27"/>
          <w:lang w:val="en-IN" w:eastAsia="en-IN"/>
        </w:rPr>
        <w:t>) method, and this becomes the implementation for the test() method.</w:t>
      </w:r>
      <w:r w:rsidRPr="00930012">
        <w:rPr>
          <w:rFonts w:ascii="Roboto" w:eastAsia="Times New Roman" w:hAnsi="Roboto" w:cs="Times New Roman"/>
          <w:color w:val="01014A"/>
          <w:kern w:val="0"/>
          <w:sz w:val="27"/>
          <w:szCs w:val="27"/>
          <w:lang w:val="en-IN" w:eastAsia="en-IN"/>
        </w:rPr>
        <w:br/>
        <w:t>So for each id in the list, the test() method will return true only when id % 2 == 0.</w:t>
      </w:r>
    </w:p>
    <w:p w14:paraId="6D4BBB98"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Similarly we can pass different implementations for the </w:t>
      </w:r>
      <w:proofErr w:type="gramStart"/>
      <w:r w:rsidRPr="00930012">
        <w:rPr>
          <w:rFonts w:ascii="Roboto" w:eastAsia="Times New Roman" w:hAnsi="Roboto" w:cs="Times New Roman"/>
          <w:color w:val="01014A"/>
          <w:kern w:val="0"/>
          <w:sz w:val="27"/>
          <w:szCs w:val="27"/>
          <w:lang w:val="en-IN" w:eastAsia="en-IN"/>
        </w:rPr>
        <w:t>test(</w:t>
      </w:r>
      <w:proofErr w:type="gramEnd"/>
      <w:r w:rsidRPr="00930012">
        <w:rPr>
          <w:rFonts w:ascii="Roboto" w:eastAsia="Times New Roman" w:hAnsi="Roboto" w:cs="Times New Roman"/>
          <w:color w:val="01014A"/>
          <w:kern w:val="0"/>
          <w:sz w:val="27"/>
          <w:szCs w:val="27"/>
          <w:lang w:val="en-IN" w:eastAsia="en-IN"/>
        </w:rPr>
        <w:t>) method using lambda expressions.</w:t>
      </w:r>
    </w:p>
    <w:p w14:paraId="399C48F7"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br/>
        <w:t xml:space="preserve">There are many other useful functional interfaces defined in the </w:t>
      </w:r>
      <w:proofErr w:type="gramStart"/>
      <w:r w:rsidRPr="00930012">
        <w:rPr>
          <w:rFonts w:ascii="Roboto" w:eastAsia="Times New Roman" w:hAnsi="Roboto" w:cs="Times New Roman"/>
          <w:color w:val="01014A"/>
          <w:kern w:val="0"/>
          <w:sz w:val="27"/>
          <w:szCs w:val="27"/>
          <w:lang w:val="en-IN" w:eastAsia="en-IN"/>
        </w:rPr>
        <w:t>java.util</w:t>
      </w:r>
      <w:proofErr w:type="gramEnd"/>
      <w:r w:rsidRPr="00930012">
        <w:rPr>
          <w:rFonts w:ascii="Roboto" w:eastAsia="Times New Roman" w:hAnsi="Roboto" w:cs="Times New Roman"/>
          <w:color w:val="01014A"/>
          <w:kern w:val="0"/>
          <w:sz w:val="27"/>
          <w:szCs w:val="27"/>
          <w:lang w:val="en-IN" w:eastAsia="en-IN"/>
        </w:rPr>
        <w:t>.function package.</w:t>
      </w:r>
    </w:p>
    <w:p w14:paraId="3BA80665"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1166"/>
        <w:gridCol w:w="2123"/>
        <w:gridCol w:w="1738"/>
        <w:gridCol w:w="5757"/>
      </w:tblGrid>
      <w:tr w:rsidR="00930012" w:rsidRPr="00930012" w14:paraId="73A41502"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0A224A"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b/>
                <w:bCs/>
                <w:color w:val="auto"/>
                <w:kern w:val="0"/>
                <w:szCs w:val="24"/>
                <w:lang w:val="en-IN" w:eastAsia="en-IN"/>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D2434D"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b/>
                <w:bCs/>
                <w:color w:val="auto"/>
                <w:kern w:val="0"/>
                <w:szCs w:val="24"/>
                <w:lang w:val="en-IN" w:eastAsia="en-IN"/>
              </w:rPr>
              <w:t>Functional Interface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6CD9AE"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b/>
                <w:bCs/>
                <w:color w:val="auto"/>
                <w:kern w:val="0"/>
                <w:szCs w:val="24"/>
                <w:lang w:val="en-IN" w:eastAsia="en-IN"/>
              </w:rPr>
              <w:t>Abstract Method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E7DA06"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b/>
                <w:bCs/>
                <w:color w:val="auto"/>
                <w:kern w:val="0"/>
                <w:szCs w:val="24"/>
                <w:lang w:val="en-IN" w:eastAsia="en-IN"/>
              </w:rPr>
              <w:t>Description</w:t>
            </w:r>
          </w:p>
        </w:tc>
      </w:tr>
      <w:tr w:rsidR="00930012" w:rsidRPr="00930012" w14:paraId="1A63856C"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C6DF17"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Function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696ED2"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Function&lt;T, R&gt;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CD0C55"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R </w:t>
            </w:r>
            <w:proofErr w:type="gramStart"/>
            <w:r w:rsidRPr="00930012">
              <w:rPr>
                <w:rFonts w:ascii="Roboto" w:eastAsia="Times New Roman" w:hAnsi="Roboto" w:cs="Times New Roman"/>
                <w:color w:val="auto"/>
                <w:kern w:val="0"/>
                <w:szCs w:val="24"/>
                <w:lang w:val="en-IN" w:eastAsia="en-IN"/>
              </w:rPr>
              <w:t>apply(</w:t>
            </w:r>
            <w:proofErr w:type="gramEnd"/>
            <w:r w:rsidRPr="00930012">
              <w:rPr>
                <w:rFonts w:ascii="Roboto" w:eastAsia="Times New Roman" w:hAnsi="Roboto" w:cs="Times New Roman"/>
                <w:color w:val="auto"/>
                <w:kern w:val="0"/>
                <w:szCs w:val="24"/>
                <w:lang w:val="en-IN" w:eastAsia="en-IN"/>
              </w:rPr>
              <w:t>T 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5F12DD" w14:textId="77777777" w:rsidR="00930012" w:rsidRPr="00930012" w:rsidRDefault="00930012" w:rsidP="00930012">
            <w:pPr>
              <w:spacing w:before="100" w:beforeAutospacing="1" w:after="100" w:afterAutospacing="1"/>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Function that accepts single argument and produces result  </w:t>
            </w:r>
          </w:p>
        </w:tc>
      </w:tr>
      <w:tr w:rsidR="00930012" w:rsidRPr="00930012" w14:paraId="50A4D667"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02519A"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Predicate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018B30"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Predicate&lt;T&gt;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458F38"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boolean </w:t>
            </w:r>
            <w:proofErr w:type="gramStart"/>
            <w:r w:rsidRPr="00930012">
              <w:rPr>
                <w:rFonts w:ascii="Roboto" w:eastAsia="Times New Roman" w:hAnsi="Roboto" w:cs="Times New Roman"/>
                <w:color w:val="auto"/>
                <w:kern w:val="0"/>
                <w:szCs w:val="24"/>
                <w:lang w:val="en-IN" w:eastAsia="en-IN"/>
              </w:rPr>
              <w:t>test(</w:t>
            </w:r>
            <w:proofErr w:type="gramEnd"/>
            <w:r w:rsidRPr="00930012">
              <w:rPr>
                <w:rFonts w:ascii="Roboto" w:eastAsia="Times New Roman" w:hAnsi="Roboto" w:cs="Times New Roman"/>
                <w:color w:val="auto"/>
                <w:kern w:val="0"/>
                <w:szCs w:val="24"/>
                <w:lang w:val="en-IN" w:eastAsia="en-IN"/>
              </w:rPr>
              <w:t>T 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944EEE"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Boolean-valued function that takes single argument</w:t>
            </w:r>
          </w:p>
        </w:tc>
      </w:tr>
      <w:tr w:rsidR="00930012" w:rsidRPr="00930012" w14:paraId="4EDB0327"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C2145E"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Consumer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944A04"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Consumer&lt;T&gt;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E85C90"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void </w:t>
            </w:r>
            <w:proofErr w:type="gramStart"/>
            <w:r w:rsidRPr="00930012">
              <w:rPr>
                <w:rFonts w:ascii="Roboto" w:eastAsia="Times New Roman" w:hAnsi="Roboto" w:cs="Times New Roman"/>
                <w:color w:val="auto"/>
                <w:kern w:val="0"/>
                <w:szCs w:val="24"/>
                <w:lang w:val="en-IN" w:eastAsia="en-IN"/>
              </w:rPr>
              <w:t>accept(</w:t>
            </w:r>
            <w:proofErr w:type="gramEnd"/>
            <w:r w:rsidRPr="00930012">
              <w:rPr>
                <w:rFonts w:ascii="Roboto" w:eastAsia="Times New Roman" w:hAnsi="Roboto" w:cs="Times New Roman"/>
                <w:color w:val="auto"/>
                <w:kern w:val="0"/>
                <w:szCs w:val="24"/>
                <w:lang w:val="en-IN" w:eastAsia="en-IN"/>
              </w:rPr>
              <w:t>T 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33C360"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Function that accepts single argument but returns no result</w:t>
            </w:r>
          </w:p>
        </w:tc>
      </w:tr>
      <w:tr w:rsidR="00930012" w:rsidRPr="00930012" w14:paraId="1DC1D71B" w14:textId="77777777" w:rsidTr="00930012">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14E1BC"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Supplier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24B8B9"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Supplier&lt;T&gt;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CF595E"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 xml:space="preserve">T </w:t>
            </w:r>
            <w:proofErr w:type="gramStart"/>
            <w:r w:rsidRPr="00930012">
              <w:rPr>
                <w:rFonts w:ascii="Roboto" w:eastAsia="Times New Roman" w:hAnsi="Roboto" w:cs="Times New Roman"/>
                <w:color w:val="auto"/>
                <w:kern w:val="0"/>
                <w:szCs w:val="24"/>
                <w:lang w:val="en-IN" w:eastAsia="en-IN"/>
              </w:rPr>
              <w:t>get(</w:t>
            </w:r>
            <w:proofErr w:type="gramEnd"/>
            <w:r w:rsidRPr="00930012">
              <w:rPr>
                <w:rFonts w:ascii="Roboto" w:eastAsia="Times New Roman" w:hAnsi="Roboto" w:cs="Times New Roman"/>
                <w:color w:val="auto"/>
                <w:kern w:val="0"/>
                <w:szCs w:val="24"/>
                <w:lang w:val="en-IN"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A41B8D" w14:textId="77777777" w:rsidR="00930012" w:rsidRPr="00930012" w:rsidRDefault="00930012" w:rsidP="00930012">
            <w:pPr>
              <w:spacing w:before="0" w:after="0"/>
              <w:ind w:left="0" w:right="0"/>
              <w:rPr>
                <w:rFonts w:ascii="Roboto" w:eastAsia="Times New Roman" w:hAnsi="Roboto" w:cs="Times New Roman"/>
                <w:color w:val="auto"/>
                <w:kern w:val="0"/>
                <w:szCs w:val="24"/>
                <w:lang w:val="en-IN" w:eastAsia="en-IN"/>
              </w:rPr>
            </w:pPr>
            <w:r w:rsidRPr="00930012">
              <w:rPr>
                <w:rFonts w:ascii="Roboto" w:eastAsia="Times New Roman" w:hAnsi="Roboto" w:cs="Times New Roman"/>
                <w:color w:val="auto"/>
                <w:kern w:val="0"/>
                <w:szCs w:val="24"/>
                <w:lang w:val="en-IN" w:eastAsia="en-IN"/>
              </w:rPr>
              <w:t>Function that denotes a supplier of results</w:t>
            </w:r>
          </w:p>
        </w:tc>
      </w:tr>
    </w:tbl>
    <w:p w14:paraId="3065D9FC" w14:textId="77777777" w:rsidR="00930012" w:rsidRPr="00930012" w:rsidRDefault="00930012" w:rsidP="00930012">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4E6874B5"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br/>
        <w:t>We have previously covered Predicate interface. Now let us cover others as well.</w:t>
      </w:r>
    </w:p>
    <w:p w14:paraId="1594639E"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lastRenderedPageBreak/>
        <w:br/>
        <w:t>Every time TechSol decides to provide salary increment to its employees, a report with old and new salaries needs to be generated.</w:t>
      </w:r>
    </w:p>
    <w:p w14:paraId="78BE63C9"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In this scenario, we need to accept the employee object as input and provide the incremented salaries as the result.</w:t>
      </w:r>
      <w:r w:rsidRPr="00930012">
        <w:rPr>
          <w:rFonts w:ascii="Roboto" w:eastAsia="Times New Roman" w:hAnsi="Roboto" w:cs="Times New Roman"/>
          <w:color w:val="01014A"/>
          <w:kern w:val="0"/>
          <w:sz w:val="27"/>
          <w:szCs w:val="27"/>
          <w:lang w:val="en-IN" w:eastAsia="en-IN"/>
        </w:rPr>
        <w:br/>
        <w:t>The Function interface fits in here, which is generally used when input and result are of different types.</w:t>
      </w:r>
    </w:p>
    <w:p w14:paraId="3B07097C" w14:textId="77777777" w:rsidR="00930012" w:rsidRPr="00930012" w:rsidRDefault="00930012" w:rsidP="00930012">
      <w:pPr>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import</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java.util</w:t>
      </w:r>
      <w:proofErr w:type="gramEnd"/>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w:t>
      </w:r>
    </w:p>
    <w:p w14:paraId="1803B071"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import</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java.util</w:t>
      </w:r>
      <w:proofErr w:type="gramEnd"/>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function</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89BDFF"/>
          <w:kern w:val="0"/>
          <w:sz w:val="27"/>
          <w:szCs w:val="27"/>
          <w:lang w:val="en-IN" w:eastAsia="en-IN"/>
        </w:rPr>
        <w:t>Function</w:t>
      </w:r>
      <w:r w:rsidRPr="00930012">
        <w:rPr>
          <w:rFonts w:ascii="Courier New" w:eastAsia="Times New Roman" w:hAnsi="Courier New" w:cs="Courier New"/>
          <w:color w:val="FFFFFF"/>
          <w:kern w:val="0"/>
          <w:sz w:val="27"/>
          <w:szCs w:val="27"/>
          <w:lang w:val="en-IN" w:eastAsia="en-IN"/>
        </w:rPr>
        <w:t>;</w:t>
      </w:r>
    </w:p>
    <w:p w14:paraId="6094A316"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41415A22"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class</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EmployeeService</w:t>
      </w:r>
      <w:r w:rsidRPr="00930012">
        <w:rPr>
          <w:rFonts w:ascii="Courier New" w:eastAsia="Times New Roman" w:hAnsi="Courier New" w:cs="Courier New"/>
          <w:color w:val="FFFFFF"/>
          <w:kern w:val="0"/>
          <w:sz w:val="27"/>
          <w:szCs w:val="27"/>
          <w:lang w:val="en-IN" w:eastAsia="en-IN"/>
        </w:rPr>
        <w:t xml:space="preserve"> {</w:t>
      </w:r>
    </w:p>
    <w:p w14:paraId="032BADB6"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i/>
          <w:iCs/>
          <w:color w:val="AEAEAE"/>
          <w:kern w:val="0"/>
          <w:sz w:val="27"/>
          <w:szCs w:val="27"/>
          <w:lang w:val="en-IN" w:eastAsia="en-IN"/>
        </w:rPr>
        <w:t>//main method</w:t>
      </w:r>
    </w:p>
    <w:p w14:paraId="3DB3CD0C"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main(</w:t>
      </w:r>
      <w:proofErr w:type="gramEnd"/>
      <w:r w:rsidRPr="00930012">
        <w:rPr>
          <w:rFonts w:ascii="Courier New" w:eastAsia="Times New Roman" w:hAnsi="Courier New" w:cs="Courier New"/>
          <w:color w:val="89BDFF"/>
          <w:kern w:val="0"/>
          <w:sz w:val="27"/>
          <w:szCs w:val="27"/>
          <w:lang w:val="en-IN" w:eastAsia="en-IN"/>
        </w:rPr>
        <w:t>String</w:t>
      </w:r>
      <w:r w:rsidRPr="00930012">
        <w:rPr>
          <w:rFonts w:ascii="Courier New" w:eastAsia="Times New Roman" w:hAnsi="Courier New" w:cs="Courier New"/>
          <w:color w:val="FFFFFF"/>
          <w:kern w:val="0"/>
          <w:sz w:val="27"/>
          <w:szCs w:val="27"/>
          <w:lang w:val="en-IN" w:eastAsia="en-IN"/>
        </w:rPr>
        <w:t xml:space="preserve"> pars[]) {</w:t>
      </w:r>
    </w:p>
    <w:p w14:paraId="35CE2C77"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&gt; lstEmp =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.getEmpList();</w:t>
      </w:r>
    </w:p>
    <w:p w14:paraId="418C9950"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for</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e :</w:t>
      </w:r>
      <w:proofErr w:type="gramEnd"/>
      <w:r w:rsidRPr="00930012">
        <w:rPr>
          <w:rFonts w:ascii="Courier New" w:eastAsia="Times New Roman" w:hAnsi="Courier New" w:cs="Courier New"/>
          <w:color w:val="FFFFFF"/>
          <w:kern w:val="0"/>
          <w:sz w:val="27"/>
          <w:szCs w:val="27"/>
          <w:lang w:val="en-IN" w:eastAsia="en-IN"/>
        </w:rPr>
        <w:t xml:space="preserve"> lstEmp)  {</w:t>
      </w:r>
    </w:p>
    <w:p w14:paraId="49E261DC"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double</w:t>
      </w:r>
      <w:r w:rsidRPr="00930012">
        <w:rPr>
          <w:rFonts w:ascii="Courier New" w:eastAsia="Times New Roman" w:hAnsi="Courier New" w:cs="Courier New"/>
          <w:color w:val="FFFFFF"/>
          <w:kern w:val="0"/>
          <w:sz w:val="27"/>
          <w:szCs w:val="27"/>
          <w:lang w:val="en-IN" w:eastAsia="en-IN"/>
        </w:rPr>
        <w:t xml:space="preserve"> sal = </w:t>
      </w:r>
      <w:proofErr w:type="gramStart"/>
      <w:r w:rsidRPr="00930012">
        <w:rPr>
          <w:rFonts w:ascii="Courier New" w:eastAsia="Times New Roman" w:hAnsi="Courier New" w:cs="Courier New"/>
          <w:color w:val="FFFFFF"/>
          <w:kern w:val="0"/>
          <w:sz w:val="27"/>
          <w:szCs w:val="27"/>
          <w:lang w:val="en-IN" w:eastAsia="en-IN"/>
        </w:rPr>
        <w:t>computeSalary(</w:t>
      </w:r>
      <w:proofErr w:type="gramEnd"/>
      <w:r w:rsidRPr="00930012">
        <w:rPr>
          <w:rFonts w:ascii="Courier New" w:eastAsia="Times New Roman" w:hAnsi="Courier New" w:cs="Courier New"/>
          <w:color w:val="FFFFFF"/>
          <w:kern w:val="0"/>
          <w:sz w:val="27"/>
          <w:szCs w:val="27"/>
          <w:lang w:val="en-IN" w:eastAsia="en-IN"/>
        </w:rPr>
        <w:t xml:space="preserve">e, e1 -&gt; e1.getSal() * </w:t>
      </w:r>
      <w:r w:rsidRPr="00930012">
        <w:rPr>
          <w:rFonts w:ascii="Courier New" w:eastAsia="Times New Roman" w:hAnsi="Courier New" w:cs="Courier New"/>
          <w:color w:val="3387CC"/>
          <w:kern w:val="0"/>
          <w:sz w:val="27"/>
          <w:szCs w:val="27"/>
          <w:lang w:val="en-IN" w:eastAsia="en-IN"/>
        </w:rPr>
        <w:t>1.10</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i/>
          <w:iCs/>
          <w:color w:val="AEAEAE"/>
          <w:kern w:val="0"/>
          <w:sz w:val="27"/>
          <w:szCs w:val="27"/>
          <w:lang w:val="en-IN" w:eastAsia="en-IN"/>
        </w:rPr>
        <w:t>// 10% salary increment</w:t>
      </w:r>
    </w:p>
    <w:p w14:paraId="0CD11FEC"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proofErr w:type="gramStart"/>
      <w:r w:rsidRPr="00930012">
        <w:rPr>
          <w:rFonts w:ascii="Courier New" w:eastAsia="Times New Roman" w:hAnsi="Courier New" w:cs="Courier New"/>
          <w:color w:val="FFFFFF"/>
          <w:kern w:val="0"/>
          <w:sz w:val="27"/>
          <w:szCs w:val="27"/>
          <w:lang w:val="en-IN" w:eastAsia="en-IN"/>
        </w:rPr>
        <w:t>e.getName</w:t>
      </w:r>
      <w:proofErr w:type="gramEnd"/>
      <w:r w:rsidRPr="00930012">
        <w:rPr>
          <w:rFonts w:ascii="Courier New" w:eastAsia="Times New Roman" w:hAnsi="Courier New" w:cs="Courier New"/>
          <w:color w:val="FFFFFF"/>
          <w:kern w:val="0"/>
          <w:sz w:val="27"/>
          <w:szCs w:val="27"/>
          <w:lang w:val="en-IN" w:eastAsia="en-IN"/>
        </w:rPr>
        <w:t xml:space="preserve">() + </w:t>
      </w:r>
      <w:r w:rsidRPr="00930012">
        <w:rPr>
          <w:rFonts w:ascii="Courier New" w:eastAsia="Times New Roman" w:hAnsi="Courier New" w:cs="Courier New"/>
          <w:color w:val="65B042"/>
          <w:kern w:val="0"/>
          <w:sz w:val="27"/>
          <w:szCs w:val="27"/>
          <w:lang w:val="en-IN" w:eastAsia="en-IN"/>
        </w:rPr>
        <w:t>": old salary: "</w:t>
      </w:r>
      <w:r w:rsidRPr="00930012">
        <w:rPr>
          <w:rFonts w:ascii="Courier New" w:eastAsia="Times New Roman" w:hAnsi="Courier New" w:cs="Courier New"/>
          <w:color w:val="FFFFFF"/>
          <w:kern w:val="0"/>
          <w:sz w:val="27"/>
          <w:szCs w:val="27"/>
          <w:lang w:val="en-IN" w:eastAsia="en-IN"/>
        </w:rPr>
        <w:t xml:space="preserve"> + e.getSal() + </w:t>
      </w:r>
      <w:r w:rsidRPr="00930012">
        <w:rPr>
          <w:rFonts w:ascii="Courier New" w:eastAsia="Times New Roman" w:hAnsi="Courier New" w:cs="Courier New"/>
          <w:color w:val="65B042"/>
          <w:kern w:val="0"/>
          <w:sz w:val="27"/>
          <w:szCs w:val="27"/>
          <w:lang w:val="en-IN" w:eastAsia="en-IN"/>
        </w:rPr>
        <w:t>", new salary: "</w:t>
      </w:r>
      <w:r w:rsidRPr="00930012">
        <w:rPr>
          <w:rFonts w:ascii="Courier New" w:eastAsia="Times New Roman" w:hAnsi="Courier New" w:cs="Courier New"/>
          <w:color w:val="FFFFFF"/>
          <w:kern w:val="0"/>
          <w:sz w:val="27"/>
          <w:szCs w:val="27"/>
          <w:lang w:val="en-IN" w:eastAsia="en-IN"/>
        </w:rPr>
        <w:t xml:space="preserve"> + sal);</w:t>
      </w:r>
    </w:p>
    <w:p w14:paraId="4DC262E5"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3558D3F1"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2BC79BD8"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23B27866"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double</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computeSalary(</w:t>
      </w:r>
      <w:proofErr w:type="gramEnd"/>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e, </w:t>
      </w:r>
      <w:r w:rsidRPr="00930012">
        <w:rPr>
          <w:rFonts w:ascii="Courier New" w:eastAsia="Times New Roman" w:hAnsi="Courier New" w:cs="Courier New"/>
          <w:color w:val="89BDFF"/>
          <w:kern w:val="0"/>
          <w:sz w:val="27"/>
          <w:szCs w:val="27"/>
          <w:lang w:val="en-IN" w:eastAsia="en-IN"/>
        </w:rPr>
        <w:t>Function</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Double</w:t>
      </w:r>
      <w:r w:rsidRPr="00930012">
        <w:rPr>
          <w:rFonts w:ascii="Courier New" w:eastAsia="Times New Roman" w:hAnsi="Courier New" w:cs="Courier New"/>
          <w:color w:val="FFFFFF"/>
          <w:kern w:val="0"/>
          <w:sz w:val="27"/>
          <w:szCs w:val="27"/>
          <w:lang w:val="en-IN" w:eastAsia="en-IN"/>
        </w:rPr>
        <w:t>&gt; fn) {</w:t>
      </w:r>
    </w:p>
    <w:p w14:paraId="10C1AD1C"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return</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fn.apply</w:t>
      </w:r>
      <w:proofErr w:type="gramEnd"/>
      <w:r w:rsidRPr="00930012">
        <w:rPr>
          <w:rFonts w:ascii="Courier New" w:eastAsia="Times New Roman" w:hAnsi="Courier New" w:cs="Courier New"/>
          <w:color w:val="FFFFFF"/>
          <w:kern w:val="0"/>
          <w:sz w:val="27"/>
          <w:szCs w:val="27"/>
          <w:lang w:val="en-IN" w:eastAsia="en-IN"/>
        </w:rPr>
        <w:t>(e);</w:t>
      </w:r>
    </w:p>
    <w:p w14:paraId="711ACCA8"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2C2A3FCB" w14:textId="77777777"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p>
    <w:p w14:paraId="6BDE24D6" w14:textId="6BFBF166" w:rsidR="00930012" w:rsidRPr="00930012" w:rsidRDefault="00930012" w:rsidP="00930012">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E9502AC" wp14:editId="1E7790D5">
                <wp:extent cx="304800" cy="304800"/>
                <wp:effectExtent l="0" t="0" r="0" b="0"/>
                <wp:docPr id="62" name="Rectangle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1F84E" id="Rectangle 6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381AA1"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Here we define computeSalary method with Employee e and Function fn which takes Employee as input and </w:t>
      </w:r>
      <w:proofErr w:type="gramStart"/>
      <w:r w:rsidRPr="00930012">
        <w:rPr>
          <w:rFonts w:ascii="Roboto" w:eastAsia="Times New Roman" w:hAnsi="Roboto" w:cs="Times New Roman"/>
          <w:color w:val="01014A"/>
          <w:kern w:val="0"/>
          <w:sz w:val="27"/>
          <w:szCs w:val="27"/>
          <w:lang w:val="en-IN" w:eastAsia="en-IN"/>
        </w:rPr>
        <w:t>Double</w:t>
      </w:r>
      <w:proofErr w:type="gramEnd"/>
      <w:r w:rsidRPr="00930012">
        <w:rPr>
          <w:rFonts w:ascii="Roboto" w:eastAsia="Times New Roman" w:hAnsi="Roboto" w:cs="Times New Roman"/>
          <w:color w:val="01014A"/>
          <w:kern w:val="0"/>
          <w:sz w:val="27"/>
          <w:szCs w:val="27"/>
          <w:lang w:val="en-IN" w:eastAsia="en-IN"/>
        </w:rPr>
        <w:t xml:space="preserve"> as return value. We pass </w:t>
      </w:r>
      <w:r w:rsidRPr="00930012">
        <w:rPr>
          <w:rFonts w:ascii="Roboto" w:eastAsia="Times New Roman" w:hAnsi="Roboto" w:cs="Times New Roman"/>
          <w:b/>
          <w:bCs/>
          <w:color w:val="01014A"/>
          <w:kern w:val="0"/>
          <w:sz w:val="27"/>
          <w:szCs w:val="27"/>
          <w:lang w:val="en-IN" w:eastAsia="en-IN"/>
        </w:rPr>
        <w:t>e</w:t>
      </w:r>
      <w:proofErr w:type="gramStart"/>
      <w:r w:rsidRPr="00930012">
        <w:rPr>
          <w:rFonts w:ascii="Roboto" w:eastAsia="Times New Roman" w:hAnsi="Roboto" w:cs="Times New Roman"/>
          <w:b/>
          <w:bCs/>
          <w:color w:val="01014A"/>
          <w:kern w:val="0"/>
          <w:sz w:val="27"/>
          <w:szCs w:val="27"/>
          <w:lang w:val="en-IN" w:eastAsia="en-IN"/>
        </w:rPr>
        <w:t>1.getSal</w:t>
      </w:r>
      <w:proofErr w:type="gramEnd"/>
      <w:r w:rsidRPr="00930012">
        <w:rPr>
          <w:rFonts w:ascii="Roboto" w:eastAsia="Times New Roman" w:hAnsi="Roboto" w:cs="Times New Roman"/>
          <w:b/>
          <w:bCs/>
          <w:color w:val="01014A"/>
          <w:kern w:val="0"/>
          <w:sz w:val="27"/>
          <w:szCs w:val="27"/>
          <w:lang w:val="en-IN" w:eastAsia="en-IN"/>
        </w:rPr>
        <w:t>() * 1.01</w:t>
      </w:r>
      <w:r w:rsidRPr="00930012">
        <w:rPr>
          <w:rFonts w:ascii="Roboto" w:eastAsia="Times New Roman" w:hAnsi="Roboto" w:cs="Times New Roman"/>
          <w:color w:val="01014A"/>
          <w:kern w:val="0"/>
          <w:sz w:val="27"/>
          <w:szCs w:val="27"/>
          <w:lang w:val="en-IN" w:eastAsia="en-IN"/>
        </w:rPr>
        <w:t xml:space="preserve"> to the computeSalary() method in order to increment the salary by 10%, and this becomes the implementation for apply() method. So for each employee passed the salary increment is applied using </w:t>
      </w:r>
      <w:proofErr w:type="gramStart"/>
      <w:r w:rsidRPr="00930012">
        <w:rPr>
          <w:rFonts w:ascii="Roboto" w:eastAsia="Times New Roman" w:hAnsi="Roboto" w:cs="Times New Roman"/>
          <w:color w:val="01014A"/>
          <w:kern w:val="0"/>
          <w:sz w:val="27"/>
          <w:szCs w:val="27"/>
          <w:lang w:val="en-IN" w:eastAsia="en-IN"/>
        </w:rPr>
        <w:t>fn.apply</w:t>
      </w:r>
      <w:proofErr w:type="gramEnd"/>
      <w:r w:rsidRPr="00930012">
        <w:rPr>
          <w:rFonts w:ascii="Roboto" w:eastAsia="Times New Roman" w:hAnsi="Roboto" w:cs="Times New Roman"/>
          <w:color w:val="01014A"/>
          <w:kern w:val="0"/>
          <w:sz w:val="27"/>
          <w:szCs w:val="27"/>
          <w:lang w:val="en-IN" w:eastAsia="en-IN"/>
        </w:rPr>
        <w:t>().</w:t>
      </w:r>
    </w:p>
    <w:p w14:paraId="37627A1D"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Since we are using lambda to pass the logic for increment as a parameter, we can easily change the logic to provide a different value of increment, 8% for example.</w:t>
      </w:r>
    </w:p>
    <w:p w14:paraId="53276CFA"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br/>
        <w:t>TechSol needs to generate a report with the details of employees.</w:t>
      </w:r>
      <w:r w:rsidRPr="00930012">
        <w:rPr>
          <w:rFonts w:ascii="Roboto" w:eastAsia="Times New Roman" w:hAnsi="Roboto" w:cs="Times New Roman"/>
          <w:color w:val="01014A"/>
          <w:kern w:val="0"/>
          <w:sz w:val="27"/>
          <w:szCs w:val="27"/>
          <w:lang w:val="en-IN" w:eastAsia="en-IN"/>
        </w:rPr>
        <w:br/>
        <w:t>For the HR team, salary component should be included, whereas for managers, the report should not have the salary component.</w:t>
      </w:r>
    </w:p>
    <w:p w14:paraId="2A8CA670"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lastRenderedPageBreak/>
        <w:t xml:space="preserve">In this scenario, we need a functional interface, which will accept a parameter without returning any value. The Consumer interface can be used which has an abstract </w:t>
      </w:r>
      <w:proofErr w:type="gramStart"/>
      <w:r w:rsidRPr="00930012">
        <w:rPr>
          <w:rFonts w:ascii="Roboto" w:eastAsia="Times New Roman" w:hAnsi="Roboto" w:cs="Times New Roman"/>
          <w:color w:val="01014A"/>
          <w:kern w:val="0"/>
          <w:sz w:val="27"/>
          <w:szCs w:val="27"/>
          <w:lang w:val="en-IN" w:eastAsia="en-IN"/>
        </w:rPr>
        <w:t>accept(</w:t>
      </w:r>
      <w:proofErr w:type="gramEnd"/>
      <w:r w:rsidRPr="00930012">
        <w:rPr>
          <w:rFonts w:ascii="Roboto" w:eastAsia="Times New Roman" w:hAnsi="Roboto" w:cs="Times New Roman"/>
          <w:color w:val="01014A"/>
          <w:kern w:val="0"/>
          <w:sz w:val="27"/>
          <w:szCs w:val="27"/>
          <w:lang w:val="en-IN" w:eastAsia="en-IN"/>
        </w:rPr>
        <w:t>) method:</w:t>
      </w:r>
    </w:p>
    <w:p w14:paraId="70D9D493" w14:textId="77777777" w:rsidR="00930012" w:rsidRPr="00930012" w:rsidRDefault="00930012" w:rsidP="00930012">
      <w:pPr>
        <w:numPr>
          <w:ilvl w:val="0"/>
          <w:numId w:val="10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import</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java.util</w:t>
      </w:r>
      <w:proofErr w:type="gramEnd"/>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w:t>
      </w:r>
    </w:p>
    <w:p w14:paraId="6FBD0CF3"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import</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java.util</w:t>
      </w:r>
      <w:proofErr w:type="gramEnd"/>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function</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89BDFF"/>
          <w:kern w:val="0"/>
          <w:sz w:val="27"/>
          <w:szCs w:val="27"/>
          <w:lang w:val="en-IN" w:eastAsia="en-IN"/>
        </w:rPr>
        <w:t>Consumer</w:t>
      </w:r>
      <w:r w:rsidRPr="00930012">
        <w:rPr>
          <w:rFonts w:ascii="Courier New" w:eastAsia="Times New Roman" w:hAnsi="Courier New" w:cs="Courier New"/>
          <w:color w:val="FFFFFF"/>
          <w:kern w:val="0"/>
          <w:sz w:val="27"/>
          <w:szCs w:val="27"/>
          <w:lang w:val="en-IN" w:eastAsia="en-IN"/>
        </w:rPr>
        <w:t>;</w:t>
      </w:r>
    </w:p>
    <w:p w14:paraId="42A6C8BA"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136F6A8E"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class</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EmployeeService</w:t>
      </w:r>
      <w:r w:rsidRPr="00930012">
        <w:rPr>
          <w:rFonts w:ascii="Courier New" w:eastAsia="Times New Roman" w:hAnsi="Courier New" w:cs="Courier New"/>
          <w:color w:val="FFFFFF"/>
          <w:kern w:val="0"/>
          <w:sz w:val="27"/>
          <w:szCs w:val="27"/>
          <w:lang w:val="en-IN" w:eastAsia="en-IN"/>
        </w:rPr>
        <w:t xml:space="preserve"> {</w:t>
      </w:r>
    </w:p>
    <w:p w14:paraId="34577B0A"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main(</w:t>
      </w:r>
      <w:proofErr w:type="gramEnd"/>
      <w:r w:rsidRPr="00930012">
        <w:rPr>
          <w:rFonts w:ascii="Courier New" w:eastAsia="Times New Roman" w:hAnsi="Courier New" w:cs="Courier New"/>
          <w:color w:val="89BDFF"/>
          <w:kern w:val="0"/>
          <w:sz w:val="27"/>
          <w:szCs w:val="27"/>
          <w:lang w:val="en-IN" w:eastAsia="en-IN"/>
        </w:rPr>
        <w:t>String</w:t>
      </w:r>
      <w:r w:rsidRPr="00930012">
        <w:rPr>
          <w:rFonts w:ascii="Courier New" w:eastAsia="Times New Roman" w:hAnsi="Courier New" w:cs="Courier New"/>
          <w:color w:val="FFFFFF"/>
          <w:kern w:val="0"/>
          <w:sz w:val="27"/>
          <w:szCs w:val="27"/>
          <w:lang w:val="en-IN" w:eastAsia="en-IN"/>
        </w:rPr>
        <w:t>[] args) {</w:t>
      </w:r>
    </w:p>
    <w:p w14:paraId="1B1803FB"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&gt; lstEmp =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.getEmpList();</w:t>
      </w:r>
    </w:p>
    <w:p w14:paraId="035D6364"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30BAB770"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r w:rsidRPr="00930012">
        <w:rPr>
          <w:rFonts w:ascii="Courier New" w:eastAsia="Times New Roman" w:hAnsi="Courier New" w:cs="Courier New"/>
          <w:color w:val="65B042"/>
          <w:kern w:val="0"/>
          <w:sz w:val="27"/>
          <w:szCs w:val="27"/>
          <w:lang w:val="en-IN" w:eastAsia="en-IN"/>
        </w:rPr>
        <w:t>"***** Generating HR Report *****"</w:t>
      </w:r>
      <w:r w:rsidRPr="00930012">
        <w:rPr>
          <w:rFonts w:ascii="Courier New" w:eastAsia="Times New Roman" w:hAnsi="Courier New" w:cs="Courier New"/>
          <w:color w:val="FFFFFF"/>
          <w:kern w:val="0"/>
          <w:sz w:val="27"/>
          <w:szCs w:val="27"/>
          <w:lang w:val="en-IN" w:eastAsia="en-IN"/>
        </w:rPr>
        <w:t>);</w:t>
      </w:r>
    </w:p>
    <w:p w14:paraId="061C21CD"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generateReport(</w:t>
      </w:r>
      <w:proofErr w:type="gramEnd"/>
      <w:r w:rsidRPr="00930012">
        <w:rPr>
          <w:rFonts w:ascii="Courier New" w:eastAsia="Times New Roman" w:hAnsi="Courier New" w:cs="Courier New"/>
          <w:color w:val="FFFFFF"/>
          <w:kern w:val="0"/>
          <w:sz w:val="27"/>
          <w:szCs w:val="27"/>
          <w:lang w:val="en-IN" w:eastAsia="en-IN"/>
        </w:rPr>
        <w:t xml:space="preserve">lstEmp, e -&gt;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 xml:space="preserve">.println(e.getId() + </w:t>
      </w:r>
      <w:r w:rsidRPr="00930012">
        <w:rPr>
          <w:rFonts w:ascii="Courier New" w:eastAsia="Times New Roman" w:hAnsi="Courier New" w:cs="Courier New"/>
          <w:color w:val="65B042"/>
          <w:kern w:val="0"/>
          <w:sz w:val="27"/>
          <w:szCs w:val="27"/>
          <w:lang w:val="en-IN" w:eastAsia="en-IN"/>
        </w:rPr>
        <w:t>" : "</w:t>
      </w:r>
      <w:r w:rsidRPr="00930012">
        <w:rPr>
          <w:rFonts w:ascii="Courier New" w:eastAsia="Times New Roman" w:hAnsi="Courier New" w:cs="Courier New"/>
          <w:color w:val="FFFFFF"/>
          <w:kern w:val="0"/>
          <w:sz w:val="27"/>
          <w:szCs w:val="27"/>
          <w:lang w:val="en-IN" w:eastAsia="en-IN"/>
        </w:rPr>
        <w:t xml:space="preserve"> + e.getName() + </w:t>
      </w:r>
      <w:r w:rsidRPr="00930012">
        <w:rPr>
          <w:rFonts w:ascii="Courier New" w:eastAsia="Times New Roman" w:hAnsi="Courier New" w:cs="Courier New"/>
          <w:color w:val="65B042"/>
          <w:kern w:val="0"/>
          <w:sz w:val="27"/>
          <w:szCs w:val="27"/>
          <w:lang w:val="en-IN" w:eastAsia="en-IN"/>
        </w:rPr>
        <w:t>" : "</w:t>
      </w:r>
      <w:r w:rsidRPr="00930012">
        <w:rPr>
          <w:rFonts w:ascii="Courier New" w:eastAsia="Times New Roman" w:hAnsi="Courier New" w:cs="Courier New"/>
          <w:color w:val="FFFFFF"/>
          <w:kern w:val="0"/>
          <w:sz w:val="27"/>
          <w:szCs w:val="27"/>
          <w:lang w:val="en-IN" w:eastAsia="en-IN"/>
        </w:rPr>
        <w:t xml:space="preserve"> + e.getRole() + </w:t>
      </w:r>
      <w:r w:rsidRPr="00930012">
        <w:rPr>
          <w:rFonts w:ascii="Courier New" w:eastAsia="Times New Roman" w:hAnsi="Courier New" w:cs="Courier New"/>
          <w:color w:val="65B042"/>
          <w:kern w:val="0"/>
          <w:sz w:val="27"/>
          <w:szCs w:val="27"/>
          <w:lang w:val="en-IN" w:eastAsia="en-IN"/>
        </w:rPr>
        <w:t>" : "</w:t>
      </w:r>
      <w:r w:rsidRPr="00930012">
        <w:rPr>
          <w:rFonts w:ascii="Courier New" w:eastAsia="Times New Roman" w:hAnsi="Courier New" w:cs="Courier New"/>
          <w:color w:val="FFFFFF"/>
          <w:kern w:val="0"/>
          <w:sz w:val="27"/>
          <w:szCs w:val="27"/>
          <w:lang w:val="en-IN" w:eastAsia="en-IN"/>
        </w:rPr>
        <w:t xml:space="preserve"> + e.getSal()));</w:t>
      </w:r>
    </w:p>
    <w:p w14:paraId="00496E59"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1C1AFAA4"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.println(</w:t>
      </w:r>
      <w:r w:rsidRPr="00930012">
        <w:rPr>
          <w:rFonts w:ascii="Courier New" w:eastAsia="Times New Roman" w:hAnsi="Courier New" w:cs="Courier New"/>
          <w:color w:val="65B042"/>
          <w:kern w:val="0"/>
          <w:sz w:val="27"/>
          <w:szCs w:val="27"/>
          <w:lang w:val="en-IN" w:eastAsia="en-IN"/>
        </w:rPr>
        <w:t>"\n***** Generating Manager Report *****"</w:t>
      </w:r>
      <w:r w:rsidRPr="00930012">
        <w:rPr>
          <w:rFonts w:ascii="Courier New" w:eastAsia="Times New Roman" w:hAnsi="Courier New" w:cs="Courier New"/>
          <w:color w:val="FFFFFF"/>
          <w:kern w:val="0"/>
          <w:sz w:val="27"/>
          <w:szCs w:val="27"/>
          <w:lang w:val="en-IN" w:eastAsia="en-IN"/>
        </w:rPr>
        <w:t>);</w:t>
      </w:r>
    </w:p>
    <w:p w14:paraId="520E22CC"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generateReport(</w:t>
      </w:r>
      <w:proofErr w:type="gramEnd"/>
      <w:r w:rsidRPr="00930012">
        <w:rPr>
          <w:rFonts w:ascii="Courier New" w:eastAsia="Times New Roman" w:hAnsi="Courier New" w:cs="Courier New"/>
          <w:color w:val="FFFFFF"/>
          <w:kern w:val="0"/>
          <w:sz w:val="27"/>
          <w:szCs w:val="27"/>
          <w:lang w:val="en-IN" w:eastAsia="en-IN"/>
        </w:rPr>
        <w:t xml:space="preserve">lstEmp, e -&gt; </w:t>
      </w:r>
      <w:r w:rsidRPr="00930012">
        <w:rPr>
          <w:rFonts w:ascii="Courier New" w:eastAsia="Times New Roman" w:hAnsi="Courier New" w:cs="Courier New"/>
          <w:color w:val="89BDFF"/>
          <w:kern w:val="0"/>
          <w:sz w:val="27"/>
          <w:szCs w:val="27"/>
          <w:lang w:val="en-IN" w:eastAsia="en-IN"/>
        </w:rPr>
        <w:t>System</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out</w:t>
      </w:r>
      <w:r w:rsidRPr="00930012">
        <w:rPr>
          <w:rFonts w:ascii="Courier New" w:eastAsia="Times New Roman" w:hAnsi="Courier New" w:cs="Courier New"/>
          <w:color w:val="FFFFFF"/>
          <w:kern w:val="0"/>
          <w:sz w:val="27"/>
          <w:szCs w:val="27"/>
          <w:lang w:val="en-IN" w:eastAsia="en-IN"/>
        </w:rPr>
        <w:t xml:space="preserve">.println(e.getId() + </w:t>
      </w:r>
      <w:r w:rsidRPr="00930012">
        <w:rPr>
          <w:rFonts w:ascii="Courier New" w:eastAsia="Times New Roman" w:hAnsi="Courier New" w:cs="Courier New"/>
          <w:color w:val="65B042"/>
          <w:kern w:val="0"/>
          <w:sz w:val="27"/>
          <w:szCs w:val="27"/>
          <w:lang w:val="en-IN" w:eastAsia="en-IN"/>
        </w:rPr>
        <w:t>" : "</w:t>
      </w:r>
      <w:r w:rsidRPr="00930012">
        <w:rPr>
          <w:rFonts w:ascii="Courier New" w:eastAsia="Times New Roman" w:hAnsi="Courier New" w:cs="Courier New"/>
          <w:color w:val="FFFFFF"/>
          <w:kern w:val="0"/>
          <w:sz w:val="27"/>
          <w:szCs w:val="27"/>
          <w:lang w:val="en-IN" w:eastAsia="en-IN"/>
        </w:rPr>
        <w:t xml:space="preserve"> + e.getName() + </w:t>
      </w:r>
      <w:r w:rsidRPr="00930012">
        <w:rPr>
          <w:rFonts w:ascii="Courier New" w:eastAsia="Times New Roman" w:hAnsi="Courier New" w:cs="Courier New"/>
          <w:color w:val="65B042"/>
          <w:kern w:val="0"/>
          <w:sz w:val="27"/>
          <w:szCs w:val="27"/>
          <w:lang w:val="en-IN" w:eastAsia="en-IN"/>
        </w:rPr>
        <w:t>" : "</w:t>
      </w:r>
      <w:r w:rsidRPr="00930012">
        <w:rPr>
          <w:rFonts w:ascii="Courier New" w:eastAsia="Times New Roman" w:hAnsi="Courier New" w:cs="Courier New"/>
          <w:color w:val="FFFFFF"/>
          <w:kern w:val="0"/>
          <w:sz w:val="27"/>
          <w:szCs w:val="27"/>
          <w:lang w:val="en-IN" w:eastAsia="en-IN"/>
        </w:rPr>
        <w:t xml:space="preserve"> + e.getRole()));</w:t>
      </w:r>
    </w:p>
    <w:p w14:paraId="0359BD56"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24C13BD3"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2420CE3E"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generateReport(</w:t>
      </w:r>
      <w:proofErr w:type="gramEnd"/>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&gt; lstEmp, </w:t>
      </w:r>
      <w:r w:rsidRPr="00930012">
        <w:rPr>
          <w:rFonts w:ascii="Courier New" w:eastAsia="Times New Roman" w:hAnsi="Courier New" w:cs="Courier New"/>
          <w:color w:val="89BDFF"/>
          <w:kern w:val="0"/>
          <w:sz w:val="27"/>
          <w:szCs w:val="27"/>
          <w:lang w:val="en-IN" w:eastAsia="en-IN"/>
        </w:rPr>
        <w:t>Consumer</w:t>
      </w:r>
      <w:r w:rsidRPr="00930012">
        <w:rPr>
          <w:rFonts w:ascii="Courier New" w:eastAsia="Times New Roman" w:hAnsi="Courier New" w:cs="Courier New"/>
          <w:color w:val="FFFFFF"/>
          <w:kern w:val="0"/>
          <w:sz w:val="27"/>
          <w:szCs w:val="27"/>
          <w:lang w:val="en-IN" w:eastAsia="en-IN"/>
        </w:rPr>
        <w:t>&lt;</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&gt; consumer) {</w:t>
      </w:r>
    </w:p>
    <w:p w14:paraId="1994EA08"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for</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e :</w:t>
      </w:r>
      <w:proofErr w:type="gramEnd"/>
      <w:r w:rsidRPr="00930012">
        <w:rPr>
          <w:rFonts w:ascii="Courier New" w:eastAsia="Times New Roman" w:hAnsi="Courier New" w:cs="Courier New"/>
          <w:color w:val="FFFFFF"/>
          <w:kern w:val="0"/>
          <w:sz w:val="27"/>
          <w:szCs w:val="27"/>
          <w:lang w:val="en-IN" w:eastAsia="en-IN"/>
        </w:rPr>
        <w:t xml:space="preserve"> lstEmp) {</w:t>
      </w:r>
    </w:p>
    <w:p w14:paraId="00E2EFA7"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consumer.accept</w:t>
      </w:r>
      <w:proofErr w:type="gramEnd"/>
      <w:r w:rsidRPr="00930012">
        <w:rPr>
          <w:rFonts w:ascii="Courier New" w:eastAsia="Times New Roman" w:hAnsi="Courier New" w:cs="Courier New"/>
          <w:color w:val="FFFFFF"/>
          <w:kern w:val="0"/>
          <w:sz w:val="27"/>
          <w:szCs w:val="27"/>
          <w:lang w:val="en-IN" w:eastAsia="en-IN"/>
        </w:rPr>
        <w:t>(e);</w:t>
      </w:r>
    </w:p>
    <w:p w14:paraId="1D109CBB"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21597B38" w14:textId="77777777"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00D8C4B0" w14:textId="345EFF56" w:rsidR="00930012" w:rsidRPr="00930012" w:rsidRDefault="00930012" w:rsidP="00930012">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66E5E61" wp14:editId="39B01D40">
                <wp:extent cx="304800" cy="304800"/>
                <wp:effectExtent l="0" t="0" r="0" b="0"/>
                <wp:docPr id="63" name="Rectangle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D63CD" id="Rectangle 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FE4BA6"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Here we pass </w:t>
      </w:r>
      <w:r w:rsidRPr="00930012">
        <w:rPr>
          <w:rFonts w:ascii="Roboto" w:eastAsia="Times New Roman" w:hAnsi="Roboto" w:cs="Times New Roman"/>
          <w:b/>
          <w:bCs/>
          <w:color w:val="01014A"/>
          <w:kern w:val="0"/>
          <w:sz w:val="27"/>
          <w:szCs w:val="27"/>
          <w:lang w:val="en-IN" w:eastAsia="en-IN"/>
        </w:rPr>
        <w:t>System.out.println(…)</w:t>
      </w:r>
      <w:r w:rsidRPr="00930012">
        <w:rPr>
          <w:rFonts w:ascii="Roboto" w:eastAsia="Times New Roman" w:hAnsi="Roboto" w:cs="Times New Roman"/>
          <w:color w:val="01014A"/>
          <w:kern w:val="0"/>
          <w:sz w:val="27"/>
          <w:szCs w:val="27"/>
          <w:lang w:val="en-IN" w:eastAsia="en-IN"/>
        </w:rPr>
        <w:t xml:space="preserve"> for the </w:t>
      </w:r>
      <w:proofErr w:type="gramStart"/>
      <w:r w:rsidRPr="00930012">
        <w:rPr>
          <w:rFonts w:ascii="Roboto" w:eastAsia="Times New Roman" w:hAnsi="Roboto" w:cs="Times New Roman"/>
          <w:color w:val="01014A"/>
          <w:kern w:val="0"/>
          <w:sz w:val="27"/>
          <w:szCs w:val="27"/>
          <w:lang w:val="en-IN" w:eastAsia="en-IN"/>
        </w:rPr>
        <w:t>generateReport(</w:t>
      </w:r>
      <w:proofErr w:type="gramEnd"/>
      <w:r w:rsidRPr="00930012">
        <w:rPr>
          <w:rFonts w:ascii="Roboto" w:eastAsia="Times New Roman" w:hAnsi="Roboto" w:cs="Times New Roman"/>
          <w:color w:val="01014A"/>
          <w:kern w:val="0"/>
          <w:sz w:val="27"/>
          <w:szCs w:val="27"/>
          <w:lang w:val="en-IN" w:eastAsia="en-IN"/>
        </w:rPr>
        <w:t xml:space="preserve">) method in order to generate the report, and this becomes the implementation for the accept() method. So for the list of employee passed report is generated using </w:t>
      </w:r>
      <w:proofErr w:type="gramStart"/>
      <w:r w:rsidRPr="00930012">
        <w:rPr>
          <w:rFonts w:ascii="Roboto" w:eastAsia="Times New Roman" w:hAnsi="Roboto" w:cs="Times New Roman"/>
          <w:color w:val="01014A"/>
          <w:kern w:val="0"/>
          <w:sz w:val="27"/>
          <w:szCs w:val="27"/>
          <w:lang w:val="en-IN" w:eastAsia="en-IN"/>
        </w:rPr>
        <w:t>consumer.accept</w:t>
      </w:r>
      <w:proofErr w:type="gramEnd"/>
      <w:r w:rsidRPr="00930012">
        <w:rPr>
          <w:rFonts w:ascii="Roboto" w:eastAsia="Times New Roman" w:hAnsi="Roboto" w:cs="Times New Roman"/>
          <w:color w:val="01014A"/>
          <w:kern w:val="0"/>
          <w:sz w:val="27"/>
          <w:szCs w:val="27"/>
          <w:lang w:val="en-IN" w:eastAsia="en-IN"/>
        </w:rPr>
        <w:t>().</w:t>
      </w:r>
    </w:p>
    <w:p w14:paraId="34A8E7E0" w14:textId="77777777" w:rsidR="00930012" w:rsidRPr="00930012" w:rsidRDefault="00930012"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Since we are using lambda to pass the logic for report generation, we can easily change the logic to generate report for managers by providing a different implementation as seen in the second call of the </w:t>
      </w:r>
      <w:proofErr w:type="gramStart"/>
      <w:r w:rsidRPr="00930012">
        <w:rPr>
          <w:rFonts w:ascii="Roboto" w:eastAsia="Times New Roman" w:hAnsi="Roboto" w:cs="Times New Roman"/>
          <w:color w:val="01014A"/>
          <w:kern w:val="0"/>
          <w:sz w:val="27"/>
          <w:szCs w:val="27"/>
          <w:lang w:val="en-IN" w:eastAsia="en-IN"/>
        </w:rPr>
        <w:t>generateReport(</w:t>
      </w:r>
      <w:proofErr w:type="gramEnd"/>
      <w:r w:rsidRPr="00930012">
        <w:rPr>
          <w:rFonts w:ascii="Roboto" w:eastAsia="Times New Roman" w:hAnsi="Roboto" w:cs="Times New Roman"/>
          <w:color w:val="01014A"/>
          <w:kern w:val="0"/>
          <w:sz w:val="27"/>
          <w:szCs w:val="27"/>
          <w:lang w:val="en-IN" w:eastAsia="en-IN"/>
        </w:rPr>
        <w:t>) method.</w:t>
      </w:r>
    </w:p>
    <w:p w14:paraId="7B083252" w14:textId="77777777" w:rsidR="00930012" w:rsidRPr="00930012" w:rsidRDefault="00930012" w:rsidP="00930012">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w:t>
      </w:r>
    </w:p>
    <w:p w14:paraId="047F78CA" w14:textId="77777777" w:rsidR="00930012" w:rsidRPr="00930012" w:rsidRDefault="00930012" w:rsidP="00930012">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2949A0BF" w14:textId="77777777" w:rsidR="00930012" w:rsidRPr="00930012" w:rsidRDefault="00930012" w:rsidP="00930012">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lastRenderedPageBreak/>
        <w:t> </w:t>
      </w:r>
    </w:p>
    <w:p w14:paraId="08A87E2E" w14:textId="77777777" w:rsidR="00930012" w:rsidRPr="00930012" w:rsidRDefault="00930012" w:rsidP="00930012">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The finance team at TechSol needs to generate the salary slip for all the employees, </w:t>
      </w:r>
      <w:proofErr w:type="gramStart"/>
      <w:r w:rsidRPr="00930012">
        <w:rPr>
          <w:rFonts w:ascii="Roboto" w:eastAsia="Times New Roman" w:hAnsi="Roboto" w:cs="Times New Roman"/>
          <w:color w:val="01014A"/>
          <w:kern w:val="0"/>
          <w:sz w:val="27"/>
          <w:szCs w:val="27"/>
          <w:lang w:val="en-IN" w:eastAsia="en-IN"/>
        </w:rPr>
        <w:t>i.e.</w:t>
      </w:r>
      <w:proofErr w:type="gramEnd"/>
      <w:r w:rsidRPr="00930012">
        <w:rPr>
          <w:rFonts w:ascii="Roboto" w:eastAsia="Times New Roman" w:hAnsi="Roboto" w:cs="Times New Roman"/>
          <w:color w:val="01014A"/>
          <w:kern w:val="0"/>
          <w:sz w:val="27"/>
          <w:szCs w:val="27"/>
          <w:lang w:val="en-IN" w:eastAsia="en-IN"/>
        </w:rPr>
        <w:t xml:space="preserve"> both full time and part time employees.</w:t>
      </w:r>
    </w:p>
    <w:p w14:paraId="42FD666E" w14:textId="77777777" w:rsidR="00930012" w:rsidRPr="00930012" w:rsidRDefault="00930012" w:rsidP="00930012">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 xml:space="preserve">As we have seen earlier, the FulltimeEmployee and PartTimeEmployee classes extend from Employee class. We have added </w:t>
      </w:r>
      <w:proofErr w:type="gramStart"/>
      <w:r w:rsidRPr="00930012">
        <w:rPr>
          <w:rFonts w:ascii="Roboto" w:eastAsia="Times New Roman" w:hAnsi="Roboto" w:cs="Times New Roman"/>
          <w:color w:val="01014A"/>
          <w:kern w:val="0"/>
          <w:sz w:val="27"/>
          <w:szCs w:val="27"/>
          <w:lang w:val="en-IN" w:eastAsia="en-IN"/>
        </w:rPr>
        <w:t>generateSalarySlip(</w:t>
      </w:r>
      <w:proofErr w:type="gramEnd"/>
      <w:r w:rsidRPr="00930012">
        <w:rPr>
          <w:rFonts w:ascii="Roboto" w:eastAsia="Times New Roman" w:hAnsi="Roboto" w:cs="Times New Roman"/>
          <w:color w:val="01014A"/>
          <w:kern w:val="0"/>
          <w:sz w:val="27"/>
          <w:szCs w:val="27"/>
          <w:lang w:val="en-IN" w:eastAsia="en-IN"/>
        </w:rPr>
        <w:t xml:space="preserve">) method in these classes to generate the salary slip. For the given scenario the Supplier interface can be used which has an abstract </w:t>
      </w:r>
      <w:proofErr w:type="gramStart"/>
      <w:r w:rsidRPr="00930012">
        <w:rPr>
          <w:rFonts w:ascii="Roboto" w:eastAsia="Times New Roman" w:hAnsi="Roboto" w:cs="Times New Roman"/>
          <w:color w:val="01014A"/>
          <w:kern w:val="0"/>
          <w:sz w:val="27"/>
          <w:szCs w:val="27"/>
          <w:lang w:val="en-IN" w:eastAsia="en-IN"/>
        </w:rPr>
        <w:t>get(</w:t>
      </w:r>
      <w:proofErr w:type="gramEnd"/>
      <w:r w:rsidRPr="00930012">
        <w:rPr>
          <w:rFonts w:ascii="Roboto" w:eastAsia="Times New Roman" w:hAnsi="Roboto" w:cs="Times New Roman"/>
          <w:color w:val="01014A"/>
          <w:kern w:val="0"/>
          <w:sz w:val="27"/>
          <w:szCs w:val="27"/>
          <w:lang w:val="en-IN" w:eastAsia="en-IN"/>
        </w:rPr>
        <w:t>) method:</w:t>
      </w:r>
    </w:p>
    <w:p w14:paraId="0E4F5AE3" w14:textId="77777777" w:rsidR="00930012" w:rsidRPr="00930012" w:rsidRDefault="00930012" w:rsidP="00930012">
      <w:pPr>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import</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java.util</w:t>
      </w:r>
      <w:proofErr w:type="gramEnd"/>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w:t>
      </w:r>
    </w:p>
    <w:p w14:paraId="155E708A"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import</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java.util</w:t>
      </w:r>
      <w:proofErr w:type="gramEnd"/>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E28964"/>
          <w:kern w:val="0"/>
          <w:sz w:val="27"/>
          <w:szCs w:val="27"/>
          <w:lang w:val="en-IN" w:eastAsia="en-IN"/>
        </w:rPr>
        <w:t>function</w:t>
      </w:r>
      <w:r w:rsidRPr="00930012">
        <w:rPr>
          <w:rFonts w:ascii="Courier New" w:eastAsia="Times New Roman" w:hAnsi="Courier New" w:cs="Courier New"/>
          <w:color w:val="FFFFFF"/>
          <w:kern w:val="0"/>
          <w:sz w:val="27"/>
          <w:szCs w:val="27"/>
          <w:lang w:val="en-IN" w:eastAsia="en-IN"/>
        </w:rPr>
        <w:t>.</w:t>
      </w:r>
      <w:r w:rsidRPr="00930012">
        <w:rPr>
          <w:rFonts w:ascii="Courier New" w:eastAsia="Times New Roman" w:hAnsi="Courier New" w:cs="Courier New"/>
          <w:color w:val="89BDFF"/>
          <w:kern w:val="0"/>
          <w:sz w:val="27"/>
          <w:szCs w:val="27"/>
          <w:lang w:val="en-IN" w:eastAsia="en-IN"/>
        </w:rPr>
        <w:t>Supplier</w:t>
      </w:r>
      <w:r w:rsidRPr="00930012">
        <w:rPr>
          <w:rFonts w:ascii="Courier New" w:eastAsia="Times New Roman" w:hAnsi="Courier New" w:cs="Courier New"/>
          <w:color w:val="FFFFFF"/>
          <w:kern w:val="0"/>
          <w:sz w:val="27"/>
          <w:szCs w:val="27"/>
          <w:lang w:val="en-IN" w:eastAsia="en-IN"/>
        </w:rPr>
        <w:t>;</w:t>
      </w:r>
    </w:p>
    <w:p w14:paraId="631008D7"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79300E79"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class</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SalaryGenerator</w:t>
      </w:r>
      <w:r w:rsidRPr="00930012">
        <w:rPr>
          <w:rFonts w:ascii="Courier New" w:eastAsia="Times New Roman" w:hAnsi="Courier New" w:cs="Courier New"/>
          <w:color w:val="FFFFFF"/>
          <w:kern w:val="0"/>
          <w:sz w:val="27"/>
          <w:szCs w:val="27"/>
          <w:lang w:val="en-IN" w:eastAsia="en-IN"/>
        </w:rPr>
        <w:t xml:space="preserve"> {</w:t>
      </w:r>
    </w:p>
    <w:p w14:paraId="43A82727"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main(</w:t>
      </w:r>
      <w:proofErr w:type="gramEnd"/>
      <w:r w:rsidRPr="00930012">
        <w:rPr>
          <w:rFonts w:ascii="Courier New" w:eastAsia="Times New Roman" w:hAnsi="Courier New" w:cs="Courier New"/>
          <w:color w:val="89BDFF"/>
          <w:kern w:val="0"/>
          <w:sz w:val="27"/>
          <w:szCs w:val="27"/>
          <w:lang w:val="en-IN" w:eastAsia="en-IN"/>
        </w:rPr>
        <w:t>String</w:t>
      </w:r>
      <w:r w:rsidRPr="00930012">
        <w:rPr>
          <w:rFonts w:ascii="Courier New" w:eastAsia="Times New Roman" w:hAnsi="Courier New" w:cs="Courier New"/>
          <w:color w:val="FFFFFF"/>
          <w:kern w:val="0"/>
          <w:sz w:val="27"/>
          <w:szCs w:val="27"/>
          <w:lang w:val="en-IN" w:eastAsia="en-IN"/>
        </w:rPr>
        <w:t>[] args) {</w:t>
      </w:r>
    </w:p>
    <w:p w14:paraId="24F2CBED"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List</w:t>
      </w:r>
      <w:r w:rsidRPr="00930012">
        <w:rPr>
          <w:rFonts w:ascii="Courier New" w:eastAsia="Times New Roman" w:hAnsi="Courier New" w:cs="Courier New"/>
          <w:color w:val="FFFFFF"/>
          <w:kern w:val="0"/>
          <w:sz w:val="27"/>
          <w:szCs w:val="27"/>
          <w:lang w:val="en-IN" w:eastAsia="en-IN"/>
        </w:rPr>
        <w:t xml:space="preserve">&lt;? </w:t>
      </w:r>
      <w:r w:rsidRPr="00930012">
        <w:rPr>
          <w:rFonts w:ascii="Courier New" w:eastAsia="Times New Roman" w:hAnsi="Courier New" w:cs="Courier New"/>
          <w:color w:val="E28964"/>
          <w:kern w:val="0"/>
          <w:sz w:val="27"/>
          <w:szCs w:val="27"/>
          <w:lang w:val="en-IN" w:eastAsia="en-IN"/>
        </w:rPr>
        <w:t>extends</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&gt; lstEmp =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.getEmpList();</w:t>
      </w:r>
    </w:p>
    <w:p w14:paraId="118604E3"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for</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e :</w:t>
      </w:r>
      <w:proofErr w:type="gramEnd"/>
      <w:r w:rsidRPr="00930012">
        <w:rPr>
          <w:rFonts w:ascii="Courier New" w:eastAsia="Times New Roman" w:hAnsi="Courier New" w:cs="Courier New"/>
          <w:color w:val="FFFFFF"/>
          <w:kern w:val="0"/>
          <w:sz w:val="27"/>
          <w:szCs w:val="27"/>
          <w:lang w:val="en-IN" w:eastAsia="en-IN"/>
        </w:rPr>
        <w:t xml:space="preserve"> lstEmp) {</w:t>
      </w:r>
    </w:p>
    <w:p w14:paraId="5D763E5F"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generate(</w:t>
      </w:r>
      <w:proofErr w:type="gramEnd"/>
      <w:r w:rsidRPr="00930012">
        <w:rPr>
          <w:rFonts w:ascii="Courier New" w:eastAsia="Times New Roman" w:hAnsi="Courier New" w:cs="Courier New"/>
          <w:color w:val="FFFFFF"/>
          <w:kern w:val="0"/>
          <w:sz w:val="27"/>
          <w:szCs w:val="27"/>
          <w:lang w:val="en-IN" w:eastAsia="en-IN"/>
        </w:rPr>
        <w:t>() -&gt; e);</w:t>
      </w:r>
    </w:p>
    <w:p w14:paraId="1C43AE69"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6B86BB33"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2AC87130"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w:t>
      </w:r>
    </w:p>
    <w:p w14:paraId="66AB1A5F"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public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static</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E28964"/>
          <w:kern w:val="0"/>
          <w:sz w:val="27"/>
          <w:szCs w:val="27"/>
          <w:lang w:val="en-IN" w:eastAsia="en-IN"/>
        </w:rPr>
        <w:t>void</w:t>
      </w:r>
      <w:r w:rsidRPr="00930012">
        <w:rPr>
          <w:rFonts w:ascii="Courier New" w:eastAsia="Times New Roman" w:hAnsi="Courier New" w:cs="Courier New"/>
          <w:color w:val="FFFFFF"/>
          <w:kern w:val="0"/>
          <w:sz w:val="27"/>
          <w:szCs w:val="27"/>
          <w:lang w:val="en-IN" w:eastAsia="en-IN"/>
        </w:rPr>
        <w:t xml:space="preserve"> </w:t>
      </w:r>
      <w:proofErr w:type="gramStart"/>
      <w:r w:rsidRPr="00930012">
        <w:rPr>
          <w:rFonts w:ascii="Courier New" w:eastAsia="Times New Roman" w:hAnsi="Courier New" w:cs="Courier New"/>
          <w:color w:val="FFFFFF"/>
          <w:kern w:val="0"/>
          <w:sz w:val="27"/>
          <w:szCs w:val="27"/>
          <w:lang w:val="en-IN" w:eastAsia="en-IN"/>
        </w:rPr>
        <w:t>generate(</w:t>
      </w:r>
      <w:proofErr w:type="gramEnd"/>
      <w:r w:rsidRPr="00930012">
        <w:rPr>
          <w:rFonts w:ascii="Courier New" w:eastAsia="Times New Roman" w:hAnsi="Courier New" w:cs="Courier New"/>
          <w:color w:val="89BDFF"/>
          <w:kern w:val="0"/>
          <w:sz w:val="27"/>
          <w:szCs w:val="27"/>
          <w:lang w:val="en-IN" w:eastAsia="en-IN"/>
        </w:rPr>
        <w:t>Supplier</w:t>
      </w:r>
      <w:r w:rsidRPr="00930012">
        <w:rPr>
          <w:rFonts w:ascii="Courier New" w:eastAsia="Times New Roman" w:hAnsi="Courier New" w:cs="Courier New"/>
          <w:color w:val="FFFFFF"/>
          <w:kern w:val="0"/>
          <w:sz w:val="27"/>
          <w:szCs w:val="27"/>
          <w:lang w:val="en-IN" w:eastAsia="en-IN"/>
        </w:rPr>
        <w:t xml:space="preserve">&lt;? </w:t>
      </w:r>
      <w:r w:rsidRPr="00930012">
        <w:rPr>
          <w:rFonts w:ascii="Courier New" w:eastAsia="Times New Roman" w:hAnsi="Courier New" w:cs="Courier New"/>
          <w:color w:val="E28964"/>
          <w:kern w:val="0"/>
          <w:sz w:val="27"/>
          <w:szCs w:val="27"/>
          <w:lang w:val="en-IN" w:eastAsia="en-IN"/>
        </w:rPr>
        <w:t>extends</w:t>
      </w:r>
      <w:r w:rsidRPr="00930012">
        <w:rPr>
          <w:rFonts w:ascii="Courier New" w:eastAsia="Times New Roman" w:hAnsi="Courier New" w:cs="Courier New"/>
          <w:color w:val="FFFFFF"/>
          <w:kern w:val="0"/>
          <w:sz w:val="27"/>
          <w:szCs w:val="27"/>
          <w:lang w:val="en-IN" w:eastAsia="en-IN"/>
        </w:rPr>
        <w:t xml:space="preserve"> </w:t>
      </w:r>
      <w:r w:rsidRPr="00930012">
        <w:rPr>
          <w:rFonts w:ascii="Courier New" w:eastAsia="Times New Roman" w:hAnsi="Courier New" w:cs="Courier New"/>
          <w:color w:val="89BDFF"/>
          <w:kern w:val="0"/>
          <w:sz w:val="27"/>
          <w:szCs w:val="27"/>
          <w:lang w:val="en-IN" w:eastAsia="en-IN"/>
        </w:rPr>
        <w:t>Employee</w:t>
      </w:r>
      <w:r w:rsidRPr="00930012">
        <w:rPr>
          <w:rFonts w:ascii="Courier New" w:eastAsia="Times New Roman" w:hAnsi="Courier New" w:cs="Courier New"/>
          <w:color w:val="FFFFFF"/>
          <w:kern w:val="0"/>
          <w:sz w:val="27"/>
          <w:szCs w:val="27"/>
          <w:lang w:val="en-IN" w:eastAsia="en-IN"/>
        </w:rPr>
        <w:t>&gt; supplier) {</w:t>
      </w:r>
    </w:p>
    <w:p w14:paraId="4D1FA9D8"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supplier.</w:t>
      </w:r>
      <w:r w:rsidRPr="00930012">
        <w:rPr>
          <w:rFonts w:ascii="Courier New" w:eastAsia="Times New Roman" w:hAnsi="Courier New" w:cs="Courier New"/>
          <w:color w:val="E28964"/>
          <w:kern w:val="0"/>
          <w:sz w:val="27"/>
          <w:szCs w:val="27"/>
          <w:lang w:val="en-IN" w:eastAsia="en-IN"/>
        </w:rPr>
        <w:t>get</w:t>
      </w:r>
      <w:r w:rsidRPr="00930012">
        <w:rPr>
          <w:rFonts w:ascii="Courier New" w:eastAsia="Times New Roman" w:hAnsi="Courier New" w:cs="Courier New"/>
          <w:color w:val="FFFFFF"/>
          <w:kern w:val="0"/>
          <w:sz w:val="27"/>
          <w:szCs w:val="27"/>
          <w:lang w:val="en-IN" w:eastAsia="en-IN"/>
        </w:rPr>
        <w:t>(</w:t>
      </w:r>
      <w:proofErr w:type="gramStart"/>
      <w:r w:rsidRPr="00930012">
        <w:rPr>
          <w:rFonts w:ascii="Courier New" w:eastAsia="Times New Roman" w:hAnsi="Courier New" w:cs="Courier New"/>
          <w:color w:val="FFFFFF"/>
          <w:kern w:val="0"/>
          <w:sz w:val="27"/>
          <w:szCs w:val="27"/>
          <w:lang w:val="en-IN" w:eastAsia="en-IN"/>
        </w:rPr>
        <w:t>).generateSalarySlip</w:t>
      </w:r>
      <w:proofErr w:type="gramEnd"/>
      <w:r w:rsidRPr="00930012">
        <w:rPr>
          <w:rFonts w:ascii="Courier New" w:eastAsia="Times New Roman" w:hAnsi="Courier New" w:cs="Courier New"/>
          <w:color w:val="FFFFFF"/>
          <w:kern w:val="0"/>
          <w:sz w:val="27"/>
          <w:szCs w:val="27"/>
          <w:lang w:val="en-IN" w:eastAsia="en-IN"/>
        </w:rPr>
        <w:t>();</w:t>
      </w:r>
    </w:p>
    <w:p w14:paraId="52C39C8F"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 xml:space="preserve">    }</w:t>
      </w:r>
    </w:p>
    <w:p w14:paraId="3559F2AA" w14:textId="77777777"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color w:val="FFFFFF"/>
          <w:kern w:val="0"/>
          <w:sz w:val="27"/>
          <w:szCs w:val="27"/>
          <w:lang w:val="en-IN" w:eastAsia="en-IN"/>
        </w:rPr>
        <w:t>}</w:t>
      </w:r>
    </w:p>
    <w:p w14:paraId="56BF3FFE" w14:textId="7381706D" w:rsidR="00930012" w:rsidRPr="00930012" w:rsidRDefault="00930012" w:rsidP="00930012">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30012">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0189B3C" wp14:editId="0DEDB690">
                <wp:extent cx="304800" cy="304800"/>
                <wp:effectExtent l="0" t="0" r="0" b="0"/>
                <wp:docPr id="64"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D9ABE" id="Rectangle 6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06E41F" w14:textId="77777777" w:rsidR="00930012" w:rsidRPr="00930012" w:rsidRDefault="00930012" w:rsidP="00930012">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30012">
        <w:rPr>
          <w:rFonts w:ascii="Roboto" w:eastAsia="Times New Roman" w:hAnsi="Roboto" w:cs="Times New Roman"/>
          <w:color w:val="01014A"/>
          <w:kern w:val="0"/>
          <w:sz w:val="27"/>
          <w:szCs w:val="27"/>
          <w:lang w:val="en-IN" w:eastAsia="en-IN"/>
        </w:rPr>
        <w:t>Here we pass </w:t>
      </w:r>
      <w:r w:rsidRPr="00930012">
        <w:rPr>
          <w:rFonts w:ascii="Roboto" w:eastAsia="Times New Roman" w:hAnsi="Roboto" w:cs="Times New Roman"/>
          <w:b/>
          <w:bCs/>
          <w:color w:val="01014A"/>
          <w:kern w:val="0"/>
          <w:sz w:val="27"/>
          <w:szCs w:val="27"/>
          <w:lang w:val="en-IN" w:eastAsia="en-IN"/>
        </w:rPr>
        <w:t>e</w:t>
      </w:r>
      <w:r w:rsidRPr="00930012">
        <w:rPr>
          <w:rFonts w:ascii="Roboto" w:eastAsia="Times New Roman" w:hAnsi="Roboto" w:cs="Times New Roman"/>
          <w:color w:val="01014A"/>
          <w:kern w:val="0"/>
          <w:sz w:val="27"/>
          <w:szCs w:val="27"/>
          <w:lang w:val="en-IN" w:eastAsia="en-IN"/>
        </w:rPr>
        <w:t xml:space="preserve"> (instance variable of employee) to the </w:t>
      </w:r>
      <w:proofErr w:type="gramStart"/>
      <w:r w:rsidRPr="00930012">
        <w:rPr>
          <w:rFonts w:ascii="Roboto" w:eastAsia="Times New Roman" w:hAnsi="Roboto" w:cs="Times New Roman"/>
          <w:color w:val="01014A"/>
          <w:kern w:val="0"/>
          <w:sz w:val="27"/>
          <w:szCs w:val="27"/>
          <w:lang w:val="en-IN" w:eastAsia="en-IN"/>
        </w:rPr>
        <w:t>generate(</w:t>
      </w:r>
      <w:proofErr w:type="gramEnd"/>
      <w:r w:rsidRPr="00930012">
        <w:rPr>
          <w:rFonts w:ascii="Roboto" w:eastAsia="Times New Roman" w:hAnsi="Roboto" w:cs="Times New Roman"/>
          <w:color w:val="01014A"/>
          <w:kern w:val="0"/>
          <w:sz w:val="27"/>
          <w:szCs w:val="27"/>
          <w:lang w:val="en-IN" w:eastAsia="en-IN"/>
        </w:rPr>
        <w:t xml:space="preserve">) method in order to generate the salary slip, and this becomes the implementation for the get() method. So for each employee, irrespective of full time or part time, </w:t>
      </w:r>
      <w:proofErr w:type="gramStart"/>
      <w:r w:rsidRPr="00930012">
        <w:rPr>
          <w:rFonts w:ascii="Roboto" w:eastAsia="Times New Roman" w:hAnsi="Roboto" w:cs="Times New Roman"/>
          <w:color w:val="01014A"/>
          <w:kern w:val="0"/>
          <w:sz w:val="27"/>
          <w:szCs w:val="27"/>
          <w:lang w:val="en-IN" w:eastAsia="en-IN"/>
        </w:rPr>
        <w:t>supplier.get(</w:t>
      </w:r>
      <w:proofErr w:type="gramEnd"/>
      <w:r w:rsidRPr="00930012">
        <w:rPr>
          <w:rFonts w:ascii="Roboto" w:eastAsia="Times New Roman" w:hAnsi="Roboto" w:cs="Times New Roman"/>
          <w:color w:val="01014A"/>
          <w:kern w:val="0"/>
          <w:sz w:val="27"/>
          <w:szCs w:val="27"/>
          <w:lang w:val="en-IN" w:eastAsia="en-IN"/>
        </w:rPr>
        <w:t>) returns an instance of Employee on which the generateSalarySlip() method is called.</w:t>
      </w:r>
    </w:p>
    <w:p w14:paraId="70DDBA31" w14:textId="77777777" w:rsidR="00930012" w:rsidRDefault="00930012" w:rsidP="00930012">
      <w:pPr>
        <w:pStyle w:val="Heading2"/>
        <w:shd w:val="clear" w:color="auto" w:fill="FFFFFF"/>
        <w:rPr>
          <w:rFonts w:ascii="Roboto" w:eastAsia="Times New Roman" w:hAnsi="Roboto"/>
          <w:color w:val="01014A"/>
          <w:kern w:val="0"/>
        </w:rPr>
      </w:pPr>
      <w:r>
        <w:rPr>
          <w:rFonts w:ascii="Roboto" w:hAnsi="Roboto"/>
          <w:color w:val="01014A"/>
        </w:rPr>
        <w:t>Problem Statement:</w:t>
      </w:r>
    </w:p>
    <w:p w14:paraId="053CD03B"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t>Write a Calculator class using lambda expressions to add, subtract and multiply two int values.</w:t>
      </w:r>
    </w:p>
    <w:p w14:paraId="090D269A" w14:textId="77777777" w:rsidR="00930012" w:rsidRDefault="00930012" w:rsidP="00930012">
      <w:pPr>
        <w:pStyle w:val="l0"/>
        <w:numPr>
          <w:ilvl w:val="0"/>
          <w:numId w:val="1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hAnsi="Courier New" w:cs="Courier New"/>
          <w:color w:val="E28964"/>
          <w:sz w:val="27"/>
          <w:szCs w:val="27"/>
        </w:rPr>
        <w:t>import</w:t>
      </w: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java</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util</w:t>
      </w:r>
      <w:proofErr w:type="gramEnd"/>
      <w:r>
        <w:rPr>
          <w:rStyle w:val="pun"/>
          <w:rFonts w:ascii="Courier New" w:hAnsi="Courier New" w:cs="Courier New"/>
          <w:color w:val="FFFFFF"/>
          <w:sz w:val="27"/>
          <w:szCs w:val="27"/>
        </w:rPr>
        <w:t>.</w:t>
      </w:r>
      <w:r>
        <w:rPr>
          <w:rStyle w:val="kwd"/>
          <w:rFonts w:ascii="Courier New" w:hAnsi="Courier New" w:cs="Courier New"/>
          <w:color w:val="E28964"/>
          <w:sz w:val="27"/>
          <w:szCs w:val="27"/>
        </w:rPr>
        <w:t>function</w:t>
      </w:r>
      <w:r>
        <w:rPr>
          <w:rStyle w:val="pun"/>
          <w:rFonts w:ascii="Courier New" w:hAnsi="Courier New" w:cs="Courier New"/>
          <w:color w:val="FFFFFF"/>
          <w:sz w:val="27"/>
          <w:szCs w:val="27"/>
        </w:rPr>
        <w:t>.</w:t>
      </w:r>
      <w:r>
        <w:rPr>
          <w:rStyle w:val="typ"/>
          <w:rFonts w:ascii="Courier New" w:eastAsiaTheme="minorHAnsi" w:hAnsi="Courier New" w:cs="Courier New"/>
          <w:color w:val="89BDFF"/>
          <w:sz w:val="27"/>
          <w:szCs w:val="27"/>
        </w:rPr>
        <w:t>BiFunction</w:t>
      </w:r>
      <w:r>
        <w:rPr>
          <w:rStyle w:val="pun"/>
          <w:rFonts w:ascii="Courier New" w:hAnsi="Courier New" w:cs="Courier New"/>
          <w:color w:val="FFFFFF"/>
          <w:sz w:val="27"/>
          <w:szCs w:val="27"/>
        </w:rPr>
        <w:t>;</w:t>
      </w:r>
    </w:p>
    <w:p w14:paraId="588E9A24" w14:textId="77777777" w:rsidR="00930012" w:rsidRDefault="00930012" w:rsidP="00930012">
      <w:pPr>
        <w:pStyle w:val="l1"/>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w:t>
      </w:r>
    </w:p>
    <w:p w14:paraId="71BC39C2" w14:textId="77777777" w:rsidR="00930012" w:rsidRDefault="00930012" w:rsidP="00930012">
      <w:pPr>
        <w:pStyle w:val="l2"/>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class</w:t>
      </w:r>
      <w:r>
        <w:rPr>
          <w:rStyle w:val="pln"/>
          <w:rFonts w:ascii="Courier New" w:eastAsiaTheme="minorHAnsi" w:hAnsi="Courier New" w:cs="Courier New"/>
          <w:color w:val="FFFFFF"/>
          <w:sz w:val="27"/>
          <w:szCs w:val="27"/>
        </w:rPr>
        <w:t xml:space="preserve"> </w:t>
      </w:r>
      <w:r>
        <w:rPr>
          <w:rStyle w:val="typ"/>
          <w:rFonts w:ascii="Courier New" w:eastAsiaTheme="minorHAnsi" w:hAnsi="Courier New" w:cs="Courier New"/>
          <w:color w:val="89BDFF"/>
          <w:sz w:val="27"/>
          <w:szCs w:val="27"/>
        </w:rPr>
        <w:t>CalculatorQuiz</w:t>
      </w: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w:t>
      </w:r>
    </w:p>
    <w:p w14:paraId="5D00A9C8" w14:textId="77777777" w:rsidR="00930012" w:rsidRDefault="00930012" w:rsidP="00930012">
      <w:pPr>
        <w:pStyle w:val="l3"/>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//main</w:t>
      </w:r>
    </w:p>
    <w:p w14:paraId="7D7E437B" w14:textId="77777777" w:rsidR="00930012" w:rsidRDefault="00930012" w:rsidP="00930012">
      <w:pPr>
        <w:pStyle w:val="l4"/>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lastRenderedPageBreak/>
        <w:t xml:space="preserve">    </w:t>
      </w: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static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void</w:t>
      </w:r>
      <w:r>
        <w:rPr>
          <w:rStyle w:val="pln"/>
          <w:rFonts w:ascii="Courier New" w:eastAsiaTheme="minorHAnsi" w:hAnsi="Courier New" w:cs="Courier New"/>
          <w:color w:val="FFFFFF"/>
          <w:sz w:val="27"/>
          <w:szCs w:val="27"/>
        </w:rPr>
        <w:t xml:space="preserve"> main </w:t>
      </w:r>
      <w:r>
        <w:rPr>
          <w:rStyle w:val="pun"/>
          <w:rFonts w:ascii="Courier New" w:hAnsi="Courier New" w:cs="Courier New"/>
          <w:color w:val="FFFFFF"/>
          <w:sz w:val="27"/>
          <w:szCs w:val="27"/>
        </w:rPr>
        <w:t>(</w:t>
      </w:r>
      <w:r>
        <w:rPr>
          <w:rStyle w:val="typ"/>
          <w:rFonts w:ascii="Courier New" w:eastAsiaTheme="minorHAnsi" w:hAnsi="Courier New" w:cs="Courier New"/>
          <w:color w:val="89BDFF"/>
          <w:sz w:val="27"/>
          <w:szCs w:val="27"/>
        </w:rPr>
        <w:t>String</w:t>
      </w: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pars</w:t>
      </w:r>
      <w:r>
        <w:rPr>
          <w:rStyle w:val="pun"/>
          <w:rFonts w:ascii="Courier New" w:hAnsi="Courier New" w:cs="Courier New"/>
          <w:color w:val="FFFFFF"/>
          <w:sz w:val="27"/>
          <w:szCs w:val="27"/>
        </w:rPr>
        <w:t>[</w:t>
      </w:r>
      <w:proofErr w:type="gramEnd"/>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w:t>
      </w:r>
    </w:p>
    <w:p w14:paraId="6FEFC01D" w14:textId="77777777" w:rsidR="00930012" w:rsidRDefault="00930012" w:rsidP="00930012">
      <w:pPr>
        <w:pStyle w:val="l5"/>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 call evaluate for adding two int values</w:t>
      </w:r>
    </w:p>
    <w:p w14:paraId="5BAA113E" w14:textId="77777777" w:rsidR="00930012" w:rsidRDefault="00930012" w:rsidP="00930012">
      <w:pPr>
        <w:pStyle w:val="l6"/>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 call evaluate for subtracting two int values</w:t>
      </w:r>
    </w:p>
    <w:p w14:paraId="26646957" w14:textId="77777777" w:rsidR="00930012" w:rsidRDefault="00930012" w:rsidP="00930012">
      <w:pPr>
        <w:pStyle w:val="l7"/>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 call evaluate for multiplying two int values</w:t>
      </w:r>
    </w:p>
    <w:p w14:paraId="752A0512" w14:textId="77777777" w:rsidR="00930012" w:rsidRDefault="00930012" w:rsidP="00930012">
      <w:pPr>
        <w:pStyle w:val="l8"/>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w:t>
      </w:r>
    </w:p>
    <w:p w14:paraId="681174E7" w14:textId="77777777" w:rsidR="00930012" w:rsidRDefault="00930012" w:rsidP="00930012">
      <w:pPr>
        <w:pStyle w:val="l9"/>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w:t>
      </w:r>
    </w:p>
    <w:p w14:paraId="00BEBB62" w14:textId="77777777" w:rsidR="00930012" w:rsidRDefault="00930012" w:rsidP="00930012">
      <w:pPr>
        <w:pStyle w:val="l0"/>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static</w:t>
      </w:r>
      <w:r>
        <w:rPr>
          <w:rStyle w:val="pln"/>
          <w:rFonts w:ascii="Courier New" w:eastAsiaTheme="minorHAnsi" w:hAnsi="Courier New" w:cs="Courier New"/>
          <w:color w:val="FFFFFF"/>
          <w:sz w:val="27"/>
          <w:szCs w:val="27"/>
        </w:rPr>
        <w:t xml:space="preserve"> </w:t>
      </w:r>
      <w:r>
        <w:rPr>
          <w:rStyle w:val="typ"/>
          <w:rFonts w:ascii="Courier New" w:eastAsiaTheme="minorHAnsi" w:hAnsi="Courier New" w:cs="Courier New"/>
          <w:color w:val="89BDFF"/>
          <w:sz w:val="27"/>
          <w:szCs w:val="27"/>
        </w:rPr>
        <w:t>Integer</w:t>
      </w: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evaluate</w:t>
      </w:r>
      <w:r>
        <w:rPr>
          <w:rStyle w:val="pun"/>
          <w:rFonts w:ascii="Courier New" w:hAnsi="Courier New" w:cs="Courier New"/>
          <w:color w:val="FFFFFF"/>
          <w:sz w:val="27"/>
          <w:szCs w:val="27"/>
        </w:rPr>
        <w:t>(</w:t>
      </w:r>
      <w:proofErr w:type="gramEnd"/>
      <w:r>
        <w:rPr>
          <w:rStyle w:val="typ"/>
          <w:rFonts w:ascii="Courier New" w:eastAsiaTheme="minorHAnsi" w:hAnsi="Courier New" w:cs="Courier New"/>
          <w:color w:val="89BDFF"/>
          <w:sz w:val="27"/>
          <w:szCs w:val="27"/>
        </w:rPr>
        <w:t>Integer</w:t>
      </w:r>
      <w:r>
        <w:rPr>
          <w:rStyle w:val="pln"/>
          <w:rFonts w:ascii="Courier New" w:eastAsiaTheme="minorHAnsi" w:hAnsi="Courier New" w:cs="Courier New"/>
          <w:color w:val="FFFFFF"/>
          <w:sz w:val="27"/>
          <w:szCs w:val="27"/>
        </w:rPr>
        <w:t xml:space="preserve"> t</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typ"/>
          <w:rFonts w:ascii="Courier New" w:eastAsiaTheme="minorHAnsi" w:hAnsi="Courier New" w:cs="Courier New"/>
          <w:color w:val="89BDFF"/>
          <w:sz w:val="27"/>
          <w:szCs w:val="27"/>
        </w:rPr>
        <w:t>Integer</w:t>
      </w:r>
      <w:r>
        <w:rPr>
          <w:rStyle w:val="pln"/>
          <w:rFonts w:ascii="Courier New" w:eastAsiaTheme="minorHAnsi" w:hAnsi="Courier New" w:cs="Courier New"/>
          <w:color w:val="FFFFFF"/>
          <w:sz w:val="27"/>
          <w:szCs w:val="27"/>
        </w:rPr>
        <w:t xml:space="preserve"> u</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typ"/>
          <w:rFonts w:ascii="Courier New" w:eastAsiaTheme="minorHAnsi" w:hAnsi="Courier New" w:cs="Courier New"/>
          <w:color w:val="89BDFF"/>
          <w:sz w:val="27"/>
          <w:szCs w:val="27"/>
        </w:rPr>
        <w:t>BiFunction</w:t>
      </w:r>
      <w:r>
        <w:rPr>
          <w:rStyle w:val="pun"/>
          <w:rFonts w:ascii="Courier New" w:hAnsi="Courier New" w:cs="Courier New"/>
          <w:color w:val="FFFFFF"/>
          <w:sz w:val="27"/>
          <w:szCs w:val="27"/>
        </w:rPr>
        <w:t>&lt;</w:t>
      </w:r>
      <w:r>
        <w:rPr>
          <w:rStyle w:val="typ"/>
          <w:rFonts w:ascii="Courier New" w:eastAsiaTheme="minorHAnsi" w:hAnsi="Courier New" w:cs="Courier New"/>
          <w:color w:val="89BDFF"/>
          <w:sz w:val="27"/>
          <w:szCs w:val="27"/>
        </w:rPr>
        <w:t>Integer</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typ"/>
          <w:rFonts w:ascii="Courier New" w:eastAsiaTheme="minorHAnsi" w:hAnsi="Courier New" w:cs="Courier New"/>
          <w:color w:val="89BDFF"/>
          <w:sz w:val="27"/>
          <w:szCs w:val="27"/>
        </w:rPr>
        <w:t>Integer</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typ"/>
          <w:rFonts w:ascii="Courier New" w:eastAsiaTheme="minorHAnsi" w:hAnsi="Courier New" w:cs="Courier New"/>
          <w:color w:val="89BDFF"/>
          <w:sz w:val="27"/>
          <w:szCs w:val="27"/>
        </w:rPr>
        <w:t>Integer</w:t>
      </w:r>
      <w:r>
        <w:rPr>
          <w:rStyle w:val="pun"/>
          <w:rFonts w:ascii="Courier New" w:hAnsi="Courier New" w:cs="Courier New"/>
          <w:color w:val="FFFFFF"/>
          <w:sz w:val="27"/>
          <w:szCs w:val="27"/>
        </w:rPr>
        <w:t>&gt;</w:t>
      </w:r>
      <w:r>
        <w:rPr>
          <w:rStyle w:val="pln"/>
          <w:rFonts w:ascii="Courier New" w:eastAsiaTheme="minorHAnsi" w:hAnsi="Courier New" w:cs="Courier New"/>
          <w:color w:val="FFFFFF"/>
          <w:sz w:val="27"/>
          <w:szCs w:val="27"/>
        </w:rPr>
        <w:t xml:space="preserve"> fn</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w:t>
      </w:r>
    </w:p>
    <w:p w14:paraId="30273C93" w14:textId="77777777" w:rsidR="00930012" w:rsidRDefault="00930012" w:rsidP="00930012">
      <w:pPr>
        <w:pStyle w:val="l1"/>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return</w:t>
      </w: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fn</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apply</w:t>
      </w:r>
      <w:proofErr w:type="gramEnd"/>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t</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u</w:t>
      </w:r>
      <w:r>
        <w:rPr>
          <w:rStyle w:val="pun"/>
          <w:rFonts w:ascii="Courier New" w:hAnsi="Courier New" w:cs="Courier New"/>
          <w:color w:val="FFFFFF"/>
          <w:sz w:val="27"/>
          <w:szCs w:val="27"/>
        </w:rPr>
        <w:t>);</w:t>
      </w:r>
    </w:p>
    <w:p w14:paraId="6C4BA00E" w14:textId="77777777" w:rsidR="00930012" w:rsidRDefault="00930012" w:rsidP="00930012">
      <w:pPr>
        <w:pStyle w:val="l2"/>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w:t>
      </w:r>
    </w:p>
    <w:p w14:paraId="2C481776" w14:textId="0991ADFA" w:rsidR="00930012" w:rsidRDefault="00930012" w:rsidP="00930012">
      <w:pPr>
        <w:pStyle w:val="l3"/>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un"/>
          <w:rFonts w:ascii="Courier New" w:hAnsi="Courier New" w:cs="Courier New"/>
          <w:color w:val="FFFFFF"/>
          <w:sz w:val="27"/>
          <w:szCs w:val="27"/>
        </w:rPr>
        <w:t>}</w:t>
      </w:r>
      <w:r>
        <w:rPr>
          <w:rFonts w:ascii="Courier New" w:hAnsi="Courier New" w:cs="Courier New"/>
          <w:noProof/>
          <w:color w:val="555555"/>
          <w:sz w:val="27"/>
          <w:szCs w:val="27"/>
        </w:rPr>
        <mc:AlternateContent>
          <mc:Choice Requires="wps">
            <w:drawing>
              <wp:inline distT="0" distB="0" distL="0" distR="0" wp14:anchorId="57FF1BE3" wp14:editId="7A4D7BC2">
                <wp:extent cx="304800" cy="304800"/>
                <wp:effectExtent l="0" t="0" r="0" b="0"/>
                <wp:docPr id="65" name="Rectangle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DACF88" id="Rectangle 6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B8C7FB" w14:textId="77777777" w:rsidR="00930012" w:rsidRDefault="00930012" w:rsidP="00930012">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6A094A56"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Remember traversing collections using iterators? It requires the developer to take care of:</w:t>
      </w:r>
    </w:p>
    <w:p w14:paraId="0175B15E" w14:textId="77777777" w:rsidR="00693CDF" w:rsidRPr="00693CDF" w:rsidRDefault="00693CDF" w:rsidP="00693CDF">
      <w:pPr>
        <w:numPr>
          <w:ilvl w:val="0"/>
          <w:numId w:val="11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b/>
          <w:bCs/>
          <w:color w:val="01014A"/>
          <w:kern w:val="0"/>
          <w:sz w:val="27"/>
          <w:szCs w:val="27"/>
          <w:lang w:val="en-IN" w:eastAsia="en-IN"/>
        </w:rPr>
        <w:t>How</w:t>
      </w:r>
      <w:r w:rsidRPr="00693CDF">
        <w:rPr>
          <w:rFonts w:ascii="Roboto" w:eastAsia="Times New Roman" w:hAnsi="Roboto" w:cs="Times New Roman"/>
          <w:color w:val="01014A"/>
          <w:kern w:val="0"/>
          <w:sz w:val="27"/>
          <w:szCs w:val="27"/>
          <w:lang w:val="en-IN" w:eastAsia="en-IN"/>
        </w:rPr>
        <w:t> - creating the iterator, looping through it, and checking for more elements</w:t>
      </w:r>
    </w:p>
    <w:p w14:paraId="1B221ABF" w14:textId="77777777" w:rsidR="00693CDF" w:rsidRPr="00693CDF" w:rsidRDefault="00693CDF" w:rsidP="00693CDF">
      <w:pPr>
        <w:numPr>
          <w:ilvl w:val="0"/>
          <w:numId w:val="11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b/>
          <w:bCs/>
          <w:color w:val="01014A"/>
          <w:kern w:val="0"/>
          <w:sz w:val="27"/>
          <w:szCs w:val="27"/>
          <w:lang w:val="en-IN" w:eastAsia="en-IN"/>
        </w:rPr>
        <w:t>What</w:t>
      </w:r>
      <w:r w:rsidRPr="00693CDF">
        <w:rPr>
          <w:rFonts w:ascii="Roboto" w:eastAsia="Times New Roman" w:hAnsi="Roboto" w:cs="Times New Roman"/>
          <w:color w:val="01014A"/>
          <w:kern w:val="0"/>
          <w:sz w:val="27"/>
          <w:szCs w:val="27"/>
          <w:lang w:val="en-IN" w:eastAsia="en-IN"/>
        </w:rPr>
        <w:t> - the business functionality</w:t>
      </w:r>
    </w:p>
    <w:p w14:paraId="0668E2B0"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Similar steps need to be followed while using the for-each loop:</w:t>
      </w:r>
    </w:p>
    <w:p w14:paraId="00CD3BFE" w14:textId="77777777" w:rsidR="00693CDF" w:rsidRPr="00693CDF" w:rsidRDefault="00693CDF" w:rsidP="00693CDF">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E28964"/>
          <w:kern w:val="0"/>
          <w:sz w:val="27"/>
          <w:szCs w:val="27"/>
          <w:lang w:val="en-IN" w:eastAsia="en-IN"/>
        </w:rPr>
        <w:t>for</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emp :</w:t>
      </w:r>
      <w:proofErr w:type="gramEnd"/>
      <w:r w:rsidRPr="00693CDF">
        <w:rPr>
          <w:rFonts w:ascii="Courier New" w:eastAsia="Times New Roman" w:hAnsi="Courier New" w:cs="Courier New"/>
          <w:color w:val="FFFFFF"/>
          <w:kern w:val="0"/>
          <w:sz w:val="27"/>
          <w:szCs w:val="27"/>
          <w:lang w:val="en-IN" w:eastAsia="en-IN"/>
        </w:rPr>
        <w:t xml:space="preserve"> empList) {</w:t>
      </w:r>
    </w:p>
    <w:p w14:paraId="5C832406" w14:textId="77777777" w:rsidR="00693CDF" w:rsidRPr="00693CDF" w:rsidRDefault="00693CDF" w:rsidP="00693CDF">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System</w:t>
      </w:r>
      <w:r w:rsidRPr="00693CDF">
        <w:rPr>
          <w:rFonts w:ascii="Courier New" w:eastAsia="Times New Roman" w:hAnsi="Courier New" w:cs="Courier New"/>
          <w:color w:val="FFFFFF"/>
          <w:kern w:val="0"/>
          <w:sz w:val="27"/>
          <w:szCs w:val="27"/>
          <w:lang w:val="en-IN" w:eastAsia="en-IN"/>
        </w:rPr>
        <w:t>.</w:t>
      </w:r>
      <w:r w:rsidRPr="00693CDF">
        <w:rPr>
          <w:rFonts w:ascii="Courier New" w:eastAsia="Times New Roman" w:hAnsi="Courier New" w:cs="Courier New"/>
          <w:color w:val="E28964"/>
          <w:kern w:val="0"/>
          <w:sz w:val="27"/>
          <w:szCs w:val="27"/>
          <w:lang w:val="en-IN" w:eastAsia="en-IN"/>
        </w:rPr>
        <w:t>out</w:t>
      </w:r>
      <w:r w:rsidRPr="00693CDF">
        <w:rPr>
          <w:rFonts w:ascii="Courier New" w:eastAsia="Times New Roman" w:hAnsi="Courier New" w:cs="Courier New"/>
          <w:color w:val="FFFFFF"/>
          <w:kern w:val="0"/>
          <w:sz w:val="27"/>
          <w:szCs w:val="27"/>
          <w:lang w:val="en-IN" w:eastAsia="en-IN"/>
        </w:rPr>
        <w:t>.println(</w:t>
      </w:r>
      <w:proofErr w:type="gramStart"/>
      <w:r w:rsidRPr="00693CDF">
        <w:rPr>
          <w:rFonts w:ascii="Courier New" w:eastAsia="Times New Roman" w:hAnsi="Courier New" w:cs="Courier New"/>
          <w:color w:val="FFFFFF"/>
          <w:kern w:val="0"/>
          <w:sz w:val="27"/>
          <w:szCs w:val="27"/>
          <w:lang w:val="en-IN" w:eastAsia="en-IN"/>
        </w:rPr>
        <w:t>emp.getCountry</w:t>
      </w:r>
      <w:proofErr w:type="gramEnd"/>
      <w:r w:rsidRPr="00693CDF">
        <w:rPr>
          <w:rFonts w:ascii="Courier New" w:eastAsia="Times New Roman" w:hAnsi="Courier New" w:cs="Courier New"/>
          <w:color w:val="FFFFFF"/>
          <w:kern w:val="0"/>
          <w:sz w:val="27"/>
          <w:szCs w:val="27"/>
          <w:lang w:val="en-IN" w:eastAsia="en-IN"/>
        </w:rPr>
        <w:t>());</w:t>
      </w:r>
    </w:p>
    <w:p w14:paraId="2E09EAD6" w14:textId="77777777" w:rsidR="00693CDF" w:rsidRPr="00693CDF" w:rsidRDefault="00693CDF" w:rsidP="00693CDF">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w:t>
      </w:r>
    </w:p>
    <w:p w14:paraId="4D82E99C" w14:textId="510B319C" w:rsidR="00693CDF" w:rsidRPr="00693CDF" w:rsidRDefault="00693CDF" w:rsidP="00693CDF">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BC18C41" wp14:editId="41255A6F">
                <wp:extent cx="304800" cy="304800"/>
                <wp:effectExtent l="0" t="0" r="0" b="0"/>
                <wp:docPr id="68" name="Rectangle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28856A" id="Rectangle 6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48E5A8"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This is a perfect example for external iteration.</w:t>
      </w:r>
      <w:r w:rsidRPr="00693CDF">
        <w:rPr>
          <w:rFonts w:ascii="Roboto" w:eastAsia="Times New Roman" w:hAnsi="Roboto" w:cs="Times New Roman"/>
          <w:color w:val="01014A"/>
          <w:kern w:val="0"/>
          <w:sz w:val="27"/>
          <w:szCs w:val="27"/>
          <w:lang w:val="en-IN" w:eastAsia="en-IN"/>
        </w:rPr>
        <w:br/>
        <w:t>Don't you think it would have been easier if the developer could concentrate only on the </w:t>
      </w:r>
      <w:r w:rsidRPr="00693CDF">
        <w:rPr>
          <w:rFonts w:ascii="Roboto" w:eastAsia="Times New Roman" w:hAnsi="Roboto" w:cs="Times New Roman"/>
          <w:b/>
          <w:bCs/>
          <w:color w:val="01014A"/>
          <w:kern w:val="0"/>
          <w:sz w:val="27"/>
          <w:szCs w:val="27"/>
          <w:lang w:val="en-IN" w:eastAsia="en-IN"/>
        </w:rPr>
        <w:t>What</w:t>
      </w:r>
      <w:r w:rsidRPr="00693CDF">
        <w:rPr>
          <w:rFonts w:ascii="Roboto" w:eastAsia="Times New Roman" w:hAnsi="Roboto" w:cs="Times New Roman"/>
          <w:color w:val="01014A"/>
          <w:kern w:val="0"/>
          <w:sz w:val="27"/>
          <w:szCs w:val="27"/>
          <w:lang w:val="en-IN" w:eastAsia="en-IN"/>
        </w:rPr>
        <w:t> part?</w:t>
      </w:r>
    </w:p>
    <w:p w14:paraId="319F2BA8"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425AACC4"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Java provides internal iteration using Lambda expressions to solve this problem.</w:t>
      </w:r>
      <w:r w:rsidRPr="00693CDF">
        <w:rPr>
          <w:rFonts w:ascii="Roboto" w:eastAsia="Times New Roman" w:hAnsi="Roboto" w:cs="Times New Roman"/>
          <w:color w:val="01014A"/>
          <w:kern w:val="0"/>
          <w:sz w:val="27"/>
          <w:szCs w:val="27"/>
          <w:lang w:val="en-IN" w:eastAsia="en-IN"/>
        </w:rPr>
        <w:br/>
      </w:r>
      <w:proofErr w:type="gramStart"/>
      <w:r w:rsidRPr="00693CDF">
        <w:rPr>
          <w:rFonts w:ascii="Roboto" w:eastAsia="Times New Roman" w:hAnsi="Roboto" w:cs="Times New Roman"/>
          <w:color w:val="01014A"/>
          <w:kern w:val="0"/>
          <w:sz w:val="27"/>
          <w:szCs w:val="27"/>
          <w:lang w:val="en-IN" w:eastAsia="en-IN"/>
        </w:rPr>
        <w:t>forEach(</w:t>
      </w:r>
      <w:proofErr w:type="gramEnd"/>
      <w:r w:rsidRPr="00693CDF">
        <w:rPr>
          <w:rFonts w:ascii="Roboto" w:eastAsia="Times New Roman" w:hAnsi="Roboto" w:cs="Times New Roman"/>
          <w:color w:val="01014A"/>
          <w:kern w:val="0"/>
          <w:sz w:val="27"/>
          <w:szCs w:val="27"/>
          <w:lang w:val="en-IN" w:eastAsia="en-IN"/>
        </w:rPr>
        <w:t>) method of Collection interface will fit this scenario.</w:t>
      </w:r>
    </w:p>
    <w:p w14:paraId="2BA2A1CA" w14:textId="77777777" w:rsidR="00693CDF" w:rsidRPr="00693CDF" w:rsidRDefault="00693CDF" w:rsidP="00693CDF">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empList.forEach(emp -&gt; </w:t>
      </w:r>
      <w:r w:rsidRPr="00693CDF">
        <w:rPr>
          <w:rFonts w:ascii="Courier New" w:eastAsia="Times New Roman" w:hAnsi="Courier New" w:cs="Courier New"/>
          <w:color w:val="89BDFF"/>
          <w:kern w:val="0"/>
          <w:sz w:val="27"/>
          <w:szCs w:val="27"/>
          <w:lang w:val="en-IN" w:eastAsia="en-IN"/>
        </w:rPr>
        <w:t>System</w:t>
      </w:r>
      <w:r w:rsidRPr="00693CDF">
        <w:rPr>
          <w:rFonts w:ascii="Courier New" w:eastAsia="Times New Roman" w:hAnsi="Courier New" w:cs="Courier New"/>
          <w:color w:val="FFFFFF"/>
          <w:kern w:val="0"/>
          <w:sz w:val="27"/>
          <w:szCs w:val="27"/>
          <w:lang w:val="en-IN" w:eastAsia="en-IN"/>
        </w:rPr>
        <w:t>.</w:t>
      </w:r>
      <w:r w:rsidRPr="00693CDF">
        <w:rPr>
          <w:rFonts w:ascii="Courier New" w:eastAsia="Times New Roman" w:hAnsi="Courier New" w:cs="Courier New"/>
          <w:color w:val="E28964"/>
          <w:kern w:val="0"/>
          <w:sz w:val="27"/>
          <w:szCs w:val="27"/>
          <w:lang w:val="en-IN" w:eastAsia="en-IN"/>
        </w:rPr>
        <w:t>out</w:t>
      </w:r>
      <w:r w:rsidRPr="00693CDF">
        <w:rPr>
          <w:rFonts w:ascii="Courier New" w:eastAsia="Times New Roman" w:hAnsi="Courier New" w:cs="Courier New"/>
          <w:color w:val="FFFFFF"/>
          <w:kern w:val="0"/>
          <w:sz w:val="27"/>
          <w:szCs w:val="27"/>
          <w:lang w:val="en-IN" w:eastAsia="en-IN"/>
        </w:rPr>
        <w:t>.println(</w:t>
      </w:r>
      <w:proofErr w:type="gramStart"/>
      <w:r w:rsidRPr="00693CDF">
        <w:rPr>
          <w:rFonts w:ascii="Courier New" w:eastAsia="Times New Roman" w:hAnsi="Courier New" w:cs="Courier New"/>
          <w:color w:val="FFFFFF"/>
          <w:kern w:val="0"/>
          <w:sz w:val="27"/>
          <w:szCs w:val="27"/>
          <w:lang w:val="en-IN" w:eastAsia="en-IN"/>
        </w:rPr>
        <w:t>emp.getCountry</w:t>
      </w:r>
      <w:proofErr w:type="gramEnd"/>
      <w:r w:rsidRPr="00693CDF">
        <w:rPr>
          <w:rFonts w:ascii="Courier New" w:eastAsia="Times New Roman" w:hAnsi="Courier New" w:cs="Courier New"/>
          <w:color w:val="FFFFFF"/>
          <w:kern w:val="0"/>
          <w:sz w:val="27"/>
          <w:szCs w:val="27"/>
          <w:lang w:val="en-IN" w:eastAsia="en-IN"/>
        </w:rPr>
        <w:t xml:space="preserve">())); </w:t>
      </w:r>
    </w:p>
    <w:p w14:paraId="192579E8" w14:textId="78553BB7" w:rsidR="00693CDF" w:rsidRPr="00693CDF" w:rsidRDefault="00693CDF" w:rsidP="00693CDF">
      <w:pPr>
        <w:numPr>
          <w:ilvl w:val="0"/>
          <w:numId w:val="1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B2E51A8" wp14:editId="587414F7">
                <wp:extent cx="304800" cy="304800"/>
                <wp:effectExtent l="0" t="0" r="0" b="0"/>
                <wp:docPr id="67" name="Rectangle 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A412E0" id="Rectangle 6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C2839C"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This allows the developer to focus on what needs to be done while doing away with other boilerplate code.</w:t>
      </w:r>
      <w:r w:rsidRPr="00693CDF">
        <w:rPr>
          <w:rFonts w:ascii="Roboto" w:eastAsia="Times New Roman" w:hAnsi="Roboto" w:cs="Times New Roman"/>
          <w:color w:val="01014A"/>
          <w:kern w:val="0"/>
          <w:sz w:val="27"/>
          <w:szCs w:val="27"/>
          <w:lang w:val="en-IN" w:eastAsia="en-IN"/>
        </w:rPr>
        <w:br/>
      </w:r>
      <w:r w:rsidRPr="00693CDF">
        <w:rPr>
          <w:rFonts w:ascii="Roboto" w:eastAsia="Times New Roman" w:hAnsi="Roboto" w:cs="Times New Roman"/>
          <w:color w:val="01014A"/>
          <w:kern w:val="0"/>
          <w:sz w:val="27"/>
          <w:szCs w:val="27"/>
          <w:lang w:val="en-IN" w:eastAsia="en-IN"/>
        </w:rPr>
        <w:lastRenderedPageBreak/>
        <w:t>The above is possible due to the addition of a default method to Iterable Interface in Java 8. It accepts a Consumer functional interface:</w:t>
      </w:r>
    </w:p>
    <w:p w14:paraId="3A3FD8B4" w14:textId="77777777" w:rsidR="00693CDF" w:rsidRPr="00693CDF" w:rsidRDefault="00693CDF" w:rsidP="00693CDF">
      <w:pPr>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E28964"/>
          <w:kern w:val="0"/>
          <w:sz w:val="27"/>
          <w:szCs w:val="27"/>
          <w:lang w:val="en-IN" w:eastAsia="en-IN"/>
        </w:rPr>
        <w:t>default</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void</w:t>
      </w: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forEach(</w:t>
      </w:r>
      <w:proofErr w:type="gramEnd"/>
      <w:r w:rsidRPr="00693CDF">
        <w:rPr>
          <w:rFonts w:ascii="Courier New" w:eastAsia="Times New Roman" w:hAnsi="Courier New" w:cs="Courier New"/>
          <w:color w:val="89BDFF"/>
          <w:kern w:val="0"/>
          <w:sz w:val="27"/>
          <w:szCs w:val="27"/>
          <w:lang w:val="en-IN" w:eastAsia="en-IN"/>
        </w:rPr>
        <w:t>Consumer</w:t>
      </w:r>
      <w:r w:rsidRPr="00693CDF">
        <w:rPr>
          <w:rFonts w:ascii="Courier New" w:eastAsia="Times New Roman" w:hAnsi="Courier New" w:cs="Courier New"/>
          <w:color w:val="FFFFFF"/>
          <w:kern w:val="0"/>
          <w:sz w:val="27"/>
          <w:szCs w:val="27"/>
          <w:lang w:val="en-IN" w:eastAsia="en-IN"/>
        </w:rPr>
        <w:t xml:space="preserve">&lt;? </w:t>
      </w:r>
      <w:r w:rsidRPr="00693CDF">
        <w:rPr>
          <w:rFonts w:ascii="Courier New" w:eastAsia="Times New Roman" w:hAnsi="Courier New" w:cs="Courier New"/>
          <w:color w:val="E28964"/>
          <w:kern w:val="0"/>
          <w:sz w:val="27"/>
          <w:szCs w:val="27"/>
          <w:lang w:val="en-IN" w:eastAsia="en-IN"/>
        </w:rPr>
        <w:t>super</w:t>
      </w:r>
      <w:r w:rsidRPr="00693CDF">
        <w:rPr>
          <w:rFonts w:ascii="Courier New" w:eastAsia="Times New Roman" w:hAnsi="Courier New" w:cs="Courier New"/>
          <w:color w:val="FFFFFF"/>
          <w:kern w:val="0"/>
          <w:sz w:val="27"/>
          <w:szCs w:val="27"/>
          <w:lang w:val="en-IN" w:eastAsia="en-IN"/>
        </w:rPr>
        <w:t xml:space="preserve"> T&gt; action)</w:t>
      </w:r>
    </w:p>
    <w:p w14:paraId="3E6953D9" w14:textId="36AAECB2" w:rsidR="00693CDF" w:rsidRPr="00693CDF" w:rsidRDefault="00693CDF" w:rsidP="00693CDF">
      <w:pPr>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AFF9523" wp14:editId="62E2ECFF">
                <wp:extent cx="304800" cy="304800"/>
                <wp:effectExtent l="0" t="0" r="0" b="0"/>
                <wp:docPr id="66" name="Rectangle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B825C" id="Rectangle 6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9C2793B"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Internal iteration also allows parallel processing instead of a sequential one and shall be discussed later in this course.</w:t>
      </w:r>
    </w:p>
    <w:p w14:paraId="01D4A7C0" w14:textId="77777777" w:rsidR="00693CDF" w:rsidRDefault="00693CDF" w:rsidP="00693CDF">
      <w:pPr>
        <w:pStyle w:val="Heading2"/>
        <w:shd w:val="clear" w:color="auto" w:fill="FFFFFF"/>
        <w:rPr>
          <w:rFonts w:ascii="Roboto" w:eastAsia="Times New Roman" w:hAnsi="Roboto"/>
          <w:color w:val="01014A"/>
          <w:kern w:val="0"/>
        </w:rPr>
      </w:pPr>
      <w:r>
        <w:rPr>
          <w:rFonts w:ascii="Roboto" w:hAnsi="Roboto"/>
          <w:color w:val="01014A"/>
        </w:rPr>
        <w:t>Problem Statement:</w:t>
      </w:r>
    </w:p>
    <w:p w14:paraId="56342A12" w14:textId="77777777" w:rsidR="00693CDF" w:rsidRDefault="00693CDF" w:rsidP="00693CDF">
      <w:pPr>
        <w:pStyle w:val="NormalWeb"/>
        <w:shd w:val="clear" w:color="auto" w:fill="FFFFFF"/>
        <w:jc w:val="both"/>
        <w:rPr>
          <w:rFonts w:ascii="Roboto" w:hAnsi="Roboto"/>
          <w:color w:val="01014A"/>
          <w:sz w:val="27"/>
          <w:szCs w:val="27"/>
        </w:rPr>
      </w:pPr>
      <w:r>
        <w:rPr>
          <w:rFonts w:ascii="Roboto" w:hAnsi="Roboto"/>
          <w:color w:val="01014A"/>
          <w:sz w:val="27"/>
          <w:szCs w:val="27"/>
        </w:rPr>
        <w:t>Modify the given class to use internal iteration to print all the country names in ascending order.</w:t>
      </w:r>
    </w:p>
    <w:p w14:paraId="2A3ECCA9" w14:textId="77777777" w:rsidR="00693CDF" w:rsidRDefault="00693CDF" w:rsidP="00693CDF">
      <w:pPr>
        <w:pStyle w:val="l0"/>
        <w:numPr>
          <w:ilvl w:val="0"/>
          <w:numId w:val="11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hAnsi="Courier New" w:cs="Courier New"/>
          <w:color w:val="E28964"/>
          <w:sz w:val="27"/>
          <w:szCs w:val="27"/>
        </w:rPr>
        <w:t>import</w:t>
      </w:r>
      <w:r>
        <w:rPr>
          <w:rStyle w:val="pln"/>
          <w:rFonts w:ascii="Courier New" w:eastAsiaTheme="minorHAnsi" w:hAnsi="Courier New" w:cs="Courier New"/>
          <w:color w:val="FFFFFF"/>
          <w:sz w:val="27"/>
          <w:szCs w:val="27"/>
        </w:rPr>
        <w:t xml:space="preserve"> java</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util</w:t>
      </w:r>
      <w:r>
        <w:rPr>
          <w:rStyle w:val="pun"/>
          <w:rFonts w:ascii="Courier New" w:hAnsi="Courier New" w:cs="Courier New"/>
          <w:color w:val="FFFFFF"/>
          <w:sz w:val="27"/>
          <w:szCs w:val="27"/>
        </w:rPr>
        <w:t>.*;</w:t>
      </w:r>
    </w:p>
    <w:p w14:paraId="463E2AE3" w14:textId="77777777" w:rsidR="00693CDF" w:rsidRDefault="00693CDF" w:rsidP="00693CDF">
      <w:pPr>
        <w:pStyle w:val="l1"/>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w:t>
      </w:r>
    </w:p>
    <w:p w14:paraId="5A0028D8" w14:textId="77777777" w:rsidR="00693CDF" w:rsidRDefault="00693CDF" w:rsidP="00693CDF">
      <w:pPr>
        <w:pStyle w:val="l2"/>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class</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CountryCaseChange</w:t>
      </w: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w:t>
      </w:r>
    </w:p>
    <w:p w14:paraId="532BD344" w14:textId="77777777" w:rsidR="00693CDF" w:rsidRDefault="00693CDF" w:rsidP="00693CDF">
      <w:pPr>
        <w:pStyle w:val="l3"/>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static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void</w:t>
      </w: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main</w:t>
      </w:r>
      <w:r>
        <w:rPr>
          <w:rStyle w:val="pun"/>
          <w:rFonts w:ascii="Courier New" w:hAnsi="Courier New" w:cs="Courier New"/>
          <w:color w:val="FFFFFF"/>
          <w:sz w:val="27"/>
          <w:szCs w:val="27"/>
        </w:rPr>
        <w:t>(</w:t>
      </w:r>
      <w:proofErr w:type="gramEnd"/>
      <w:r>
        <w:rPr>
          <w:rStyle w:val="typ"/>
          <w:rFonts w:ascii="Courier New" w:hAnsi="Courier New" w:cs="Courier New"/>
          <w:color w:val="89BDFF"/>
          <w:sz w:val="27"/>
          <w:szCs w:val="27"/>
        </w:rPr>
        <w:t>String</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args</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w:t>
      </w:r>
    </w:p>
    <w:p w14:paraId="5354A7A7" w14:textId="77777777" w:rsidR="00693CDF" w:rsidRDefault="00693CDF" w:rsidP="00693CDF">
      <w:pPr>
        <w:pStyle w:val="l4"/>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List</w:t>
      </w:r>
      <w:r>
        <w:rPr>
          <w:rStyle w:val="pun"/>
          <w:rFonts w:ascii="Courier New" w:hAnsi="Courier New" w:cs="Courier New"/>
          <w:color w:val="FFFFFF"/>
          <w:sz w:val="27"/>
          <w:szCs w:val="27"/>
        </w:rPr>
        <w:t>&lt;</w:t>
      </w:r>
      <w:r>
        <w:rPr>
          <w:rStyle w:val="typ"/>
          <w:rFonts w:ascii="Courier New" w:hAnsi="Courier New" w:cs="Courier New"/>
          <w:color w:val="89BDFF"/>
          <w:sz w:val="27"/>
          <w:szCs w:val="27"/>
        </w:rPr>
        <w:t>String</w:t>
      </w:r>
      <w:r>
        <w:rPr>
          <w:rStyle w:val="pun"/>
          <w:rFonts w:ascii="Courier New" w:hAnsi="Courier New" w:cs="Courier New"/>
          <w:color w:val="FFFFFF"/>
          <w:sz w:val="27"/>
          <w:szCs w:val="27"/>
        </w:rPr>
        <w:t>&gt;</w:t>
      </w:r>
      <w:r>
        <w:rPr>
          <w:rStyle w:val="pln"/>
          <w:rFonts w:ascii="Courier New" w:eastAsiaTheme="minorHAnsi" w:hAnsi="Courier New" w:cs="Courier New"/>
          <w:color w:val="FFFFFF"/>
          <w:sz w:val="27"/>
          <w:szCs w:val="27"/>
        </w:rPr>
        <w:t xml:space="preserve"> listCountries </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Arrays</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asList</w:t>
      </w:r>
      <w:r>
        <w:rPr>
          <w:rStyle w:val="pun"/>
          <w:rFonts w:ascii="Courier New" w:hAnsi="Courier New" w:cs="Courier New"/>
          <w:color w:val="FFFFFF"/>
          <w:sz w:val="27"/>
          <w:szCs w:val="27"/>
        </w:rPr>
        <w:t>(</w:t>
      </w:r>
      <w:r>
        <w:rPr>
          <w:rStyle w:val="str"/>
          <w:rFonts w:ascii="Courier New" w:hAnsi="Courier New" w:cs="Courier New"/>
          <w:color w:val="65B042"/>
          <w:sz w:val="27"/>
          <w:szCs w:val="27"/>
        </w:rPr>
        <w:t>"France"</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str"/>
          <w:rFonts w:ascii="Courier New" w:hAnsi="Courier New" w:cs="Courier New"/>
          <w:color w:val="65B042"/>
          <w:sz w:val="27"/>
          <w:szCs w:val="27"/>
        </w:rPr>
        <w:t>"Germany"</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str"/>
          <w:rFonts w:ascii="Courier New" w:hAnsi="Courier New" w:cs="Courier New"/>
          <w:color w:val="65B042"/>
          <w:sz w:val="27"/>
          <w:szCs w:val="27"/>
        </w:rPr>
        <w:t>"Italy"</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str"/>
          <w:rFonts w:ascii="Courier New" w:hAnsi="Courier New" w:cs="Courier New"/>
          <w:color w:val="65B042"/>
          <w:sz w:val="27"/>
          <w:szCs w:val="27"/>
        </w:rPr>
        <w:t>"Egypt"</w:t>
      </w:r>
      <w:r>
        <w:rPr>
          <w:rStyle w:val="pun"/>
          <w:rFonts w:ascii="Courier New" w:hAnsi="Courier New" w:cs="Courier New"/>
          <w:color w:val="FFFFFF"/>
          <w:sz w:val="27"/>
          <w:szCs w:val="27"/>
        </w:rPr>
        <w:t>);</w:t>
      </w:r>
    </w:p>
    <w:p w14:paraId="71B0843C" w14:textId="77777777" w:rsidR="00693CDF" w:rsidRDefault="00693CDF" w:rsidP="00693CDF">
      <w:pPr>
        <w:pStyle w:val="l5"/>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countrylst</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sort</w:t>
      </w:r>
      <w:proofErr w:type="gramEnd"/>
      <w:r>
        <w:rPr>
          <w:rStyle w:val="pun"/>
          <w:rFonts w:ascii="Courier New" w:hAnsi="Courier New" w:cs="Courier New"/>
          <w:color w:val="FFFFFF"/>
          <w:sz w:val="27"/>
          <w:szCs w:val="27"/>
        </w:rPr>
        <w:t>((</w:t>
      </w:r>
      <w:r>
        <w:rPr>
          <w:rStyle w:val="typ"/>
          <w:rFonts w:ascii="Courier New" w:hAnsi="Courier New" w:cs="Courier New"/>
          <w:color w:val="89BDFF"/>
          <w:sz w:val="27"/>
          <w:szCs w:val="27"/>
        </w:rPr>
        <w:t>String</w:t>
      </w:r>
      <w:r>
        <w:rPr>
          <w:rStyle w:val="pln"/>
          <w:rFonts w:ascii="Courier New" w:eastAsiaTheme="minorHAnsi" w:hAnsi="Courier New" w:cs="Courier New"/>
          <w:color w:val="FFFFFF"/>
          <w:sz w:val="27"/>
          <w:szCs w:val="27"/>
        </w:rPr>
        <w:t xml:space="preserve"> stringArg1</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String</w:t>
      </w:r>
      <w:r>
        <w:rPr>
          <w:rStyle w:val="pln"/>
          <w:rFonts w:ascii="Courier New" w:eastAsiaTheme="minorHAnsi" w:hAnsi="Courier New" w:cs="Courier New"/>
          <w:color w:val="FFFFFF"/>
          <w:sz w:val="27"/>
          <w:szCs w:val="27"/>
        </w:rPr>
        <w:t xml:space="preserve"> stringArg2</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-&gt;</w:t>
      </w:r>
      <w:r>
        <w:rPr>
          <w:rStyle w:val="pln"/>
          <w:rFonts w:ascii="Courier New" w:eastAsiaTheme="minorHAnsi" w:hAnsi="Courier New" w:cs="Courier New"/>
          <w:color w:val="FFFFFF"/>
          <w:sz w:val="27"/>
          <w:szCs w:val="27"/>
        </w:rPr>
        <w:t xml:space="preserve">   stringArg1</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compareTo</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stringArg2</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p>
    <w:p w14:paraId="1BCDF872" w14:textId="77777777" w:rsidR="00693CDF" w:rsidRDefault="00693CDF" w:rsidP="00693CDF">
      <w:pPr>
        <w:pStyle w:val="l6"/>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for</w:t>
      </w: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w:t>
      </w:r>
      <w:r>
        <w:rPr>
          <w:rStyle w:val="typ"/>
          <w:rFonts w:ascii="Courier New" w:hAnsi="Courier New" w:cs="Courier New"/>
          <w:color w:val="89BDFF"/>
          <w:sz w:val="27"/>
          <w:szCs w:val="27"/>
        </w:rPr>
        <w:t>String</w:t>
      </w: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 xml:space="preserve">countryName </w:t>
      </w:r>
      <w:r>
        <w:rPr>
          <w:rStyle w:val="pun"/>
          <w:rFonts w:ascii="Courier New" w:hAnsi="Courier New" w:cs="Courier New"/>
          <w:color w:val="FFFFFF"/>
          <w:sz w:val="27"/>
          <w:szCs w:val="27"/>
        </w:rPr>
        <w:t>:</w:t>
      </w:r>
      <w:proofErr w:type="gramEnd"/>
      <w:r>
        <w:rPr>
          <w:rStyle w:val="pln"/>
          <w:rFonts w:ascii="Courier New" w:eastAsiaTheme="minorHAnsi" w:hAnsi="Courier New" w:cs="Courier New"/>
          <w:color w:val="FFFFFF"/>
          <w:sz w:val="27"/>
          <w:szCs w:val="27"/>
        </w:rPr>
        <w:t xml:space="preserve"> listCountries</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w:t>
      </w:r>
    </w:p>
    <w:p w14:paraId="47C0F0A0" w14:textId="77777777" w:rsidR="00693CDF" w:rsidRDefault="00693CDF" w:rsidP="00693CDF">
      <w:pPr>
        <w:pStyle w:val="l7"/>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ab/>
        <w:t xml:space="preserve">      </w:t>
      </w:r>
      <w:r>
        <w:rPr>
          <w:rStyle w:val="typ"/>
          <w:rFonts w:ascii="Courier New" w:hAnsi="Courier New" w:cs="Courier New"/>
          <w:color w:val="89BDFF"/>
          <w:sz w:val="27"/>
          <w:szCs w:val="27"/>
        </w:rPr>
        <w:t>System</w:t>
      </w:r>
      <w:r>
        <w:rPr>
          <w:rStyle w:val="pun"/>
          <w:rFonts w:ascii="Courier New" w:hAnsi="Courier New" w:cs="Courier New"/>
          <w:color w:val="FFFFFF"/>
          <w:sz w:val="27"/>
          <w:szCs w:val="27"/>
        </w:rPr>
        <w:t>.</w:t>
      </w:r>
      <w:r>
        <w:rPr>
          <w:rStyle w:val="kwd"/>
          <w:rFonts w:ascii="Courier New" w:hAnsi="Courier New" w:cs="Courier New"/>
          <w:color w:val="E28964"/>
          <w:sz w:val="27"/>
          <w:szCs w:val="27"/>
        </w:rPr>
        <w:t>out</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println</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countryName</w:t>
      </w:r>
      <w:r>
        <w:rPr>
          <w:rStyle w:val="pun"/>
          <w:rFonts w:ascii="Courier New" w:hAnsi="Courier New" w:cs="Courier New"/>
          <w:color w:val="FFFFFF"/>
          <w:sz w:val="27"/>
          <w:szCs w:val="27"/>
        </w:rPr>
        <w:t>);</w:t>
      </w:r>
    </w:p>
    <w:p w14:paraId="4FDC0157" w14:textId="77777777" w:rsidR="00693CDF" w:rsidRDefault="00693CDF" w:rsidP="00693CDF">
      <w:pPr>
        <w:pStyle w:val="l8"/>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w:t>
      </w:r>
    </w:p>
    <w:p w14:paraId="462C50EE" w14:textId="77777777" w:rsidR="00693CDF" w:rsidRDefault="00693CDF" w:rsidP="00693CDF">
      <w:pPr>
        <w:pStyle w:val="l9"/>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pun"/>
          <w:rFonts w:ascii="Courier New" w:hAnsi="Courier New" w:cs="Courier New"/>
          <w:color w:val="FFFFFF"/>
          <w:sz w:val="27"/>
          <w:szCs w:val="27"/>
        </w:rPr>
        <w:t>}</w:t>
      </w:r>
    </w:p>
    <w:p w14:paraId="2D298AA3" w14:textId="77777777" w:rsidR="00693CDF" w:rsidRDefault="00693CDF" w:rsidP="00693CDF">
      <w:pPr>
        <w:pStyle w:val="l0"/>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un"/>
          <w:rFonts w:ascii="Courier New" w:hAnsi="Courier New" w:cs="Courier New"/>
          <w:color w:val="FFFFFF"/>
          <w:sz w:val="27"/>
          <w:szCs w:val="27"/>
        </w:rPr>
        <w:t>}</w:t>
      </w:r>
    </w:p>
    <w:p w14:paraId="2DB85054" w14:textId="02E91839" w:rsidR="00693CDF" w:rsidRDefault="00693CDF" w:rsidP="00693CDF">
      <w:pPr>
        <w:pStyle w:val="l1"/>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Fonts w:ascii="Courier New" w:hAnsi="Courier New" w:cs="Courier New"/>
          <w:noProof/>
          <w:color w:val="555555"/>
          <w:sz w:val="27"/>
          <w:szCs w:val="27"/>
        </w:rPr>
        <mc:AlternateContent>
          <mc:Choice Requires="wps">
            <w:drawing>
              <wp:inline distT="0" distB="0" distL="0" distR="0" wp14:anchorId="3A845599" wp14:editId="7267605F">
                <wp:extent cx="304800" cy="304800"/>
                <wp:effectExtent l="0" t="0" r="0" b="0"/>
                <wp:docPr id="69" name="Rectangle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57868" id="Rectangle 6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EE7A70" w14:textId="77777777" w:rsidR="00693CDF" w:rsidRDefault="00693CDF" w:rsidP="00693CDF">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40D951F7" w14:textId="51D66AB9" w:rsidR="00930012" w:rsidRDefault="00693CDF"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Pr>
          <w:rFonts w:ascii="Roboto" w:eastAsia="Times New Roman" w:hAnsi="Roboto" w:cs="Times New Roman"/>
          <w:color w:val="01014A"/>
          <w:kern w:val="0"/>
          <w:sz w:val="27"/>
          <w:szCs w:val="27"/>
          <w:lang w:val="en-IN" w:eastAsia="en-IN"/>
        </w:rPr>
        <w:t>Streams:</w:t>
      </w:r>
    </w:p>
    <w:p w14:paraId="002D5717"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TechSol HR plans for a Buddy programme for its new employees to make their changeover, easier. The first thing they need is a sorted list of Ids of the employees who have joined the organization less than a year ago.</w:t>
      </w:r>
    </w:p>
    <w:p w14:paraId="6672C77F"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Before Java 8, the solution to this would have looked like this:</w:t>
      </w:r>
    </w:p>
    <w:p w14:paraId="5C5C518A" w14:textId="77777777" w:rsidR="00693CDF" w:rsidRPr="00693CDF" w:rsidRDefault="00693CDF" w:rsidP="00693CDF">
      <w:pPr>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E28964"/>
          <w:kern w:val="0"/>
          <w:sz w:val="27"/>
          <w:szCs w:val="27"/>
          <w:lang w:val="en-IN" w:eastAsia="en-IN"/>
        </w:rPr>
        <w:t>import</w:t>
      </w:r>
      <w:r w:rsidRPr="00693CDF">
        <w:rPr>
          <w:rFonts w:ascii="Courier New" w:eastAsia="Times New Roman" w:hAnsi="Courier New" w:cs="Courier New"/>
          <w:color w:val="FFFFFF"/>
          <w:kern w:val="0"/>
          <w:sz w:val="27"/>
          <w:szCs w:val="27"/>
          <w:lang w:val="en-IN" w:eastAsia="en-IN"/>
        </w:rPr>
        <w:t xml:space="preserve"> java.util.*;</w:t>
      </w:r>
    </w:p>
    <w:p w14:paraId="5CB113C4"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w:t>
      </w:r>
    </w:p>
    <w:p w14:paraId="105030FB"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E28964"/>
          <w:kern w:val="0"/>
          <w:sz w:val="27"/>
          <w:szCs w:val="27"/>
          <w:lang w:val="en-IN" w:eastAsia="en-IN"/>
        </w:rPr>
        <w:lastRenderedPageBreak/>
        <w:t>public</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class</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FilterEmployee</w:t>
      </w:r>
      <w:r w:rsidRPr="00693CDF">
        <w:rPr>
          <w:rFonts w:ascii="Courier New" w:eastAsia="Times New Roman" w:hAnsi="Courier New" w:cs="Courier New"/>
          <w:color w:val="FFFFFF"/>
          <w:kern w:val="0"/>
          <w:sz w:val="27"/>
          <w:szCs w:val="27"/>
          <w:lang w:val="en-IN" w:eastAsia="en-IN"/>
        </w:rPr>
        <w:t xml:space="preserve"> {</w:t>
      </w:r>
    </w:p>
    <w:p w14:paraId="6F73BA70"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public</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static</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void</w:t>
      </w: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main(</w:t>
      </w:r>
      <w:proofErr w:type="gramEnd"/>
      <w:r w:rsidRPr="00693CDF">
        <w:rPr>
          <w:rFonts w:ascii="Courier New" w:eastAsia="Times New Roman" w:hAnsi="Courier New" w:cs="Courier New"/>
          <w:color w:val="89BDFF"/>
          <w:kern w:val="0"/>
          <w:sz w:val="27"/>
          <w:szCs w:val="27"/>
          <w:lang w:val="en-IN" w:eastAsia="en-IN"/>
        </w:rPr>
        <w:t>String</w:t>
      </w:r>
      <w:r w:rsidRPr="00693CDF">
        <w:rPr>
          <w:rFonts w:ascii="Courier New" w:eastAsia="Times New Roman" w:hAnsi="Courier New" w:cs="Courier New"/>
          <w:color w:val="FFFFFF"/>
          <w:kern w:val="0"/>
          <w:sz w:val="27"/>
          <w:szCs w:val="27"/>
          <w:lang w:val="en-IN" w:eastAsia="en-IN"/>
        </w:rPr>
        <w:t>[] args) {</w:t>
      </w:r>
    </w:p>
    <w:p w14:paraId="45C44FCD"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List</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&gt; lstEmp = </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.getEmpList();</w:t>
      </w:r>
    </w:p>
    <w:p w14:paraId="173641B8"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List</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&gt; listNewEmp = </w:t>
      </w:r>
      <w:r w:rsidRPr="00693CDF">
        <w:rPr>
          <w:rFonts w:ascii="Courier New" w:eastAsia="Times New Roman" w:hAnsi="Courier New" w:cs="Courier New"/>
          <w:color w:val="E28964"/>
          <w:kern w:val="0"/>
          <w:sz w:val="27"/>
          <w:szCs w:val="27"/>
          <w:lang w:val="en-IN" w:eastAsia="en-IN"/>
        </w:rPr>
        <w:t>new</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ArrayList</w:t>
      </w:r>
      <w:r w:rsidRPr="00693CDF">
        <w:rPr>
          <w:rFonts w:ascii="Courier New" w:eastAsia="Times New Roman" w:hAnsi="Courier New" w:cs="Courier New"/>
          <w:color w:val="FFFFFF"/>
          <w:kern w:val="0"/>
          <w:sz w:val="27"/>
          <w:szCs w:val="27"/>
          <w:lang w:val="en-IN" w:eastAsia="en-IN"/>
        </w:rPr>
        <w:t>&lt;</w:t>
      </w:r>
      <w:proofErr w:type="gramStart"/>
      <w:r w:rsidRPr="00693CDF">
        <w:rPr>
          <w:rFonts w:ascii="Courier New" w:eastAsia="Times New Roman" w:hAnsi="Courier New" w:cs="Courier New"/>
          <w:color w:val="FFFFFF"/>
          <w:kern w:val="0"/>
          <w:sz w:val="27"/>
          <w:szCs w:val="27"/>
          <w:lang w:val="en-IN" w:eastAsia="en-IN"/>
        </w:rPr>
        <w:t>&gt;(</w:t>
      </w:r>
      <w:proofErr w:type="gramEnd"/>
      <w:r w:rsidRPr="00693CDF">
        <w:rPr>
          <w:rFonts w:ascii="Courier New" w:eastAsia="Times New Roman" w:hAnsi="Courier New" w:cs="Courier New"/>
          <w:color w:val="FFFFFF"/>
          <w:kern w:val="0"/>
          <w:sz w:val="27"/>
          <w:szCs w:val="27"/>
          <w:lang w:val="en-IN" w:eastAsia="en-IN"/>
        </w:rPr>
        <w:t>);</w:t>
      </w:r>
    </w:p>
    <w:p w14:paraId="1783E5F2"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for</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emp :</w:t>
      </w:r>
      <w:proofErr w:type="gramEnd"/>
      <w:r w:rsidRPr="00693CDF">
        <w:rPr>
          <w:rFonts w:ascii="Courier New" w:eastAsia="Times New Roman" w:hAnsi="Courier New" w:cs="Courier New"/>
          <w:color w:val="FFFFFF"/>
          <w:kern w:val="0"/>
          <w:sz w:val="27"/>
          <w:szCs w:val="27"/>
          <w:lang w:val="en-IN" w:eastAsia="en-IN"/>
        </w:rPr>
        <w:t xml:space="preserve"> lstEmp) {</w:t>
      </w:r>
    </w:p>
    <w:p w14:paraId="3A192DEF"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if</w:t>
      </w: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emp.getYearsInOrg</w:t>
      </w:r>
      <w:proofErr w:type="gramEnd"/>
      <w:r w:rsidRPr="00693CDF">
        <w:rPr>
          <w:rFonts w:ascii="Courier New" w:eastAsia="Times New Roman" w:hAnsi="Courier New" w:cs="Courier New"/>
          <w:color w:val="FFFFFF"/>
          <w:kern w:val="0"/>
          <w:sz w:val="27"/>
          <w:szCs w:val="27"/>
          <w:lang w:val="en-IN" w:eastAsia="en-IN"/>
        </w:rPr>
        <w:t xml:space="preserve">() &lt; </w:t>
      </w:r>
      <w:r w:rsidRPr="00693CDF">
        <w:rPr>
          <w:rFonts w:ascii="Courier New" w:eastAsia="Times New Roman" w:hAnsi="Courier New" w:cs="Courier New"/>
          <w:color w:val="3387CC"/>
          <w:kern w:val="0"/>
          <w:sz w:val="27"/>
          <w:szCs w:val="27"/>
          <w:lang w:val="en-IN" w:eastAsia="en-IN"/>
        </w:rPr>
        <w:t>1</w:t>
      </w:r>
      <w:r w:rsidRPr="00693CDF">
        <w:rPr>
          <w:rFonts w:ascii="Courier New" w:eastAsia="Times New Roman" w:hAnsi="Courier New" w:cs="Courier New"/>
          <w:color w:val="FFFFFF"/>
          <w:kern w:val="0"/>
          <w:sz w:val="27"/>
          <w:szCs w:val="27"/>
          <w:lang w:val="en-IN" w:eastAsia="en-IN"/>
        </w:rPr>
        <w:t xml:space="preserve">) {    </w:t>
      </w:r>
      <w:r w:rsidRPr="00693CDF">
        <w:rPr>
          <w:rFonts w:ascii="Courier New" w:eastAsia="Times New Roman" w:hAnsi="Courier New" w:cs="Courier New"/>
          <w:i/>
          <w:iCs/>
          <w:color w:val="AEAEAE"/>
          <w:kern w:val="0"/>
          <w:sz w:val="27"/>
          <w:szCs w:val="27"/>
          <w:lang w:val="en-IN" w:eastAsia="en-IN"/>
        </w:rPr>
        <w:t>// Filtering</w:t>
      </w:r>
    </w:p>
    <w:p w14:paraId="73040C6D"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listNewEmp.</w:t>
      </w:r>
      <w:r w:rsidRPr="00693CDF">
        <w:rPr>
          <w:rFonts w:ascii="Courier New" w:eastAsia="Times New Roman" w:hAnsi="Courier New" w:cs="Courier New"/>
          <w:color w:val="E28964"/>
          <w:kern w:val="0"/>
          <w:sz w:val="27"/>
          <w:szCs w:val="27"/>
          <w:lang w:val="en-IN" w:eastAsia="en-IN"/>
        </w:rPr>
        <w:t>add</w:t>
      </w:r>
      <w:r w:rsidRPr="00693CDF">
        <w:rPr>
          <w:rFonts w:ascii="Courier New" w:eastAsia="Times New Roman" w:hAnsi="Courier New" w:cs="Courier New"/>
          <w:color w:val="FFFFFF"/>
          <w:kern w:val="0"/>
          <w:sz w:val="27"/>
          <w:szCs w:val="27"/>
          <w:lang w:val="en-IN" w:eastAsia="en-IN"/>
        </w:rPr>
        <w:t>(emp);</w:t>
      </w:r>
    </w:p>
    <w:p w14:paraId="7D5DB34C"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
    <w:p w14:paraId="0EB454A3"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
    <w:p w14:paraId="371FA597"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
    <w:p w14:paraId="54206A6B"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Collections</w:t>
      </w:r>
      <w:r w:rsidRPr="00693CDF">
        <w:rPr>
          <w:rFonts w:ascii="Courier New" w:eastAsia="Times New Roman" w:hAnsi="Courier New" w:cs="Courier New"/>
          <w:color w:val="FFFFFF"/>
          <w:kern w:val="0"/>
          <w:sz w:val="27"/>
          <w:szCs w:val="27"/>
          <w:lang w:val="en-IN" w:eastAsia="en-IN"/>
        </w:rPr>
        <w:t xml:space="preserve">.sort(listNewEmp, </w:t>
      </w:r>
      <w:r w:rsidRPr="00693CDF">
        <w:rPr>
          <w:rFonts w:ascii="Courier New" w:eastAsia="Times New Roman" w:hAnsi="Courier New" w:cs="Courier New"/>
          <w:color w:val="E28964"/>
          <w:kern w:val="0"/>
          <w:sz w:val="27"/>
          <w:szCs w:val="27"/>
          <w:lang w:val="en-IN" w:eastAsia="en-IN"/>
        </w:rPr>
        <w:t>new</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Comparator</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proofErr w:type="gramStart"/>
      <w:r w:rsidRPr="00693CDF">
        <w:rPr>
          <w:rFonts w:ascii="Courier New" w:eastAsia="Times New Roman" w:hAnsi="Courier New" w:cs="Courier New"/>
          <w:color w:val="FFFFFF"/>
          <w:kern w:val="0"/>
          <w:sz w:val="27"/>
          <w:szCs w:val="27"/>
          <w:lang w:val="en-IN" w:eastAsia="en-IN"/>
        </w:rPr>
        <w:t>&gt;(</w:t>
      </w:r>
      <w:proofErr w:type="gramEnd"/>
      <w:r w:rsidRPr="00693CDF">
        <w:rPr>
          <w:rFonts w:ascii="Courier New" w:eastAsia="Times New Roman" w:hAnsi="Courier New" w:cs="Courier New"/>
          <w:color w:val="FFFFFF"/>
          <w:kern w:val="0"/>
          <w:sz w:val="27"/>
          <w:szCs w:val="27"/>
          <w:lang w:val="en-IN" w:eastAsia="en-IN"/>
        </w:rPr>
        <w:t xml:space="preserve">) {    </w:t>
      </w:r>
      <w:r w:rsidRPr="00693CDF">
        <w:rPr>
          <w:rFonts w:ascii="Courier New" w:eastAsia="Times New Roman" w:hAnsi="Courier New" w:cs="Courier New"/>
          <w:i/>
          <w:iCs/>
          <w:color w:val="AEAEAE"/>
          <w:kern w:val="0"/>
          <w:sz w:val="27"/>
          <w:szCs w:val="27"/>
          <w:lang w:val="en-IN" w:eastAsia="en-IN"/>
        </w:rPr>
        <w:t>//logic for sorting</w:t>
      </w:r>
    </w:p>
    <w:p w14:paraId="7A9F7F88"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public</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int</w:t>
      </w: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compare(</w:t>
      </w:r>
      <w:proofErr w:type="gramEnd"/>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 employee1, </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 employee2) {</w:t>
      </w:r>
    </w:p>
    <w:p w14:paraId="53EC7D7D"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return</w:t>
      </w:r>
      <w:r w:rsidRPr="00693CDF">
        <w:rPr>
          <w:rFonts w:ascii="Courier New" w:eastAsia="Times New Roman" w:hAnsi="Courier New" w:cs="Courier New"/>
          <w:color w:val="FFFFFF"/>
          <w:kern w:val="0"/>
          <w:sz w:val="27"/>
          <w:szCs w:val="27"/>
          <w:lang w:val="en-IN" w:eastAsia="en-IN"/>
        </w:rPr>
        <w:t xml:space="preserve"> employee1.getId() - employee2.getId();</w:t>
      </w:r>
    </w:p>
    <w:p w14:paraId="329712A1"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
    <w:p w14:paraId="68B28BBE"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
    <w:p w14:paraId="24A7EF63"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w:t>
      </w:r>
    </w:p>
    <w:p w14:paraId="59976A00"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for</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newEmp :</w:t>
      </w:r>
      <w:proofErr w:type="gramEnd"/>
      <w:r w:rsidRPr="00693CDF">
        <w:rPr>
          <w:rFonts w:ascii="Courier New" w:eastAsia="Times New Roman" w:hAnsi="Courier New" w:cs="Courier New"/>
          <w:color w:val="FFFFFF"/>
          <w:kern w:val="0"/>
          <w:sz w:val="27"/>
          <w:szCs w:val="27"/>
          <w:lang w:val="en-IN" w:eastAsia="en-IN"/>
        </w:rPr>
        <w:t xml:space="preserve"> listNewEmp) {</w:t>
      </w:r>
    </w:p>
    <w:p w14:paraId="20CA7551"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System</w:t>
      </w:r>
      <w:r w:rsidRPr="00693CDF">
        <w:rPr>
          <w:rFonts w:ascii="Courier New" w:eastAsia="Times New Roman" w:hAnsi="Courier New" w:cs="Courier New"/>
          <w:color w:val="FFFFFF"/>
          <w:kern w:val="0"/>
          <w:sz w:val="27"/>
          <w:szCs w:val="27"/>
          <w:lang w:val="en-IN" w:eastAsia="en-IN"/>
        </w:rPr>
        <w:t>.</w:t>
      </w:r>
      <w:r w:rsidRPr="00693CDF">
        <w:rPr>
          <w:rFonts w:ascii="Courier New" w:eastAsia="Times New Roman" w:hAnsi="Courier New" w:cs="Courier New"/>
          <w:color w:val="E28964"/>
          <w:kern w:val="0"/>
          <w:sz w:val="27"/>
          <w:szCs w:val="27"/>
          <w:lang w:val="en-IN" w:eastAsia="en-IN"/>
        </w:rPr>
        <w:t>out</w:t>
      </w:r>
      <w:r w:rsidRPr="00693CDF">
        <w:rPr>
          <w:rFonts w:ascii="Courier New" w:eastAsia="Times New Roman" w:hAnsi="Courier New" w:cs="Courier New"/>
          <w:color w:val="FFFFFF"/>
          <w:kern w:val="0"/>
          <w:sz w:val="27"/>
          <w:szCs w:val="27"/>
          <w:lang w:val="en-IN" w:eastAsia="en-IN"/>
        </w:rPr>
        <w:t xml:space="preserve">.println(newEmp.getId() + </w:t>
      </w:r>
      <w:r w:rsidRPr="00693CDF">
        <w:rPr>
          <w:rFonts w:ascii="Courier New" w:eastAsia="Times New Roman" w:hAnsi="Courier New" w:cs="Courier New"/>
          <w:color w:val="65B042"/>
          <w:kern w:val="0"/>
          <w:sz w:val="27"/>
          <w:szCs w:val="27"/>
          <w:lang w:val="en-IN" w:eastAsia="en-IN"/>
        </w:rPr>
        <w:t>":"</w:t>
      </w:r>
      <w:r w:rsidRPr="00693CDF">
        <w:rPr>
          <w:rFonts w:ascii="Courier New" w:eastAsia="Times New Roman" w:hAnsi="Courier New" w:cs="Courier New"/>
          <w:color w:val="FFFFFF"/>
          <w:kern w:val="0"/>
          <w:sz w:val="27"/>
          <w:szCs w:val="27"/>
          <w:lang w:val="en-IN" w:eastAsia="en-IN"/>
        </w:rPr>
        <w:t xml:space="preserve"> + newEmp.getName()</w:t>
      </w:r>
      <w:proofErr w:type="gramStart"/>
      <w:r w:rsidRPr="00693CDF">
        <w:rPr>
          <w:rFonts w:ascii="Courier New" w:eastAsia="Times New Roman" w:hAnsi="Courier New" w:cs="Courier New"/>
          <w:color w:val="FFFFFF"/>
          <w:kern w:val="0"/>
          <w:sz w:val="27"/>
          <w:szCs w:val="27"/>
          <w:lang w:val="en-IN" w:eastAsia="en-IN"/>
        </w:rPr>
        <w:t xml:space="preserve">);   </w:t>
      </w:r>
      <w:proofErr w:type="gramEnd"/>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i/>
          <w:iCs/>
          <w:color w:val="AEAEAE"/>
          <w:kern w:val="0"/>
          <w:sz w:val="27"/>
          <w:szCs w:val="27"/>
          <w:lang w:val="en-IN" w:eastAsia="en-IN"/>
        </w:rPr>
        <w:t>// content display</w:t>
      </w:r>
    </w:p>
    <w:p w14:paraId="12036CCF"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
    <w:p w14:paraId="28720682"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
    <w:p w14:paraId="397083BE" w14:textId="77777777"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w:t>
      </w:r>
    </w:p>
    <w:p w14:paraId="2C7AD3AF" w14:textId="32AB3D0B" w:rsidR="00693CDF" w:rsidRPr="00693CDF" w:rsidRDefault="00693CDF" w:rsidP="00693CDF">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8069922" wp14:editId="60081F72">
                <wp:extent cx="304800" cy="304800"/>
                <wp:effectExtent l="0" t="0" r="0" b="0"/>
                <wp:docPr id="70" name="Rectangle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43C75" id="Rectangle 7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17BB3C"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0E56EED8"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xml:space="preserve">Applying the Java 8 features, we have learnt so </w:t>
      </w:r>
      <w:proofErr w:type="gramStart"/>
      <w:r w:rsidRPr="00693CDF">
        <w:rPr>
          <w:rFonts w:ascii="Roboto" w:eastAsia="Times New Roman" w:hAnsi="Roboto" w:cs="Times New Roman"/>
          <w:color w:val="01014A"/>
          <w:kern w:val="0"/>
          <w:sz w:val="27"/>
          <w:szCs w:val="27"/>
          <w:lang w:val="en-IN" w:eastAsia="en-IN"/>
        </w:rPr>
        <w:t>far</w:t>
      </w:r>
      <w:proofErr w:type="gramEnd"/>
      <w:r w:rsidRPr="00693CDF">
        <w:rPr>
          <w:rFonts w:ascii="Roboto" w:eastAsia="Times New Roman" w:hAnsi="Roboto" w:cs="Times New Roman"/>
          <w:color w:val="01014A"/>
          <w:kern w:val="0"/>
          <w:sz w:val="27"/>
          <w:szCs w:val="27"/>
          <w:lang w:val="en-IN" w:eastAsia="en-IN"/>
        </w:rPr>
        <w:t xml:space="preserve"> the solution can be modified to:</w:t>
      </w:r>
    </w:p>
    <w:p w14:paraId="38157EA7" w14:textId="77777777" w:rsidR="00693CDF" w:rsidRPr="00693CDF" w:rsidRDefault="00693CDF" w:rsidP="00693CDF">
      <w:pPr>
        <w:numPr>
          <w:ilvl w:val="0"/>
          <w:numId w:val="1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E28964"/>
          <w:kern w:val="0"/>
          <w:sz w:val="27"/>
          <w:szCs w:val="27"/>
          <w:lang w:val="en-IN" w:eastAsia="en-IN"/>
        </w:rPr>
        <w:t>import</w:t>
      </w:r>
      <w:r w:rsidRPr="00693CDF">
        <w:rPr>
          <w:rFonts w:ascii="Courier New" w:eastAsia="Times New Roman" w:hAnsi="Courier New" w:cs="Courier New"/>
          <w:color w:val="FFFFFF"/>
          <w:kern w:val="0"/>
          <w:sz w:val="27"/>
          <w:szCs w:val="27"/>
          <w:lang w:val="en-IN" w:eastAsia="en-IN"/>
        </w:rPr>
        <w:t xml:space="preserve"> java.util.*;</w:t>
      </w:r>
    </w:p>
    <w:p w14:paraId="2BA8B0A0"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w:t>
      </w:r>
    </w:p>
    <w:p w14:paraId="018CA972"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E28964"/>
          <w:kern w:val="0"/>
          <w:sz w:val="27"/>
          <w:szCs w:val="27"/>
          <w:lang w:val="en-IN" w:eastAsia="en-IN"/>
        </w:rPr>
        <w:t>public</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class</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FilterEmployee</w:t>
      </w:r>
      <w:r w:rsidRPr="00693CDF">
        <w:rPr>
          <w:rFonts w:ascii="Courier New" w:eastAsia="Times New Roman" w:hAnsi="Courier New" w:cs="Courier New"/>
          <w:color w:val="FFFFFF"/>
          <w:kern w:val="0"/>
          <w:sz w:val="27"/>
          <w:szCs w:val="27"/>
          <w:lang w:val="en-IN" w:eastAsia="en-IN"/>
        </w:rPr>
        <w:t xml:space="preserve"> {</w:t>
      </w:r>
    </w:p>
    <w:p w14:paraId="0C4D1A30"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public</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static</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void</w:t>
      </w: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main(</w:t>
      </w:r>
      <w:proofErr w:type="gramEnd"/>
      <w:r w:rsidRPr="00693CDF">
        <w:rPr>
          <w:rFonts w:ascii="Courier New" w:eastAsia="Times New Roman" w:hAnsi="Courier New" w:cs="Courier New"/>
          <w:color w:val="89BDFF"/>
          <w:kern w:val="0"/>
          <w:sz w:val="27"/>
          <w:szCs w:val="27"/>
          <w:lang w:val="en-IN" w:eastAsia="en-IN"/>
        </w:rPr>
        <w:t>String</w:t>
      </w:r>
      <w:r w:rsidRPr="00693CDF">
        <w:rPr>
          <w:rFonts w:ascii="Courier New" w:eastAsia="Times New Roman" w:hAnsi="Courier New" w:cs="Courier New"/>
          <w:color w:val="FFFFFF"/>
          <w:kern w:val="0"/>
          <w:sz w:val="27"/>
          <w:szCs w:val="27"/>
          <w:lang w:val="en-IN" w:eastAsia="en-IN"/>
        </w:rPr>
        <w:t>[] args) {</w:t>
      </w:r>
    </w:p>
    <w:p w14:paraId="04F25785"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List</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&gt; lstEmp = </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.getEmpList();</w:t>
      </w:r>
    </w:p>
    <w:p w14:paraId="60142B25"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List</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&gt; lstNewEmp = </w:t>
      </w:r>
      <w:r w:rsidRPr="00693CDF">
        <w:rPr>
          <w:rFonts w:ascii="Courier New" w:eastAsia="Times New Roman" w:hAnsi="Courier New" w:cs="Courier New"/>
          <w:color w:val="E28964"/>
          <w:kern w:val="0"/>
          <w:sz w:val="27"/>
          <w:szCs w:val="27"/>
          <w:lang w:val="en-IN" w:eastAsia="en-IN"/>
        </w:rPr>
        <w:t>new</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ArrayList</w:t>
      </w:r>
      <w:r w:rsidRPr="00693CDF">
        <w:rPr>
          <w:rFonts w:ascii="Courier New" w:eastAsia="Times New Roman" w:hAnsi="Courier New" w:cs="Courier New"/>
          <w:color w:val="FFFFFF"/>
          <w:kern w:val="0"/>
          <w:sz w:val="27"/>
          <w:szCs w:val="27"/>
          <w:lang w:val="en-IN" w:eastAsia="en-IN"/>
        </w:rPr>
        <w:t>&lt;</w:t>
      </w:r>
      <w:proofErr w:type="gramStart"/>
      <w:r w:rsidRPr="00693CDF">
        <w:rPr>
          <w:rFonts w:ascii="Courier New" w:eastAsia="Times New Roman" w:hAnsi="Courier New" w:cs="Courier New"/>
          <w:color w:val="FFFFFF"/>
          <w:kern w:val="0"/>
          <w:sz w:val="27"/>
          <w:szCs w:val="27"/>
          <w:lang w:val="en-IN" w:eastAsia="en-IN"/>
        </w:rPr>
        <w:t>&gt;(</w:t>
      </w:r>
      <w:proofErr w:type="gramEnd"/>
      <w:r w:rsidRPr="00693CDF">
        <w:rPr>
          <w:rFonts w:ascii="Courier New" w:eastAsia="Times New Roman" w:hAnsi="Courier New" w:cs="Courier New"/>
          <w:color w:val="FFFFFF"/>
          <w:kern w:val="0"/>
          <w:sz w:val="27"/>
          <w:szCs w:val="27"/>
          <w:lang w:val="en-IN" w:eastAsia="en-IN"/>
        </w:rPr>
        <w:t>);</w:t>
      </w:r>
    </w:p>
    <w:p w14:paraId="00C817E1"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w:t>
      </w:r>
    </w:p>
    <w:p w14:paraId="1748BE0D"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lstEmp.forEach((e) -&gt; </w:t>
      </w:r>
      <w:proofErr w:type="gramStart"/>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if</w:t>
      </w:r>
      <w:proofErr w:type="gramEnd"/>
      <w:r w:rsidRPr="00693CDF">
        <w:rPr>
          <w:rFonts w:ascii="Courier New" w:eastAsia="Times New Roman" w:hAnsi="Courier New" w:cs="Courier New"/>
          <w:color w:val="FFFFFF"/>
          <w:kern w:val="0"/>
          <w:sz w:val="27"/>
          <w:szCs w:val="27"/>
          <w:lang w:val="en-IN" w:eastAsia="en-IN"/>
        </w:rPr>
        <w:t xml:space="preserve">(e.getYearsInOrg() &lt; </w:t>
      </w:r>
      <w:r w:rsidRPr="00693CDF">
        <w:rPr>
          <w:rFonts w:ascii="Courier New" w:eastAsia="Times New Roman" w:hAnsi="Courier New" w:cs="Courier New"/>
          <w:color w:val="3387CC"/>
          <w:kern w:val="0"/>
          <w:sz w:val="27"/>
          <w:szCs w:val="27"/>
          <w:lang w:val="en-IN" w:eastAsia="en-IN"/>
        </w:rPr>
        <w:t>1</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i/>
          <w:iCs/>
          <w:color w:val="AEAEAE"/>
          <w:kern w:val="0"/>
          <w:sz w:val="27"/>
          <w:szCs w:val="27"/>
          <w:lang w:val="en-IN" w:eastAsia="en-IN"/>
        </w:rPr>
        <w:t>// Filtering</w:t>
      </w:r>
    </w:p>
    <w:p w14:paraId="5CAFABC0"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lstNewEmp.</w:t>
      </w:r>
      <w:r w:rsidRPr="00693CDF">
        <w:rPr>
          <w:rFonts w:ascii="Courier New" w:eastAsia="Times New Roman" w:hAnsi="Courier New" w:cs="Courier New"/>
          <w:color w:val="E28964"/>
          <w:kern w:val="0"/>
          <w:sz w:val="27"/>
          <w:szCs w:val="27"/>
          <w:lang w:val="en-IN" w:eastAsia="en-IN"/>
        </w:rPr>
        <w:t>add</w:t>
      </w:r>
      <w:r w:rsidRPr="00693CDF">
        <w:rPr>
          <w:rFonts w:ascii="Courier New" w:eastAsia="Times New Roman" w:hAnsi="Courier New" w:cs="Courier New"/>
          <w:color w:val="FFFFFF"/>
          <w:kern w:val="0"/>
          <w:sz w:val="27"/>
          <w:szCs w:val="27"/>
          <w:lang w:val="en-IN" w:eastAsia="en-IN"/>
        </w:rPr>
        <w:t>(e);</w:t>
      </w:r>
    </w:p>
    <w:p w14:paraId="5A5CBE7A"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
    <w:p w14:paraId="330428AF"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lstNewEmp.sort((employee</w:t>
      </w:r>
      <w:proofErr w:type="gramStart"/>
      <w:r w:rsidRPr="00693CDF">
        <w:rPr>
          <w:rFonts w:ascii="Courier New" w:eastAsia="Times New Roman" w:hAnsi="Courier New" w:cs="Courier New"/>
          <w:color w:val="FFFFFF"/>
          <w:kern w:val="0"/>
          <w:sz w:val="27"/>
          <w:szCs w:val="27"/>
          <w:lang w:val="en-IN" w:eastAsia="en-IN"/>
        </w:rPr>
        <w:t>1,employee</w:t>
      </w:r>
      <w:proofErr w:type="gramEnd"/>
      <w:r w:rsidRPr="00693CDF">
        <w:rPr>
          <w:rFonts w:ascii="Courier New" w:eastAsia="Times New Roman" w:hAnsi="Courier New" w:cs="Courier New"/>
          <w:color w:val="FFFFFF"/>
          <w:kern w:val="0"/>
          <w:sz w:val="27"/>
          <w:szCs w:val="27"/>
          <w:lang w:val="en-IN" w:eastAsia="en-IN"/>
        </w:rPr>
        <w:t xml:space="preserve">2) -&gt; employee1.getId() - employee2.getId());    </w:t>
      </w:r>
      <w:r w:rsidRPr="00693CDF">
        <w:rPr>
          <w:rFonts w:ascii="Courier New" w:eastAsia="Times New Roman" w:hAnsi="Courier New" w:cs="Courier New"/>
          <w:i/>
          <w:iCs/>
          <w:color w:val="AEAEAE"/>
          <w:kern w:val="0"/>
          <w:sz w:val="27"/>
          <w:szCs w:val="27"/>
          <w:lang w:val="en-IN" w:eastAsia="en-IN"/>
        </w:rPr>
        <w:t>// Sorting</w:t>
      </w:r>
    </w:p>
    <w:p w14:paraId="41999DA9"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lastRenderedPageBreak/>
        <w:t xml:space="preserve">        lstNewEmp.forEach((e) -&gt; </w:t>
      </w:r>
      <w:r w:rsidRPr="00693CDF">
        <w:rPr>
          <w:rFonts w:ascii="Courier New" w:eastAsia="Times New Roman" w:hAnsi="Courier New" w:cs="Courier New"/>
          <w:color w:val="89BDFF"/>
          <w:kern w:val="0"/>
          <w:sz w:val="27"/>
          <w:szCs w:val="27"/>
          <w:lang w:val="en-IN" w:eastAsia="en-IN"/>
        </w:rPr>
        <w:t>System</w:t>
      </w:r>
      <w:r w:rsidRPr="00693CDF">
        <w:rPr>
          <w:rFonts w:ascii="Courier New" w:eastAsia="Times New Roman" w:hAnsi="Courier New" w:cs="Courier New"/>
          <w:color w:val="FFFFFF"/>
          <w:kern w:val="0"/>
          <w:sz w:val="27"/>
          <w:szCs w:val="27"/>
          <w:lang w:val="en-IN" w:eastAsia="en-IN"/>
        </w:rPr>
        <w:t>.</w:t>
      </w:r>
      <w:r w:rsidRPr="00693CDF">
        <w:rPr>
          <w:rFonts w:ascii="Courier New" w:eastAsia="Times New Roman" w:hAnsi="Courier New" w:cs="Courier New"/>
          <w:color w:val="E28964"/>
          <w:kern w:val="0"/>
          <w:sz w:val="27"/>
          <w:szCs w:val="27"/>
          <w:lang w:val="en-IN" w:eastAsia="en-IN"/>
        </w:rPr>
        <w:t>out</w:t>
      </w:r>
      <w:r w:rsidRPr="00693CDF">
        <w:rPr>
          <w:rFonts w:ascii="Courier New" w:eastAsia="Times New Roman" w:hAnsi="Courier New" w:cs="Courier New"/>
          <w:color w:val="FFFFFF"/>
          <w:kern w:val="0"/>
          <w:sz w:val="27"/>
          <w:szCs w:val="27"/>
          <w:lang w:val="en-IN" w:eastAsia="en-IN"/>
        </w:rPr>
        <w:t>.println(</w:t>
      </w:r>
      <w:proofErr w:type="gramStart"/>
      <w:r w:rsidRPr="00693CDF">
        <w:rPr>
          <w:rFonts w:ascii="Courier New" w:eastAsia="Times New Roman" w:hAnsi="Courier New" w:cs="Courier New"/>
          <w:color w:val="FFFFFF"/>
          <w:kern w:val="0"/>
          <w:sz w:val="27"/>
          <w:szCs w:val="27"/>
          <w:lang w:val="en-IN" w:eastAsia="en-IN"/>
        </w:rPr>
        <w:t>e.getId</w:t>
      </w:r>
      <w:proofErr w:type="gramEnd"/>
      <w:r w:rsidRPr="00693CDF">
        <w:rPr>
          <w:rFonts w:ascii="Courier New" w:eastAsia="Times New Roman" w:hAnsi="Courier New" w:cs="Courier New"/>
          <w:color w:val="FFFFFF"/>
          <w:kern w:val="0"/>
          <w:sz w:val="27"/>
          <w:szCs w:val="27"/>
          <w:lang w:val="en-IN" w:eastAsia="en-IN"/>
        </w:rPr>
        <w:t xml:space="preserve">() + </w:t>
      </w:r>
      <w:r w:rsidRPr="00693CDF">
        <w:rPr>
          <w:rFonts w:ascii="Courier New" w:eastAsia="Times New Roman" w:hAnsi="Courier New" w:cs="Courier New"/>
          <w:color w:val="65B042"/>
          <w:kern w:val="0"/>
          <w:sz w:val="27"/>
          <w:szCs w:val="27"/>
          <w:lang w:val="en-IN" w:eastAsia="en-IN"/>
        </w:rPr>
        <w:t>":"</w:t>
      </w:r>
      <w:r w:rsidRPr="00693CDF">
        <w:rPr>
          <w:rFonts w:ascii="Courier New" w:eastAsia="Times New Roman" w:hAnsi="Courier New" w:cs="Courier New"/>
          <w:color w:val="FFFFFF"/>
          <w:kern w:val="0"/>
          <w:sz w:val="27"/>
          <w:szCs w:val="27"/>
          <w:lang w:val="en-IN" w:eastAsia="en-IN"/>
        </w:rPr>
        <w:t xml:space="preserve"> + e.getName()));    </w:t>
      </w:r>
      <w:r w:rsidRPr="00693CDF">
        <w:rPr>
          <w:rFonts w:ascii="Courier New" w:eastAsia="Times New Roman" w:hAnsi="Courier New" w:cs="Courier New"/>
          <w:i/>
          <w:iCs/>
          <w:color w:val="AEAEAE"/>
          <w:kern w:val="0"/>
          <w:sz w:val="27"/>
          <w:szCs w:val="27"/>
          <w:lang w:val="en-IN" w:eastAsia="en-IN"/>
        </w:rPr>
        <w:t>// Displaying</w:t>
      </w:r>
    </w:p>
    <w:p w14:paraId="3D423F4D"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
    <w:p w14:paraId="31833DD2" w14:textId="77777777"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w:t>
      </w:r>
    </w:p>
    <w:p w14:paraId="12E77AC2" w14:textId="5E56CF0D" w:rsidR="00693CDF" w:rsidRPr="00693CDF" w:rsidRDefault="00693CDF" w:rsidP="00693CDF">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F91FB00" wp14:editId="06BB6678">
                <wp:extent cx="304800" cy="304800"/>
                <wp:effectExtent l="0" t="0" r="0" b="0"/>
                <wp:docPr id="71" name="Rectangle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74680C" id="Rectangle 7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55D134E"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br/>
        <w:t xml:space="preserve">Lambda and forEach have </w:t>
      </w:r>
      <w:proofErr w:type="gramStart"/>
      <w:r w:rsidRPr="00693CDF">
        <w:rPr>
          <w:rFonts w:ascii="Roboto" w:eastAsia="Times New Roman" w:hAnsi="Roboto" w:cs="Times New Roman"/>
          <w:color w:val="01014A"/>
          <w:kern w:val="0"/>
          <w:sz w:val="27"/>
          <w:szCs w:val="27"/>
          <w:lang w:val="en-IN" w:eastAsia="en-IN"/>
        </w:rPr>
        <w:t>definitely helped</w:t>
      </w:r>
      <w:proofErr w:type="gramEnd"/>
      <w:r w:rsidRPr="00693CDF">
        <w:rPr>
          <w:rFonts w:ascii="Roboto" w:eastAsia="Times New Roman" w:hAnsi="Roboto" w:cs="Times New Roman"/>
          <w:color w:val="01014A"/>
          <w:kern w:val="0"/>
          <w:sz w:val="27"/>
          <w:szCs w:val="27"/>
          <w:lang w:val="en-IN" w:eastAsia="en-IN"/>
        </w:rPr>
        <w:t xml:space="preserve"> to make the code concise.</w:t>
      </w:r>
      <w:r w:rsidRPr="00693CDF">
        <w:rPr>
          <w:rFonts w:ascii="Roboto" w:eastAsia="Times New Roman" w:hAnsi="Roboto" w:cs="Times New Roman"/>
          <w:color w:val="01014A"/>
          <w:kern w:val="0"/>
          <w:sz w:val="27"/>
          <w:szCs w:val="27"/>
          <w:lang w:val="en-IN" w:eastAsia="en-IN"/>
        </w:rPr>
        <w:br/>
        <w:t>But as you notice, the filtering logic still works with a new list object to add employees who meet the required criteria.</w:t>
      </w:r>
    </w:p>
    <w:p w14:paraId="6EBA8554"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xml:space="preserve">Since all the above activities are </w:t>
      </w:r>
      <w:proofErr w:type="gramStart"/>
      <w:r w:rsidRPr="00693CDF">
        <w:rPr>
          <w:rFonts w:ascii="Roboto" w:eastAsia="Times New Roman" w:hAnsi="Roboto" w:cs="Times New Roman"/>
          <w:color w:val="01014A"/>
          <w:kern w:val="0"/>
          <w:sz w:val="27"/>
          <w:szCs w:val="27"/>
          <w:lang w:val="en-IN" w:eastAsia="en-IN"/>
        </w:rPr>
        <w:t>actually performing</w:t>
      </w:r>
      <w:proofErr w:type="gramEnd"/>
      <w:r w:rsidRPr="00693CDF">
        <w:rPr>
          <w:rFonts w:ascii="Roboto" w:eastAsia="Times New Roman" w:hAnsi="Roboto" w:cs="Times New Roman"/>
          <w:color w:val="01014A"/>
          <w:kern w:val="0"/>
          <w:sz w:val="27"/>
          <w:szCs w:val="27"/>
          <w:lang w:val="en-IN" w:eastAsia="en-IN"/>
        </w:rPr>
        <w:t xml:space="preserve"> operations to filter, sort, etc. it would be more convenient if we could simply query collections to perform such operations - just like we query tables in a database:</w:t>
      </w:r>
    </w:p>
    <w:p w14:paraId="0499DA3C"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i/>
          <w:iCs/>
          <w:color w:val="01014A"/>
          <w:kern w:val="0"/>
          <w:sz w:val="27"/>
          <w:szCs w:val="27"/>
          <w:lang w:val="en-IN" w:eastAsia="en-IN"/>
        </w:rPr>
        <w:t>SELECT empId, empName FROM emp WHERE yearsInOrg &lt; 1</w:t>
      </w:r>
    </w:p>
    <w:p w14:paraId="1D55E6DF"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Also, iterating and performing certain tasks for millions of records is usually performance intensive.</w:t>
      </w:r>
    </w:p>
    <w:p w14:paraId="0386BFE6"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637C8796"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This is where Streams come in handy. They resemble queries, giving a syntactical advantage, and can utilize multiple threads to improve performance.</w:t>
      </w:r>
    </w:p>
    <w:p w14:paraId="58779918"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A Stream denotes the flow of a </w:t>
      </w:r>
      <w:r w:rsidRPr="00693CDF">
        <w:rPr>
          <w:rFonts w:ascii="Roboto" w:eastAsia="Times New Roman" w:hAnsi="Roboto" w:cs="Times New Roman"/>
          <w:b/>
          <w:bCs/>
          <w:color w:val="01014A"/>
          <w:kern w:val="0"/>
          <w:sz w:val="27"/>
          <w:szCs w:val="27"/>
          <w:lang w:val="en-IN" w:eastAsia="en-IN"/>
        </w:rPr>
        <w:t>group of elements in sequence </w:t>
      </w:r>
      <w:r w:rsidRPr="00693CDF">
        <w:rPr>
          <w:rFonts w:ascii="Roboto" w:eastAsia="Times New Roman" w:hAnsi="Roboto" w:cs="Times New Roman"/>
          <w:color w:val="01014A"/>
          <w:kern w:val="0"/>
          <w:sz w:val="27"/>
          <w:szCs w:val="27"/>
          <w:lang w:val="en-IN" w:eastAsia="en-IN"/>
        </w:rPr>
        <w:t>from a specific </w:t>
      </w:r>
      <w:r w:rsidRPr="00693CDF">
        <w:rPr>
          <w:rFonts w:ascii="Roboto" w:eastAsia="Times New Roman" w:hAnsi="Roboto" w:cs="Times New Roman"/>
          <w:b/>
          <w:bCs/>
          <w:color w:val="01014A"/>
          <w:kern w:val="0"/>
          <w:sz w:val="27"/>
          <w:szCs w:val="27"/>
          <w:lang w:val="en-IN" w:eastAsia="en-IN"/>
        </w:rPr>
        <w:t>source</w:t>
      </w:r>
      <w:r w:rsidRPr="00693CDF">
        <w:rPr>
          <w:rFonts w:ascii="Roboto" w:eastAsia="Times New Roman" w:hAnsi="Roboto" w:cs="Times New Roman"/>
          <w:color w:val="01014A"/>
          <w:kern w:val="0"/>
          <w:sz w:val="27"/>
          <w:szCs w:val="27"/>
          <w:lang w:val="en-IN" w:eastAsia="en-IN"/>
        </w:rPr>
        <w:t>, and supports different </w:t>
      </w:r>
      <w:r w:rsidRPr="00693CDF">
        <w:rPr>
          <w:rFonts w:ascii="Roboto" w:eastAsia="Times New Roman" w:hAnsi="Roboto" w:cs="Times New Roman"/>
          <w:b/>
          <w:bCs/>
          <w:color w:val="01014A"/>
          <w:kern w:val="0"/>
          <w:sz w:val="27"/>
          <w:szCs w:val="27"/>
          <w:lang w:val="en-IN" w:eastAsia="en-IN"/>
        </w:rPr>
        <w:t>data processing operations</w:t>
      </w:r>
      <w:r w:rsidRPr="00693CDF">
        <w:rPr>
          <w:rFonts w:ascii="Roboto" w:eastAsia="Times New Roman" w:hAnsi="Roboto" w:cs="Times New Roman"/>
          <w:color w:val="01014A"/>
          <w:kern w:val="0"/>
          <w:sz w:val="27"/>
          <w:szCs w:val="27"/>
          <w:lang w:val="en-IN" w:eastAsia="en-IN"/>
        </w:rPr>
        <w:t>.</w:t>
      </w:r>
      <w:r w:rsidRPr="00693CDF">
        <w:rPr>
          <w:rFonts w:ascii="Roboto" w:eastAsia="Times New Roman" w:hAnsi="Roboto" w:cs="Times New Roman"/>
          <w:color w:val="01014A"/>
          <w:kern w:val="0"/>
          <w:sz w:val="27"/>
          <w:szCs w:val="27"/>
          <w:lang w:val="en-IN" w:eastAsia="en-IN"/>
        </w:rPr>
        <w:br/>
        <w:t>In other words, it provides an abstraction over an existing collection.</w:t>
      </w:r>
    </w:p>
    <w:p w14:paraId="7F392407"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The </w:t>
      </w:r>
      <w:r w:rsidRPr="00693CDF">
        <w:rPr>
          <w:rFonts w:ascii="Roboto" w:eastAsia="Times New Roman" w:hAnsi="Roboto" w:cs="Times New Roman"/>
          <w:i/>
          <w:iCs/>
          <w:color w:val="01014A"/>
          <w:kern w:val="0"/>
          <w:sz w:val="27"/>
          <w:szCs w:val="27"/>
          <w:lang w:val="en-IN" w:eastAsia="en-IN"/>
        </w:rPr>
        <w:t>group of elements in sequence </w:t>
      </w:r>
      <w:r w:rsidRPr="00693CDF">
        <w:rPr>
          <w:rFonts w:ascii="Roboto" w:eastAsia="Times New Roman" w:hAnsi="Roboto" w:cs="Times New Roman"/>
          <w:color w:val="01014A"/>
          <w:kern w:val="0"/>
          <w:sz w:val="27"/>
          <w:szCs w:val="27"/>
          <w:lang w:val="en-IN" w:eastAsia="en-IN"/>
        </w:rPr>
        <w:t>belongs to a specific type, and can have </w:t>
      </w:r>
      <w:r w:rsidRPr="00693CDF">
        <w:rPr>
          <w:rFonts w:ascii="Roboto" w:eastAsia="Times New Roman" w:hAnsi="Roboto" w:cs="Times New Roman"/>
          <w:i/>
          <w:iCs/>
          <w:color w:val="01014A"/>
          <w:kern w:val="0"/>
          <w:sz w:val="27"/>
          <w:szCs w:val="27"/>
          <w:lang w:val="en-IN" w:eastAsia="en-IN"/>
        </w:rPr>
        <w:t>sources </w:t>
      </w:r>
      <w:r w:rsidRPr="00693CDF">
        <w:rPr>
          <w:rFonts w:ascii="Roboto" w:eastAsia="Times New Roman" w:hAnsi="Roboto" w:cs="Times New Roman"/>
          <w:color w:val="01014A"/>
          <w:kern w:val="0"/>
          <w:sz w:val="27"/>
          <w:szCs w:val="27"/>
          <w:lang w:val="en-IN" w:eastAsia="en-IN"/>
        </w:rPr>
        <w:t xml:space="preserve">like collections, I/O </w:t>
      </w:r>
      <w:proofErr w:type="gramStart"/>
      <w:r w:rsidRPr="00693CDF">
        <w:rPr>
          <w:rFonts w:ascii="Roboto" w:eastAsia="Times New Roman" w:hAnsi="Roboto" w:cs="Times New Roman"/>
          <w:color w:val="01014A"/>
          <w:kern w:val="0"/>
          <w:sz w:val="27"/>
          <w:szCs w:val="27"/>
          <w:lang w:val="en-IN" w:eastAsia="en-IN"/>
        </w:rPr>
        <w:t>resources</w:t>
      </w:r>
      <w:proofErr w:type="gramEnd"/>
      <w:r w:rsidRPr="00693CDF">
        <w:rPr>
          <w:rFonts w:ascii="Roboto" w:eastAsia="Times New Roman" w:hAnsi="Roboto" w:cs="Times New Roman"/>
          <w:color w:val="01014A"/>
          <w:kern w:val="0"/>
          <w:sz w:val="27"/>
          <w:szCs w:val="27"/>
          <w:lang w:val="en-IN" w:eastAsia="en-IN"/>
        </w:rPr>
        <w:t xml:space="preserve"> or arrays.</w:t>
      </w:r>
    </w:p>
    <w:p w14:paraId="4E28197A"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The </w:t>
      </w:r>
      <w:r w:rsidRPr="00693CDF">
        <w:rPr>
          <w:rFonts w:ascii="Roboto" w:eastAsia="Times New Roman" w:hAnsi="Roboto" w:cs="Times New Roman"/>
          <w:i/>
          <w:iCs/>
          <w:color w:val="01014A"/>
          <w:kern w:val="0"/>
          <w:sz w:val="27"/>
          <w:szCs w:val="27"/>
          <w:lang w:val="en-IN" w:eastAsia="en-IN"/>
        </w:rPr>
        <w:t>data processing operations</w:t>
      </w:r>
      <w:r w:rsidRPr="00693CDF">
        <w:rPr>
          <w:rFonts w:ascii="Roboto" w:eastAsia="Times New Roman" w:hAnsi="Roboto" w:cs="Times New Roman"/>
          <w:color w:val="01014A"/>
          <w:kern w:val="0"/>
          <w:sz w:val="27"/>
          <w:szCs w:val="27"/>
          <w:lang w:val="en-IN" w:eastAsia="en-IN"/>
        </w:rPr>
        <w:t> like filter, map, sort, count, etc. can be easily used to manipulate the data in a stream.</w:t>
      </w:r>
    </w:p>
    <w:p w14:paraId="73663DC0"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345BE630"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xml:space="preserve">The Stream interface is available in the </w:t>
      </w:r>
      <w:proofErr w:type="gramStart"/>
      <w:r w:rsidRPr="00693CDF">
        <w:rPr>
          <w:rFonts w:ascii="Roboto" w:eastAsia="Times New Roman" w:hAnsi="Roboto" w:cs="Times New Roman"/>
          <w:color w:val="01014A"/>
          <w:kern w:val="0"/>
          <w:sz w:val="27"/>
          <w:szCs w:val="27"/>
          <w:lang w:val="en-IN" w:eastAsia="en-IN"/>
        </w:rPr>
        <w:t>java.util</w:t>
      </w:r>
      <w:proofErr w:type="gramEnd"/>
      <w:r w:rsidRPr="00693CDF">
        <w:rPr>
          <w:rFonts w:ascii="Roboto" w:eastAsia="Times New Roman" w:hAnsi="Roboto" w:cs="Times New Roman"/>
          <w:color w:val="01014A"/>
          <w:kern w:val="0"/>
          <w:sz w:val="27"/>
          <w:szCs w:val="27"/>
          <w:lang w:val="en-IN" w:eastAsia="en-IN"/>
        </w:rPr>
        <w:t>.stream package, and can be of any specified type - Stream&lt;Integer&gt;, Stream&lt;Employee&gt;, etc.</w:t>
      </w:r>
    </w:p>
    <w:p w14:paraId="449A8798"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xml:space="preserve">Now, </w:t>
      </w:r>
      <w:proofErr w:type="gramStart"/>
      <w:r w:rsidRPr="00693CDF">
        <w:rPr>
          <w:rFonts w:ascii="Roboto" w:eastAsia="Times New Roman" w:hAnsi="Roboto" w:cs="Times New Roman"/>
          <w:color w:val="01014A"/>
          <w:kern w:val="0"/>
          <w:sz w:val="27"/>
          <w:szCs w:val="27"/>
          <w:lang w:val="en-IN" w:eastAsia="en-IN"/>
        </w:rPr>
        <w:t>it's</w:t>
      </w:r>
      <w:proofErr w:type="gramEnd"/>
      <w:r w:rsidRPr="00693CDF">
        <w:rPr>
          <w:rFonts w:ascii="Roboto" w:eastAsia="Times New Roman" w:hAnsi="Roboto" w:cs="Times New Roman"/>
          <w:color w:val="01014A"/>
          <w:kern w:val="0"/>
          <w:sz w:val="27"/>
          <w:szCs w:val="27"/>
          <w:lang w:val="en-IN" w:eastAsia="en-IN"/>
        </w:rPr>
        <w:t xml:space="preserve"> time to understand how to create streams from various sources.</w:t>
      </w:r>
    </w:p>
    <w:p w14:paraId="28E8673A"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xml:space="preserve">Collections being one of the most intensively used API in Java, Stream support has been added to it by introducing a default </w:t>
      </w:r>
      <w:proofErr w:type="gramStart"/>
      <w:r w:rsidRPr="00693CDF">
        <w:rPr>
          <w:rFonts w:ascii="Roboto" w:eastAsia="Times New Roman" w:hAnsi="Roboto" w:cs="Times New Roman"/>
          <w:color w:val="01014A"/>
          <w:kern w:val="0"/>
          <w:sz w:val="27"/>
          <w:szCs w:val="27"/>
          <w:lang w:val="en-IN" w:eastAsia="en-IN"/>
        </w:rPr>
        <w:t>stream(</w:t>
      </w:r>
      <w:proofErr w:type="gramEnd"/>
      <w:r w:rsidRPr="00693CDF">
        <w:rPr>
          <w:rFonts w:ascii="Roboto" w:eastAsia="Times New Roman" w:hAnsi="Roboto" w:cs="Times New Roman"/>
          <w:color w:val="01014A"/>
          <w:kern w:val="0"/>
          <w:sz w:val="27"/>
          <w:szCs w:val="27"/>
          <w:lang w:val="en-IN" w:eastAsia="en-IN"/>
        </w:rPr>
        <w:t>) method in the Collection interface. Therefore, we can get a stream from a list just as follows:</w:t>
      </w:r>
    </w:p>
    <w:p w14:paraId="76CCF635" w14:textId="6C1E3C4E" w:rsidR="00693CDF" w:rsidRPr="00693CDF" w:rsidRDefault="00693CDF" w:rsidP="00693CDF">
      <w:pPr>
        <w:numPr>
          <w:ilvl w:val="0"/>
          <w:numId w:val="1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lastRenderedPageBreak/>
        <w:t>Stream</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&gt; empStream = lstEmp.stream();</w:t>
      </w: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32C94D9" wp14:editId="1C1BA88F">
                <wp:extent cx="304800" cy="304800"/>
                <wp:effectExtent l="0" t="0" r="0" b="0"/>
                <wp:docPr id="75" name="Rectangle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3F45C" id="Rectangle 7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0E3CCD"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2D3F4D87"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From arrays, streams can be built as follows:</w:t>
      </w:r>
    </w:p>
    <w:p w14:paraId="708E11B3" w14:textId="77777777" w:rsidR="00693CDF" w:rsidRPr="00693CDF" w:rsidRDefault="00693CDF" w:rsidP="00693CDF">
      <w:pPr>
        <w:numPr>
          <w:ilvl w:val="0"/>
          <w:numId w:val="1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693CDF">
        <w:rPr>
          <w:rFonts w:ascii="Courier New" w:eastAsia="Times New Roman" w:hAnsi="Courier New" w:cs="Courier New"/>
          <w:color w:val="89BDFF"/>
          <w:kern w:val="0"/>
          <w:sz w:val="27"/>
          <w:szCs w:val="27"/>
          <w:lang w:val="en-IN" w:eastAsia="en-IN"/>
        </w:rPr>
        <w:t>String</w:t>
      </w:r>
      <w:r w:rsidRPr="00693CDF">
        <w:rPr>
          <w:rFonts w:ascii="Courier New" w:eastAsia="Times New Roman" w:hAnsi="Courier New" w:cs="Courier New"/>
          <w:color w:val="FFFFFF"/>
          <w:kern w:val="0"/>
          <w:sz w:val="27"/>
          <w:szCs w:val="27"/>
          <w:lang w:val="en-IN" w:eastAsia="en-IN"/>
        </w:rPr>
        <w:t>[</w:t>
      </w:r>
      <w:proofErr w:type="gramEnd"/>
      <w:r w:rsidRPr="00693CDF">
        <w:rPr>
          <w:rFonts w:ascii="Courier New" w:eastAsia="Times New Roman" w:hAnsi="Courier New" w:cs="Courier New"/>
          <w:color w:val="FFFFFF"/>
          <w:kern w:val="0"/>
          <w:sz w:val="27"/>
          <w:szCs w:val="27"/>
          <w:lang w:val="en-IN" w:eastAsia="en-IN"/>
        </w:rPr>
        <w:t>] emps = {</w:t>
      </w:r>
      <w:r w:rsidRPr="00693CDF">
        <w:rPr>
          <w:rFonts w:ascii="Courier New" w:eastAsia="Times New Roman" w:hAnsi="Courier New" w:cs="Courier New"/>
          <w:color w:val="65B042"/>
          <w:kern w:val="0"/>
          <w:sz w:val="27"/>
          <w:szCs w:val="27"/>
          <w:lang w:val="en-IN" w:eastAsia="en-IN"/>
        </w:rPr>
        <w:t>"Jose Jacob"</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65B042"/>
          <w:kern w:val="0"/>
          <w:sz w:val="27"/>
          <w:szCs w:val="27"/>
          <w:lang w:val="en-IN" w:eastAsia="en-IN"/>
        </w:rPr>
        <w:t>"Robert King"</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65B042"/>
          <w:kern w:val="0"/>
          <w:sz w:val="27"/>
          <w:szCs w:val="27"/>
          <w:lang w:val="en-IN" w:eastAsia="en-IN"/>
        </w:rPr>
        <w:t>"John Mathew"</w:t>
      </w:r>
      <w:r w:rsidRPr="00693CDF">
        <w:rPr>
          <w:rFonts w:ascii="Courier New" w:eastAsia="Times New Roman" w:hAnsi="Courier New" w:cs="Courier New"/>
          <w:color w:val="FFFFFF"/>
          <w:kern w:val="0"/>
          <w:sz w:val="27"/>
          <w:szCs w:val="27"/>
          <w:lang w:val="en-IN" w:eastAsia="en-IN"/>
        </w:rPr>
        <w:t>};</w:t>
      </w:r>
    </w:p>
    <w:p w14:paraId="154A022E" w14:textId="77777777" w:rsidR="00693CDF" w:rsidRPr="00693CDF" w:rsidRDefault="00693CDF" w:rsidP="00693CDF">
      <w:pPr>
        <w:numPr>
          <w:ilvl w:val="0"/>
          <w:numId w:val="1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t>Stream</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String</w:t>
      </w:r>
      <w:r w:rsidRPr="00693CDF">
        <w:rPr>
          <w:rFonts w:ascii="Courier New" w:eastAsia="Times New Roman" w:hAnsi="Courier New" w:cs="Courier New"/>
          <w:color w:val="FFFFFF"/>
          <w:kern w:val="0"/>
          <w:sz w:val="27"/>
          <w:szCs w:val="27"/>
          <w:lang w:val="en-IN" w:eastAsia="en-IN"/>
        </w:rPr>
        <w:t xml:space="preserve">&gt; stream = </w:t>
      </w:r>
      <w:r w:rsidRPr="00693CDF">
        <w:rPr>
          <w:rFonts w:ascii="Courier New" w:eastAsia="Times New Roman" w:hAnsi="Courier New" w:cs="Courier New"/>
          <w:color w:val="89BDFF"/>
          <w:kern w:val="0"/>
          <w:sz w:val="27"/>
          <w:szCs w:val="27"/>
          <w:lang w:val="en-IN" w:eastAsia="en-IN"/>
        </w:rPr>
        <w:t>Arrays</w:t>
      </w:r>
      <w:r w:rsidRPr="00693CDF">
        <w:rPr>
          <w:rFonts w:ascii="Courier New" w:eastAsia="Times New Roman" w:hAnsi="Courier New" w:cs="Courier New"/>
          <w:color w:val="FFFFFF"/>
          <w:kern w:val="0"/>
          <w:sz w:val="27"/>
          <w:szCs w:val="27"/>
          <w:lang w:val="en-IN" w:eastAsia="en-IN"/>
        </w:rPr>
        <w:t>.stream(emps);</w:t>
      </w:r>
    </w:p>
    <w:p w14:paraId="534265D1" w14:textId="6484D2B7" w:rsidR="00693CDF" w:rsidRPr="00693CDF" w:rsidRDefault="00693CDF" w:rsidP="00693CDF">
      <w:pPr>
        <w:numPr>
          <w:ilvl w:val="0"/>
          <w:numId w:val="1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05727FD" wp14:editId="6892D867">
                <wp:extent cx="304800" cy="304800"/>
                <wp:effectExtent l="0" t="0" r="0" b="0"/>
                <wp:docPr id="74" name="Rectangle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8CFD5" id="Rectangle 7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48EB3A"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4974E3EA"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xml:space="preserve">To build streams from files, the </w:t>
      </w:r>
      <w:proofErr w:type="gramStart"/>
      <w:r w:rsidRPr="00693CDF">
        <w:rPr>
          <w:rFonts w:ascii="Roboto" w:eastAsia="Times New Roman" w:hAnsi="Roboto" w:cs="Times New Roman"/>
          <w:color w:val="01014A"/>
          <w:kern w:val="0"/>
          <w:sz w:val="27"/>
          <w:szCs w:val="27"/>
          <w:lang w:val="en-IN" w:eastAsia="en-IN"/>
        </w:rPr>
        <w:t>java.nio.file</w:t>
      </w:r>
      <w:proofErr w:type="gramEnd"/>
      <w:r w:rsidRPr="00693CDF">
        <w:rPr>
          <w:rFonts w:ascii="Roboto" w:eastAsia="Times New Roman" w:hAnsi="Roboto" w:cs="Times New Roman"/>
          <w:color w:val="01014A"/>
          <w:kern w:val="0"/>
          <w:sz w:val="27"/>
          <w:szCs w:val="27"/>
          <w:lang w:val="en-IN" w:eastAsia="en-IN"/>
        </w:rPr>
        <w:t>.Files class can be used:</w:t>
      </w:r>
    </w:p>
    <w:p w14:paraId="24586BAA" w14:textId="77777777" w:rsidR="00693CDF" w:rsidRPr="00693CDF" w:rsidRDefault="00693CDF" w:rsidP="00693CDF">
      <w:pPr>
        <w:numPr>
          <w:ilvl w:val="0"/>
          <w:numId w:val="1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t>String</w:t>
      </w:r>
      <w:r w:rsidRPr="00693CDF">
        <w:rPr>
          <w:rFonts w:ascii="Courier New" w:eastAsia="Times New Roman" w:hAnsi="Courier New" w:cs="Courier New"/>
          <w:color w:val="FFFFFF"/>
          <w:kern w:val="0"/>
          <w:sz w:val="27"/>
          <w:szCs w:val="27"/>
          <w:lang w:val="en-IN" w:eastAsia="en-IN"/>
        </w:rPr>
        <w:t xml:space="preserve"> fileName = </w:t>
      </w:r>
      <w:r w:rsidRPr="00693CDF">
        <w:rPr>
          <w:rFonts w:ascii="Courier New" w:eastAsia="Times New Roman" w:hAnsi="Courier New" w:cs="Courier New"/>
          <w:color w:val="65B042"/>
          <w:kern w:val="0"/>
          <w:sz w:val="27"/>
          <w:szCs w:val="27"/>
          <w:lang w:val="en-IN" w:eastAsia="en-IN"/>
        </w:rPr>
        <w:t>"C://Employees.txt"</w:t>
      </w:r>
      <w:r w:rsidRPr="00693CDF">
        <w:rPr>
          <w:rFonts w:ascii="Courier New" w:eastAsia="Times New Roman" w:hAnsi="Courier New" w:cs="Courier New"/>
          <w:color w:val="FFFFFF"/>
          <w:kern w:val="0"/>
          <w:sz w:val="27"/>
          <w:szCs w:val="27"/>
          <w:lang w:val="en-IN" w:eastAsia="en-IN"/>
        </w:rPr>
        <w:t>;</w:t>
      </w:r>
    </w:p>
    <w:p w14:paraId="6F27228F" w14:textId="77777777" w:rsidR="00693CDF" w:rsidRPr="00693CDF" w:rsidRDefault="00693CDF" w:rsidP="00693CDF">
      <w:pPr>
        <w:numPr>
          <w:ilvl w:val="0"/>
          <w:numId w:val="1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i/>
          <w:iCs/>
          <w:color w:val="AEAEAE"/>
          <w:kern w:val="0"/>
          <w:sz w:val="27"/>
          <w:szCs w:val="27"/>
          <w:lang w:val="en-IN" w:eastAsia="en-IN"/>
        </w:rPr>
        <w:t>// Reading file into stream inside try-with-resources</w:t>
      </w:r>
    </w:p>
    <w:p w14:paraId="4B65C4EE" w14:textId="77777777" w:rsidR="00693CDF" w:rsidRPr="00693CDF" w:rsidRDefault="00693CDF" w:rsidP="00693CDF">
      <w:pPr>
        <w:numPr>
          <w:ilvl w:val="0"/>
          <w:numId w:val="1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E28964"/>
          <w:kern w:val="0"/>
          <w:sz w:val="27"/>
          <w:szCs w:val="27"/>
          <w:lang w:val="en-IN" w:eastAsia="en-IN"/>
        </w:rPr>
        <w:t>try</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Stream</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String</w:t>
      </w:r>
      <w:r w:rsidRPr="00693CDF">
        <w:rPr>
          <w:rFonts w:ascii="Courier New" w:eastAsia="Times New Roman" w:hAnsi="Courier New" w:cs="Courier New"/>
          <w:color w:val="FFFFFF"/>
          <w:kern w:val="0"/>
          <w:sz w:val="27"/>
          <w:szCs w:val="27"/>
          <w:lang w:val="en-IN" w:eastAsia="en-IN"/>
        </w:rPr>
        <w:t xml:space="preserve">&gt; stream = </w:t>
      </w:r>
      <w:r w:rsidRPr="00693CDF">
        <w:rPr>
          <w:rFonts w:ascii="Courier New" w:eastAsia="Times New Roman" w:hAnsi="Courier New" w:cs="Courier New"/>
          <w:color w:val="89BDFF"/>
          <w:kern w:val="0"/>
          <w:sz w:val="27"/>
          <w:szCs w:val="27"/>
          <w:lang w:val="en-IN" w:eastAsia="en-IN"/>
        </w:rPr>
        <w:t>Files</w:t>
      </w:r>
      <w:r w:rsidRPr="00693CDF">
        <w:rPr>
          <w:rFonts w:ascii="Courier New" w:eastAsia="Times New Roman" w:hAnsi="Courier New" w:cs="Courier New"/>
          <w:color w:val="FFFFFF"/>
          <w:kern w:val="0"/>
          <w:sz w:val="27"/>
          <w:szCs w:val="27"/>
          <w:lang w:val="en-IN" w:eastAsia="en-IN"/>
        </w:rPr>
        <w:t>.lines(</w:t>
      </w:r>
      <w:r w:rsidRPr="00693CDF">
        <w:rPr>
          <w:rFonts w:ascii="Courier New" w:eastAsia="Times New Roman" w:hAnsi="Courier New" w:cs="Courier New"/>
          <w:color w:val="89BDFF"/>
          <w:kern w:val="0"/>
          <w:sz w:val="27"/>
          <w:szCs w:val="27"/>
          <w:lang w:val="en-IN" w:eastAsia="en-IN"/>
        </w:rPr>
        <w:t>Paths</w:t>
      </w:r>
      <w:r w:rsidRPr="00693CDF">
        <w:rPr>
          <w:rFonts w:ascii="Courier New" w:eastAsia="Times New Roman" w:hAnsi="Courier New" w:cs="Courier New"/>
          <w:color w:val="FFFFFF"/>
          <w:kern w:val="0"/>
          <w:sz w:val="27"/>
          <w:szCs w:val="27"/>
          <w:lang w:val="en-IN" w:eastAsia="en-IN"/>
        </w:rPr>
        <w:t>.</w:t>
      </w:r>
      <w:r w:rsidRPr="00693CDF">
        <w:rPr>
          <w:rFonts w:ascii="Courier New" w:eastAsia="Times New Roman" w:hAnsi="Courier New" w:cs="Courier New"/>
          <w:color w:val="E28964"/>
          <w:kern w:val="0"/>
          <w:sz w:val="27"/>
          <w:szCs w:val="27"/>
          <w:lang w:val="en-IN" w:eastAsia="en-IN"/>
        </w:rPr>
        <w:t>get</w:t>
      </w:r>
      <w:r w:rsidRPr="00693CDF">
        <w:rPr>
          <w:rFonts w:ascii="Courier New" w:eastAsia="Times New Roman" w:hAnsi="Courier New" w:cs="Courier New"/>
          <w:color w:val="FFFFFF"/>
          <w:kern w:val="0"/>
          <w:sz w:val="27"/>
          <w:szCs w:val="27"/>
          <w:lang w:val="en-IN" w:eastAsia="en-IN"/>
        </w:rPr>
        <w:t>(fileName))) {</w:t>
      </w:r>
    </w:p>
    <w:p w14:paraId="1A40B767" w14:textId="77777777" w:rsidR="00693CDF" w:rsidRPr="00693CDF" w:rsidRDefault="00693CDF" w:rsidP="00693CDF">
      <w:pPr>
        <w:numPr>
          <w:ilvl w:val="0"/>
          <w:numId w:val="1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stream.forEach</w:t>
      </w:r>
      <w:proofErr w:type="gramEnd"/>
      <w:r w:rsidRPr="00693CDF">
        <w:rPr>
          <w:rFonts w:ascii="Courier New" w:eastAsia="Times New Roman" w:hAnsi="Courier New" w:cs="Courier New"/>
          <w:color w:val="FFFFFF"/>
          <w:kern w:val="0"/>
          <w:sz w:val="27"/>
          <w:szCs w:val="27"/>
          <w:lang w:val="en-IN" w:eastAsia="en-IN"/>
        </w:rPr>
        <w:t>(</w:t>
      </w:r>
      <w:r w:rsidRPr="00693CDF">
        <w:rPr>
          <w:rFonts w:ascii="Courier New" w:eastAsia="Times New Roman" w:hAnsi="Courier New" w:cs="Courier New"/>
          <w:color w:val="89BDFF"/>
          <w:kern w:val="0"/>
          <w:sz w:val="27"/>
          <w:szCs w:val="27"/>
          <w:lang w:val="en-IN" w:eastAsia="en-IN"/>
        </w:rPr>
        <w:t>System</w:t>
      </w:r>
      <w:r w:rsidRPr="00693CDF">
        <w:rPr>
          <w:rFonts w:ascii="Courier New" w:eastAsia="Times New Roman" w:hAnsi="Courier New" w:cs="Courier New"/>
          <w:color w:val="FFFFFF"/>
          <w:kern w:val="0"/>
          <w:sz w:val="27"/>
          <w:szCs w:val="27"/>
          <w:lang w:val="en-IN" w:eastAsia="en-IN"/>
        </w:rPr>
        <w:t>.</w:t>
      </w:r>
      <w:r w:rsidRPr="00693CDF">
        <w:rPr>
          <w:rFonts w:ascii="Courier New" w:eastAsia="Times New Roman" w:hAnsi="Courier New" w:cs="Courier New"/>
          <w:color w:val="E28964"/>
          <w:kern w:val="0"/>
          <w:sz w:val="27"/>
          <w:szCs w:val="27"/>
          <w:lang w:val="en-IN" w:eastAsia="en-IN"/>
        </w:rPr>
        <w:t>out</w:t>
      </w:r>
      <w:r w:rsidRPr="00693CDF">
        <w:rPr>
          <w:rFonts w:ascii="Courier New" w:eastAsia="Times New Roman" w:hAnsi="Courier New" w:cs="Courier New"/>
          <w:color w:val="FFFFFF"/>
          <w:kern w:val="0"/>
          <w:sz w:val="27"/>
          <w:szCs w:val="27"/>
          <w:lang w:val="en-IN" w:eastAsia="en-IN"/>
        </w:rPr>
        <w:t>::println);</w:t>
      </w:r>
    </w:p>
    <w:p w14:paraId="3FC8B532" w14:textId="77777777" w:rsidR="00693CDF" w:rsidRPr="00693CDF" w:rsidRDefault="00693CDF" w:rsidP="00693CDF">
      <w:pPr>
        <w:numPr>
          <w:ilvl w:val="0"/>
          <w:numId w:val="1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catch</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IOException</w:t>
      </w:r>
      <w:r w:rsidRPr="00693CDF">
        <w:rPr>
          <w:rFonts w:ascii="Courier New" w:eastAsia="Times New Roman" w:hAnsi="Courier New" w:cs="Courier New"/>
          <w:color w:val="FFFFFF"/>
          <w:kern w:val="0"/>
          <w:sz w:val="27"/>
          <w:szCs w:val="27"/>
          <w:lang w:val="en-IN" w:eastAsia="en-IN"/>
        </w:rPr>
        <w:t xml:space="preserve"> excIO) {</w:t>
      </w:r>
    </w:p>
    <w:p w14:paraId="11DC23A5" w14:textId="77777777" w:rsidR="00693CDF" w:rsidRPr="00693CDF" w:rsidRDefault="00693CDF" w:rsidP="00693CDF">
      <w:pPr>
        <w:numPr>
          <w:ilvl w:val="0"/>
          <w:numId w:val="1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e.printStackTrace</w:t>
      </w:r>
      <w:proofErr w:type="gramEnd"/>
      <w:r w:rsidRPr="00693CDF">
        <w:rPr>
          <w:rFonts w:ascii="Courier New" w:eastAsia="Times New Roman" w:hAnsi="Courier New" w:cs="Courier New"/>
          <w:color w:val="FFFFFF"/>
          <w:kern w:val="0"/>
          <w:sz w:val="27"/>
          <w:szCs w:val="27"/>
          <w:lang w:val="en-IN" w:eastAsia="en-IN"/>
        </w:rPr>
        <w:t>();</w:t>
      </w:r>
    </w:p>
    <w:p w14:paraId="45503AAC" w14:textId="77777777" w:rsidR="00693CDF" w:rsidRPr="00693CDF" w:rsidRDefault="00693CDF" w:rsidP="00693CDF">
      <w:pPr>
        <w:numPr>
          <w:ilvl w:val="0"/>
          <w:numId w:val="1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w:t>
      </w:r>
    </w:p>
    <w:p w14:paraId="31E7A822" w14:textId="187A04BD" w:rsidR="00693CDF" w:rsidRPr="00693CDF" w:rsidRDefault="00693CDF" w:rsidP="00693CDF">
      <w:pPr>
        <w:numPr>
          <w:ilvl w:val="0"/>
          <w:numId w:val="1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AA608F9" wp14:editId="4FEB7F28">
                <wp:extent cx="304800" cy="304800"/>
                <wp:effectExtent l="0" t="0" r="0" b="0"/>
                <wp:docPr id="73" name="Rectangle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1ACA39" id="Rectangle 7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29FD6A"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28EB95EA"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Streams can also be built simply from values as below:</w:t>
      </w:r>
    </w:p>
    <w:p w14:paraId="70E2F3A4" w14:textId="77777777" w:rsidR="00693CDF" w:rsidRPr="00693CDF" w:rsidRDefault="00693CDF" w:rsidP="00693CDF">
      <w:pPr>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t>Stream</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String</w:t>
      </w:r>
      <w:r w:rsidRPr="00693CDF">
        <w:rPr>
          <w:rFonts w:ascii="Courier New" w:eastAsia="Times New Roman" w:hAnsi="Courier New" w:cs="Courier New"/>
          <w:color w:val="FFFFFF"/>
          <w:kern w:val="0"/>
          <w:sz w:val="27"/>
          <w:szCs w:val="27"/>
          <w:lang w:val="en-IN" w:eastAsia="en-IN"/>
        </w:rPr>
        <w:t xml:space="preserve">&gt; stream = </w:t>
      </w:r>
      <w:r w:rsidRPr="00693CDF">
        <w:rPr>
          <w:rFonts w:ascii="Courier New" w:eastAsia="Times New Roman" w:hAnsi="Courier New" w:cs="Courier New"/>
          <w:color w:val="89BDFF"/>
          <w:kern w:val="0"/>
          <w:sz w:val="27"/>
          <w:szCs w:val="27"/>
          <w:lang w:val="en-IN" w:eastAsia="en-IN"/>
        </w:rPr>
        <w:t>Stream</w:t>
      </w:r>
      <w:r w:rsidRPr="00693CDF">
        <w:rPr>
          <w:rFonts w:ascii="Courier New" w:eastAsia="Times New Roman" w:hAnsi="Courier New" w:cs="Courier New"/>
          <w:color w:val="FFFFFF"/>
          <w:kern w:val="0"/>
          <w:sz w:val="27"/>
          <w:szCs w:val="27"/>
          <w:lang w:val="en-IN" w:eastAsia="en-IN"/>
        </w:rPr>
        <w:t>.</w:t>
      </w:r>
      <w:r w:rsidRPr="00693CDF">
        <w:rPr>
          <w:rFonts w:ascii="Courier New" w:eastAsia="Times New Roman" w:hAnsi="Courier New" w:cs="Courier New"/>
          <w:color w:val="E28964"/>
          <w:kern w:val="0"/>
          <w:sz w:val="27"/>
          <w:szCs w:val="27"/>
          <w:lang w:val="en-IN" w:eastAsia="en-IN"/>
        </w:rPr>
        <w:t>of</w:t>
      </w:r>
      <w:r w:rsidRPr="00693CDF">
        <w:rPr>
          <w:rFonts w:ascii="Courier New" w:eastAsia="Times New Roman" w:hAnsi="Courier New" w:cs="Courier New"/>
          <w:color w:val="FFFFFF"/>
          <w:kern w:val="0"/>
          <w:sz w:val="27"/>
          <w:szCs w:val="27"/>
          <w:lang w:val="en-IN" w:eastAsia="en-IN"/>
        </w:rPr>
        <w:t>(</w:t>
      </w:r>
      <w:r w:rsidRPr="00693CDF">
        <w:rPr>
          <w:rFonts w:ascii="Courier New" w:eastAsia="Times New Roman" w:hAnsi="Courier New" w:cs="Courier New"/>
          <w:color w:val="65B042"/>
          <w:kern w:val="0"/>
          <w:sz w:val="27"/>
          <w:szCs w:val="27"/>
          <w:lang w:val="en-IN" w:eastAsia="en-IN"/>
        </w:rPr>
        <w:t>"Jose Jacob"</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65B042"/>
          <w:kern w:val="0"/>
          <w:sz w:val="27"/>
          <w:szCs w:val="27"/>
          <w:lang w:val="en-IN" w:eastAsia="en-IN"/>
        </w:rPr>
        <w:t>"Robert King"</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65B042"/>
          <w:kern w:val="0"/>
          <w:sz w:val="27"/>
          <w:szCs w:val="27"/>
          <w:lang w:val="en-IN" w:eastAsia="en-IN"/>
        </w:rPr>
        <w:t>"John Mathew"</w:t>
      </w:r>
      <w:r w:rsidRPr="00693CDF">
        <w:rPr>
          <w:rFonts w:ascii="Courier New" w:eastAsia="Times New Roman" w:hAnsi="Courier New" w:cs="Courier New"/>
          <w:color w:val="FFFFFF"/>
          <w:kern w:val="0"/>
          <w:sz w:val="27"/>
          <w:szCs w:val="27"/>
          <w:lang w:val="en-IN" w:eastAsia="en-IN"/>
        </w:rPr>
        <w:t>);</w:t>
      </w:r>
    </w:p>
    <w:p w14:paraId="4DA9DF47" w14:textId="5E532CAB" w:rsidR="00693CDF" w:rsidRPr="00693CDF" w:rsidRDefault="00693CDF" w:rsidP="00693CDF">
      <w:pPr>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EB3203C" wp14:editId="719438C7">
                <wp:extent cx="304800" cy="304800"/>
                <wp:effectExtent l="0" t="0" r="0" b="0"/>
                <wp:docPr id="72" name="Rectangle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516D6A" id="Rectangle 7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A22ECA" w14:textId="77777777" w:rsidR="00693CDF" w:rsidRPr="00693CDF" w:rsidRDefault="00693CDF" w:rsidP="00693CDF">
      <w:pPr>
        <w:pStyle w:val="NormalWeb"/>
        <w:shd w:val="clear" w:color="auto" w:fill="FFFFFF"/>
        <w:jc w:val="both"/>
        <w:rPr>
          <w:rFonts w:ascii="Roboto" w:eastAsia="Times New Roman" w:hAnsi="Roboto"/>
          <w:color w:val="01014A"/>
          <w:sz w:val="27"/>
          <w:szCs w:val="27"/>
          <w:lang w:val="en-IN" w:eastAsia="en-IN"/>
        </w:rPr>
      </w:pPr>
      <w:r w:rsidRPr="00693CDF">
        <w:rPr>
          <w:rFonts w:ascii="Roboto" w:eastAsia="Times New Roman" w:hAnsi="Roboto"/>
          <w:color w:val="01014A"/>
          <w:sz w:val="27"/>
          <w:szCs w:val="27"/>
          <w:lang w:val="en-IN" w:eastAsia="en-IN"/>
        </w:rPr>
        <w:t xml:space="preserve"> Filtering collections being a frequent task, </w:t>
      </w:r>
      <w:proofErr w:type="gramStart"/>
      <w:r w:rsidRPr="00693CDF">
        <w:rPr>
          <w:rFonts w:ascii="Roboto" w:eastAsia="Times New Roman" w:hAnsi="Roboto"/>
          <w:color w:val="01014A"/>
          <w:sz w:val="27"/>
          <w:szCs w:val="27"/>
          <w:lang w:val="en-IN" w:eastAsia="en-IN"/>
        </w:rPr>
        <w:t>let's</w:t>
      </w:r>
      <w:proofErr w:type="gramEnd"/>
      <w:r w:rsidRPr="00693CDF">
        <w:rPr>
          <w:rFonts w:ascii="Roboto" w:eastAsia="Times New Roman" w:hAnsi="Roboto"/>
          <w:color w:val="01014A"/>
          <w:sz w:val="27"/>
          <w:szCs w:val="27"/>
          <w:lang w:val="en-IN" w:eastAsia="en-IN"/>
        </w:rPr>
        <w:t xml:space="preserve"> take our scenario to see how it can be simplified using streams.</w:t>
      </w:r>
    </w:p>
    <w:p w14:paraId="12E9C99C" w14:textId="77777777" w:rsidR="00693CDF" w:rsidRPr="00693CDF" w:rsidRDefault="00693CDF" w:rsidP="00693CDF">
      <w:pPr>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t>Stream</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&gt; empStream = lstEmp.stream();</w:t>
      </w:r>
    </w:p>
    <w:p w14:paraId="2DE8316D" w14:textId="77777777" w:rsidR="00693CDF" w:rsidRPr="00693CDF" w:rsidRDefault="00693CDF" w:rsidP="00693CDF">
      <w:pPr>
        <w:numPr>
          <w:ilvl w:val="0"/>
          <w:numId w:val="1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lastRenderedPageBreak/>
        <w:t>Stream</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&gt; newEmpStream = empStream.filter(emp -&gt; </w:t>
      </w:r>
      <w:proofErr w:type="gramStart"/>
      <w:r w:rsidRPr="00693CDF">
        <w:rPr>
          <w:rFonts w:ascii="Courier New" w:eastAsia="Times New Roman" w:hAnsi="Courier New" w:cs="Courier New"/>
          <w:color w:val="FFFFFF"/>
          <w:kern w:val="0"/>
          <w:sz w:val="27"/>
          <w:szCs w:val="27"/>
          <w:lang w:val="en-IN" w:eastAsia="en-IN"/>
        </w:rPr>
        <w:t>emp.getYearsInOrg</w:t>
      </w:r>
      <w:proofErr w:type="gramEnd"/>
      <w:r w:rsidRPr="00693CDF">
        <w:rPr>
          <w:rFonts w:ascii="Courier New" w:eastAsia="Times New Roman" w:hAnsi="Courier New" w:cs="Courier New"/>
          <w:color w:val="FFFFFF"/>
          <w:kern w:val="0"/>
          <w:sz w:val="27"/>
          <w:szCs w:val="27"/>
          <w:lang w:val="en-IN" w:eastAsia="en-IN"/>
        </w:rPr>
        <w:t xml:space="preserve">() &lt; </w:t>
      </w:r>
      <w:r w:rsidRPr="00693CDF">
        <w:rPr>
          <w:rFonts w:ascii="Courier New" w:eastAsia="Times New Roman" w:hAnsi="Courier New" w:cs="Courier New"/>
          <w:color w:val="3387CC"/>
          <w:kern w:val="0"/>
          <w:sz w:val="27"/>
          <w:szCs w:val="27"/>
          <w:lang w:val="en-IN" w:eastAsia="en-IN"/>
        </w:rPr>
        <w:t>1</w:t>
      </w:r>
      <w:r w:rsidRPr="00693CDF">
        <w:rPr>
          <w:rFonts w:ascii="Courier New" w:eastAsia="Times New Roman" w:hAnsi="Courier New" w:cs="Courier New"/>
          <w:color w:val="FFFFFF"/>
          <w:kern w:val="0"/>
          <w:sz w:val="27"/>
          <w:szCs w:val="27"/>
          <w:lang w:val="en-IN" w:eastAsia="en-IN"/>
        </w:rPr>
        <w:t>);</w:t>
      </w:r>
    </w:p>
    <w:p w14:paraId="3FBCEE93" w14:textId="79466A94" w:rsidR="00693CDF" w:rsidRPr="00693CDF" w:rsidRDefault="00693CDF" w:rsidP="00693CDF">
      <w:pPr>
        <w:numPr>
          <w:ilvl w:val="0"/>
          <w:numId w:val="1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6393F9A" wp14:editId="5CDF3022">
                <wp:extent cx="304800" cy="304800"/>
                <wp:effectExtent l="0" t="0" r="0" b="0"/>
                <wp:docPr id="77" name="Rectangle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6905A" id="Rectangle 7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195E49"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Here, newEmpStream will have employees who are less than a year old in the organization.</w:t>
      </w:r>
    </w:p>
    <w:p w14:paraId="3E42EB0A"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283FB447"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xml:space="preserve">The </w:t>
      </w:r>
      <w:proofErr w:type="gramStart"/>
      <w:r w:rsidRPr="00693CDF">
        <w:rPr>
          <w:rFonts w:ascii="Roboto" w:eastAsia="Times New Roman" w:hAnsi="Roboto" w:cs="Times New Roman"/>
          <w:color w:val="01014A"/>
          <w:kern w:val="0"/>
          <w:sz w:val="27"/>
          <w:szCs w:val="27"/>
          <w:lang w:val="en-IN" w:eastAsia="en-IN"/>
        </w:rPr>
        <w:t>filter(</w:t>
      </w:r>
      <w:proofErr w:type="gramEnd"/>
      <w:r w:rsidRPr="00693CDF">
        <w:rPr>
          <w:rFonts w:ascii="Roboto" w:eastAsia="Times New Roman" w:hAnsi="Roboto" w:cs="Times New Roman"/>
          <w:color w:val="01014A"/>
          <w:kern w:val="0"/>
          <w:sz w:val="27"/>
          <w:szCs w:val="27"/>
          <w:lang w:val="en-IN" w:eastAsia="en-IN"/>
        </w:rPr>
        <w:t>) method declaration goes here:</w:t>
      </w:r>
    </w:p>
    <w:p w14:paraId="2EF3D2DF" w14:textId="77777777" w:rsidR="00693CDF" w:rsidRPr="00693CDF" w:rsidRDefault="00693CDF" w:rsidP="00693CDF">
      <w:pPr>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t>Stream</w:t>
      </w:r>
      <w:r w:rsidRPr="00693CDF">
        <w:rPr>
          <w:rFonts w:ascii="Courier New" w:eastAsia="Times New Roman" w:hAnsi="Courier New" w:cs="Courier New"/>
          <w:color w:val="FFFFFF"/>
          <w:kern w:val="0"/>
          <w:sz w:val="27"/>
          <w:szCs w:val="27"/>
          <w:lang w:val="en-IN" w:eastAsia="en-IN"/>
        </w:rPr>
        <w:t xml:space="preserve">&lt;T&gt; </w:t>
      </w:r>
      <w:proofErr w:type="gramStart"/>
      <w:r w:rsidRPr="00693CDF">
        <w:rPr>
          <w:rFonts w:ascii="Courier New" w:eastAsia="Times New Roman" w:hAnsi="Courier New" w:cs="Courier New"/>
          <w:color w:val="FFFFFF"/>
          <w:kern w:val="0"/>
          <w:sz w:val="27"/>
          <w:szCs w:val="27"/>
          <w:lang w:val="en-IN" w:eastAsia="en-IN"/>
        </w:rPr>
        <w:t>filter(</w:t>
      </w:r>
      <w:proofErr w:type="gramEnd"/>
      <w:r w:rsidRPr="00693CDF">
        <w:rPr>
          <w:rFonts w:ascii="Courier New" w:eastAsia="Times New Roman" w:hAnsi="Courier New" w:cs="Courier New"/>
          <w:color w:val="89BDFF"/>
          <w:kern w:val="0"/>
          <w:sz w:val="27"/>
          <w:szCs w:val="27"/>
          <w:lang w:val="en-IN" w:eastAsia="en-IN"/>
        </w:rPr>
        <w:t>Predicate</w:t>
      </w:r>
      <w:r w:rsidRPr="00693CDF">
        <w:rPr>
          <w:rFonts w:ascii="Courier New" w:eastAsia="Times New Roman" w:hAnsi="Courier New" w:cs="Courier New"/>
          <w:color w:val="FFFFFF"/>
          <w:kern w:val="0"/>
          <w:sz w:val="27"/>
          <w:szCs w:val="27"/>
          <w:lang w:val="en-IN" w:eastAsia="en-IN"/>
        </w:rPr>
        <w:t xml:space="preserve">&lt;? </w:t>
      </w:r>
      <w:r w:rsidRPr="00693CDF">
        <w:rPr>
          <w:rFonts w:ascii="Courier New" w:eastAsia="Times New Roman" w:hAnsi="Courier New" w:cs="Courier New"/>
          <w:color w:val="E28964"/>
          <w:kern w:val="0"/>
          <w:sz w:val="27"/>
          <w:szCs w:val="27"/>
          <w:lang w:val="en-IN" w:eastAsia="en-IN"/>
        </w:rPr>
        <w:t>super</w:t>
      </w:r>
      <w:r w:rsidRPr="00693CDF">
        <w:rPr>
          <w:rFonts w:ascii="Courier New" w:eastAsia="Times New Roman" w:hAnsi="Courier New" w:cs="Courier New"/>
          <w:color w:val="FFFFFF"/>
          <w:kern w:val="0"/>
          <w:sz w:val="27"/>
          <w:szCs w:val="27"/>
          <w:lang w:val="en-IN" w:eastAsia="en-IN"/>
        </w:rPr>
        <w:t xml:space="preserve"> T&gt; predicate);</w:t>
      </w:r>
    </w:p>
    <w:p w14:paraId="5AED8F00" w14:textId="6CA23F40" w:rsidR="00693CDF" w:rsidRPr="00693CDF" w:rsidRDefault="00693CDF" w:rsidP="00693CDF">
      <w:pPr>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D49C89F" wp14:editId="4B112AC2">
                <wp:extent cx="304800" cy="304800"/>
                <wp:effectExtent l="0" t="0" r="0" b="0"/>
                <wp:docPr id="76" name="Rectangle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C3D64" id="Rectangle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93D29B"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As you can see, it takes a predicate as a parameter. The condition passed to it is used for filtering.</w:t>
      </w:r>
    </w:p>
    <w:p w14:paraId="609A9A85"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xml:space="preserve">Sorting streams is </w:t>
      </w:r>
      <w:proofErr w:type="gramStart"/>
      <w:r w:rsidRPr="00693CDF">
        <w:rPr>
          <w:rFonts w:ascii="Roboto" w:eastAsia="Times New Roman" w:hAnsi="Roboto" w:cs="Times New Roman"/>
          <w:color w:val="01014A"/>
          <w:kern w:val="0"/>
          <w:sz w:val="27"/>
          <w:szCs w:val="27"/>
          <w:lang w:val="en-IN" w:eastAsia="en-IN"/>
        </w:rPr>
        <w:t>similar to</w:t>
      </w:r>
      <w:proofErr w:type="gramEnd"/>
      <w:r w:rsidRPr="00693CDF">
        <w:rPr>
          <w:rFonts w:ascii="Roboto" w:eastAsia="Times New Roman" w:hAnsi="Roboto" w:cs="Times New Roman"/>
          <w:color w:val="01014A"/>
          <w:kern w:val="0"/>
          <w:sz w:val="27"/>
          <w:szCs w:val="27"/>
          <w:lang w:val="en-IN" w:eastAsia="en-IN"/>
        </w:rPr>
        <w:t xml:space="preserve"> filtering them. Let us sort the employees according to their Ids:</w:t>
      </w:r>
    </w:p>
    <w:p w14:paraId="2626CCAA" w14:textId="77777777" w:rsidR="00693CDF" w:rsidRPr="00693CDF" w:rsidRDefault="00693CDF" w:rsidP="00693CDF">
      <w:pPr>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t>Stream</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&gt; empStream = lstEmp.stream();</w:t>
      </w:r>
    </w:p>
    <w:p w14:paraId="39866243" w14:textId="77777777" w:rsidR="00693CDF" w:rsidRPr="00693CDF" w:rsidRDefault="00693CDF" w:rsidP="00693CDF">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t>Stream</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&gt; newEmpStream = empStream.filter(emp -&gt; </w:t>
      </w:r>
      <w:proofErr w:type="gramStart"/>
      <w:r w:rsidRPr="00693CDF">
        <w:rPr>
          <w:rFonts w:ascii="Courier New" w:eastAsia="Times New Roman" w:hAnsi="Courier New" w:cs="Courier New"/>
          <w:color w:val="FFFFFF"/>
          <w:kern w:val="0"/>
          <w:sz w:val="27"/>
          <w:szCs w:val="27"/>
          <w:lang w:val="en-IN" w:eastAsia="en-IN"/>
        </w:rPr>
        <w:t>emp.getYearsInOrg</w:t>
      </w:r>
      <w:proofErr w:type="gramEnd"/>
      <w:r w:rsidRPr="00693CDF">
        <w:rPr>
          <w:rFonts w:ascii="Courier New" w:eastAsia="Times New Roman" w:hAnsi="Courier New" w:cs="Courier New"/>
          <w:color w:val="FFFFFF"/>
          <w:kern w:val="0"/>
          <w:sz w:val="27"/>
          <w:szCs w:val="27"/>
          <w:lang w:val="en-IN" w:eastAsia="en-IN"/>
        </w:rPr>
        <w:t xml:space="preserve">() &lt; </w:t>
      </w:r>
      <w:r w:rsidRPr="00693CDF">
        <w:rPr>
          <w:rFonts w:ascii="Courier New" w:eastAsia="Times New Roman" w:hAnsi="Courier New" w:cs="Courier New"/>
          <w:color w:val="3387CC"/>
          <w:kern w:val="0"/>
          <w:sz w:val="27"/>
          <w:szCs w:val="27"/>
          <w:lang w:val="en-IN" w:eastAsia="en-IN"/>
        </w:rPr>
        <w:t>1</w:t>
      </w:r>
      <w:r w:rsidRPr="00693CDF">
        <w:rPr>
          <w:rFonts w:ascii="Courier New" w:eastAsia="Times New Roman" w:hAnsi="Courier New" w:cs="Courier New"/>
          <w:color w:val="FFFFFF"/>
          <w:kern w:val="0"/>
          <w:sz w:val="27"/>
          <w:szCs w:val="27"/>
          <w:lang w:val="en-IN" w:eastAsia="en-IN"/>
        </w:rPr>
        <w:t>);</w:t>
      </w:r>
    </w:p>
    <w:p w14:paraId="73746945" w14:textId="1D91C5F3" w:rsidR="00693CDF" w:rsidRPr="00693CDF" w:rsidRDefault="00693CDF" w:rsidP="00693CDF">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t>Stream</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&gt; sortedEmpStream = newEmpStream.sorted((e1, e2) -&gt; e</w:t>
      </w:r>
      <w:proofErr w:type="gramStart"/>
      <w:r w:rsidRPr="00693CDF">
        <w:rPr>
          <w:rFonts w:ascii="Courier New" w:eastAsia="Times New Roman" w:hAnsi="Courier New" w:cs="Courier New"/>
          <w:color w:val="FFFFFF"/>
          <w:kern w:val="0"/>
          <w:sz w:val="27"/>
          <w:szCs w:val="27"/>
          <w:lang w:val="en-IN" w:eastAsia="en-IN"/>
        </w:rPr>
        <w:t>1.getId</w:t>
      </w:r>
      <w:proofErr w:type="gramEnd"/>
      <w:r w:rsidRPr="00693CDF">
        <w:rPr>
          <w:rFonts w:ascii="Courier New" w:eastAsia="Times New Roman" w:hAnsi="Courier New" w:cs="Courier New"/>
          <w:color w:val="FFFFFF"/>
          <w:kern w:val="0"/>
          <w:sz w:val="27"/>
          <w:szCs w:val="27"/>
          <w:lang w:val="en-IN" w:eastAsia="en-IN"/>
        </w:rPr>
        <w:t>() - e2.getId());</w:t>
      </w: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E46B2A8" wp14:editId="6D66D8A3">
                <wp:extent cx="304800" cy="304800"/>
                <wp:effectExtent l="0" t="0" r="0" b="0"/>
                <wp:docPr id="79" name="Rectangle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40EC7D" id="Rectangle 7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F78077"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Here, sortedEmpStream will have employees sorted by their Ids.</w:t>
      </w:r>
    </w:p>
    <w:p w14:paraId="59082D92"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29C919CD"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693CDF">
        <w:rPr>
          <w:rFonts w:ascii="Roboto" w:eastAsia="Times New Roman" w:hAnsi="Roboto" w:cs="Times New Roman"/>
          <w:color w:val="01014A"/>
          <w:kern w:val="0"/>
          <w:sz w:val="27"/>
          <w:szCs w:val="27"/>
          <w:lang w:val="en-IN" w:eastAsia="en-IN"/>
        </w:rPr>
        <w:t>sorted(</w:t>
      </w:r>
      <w:proofErr w:type="gramEnd"/>
      <w:r w:rsidRPr="00693CDF">
        <w:rPr>
          <w:rFonts w:ascii="Roboto" w:eastAsia="Times New Roman" w:hAnsi="Roboto" w:cs="Times New Roman"/>
          <w:color w:val="01014A"/>
          <w:kern w:val="0"/>
          <w:sz w:val="27"/>
          <w:szCs w:val="27"/>
          <w:lang w:val="en-IN" w:eastAsia="en-IN"/>
        </w:rPr>
        <w:t>) method declaration goes here:</w:t>
      </w:r>
    </w:p>
    <w:p w14:paraId="22EF8632" w14:textId="21A91196" w:rsidR="00693CDF" w:rsidRPr="00693CDF" w:rsidRDefault="00693CDF" w:rsidP="00693CDF">
      <w:pPr>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t>Stream</w:t>
      </w:r>
      <w:r w:rsidRPr="00693CDF">
        <w:rPr>
          <w:rFonts w:ascii="Courier New" w:eastAsia="Times New Roman" w:hAnsi="Courier New" w:cs="Courier New"/>
          <w:color w:val="FFFFFF"/>
          <w:kern w:val="0"/>
          <w:sz w:val="27"/>
          <w:szCs w:val="27"/>
          <w:lang w:val="en-IN" w:eastAsia="en-IN"/>
        </w:rPr>
        <w:t xml:space="preserve">&lt;T&gt; </w:t>
      </w:r>
      <w:proofErr w:type="gramStart"/>
      <w:r w:rsidRPr="00693CDF">
        <w:rPr>
          <w:rFonts w:ascii="Courier New" w:eastAsia="Times New Roman" w:hAnsi="Courier New" w:cs="Courier New"/>
          <w:color w:val="FFFFFF"/>
          <w:kern w:val="0"/>
          <w:sz w:val="27"/>
          <w:szCs w:val="27"/>
          <w:lang w:val="en-IN" w:eastAsia="en-IN"/>
        </w:rPr>
        <w:t>sorted(</w:t>
      </w:r>
      <w:proofErr w:type="gramEnd"/>
      <w:r w:rsidRPr="00693CDF">
        <w:rPr>
          <w:rFonts w:ascii="Courier New" w:eastAsia="Times New Roman" w:hAnsi="Courier New" w:cs="Courier New"/>
          <w:color w:val="89BDFF"/>
          <w:kern w:val="0"/>
          <w:sz w:val="27"/>
          <w:szCs w:val="27"/>
          <w:lang w:val="en-IN" w:eastAsia="en-IN"/>
        </w:rPr>
        <w:t>Comparator</w:t>
      </w:r>
      <w:r w:rsidRPr="00693CDF">
        <w:rPr>
          <w:rFonts w:ascii="Courier New" w:eastAsia="Times New Roman" w:hAnsi="Courier New" w:cs="Courier New"/>
          <w:color w:val="FFFFFF"/>
          <w:kern w:val="0"/>
          <w:sz w:val="27"/>
          <w:szCs w:val="27"/>
          <w:lang w:val="en-IN" w:eastAsia="en-IN"/>
        </w:rPr>
        <w:t xml:space="preserve">&lt;? </w:t>
      </w:r>
      <w:r w:rsidRPr="00693CDF">
        <w:rPr>
          <w:rFonts w:ascii="Courier New" w:eastAsia="Times New Roman" w:hAnsi="Courier New" w:cs="Courier New"/>
          <w:color w:val="E28964"/>
          <w:kern w:val="0"/>
          <w:sz w:val="27"/>
          <w:szCs w:val="27"/>
          <w:lang w:val="en-IN" w:eastAsia="en-IN"/>
        </w:rPr>
        <w:t>super</w:t>
      </w:r>
      <w:r w:rsidRPr="00693CDF">
        <w:rPr>
          <w:rFonts w:ascii="Courier New" w:eastAsia="Times New Roman" w:hAnsi="Courier New" w:cs="Courier New"/>
          <w:color w:val="FFFFFF"/>
          <w:kern w:val="0"/>
          <w:sz w:val="27"/>
          <w:szCs w:val="27"/>
          <w:lang w:val="en-IN" w:eastAsia="en-IN"/>
        </w:rPr>
        <w:t xml:space="preserve"> T&gt; comparator);</w:t>
      </w: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940A8DB" wp14:editId="3670D506">
                <wp:extent cx="304800" cy="304800"/>
                <wp:effectExtent l="0" t="0" r="0" b="0"/>
                <wp:docPr id="78" name="Rectangle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E64737" id="Rectangle 7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FBF2E5"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As you can see, it takes a comparator as a parameter. The logic passed to, helps for sorting.</w:t>
      </w:r>
    </w:p>
    <w:p w14:paraId="7921788B"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Since most of the stream operations return a stream back, they can be pipelined in order to make the code clear and concise.</w:t>
      </w:r>
    </w:p>
    <w:p w14:paraId="141A6C8D"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lastRenderedPageBreak/>
        <w:t>It works in the same manner as using the pipe in a Unix command.</w:t>
      </w:r>
      <w:r w:rsidRPr="00693CDF">
        <w:rPr>
          <w:rFonts w:ascii="Roboto" w:eastAsia="Times New Roman" w:hAnsi="Roboto" w:cs="Times New Roman"/>
          <w:color w:val="01014A"/>
          <w:kern w:val="0"/>
          <w:sz w:val="27"/>
          <w:szCs w:val="27"/>
          <w:lang w:val="en-IN" w:eastAsia="en-IN"/>
        </w:rPr>
        <w:br/>
        <w:t>For example, ls –l | grep "input", where the listing of files in a directory (ls) is piped (|) to search files with the name "input" (grep).</w:t>
      </w:r>
    </w:p>
    <w:p w14:paraId="54C32108"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Similarly, stream operations can be pipelined without having to maintain intermediate results.</w:t>
      </w:r>
      <w:r w:rsidRPr="00693CDF">
        <w:rPr>
          <w:rFonts w:ascii="Roboto" w:eastAsia="Times New Roman" w:hAnsi="Roboto" w:cs="Times New Roman"/>
          <w:color w:val="01014A"/>
          <w:kern w:val="0"/>
          <w:sz w:val="27"/>
          <w:szCs w:val="27"/>
          <w:lang w:val="en-IN" w:eastAsia="en-IN"/>
        </w:rPr>
        <w:br/>
        <w:t> </w:t>
      </w:r>
    </w:p>
    <w:p w14:paraId="5CD71881"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42D3FC95" w14:textId="47BE562C"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r w:rsidRPr="00693CDF">
        <w:rPr>
          <w:rFonts w:ascii="Roboto" w:eastAsia="Times New Roman" w:hAnsi="Roboto" w:cs="Times New Roman"/>
          <w:color w:val="01014A"/>
          <w:kern w:val="0"/>
          <w:sz w:val="27"/>
          <w:szCs w:val="27"/>
          <w:lang w:val="en-IN" w:eastAsia="en-IN"/>
        </w:rPr>
        <w:drawing>
          <wp:inline distT="0" distB="0" distL="0" distR="0" wp14:anchorId="6BFC9EE3" wp14:editId="5568608D">
            <wp:extent cx="5893103" cy="12637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3103" cy="1263715"/>
                    </a:xfrm>
                    <a:prstGeom prst="rect">
                      <a:avLst/>
                    </a:prstGeom>
                  </pic:spPr>
                </pic:pic>
              </a:graphicData>
            </a:graphic>
          </wp:inline>
        </w:drawing>
      </w:r>
    </w:p>
    <w:p w14:paraId="598DB34C" w14:textId="204CE541" w:rsidR="00693CDF" w:rsidRPr="00693CDF" w:rsidRDefault="00693CDF" w:rsidP="00693CDF">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2C245C47"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09F4D854"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Code depicting this as follows:</w:t>
      </w:r>
    </w:p>
    <w:p w14:paraId="111BBB67" w14:textId="77777777" w:rsidR="00693CDF" w:rsidRPr="00693CDF" w:rsidRDefault="00693CDF" w:rsidP="00693CDF">
      <w:pPr>
        <w:numPr>
          <w:ilvl w:val="0"/>
          <w:numId w:val="1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89BDFF"/>
          <w:kern w:val="0"/>
          <w:sz w:val="27"/>
          <w:szCs w:val="27"/>
          <w:lang w:val="en-IN" w:eastAsia="en-IN"/>
        </w:rPr>
        <w:t>Stream</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&gt; sortedEmpStream = lstEmp.stream()</w:t>
      </w:r>
    </w:p>
    <w:p w14:paraId="6FF10A53" w14:textId="77777777" w:rsidR="00693CDF" w:rsidRPr="00693CDF" w:rsidRDefault="00693CDF" w:rsidP="00693CDF">
      <w:pPr>
        <w:numPr>
          <w:ilvl w:val="0"/>
          <w:numId w:val="1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.filter</w:t>
      </w:r>
      <w:proofErr w:type="gramEnd"/>
      <w:r w:rsidRPr="00693CDF">
        <w:rPr>
          <w:rFonts w:ascii="Courier New" w:eastAsia="Times New Roman" w:hAnsi="Courier New" w:cs="Courier New"/>
          <w:color w:val="FFFFFF"/>
          <w:kern w:val="0"/>
          <w:sz w:val="27"/>
          <w:szCs w:val="27"/>
          <w:lang w:val="en-IN" w:eastAsia="en-IN"/>
        </w:rPr>
        <w:t xml:space="preserve">(emp -&gt; emp.getYearsInOrg() &lt; </w:t>
      </w:r>
      <w:r w:rsidRPr="00693CDF">
        <w:rPr>
          <w:rFonts w:ascii="Courier New" w:eastAsia="Times New Roman" w:hAnsi="Courier New" w:cs="Courier New"/>
          <w:color w:val="3387CC"/>
          <w:kern w:val="0"/>
          <w:sz w:val="27"/>
          <w:szCs w:val="27"/>
          <w:lang w:val="en-IN" w:eastAsia="en-IN"/>
        </w:rPr>
        <w:t>1</w:t>
      </w:r>
      <w:r w:rsidRPr="00693CDF">
        <w:rPr>
          <w:rFonts w:ascii="Courier New" w:eastAsia="Times New Roman" w:hAnsi="Courier New" w:cs="Courier New"/>
          <w:color w:val="FFFFFF"/>
          <w:kern w:val="0"/>
          <w:sz w:val="27"/>
          <w:szCs w:val="27"/>
          <w:lang w:val="en-IN" w:eastAsia="en-IN"/>
        </w:rPr>
        <w:t>)</w:t>
      </w:r>
    </w:p>
    <w:p w14:paraId="0D25FCEE" w14:textId="1054F2D5" w:rsidR="00693CDF" w:rsidRPr="00693CDF" w:rsidRDefault="00693CDF" w:rsidP="00693CDF">
      <w:pPr>
        <w:numPr>
          <w:ilvl w:val="0"/>
          <w:numId w:val="1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.sorted</w:t>
      </w:r>
      <w:proofErr w:type="gramEnd"/>
      <w:r w:rsidRPr="00693CDF">
        <w:rPr>
          <w:rFonts w:ascii="Courier New" w:eastAsia="Times New Roman" w:hAnsi="Courier New" w:cs="Courier New"/>
          <w:color w:val="FFFFFF"/>
          <w:kern w:val="0"/>
          <w:sz w:val="27"/>
          <w:szCs w:val="27"/>
          <w:lang w:val="en-IN" w:eastAsia="en-IN"/>
        </w:rPr>
        <w:t>((e1, e2) -&gt; e1.getId() - e2.getId());</w:t>
      </w: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55AD81C" wp14:editId="7480E819">
                <wp:extent cx="304800" cy="304800"/>
                <wp:effectExtent l="0" t="0" r="0" b="0"/>
                <wp:docPr id="80" name="Rectangle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2A95D" id="Rectangle 8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E774A6" w14:textId="50037BD2"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2A3E488D"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The solution to our scenario using streams would now be:</w:t>
      </w:r>
    </w:p>
    <w:p w14:paraId="32720CBC" w14:textId="77777777" w:rsidR="00693CDF" w:rsidRPr="00693CDF" w:rsidRDefault="00693CDF" w:rsidP="00693CDF">
      <w:pPr>
        <w:numPr>
          <w:ilvl w:val="0"/>
          <w:numId w:val="1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E28964"/>
          <w:kern w:val="0"/>
          <w:sz w:val="27"/>
          <w:szCs w:val="27"/>
          <w:lang w:val="en-IN" w:eastAsia="en-IN"/>
        </w:rPr>
        <w:t>import</w:t>
      </w:r>
      <w:r w:rsidRPr="00693CDF">
        <w:rPr>
          <w:rFonts w:ascii="Courier New" w:eastAsia="Times New Roman" w:hAnsi="Courier New" w:cs="Courier New"/>
          <w:color w:val="FFFFFF"/>
          <w:kern w:val="0"/>
          <w:sz w:val="27"/>
          <w:szCs w:val="27"/>
          <w:lang w:val="en-IN" w:eastAsia="en-IN"/>
        </w:rPr>
        <w:t xml:space="preserve"> java.util.*;</w:t>
      </w:r>
    </w:p>
    <w:p w14:paraId="5C5F5506" w14:textId="77777777" w:rsidR="00693CDF" w:rsidRPr="00693CDF" w:rsidRDefault="00693CDF" w:rsidP="00693CDF">
      <w:pPr>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w:t>
      </w:r>
    </w:p>
    <w:p w14:paraId="504DA105" w14:textId="77777777" w:rsidR="00693CDF" w:rsidRPr="00693CDF" w:rsidRDefault="00693CDF" w:rsidP="00693CDF">
      <w:pPr>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E28964"/>
          <w:kern w:val="0"/>
          <w:sz w:val="27"/>
          <w:szCs w:val="27"/>
          <w:lang w:val="en-IN" w:eastAsia="en-IN"/>
        </w:rPr>
        <w:t>public</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class</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FilterEmployee</w:t>
      </w:r>
      <w:r w:rsidRPr="00693CDF">
        <w:rPr>
          <w:rFonts w:ascii="Courier New" w:eastAsia="Times New Roman" w:hAnsi="Courier New" w:cs="Courier New"/>
          <w:color w:val="FFFFFF"/>
          <w:kern w:val="0"/>
          <w:sz w:val="27"/>
          <w:szCs w:val="27"/>
          <w:lang w:val="en-IN" w:eastAsia="en-IN"/>
        </w:rPr>
        <w:t xml:space="preserve"> {</w:t>
      </w:r>
    </w:p>
    <w:p w14:paraId="4D270E7D" w14:textId="77777777" w:rsidR="00693CDF" w:rsidRPr="00693CDF" w:rsidRDefault="00693CDF" w:rsidP="00693CDF">
      <w:pPr>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public</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static</w:t>
      </w: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E28964"/>
          <w:kern w:val="0"/>
          <w:sz w:val="27"/>
          <w:szCs w:val="27"/>
          <w:lang w:val="en-IN" w:eastAsia="en-IN"/>
        </w:rPr>
        <w:t>void</w:t>
      </w: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main(</w:t>
      </w:r>
      <w:proofErr w:type="gramEnd"/>
      <w:r w:rsidRPr="00693CDF">
        <w:rPr>
          <w:rFonts w:ascii="Courier New" w:eastAsia="Times New Roman" w:hAnsi="Courier New" w:cs="Courier New"/>
          <w:color w:val="89BDFF"/>
          <w:kern w:val="0"/>
          <w:sz w:val="27"/>
          <w:szCs w:val="27"/>
          <w:lang w:val="en-IN" w:eastAsia="en-IN"/>
        </w:rPr>
        <w:t>String</w:t>
      </w:r>
      <w:r w:rsidRPr="00693CDF">
        <w:rPr>
          <w:rFonts w:ascii="Courier New" w:eastAsia="Times New Roman" w:hAnsi="Courier New" w:cs="Courier New"/>
          <w:color w:val="FFFFFF"/>
          <w:kern w:val="0"/>
          <w:sz w:val="27"/>
          <w:szCs w:val="27"/>
          <w:lang w:val="en-IN" w:eastAsia="en-IN"/>
        </w:rPr>
        <w:t>[] args) {</w:t>
      </w:r>
    </w:p>
    <w:p w14:paraId="6E63AACC" w14:textId="77777777" w:rsidR="00693CDF" w:rsidRPr="00693CDF" w:rsidRDefault="00693CDF" w:rsidP="00693CDF">
      <w:pPr>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r w:rsidRPr="00693CDF">
        <w:rPr>
          <w:rFonts w:ascii="Courier New" w:eastAsia="Times New Roman" w:hAnsi="Courier New" w:cs="Courier New"/>
          <w:color w:val="89BDFF"/>
          <w:kern w:val="0"/>
          <w:sz w:val="27"/>
          <w:szCs w:val="27"/>
          <w:lang w:val="en-IN" w:eastAsia="en-IN"/>
        </w:rPr>
        <w:t>List</w:t>
      </w:r>
      <w:r w:rsidRPr="00693CDF">
        <w:rPr>
          <w:rFonts w:ascii="Courier New" w:eastAsia="Times New Roman" w:hAnsi="Courier New" w:cs="Courier New"/>
          <w:color w:val="FFFFFF"/>
          <w:kern w:val="0"/>
          <w:sz w:val="27"/>
          <w:szCs w:val="27"/>
          <w:lang w:val="en-IN" w:eastAsia="en-IN"/>
        </w:rPr>
        <w:t>&lt;</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 xml:space="preserve">&gt; lstEmp = </w:t>
      </w:r>
      <w:r w:rsidRPr="00693CDF">
        <w:rPr>
          <w:rFonts w:ascii="Courier New" w:eastAsia="Times New Roman" w:hAnsi="Courier New" w:cs="Courier New"/>
          <w:color w:val="89BDFF"/>
          <w:kern w:val="0"/>
          <w:sz w:val="27"/>
          <w:szCs w:val="27"/>
          <w:lang w:val="en-IN" w:eastAsia="en-IN"/>
        </w:rPr>
        <w:t>Employee</w:t>
      </w:r>
      <w:r w:rsidRPr="00693CDF">
        <w:rPr>
          <w:rFonts w:ascii="Courier New" w:eastAsia="Times New Roman" w:hAnsi="Courier New" w:cs="Courier New"/>
          <w:color w:val="FFFFFF"/>
          <w:kern w:val="0"/>
          <w:sz w:val="27"/>
          <w:szCs w:val="27"/>
          <w:lang w:val="en-IN" w:eastAsia="en-IN"/>
        </w:rPr>
        <w:t>.getEmpList();</w:t>
      </w:r>
    </w:p>
    <w:p w14:paraId="009C48B4" w14:textId="77777777" w:rsidR="00693CDF" w:rsidRPr="00693CDF" w:rsidRDefault="00693CDF" w:rsidP="00693CDF">
      <w:pPr>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w:t>
      </w:r>
    </w:p>
    <w:p w14:paraId="069DC6C9" w14:textId="77777777" w:rsidR="00693CDF" w:rsidRPr="00693CDF" w:rsidRDefault="00693CDF" w:rsidP="00693CDF">
      <w:pPr>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lstEmp.stream(</w:t>
      </w:r>
      <w:proofErr w:type="gramStart"/>
      <w:r w:rsidRPr="00693CDF">
        <w:rPr>
          <w:rFonts w:ascii="Courier New" w:eastAsia="Times New Roman" w:hAnsi="Courier New" w:cs="Courier New"/>
          <w:color w:val="FFFFFF"/>
          <w:kern w:val="0"/>
          <w:sz w:val="27"/>
          <w:szCs w:val="27"/>
          <w:lang w:val="en-IN" w:eastAsia="en-IN"/>
        </w:rPr>
        <w:t>).filter</w:t>
      </w:r>
      <w:proofErr w:type="gramEnd"/>
      <w:r w:rsidRPr="00693CDF">
        <w:rPr>
          <w:rFonts w:ascii="Courier New" w:eastAsia="Times New Roman" w:hAnsi="Courier New" w:cs="Courier New"/>
          <w:color w:val="FFFFFF"/>
          <w:kern w:val="0"/>
          <w:sz w:val="27"/>
          <w:szCs w:val="27"/>
          <w:lang w:val="en-IN" w:eastAsia="en-IN"/>
        </w:rPr>
        <w:t xml:space="preserve">(emp -&gt; emp.getYearsInOrg() &lt; </w:t>
      </w:r>
      <w:r w:rsidRPr="00693CDF">
        <w:rPr>
          <w:rFonts w:ascii="Courier New" w:eastAsia="Times New Roman" w:hAnsi="Courier New" w:cs="Courier New"/>
          <w:color w:val="3387CC"/>
          <w:kern w:val="0"/>
          <w:sz w:val="27"/>
          <w:szCs w:val="27"/>
          <w:lang w:val="en-IN" w:eastAsia="en-IN"/>
        </w:rPr>
        <w:t>1</w:t>
      </w:r>
      <w:r w:rsidRPr="00693CDF">
        <w:rPr>
          <w:rFonts w:ascii="Courier New" w:eastAsia="Times New Roman" w:hAnsi="Courier New" w:cs="Courier New"/>
          <w:color w:val="FFFFFF"/>
          <w:kern w:val="0"/>
          <w:sz w:val="27"/>
          <w:szCs w:val="27"/>
          <w:lang w:val="en-IN" w:eastAsia="en-IN"/>
        </w:rPr>
        <w:t>)</w:t>
      </w:r>
    </w:p>
    <w:p w14:paraId="6DDFB2A2" w14:textId="77777777" w:rsidR="00693CDF" w:rsidRPr="00693CDF" w:rsidRDefault="00693CDF" w:rsidP="00693CDF">
      <w:pPr>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.sorted</w:t>
      </w:r>
      <w:proofErr w:type="gramEnd"/>
      <w:r w:rsidRPr="00693CDF">
        <w:rPr>
          <w:rFonts w:ascii="Courier New" w:eastAsia="Times New Roman" w:hAnsi="Courier New" w:cs="Courier New"/>
          <w:color w:val="FFFFFF"/>
          <w:kern w:val="0"/>
          <w:sz w:val="27"/>
          <w:szCs w:val="27"/>
          <w:lang w:val="en-IN" w:eastAsia="en-IN"/>
        </w:rPr>
        <w:t>((e1, e2) -&gt; e1.getId() - e2.getId())</w:t>
      </w:r>
    </w:p>
    <w:p w14:paraId="39D4DD3B" w14:textId="77777777" w:rsidR="00693CDF" w:rsidRPr="00693CDF" w:rsidRDefault="00693CDF" w:rsidP="00693CDF">
      <w:pPr>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roofErr w:type="gramStart"/>
      <w:r w:rsidRPr="00693CDF">
        <w:rPr>
          <w:rFonts w:ascii="Courier New" w:eastAsia="Times New Roman" w:hAnsi="Courier New" w:cs="Courier New"/>
          <w:color w:val="FFFFFF"/>
          <w:kern w:val="0"/>
          <w:sz w:val="27"/>
          <w:szCs w:val="27"/>
          <w:lang w:val="en-IN" w:eastAsia="en-IN"/>
        </w:rPr>
        <w:t>.forEach</w:t>
      </w:r>
      <w:proofErr w:type="gramEnd"/>
      <w:r w:rsidRPr="00693CDF">
        <w:rPr>
          <w:rFonts w:ascii="Courier New" w:eastAsia="Times New Roman" w:hAnsi="Courier New" w:cs="Courier New"/>
          <w:color w:val="FFFFFF"/>
          <w:kern w:val="0"/>
          <w:sz w:val="27"/>
          <w:szCs w:val="27"/>
          <w:lang w:val="en-IN" w:eastAsia="en-IN"/>
        </w:rPr>
        <w:t xml:space="preserve">((e) -&gt; </w:t>
      </w:r>
      <w:r w:rsidRPr="00693CDF">
        <w:rPr>
          <w:rFonts w:ascii="Courier New" w:eastAsia="Times New Roman" w:hAnsi="Courier New" w:cs="Courier New"/>
          <w:color w:val="89BDFF"/>
          <w:kern w:val="0"/>
          <w:sz w:val="27"/>
          <w:szCs w:val="27"/>
          <w:lang w:val="en-IN" w:eastAsia="en-IN"/>
        </w:rPr>
        <w:t>System</w:t>
      </w:r>
      <w:r w:rsidRPr="00693CDF">
        <w:rPr>
          <w:rFonts w:ascii="Courier New" w:eastAsia="Times New Roman" w:hAnsi="Courier New" w:cs="Courier New"/>
          <w:color w:val="FFFFFF"/>
          <w:kern w:val="0"/>
          <w:sz w:val="27"/>
          <w:szCs w:val="27"/>
          <w:lang w:val="en-IN" w:eastAsia="en-IN"/>
        </w:rPr>
        <w:t>.</w:t>
      </w:r>
      <w:r w:rsidRPr="00693CDF">
        <w:rPr>
          <w:rFonts w:ascii="Courier New" w:eastAsia="Times New Roman" w:hAnsi="Courier New" w:cs="Courier New"/>
          <w:color w:val="E28964"/>
          <w:kern w:val="0"/>
          <w:sz w:val="27"/>
          <w:szCs w:val="27"/>
          <w:lang w:val="en-IN" w:eastAsia="en-IN"/>
        </w:rPr>
        <w:t>out</w:t>
      </w:r>
      <w:r w:rsidRPr="00693CDF">
        <w:rPr>
          <w:rFonts w:ascii="Courier New" w:eastAsia="Times New Roman" w:hAnsi="Courier New" w:cs="Courier New"/>
          <w:color w:val="FFFFFF"/>
          <w:kern w:val="0"/>
          <w:sz w:val="27"/>
          <w:szCs w:val="27"/>
          <w:lang w:val="en-IN" w:eastAsia="en-IN"/>
        </w:rPr>
        <w:t xml:space="preserve">.println(e.getId() + </w:t>
      </w:r>
      <w:r w:rsidRPr="00693CDF">
        <w:rPr>
          <w:rFonts w:ascii="Courier New" w:eastAsia="Times New Roman" w:hAnsi="Courier New" w:cs="Courier New"/>
          <w:color w:val="65B042"/>
          <w:kern w:val="0"/>
          <w:sz w:val="27"/>
          <w:szCs w:val="27"/>
          <w:lang w:val="en-IN" w:eastAsia="en-IN"/>
        </w:rPr>
        <w:t>":"</w:t>
      </w:r>
      <w:r w:rsidRPr="00693CDF">
        <w:rPr>
          <w:rFonts w:ascii="Courier New" w:eastAsia="Times New Roman" w:hAnsi="Courier New" w:cs="Courier New"/>
          <w:color w:val="FFFFFF"/>
          <w:kern w:val="0"/>
          <w:sz w:val="27"/>
          <w:szCs w:val="27"/>
          <w:lang w:val="en-IN" w:eastAsia="en-IN"/>
        </w:rPr>
        <w:t xml:space="preserve"> + e.getName()));</w:t>
      </w:r>
    </w:p>
    <w:p w14:paraId="3637FC12" w14:textId="77777777" w:rsidR="00693CDF" w:rsidRPr="00693CDF" w:rsidRDefault="00693CDF" w:rsidP="00693CDF">
      <w:pPr>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t xml:space="preserve">    }</w:t>
      </w:r>
    </w:p>
    <w:p w14:paraId="1CCE1E00" w14:textId="55C71F5C" w:rsidR="00693CDF" w:rsidRPr="00693CDF" w:rsidRDefault="00693CDF" w:rsidP="00693CDF">
      <w:pPr>
        <w:numPr>
          <w:ilvl w:val="0"/>
          <w:numId w:val="1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93CDF">
        <w:rPr>
          <w:rFonts w:ascii="Courier New" w:eastAsia="Times New Roman" w:hAnsi="Courier New" w:cs="Courier New"/>
          <w:color w:val="FFFFFF"/>
          <w:kern w:val="0"/>
          <w:sz w:val="27"/>
          <w:szCs w:val="27"/>
          <w:lang w:val="en-IN" w:eastAsia="en-IN"/>
        </w:rPr>
        <w:lastRenderedPageBreak/>
        <w:t>}</w:t>
      </w:r>
      <w:r w:rsidRPr="00693CD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0E131C0" wp14:editId="230A1B54">
                <wp:extent cx="304800" cy="304800"/>
                <wp:effectExtent l="0" t="0" r="0" b="0"/>
                <wp:docPr id="83" name="Rectangle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D7898D" id="Rectangle 8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C9168C" w14:textId="2557D431" w:rsidR="00693CDF" w:rsidRDefault="00693CDF"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35741D4A" w14:textId="42947048" w:rsidR="00693CDF" w:rsidRDefault="00693CDF"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746086F9"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Now both Streams and Collections are data structures representing a set of values.</w:t>
      </w:r>
      <w:r w:rsidRPr="00693CDF">
        <w:rPr>
          <w:rFonts w:ascii="Roboto" w:eastAsia="Times New Roman" w:hAnsi="Roboto" w:cs="Times New Roman"/>
          <w:color w:val="01014A"/>
          <w:kern w:val="0"/>
          <w:sz w:val="27"/>
          <w:szCs w:val="27"/>
          <w:lang w:val="en-IN" w:eastAsia="en-IN"/>
        </w:rPr>
        <w:br/>
        <w:t>So what exactly is the difference between them?</w:t>
      </w:r>
    </w:p>
    <w:p w14:paraId="3626F9DD"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A collection is simply an in-memory data structure that holds all the data, whereas Streams are data structures whose elements are computed only when there is a demand.</w:t>
      </w:r>
      <w:r w:rsidRPr="00693CDF">
        <w:rPr>
          <w:rFonts w:ascii="Roboto" w:eastAsia="Times New Roman" w:hAnsi="Roboto" w:cs="Times New Roman"/>
          <w:color w:val="01014A"/>
          <w:kern w:val="0"/>
          <w:sz w:val="27"/>
          <w:szCs w:val="27"/>
          <w:lang w:val="en-IN" w:eastAsia="en-IN"/>
        </w:rPr>
        <w:br/>
        <w:t> </w:t>
      </w:r>
    </w:p>
    <w:p w14:paraId="104C736C"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5FF4AB6F"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486199D0" w14:textId="2DF219A5" w:rsidR="00693CDF" w:rsidRPr="00693CDF" w:rsidRDefault="00693CDF" w:rsidP="00693CDF">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drawing>
          <wp:inline distT="0" distB="0" distL="0" distR="0" wp14:anchorId="3BCE966C" wp14:editId="7F6D9202">
            <wp:extent cx="6121715" cy="240677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715" cy="2406774"/>
                    </a:xfrm>
                    <a:prstGeom prst="rect">
                      <a:avLst/>
                    </a:prstGeom>
                  </pic:spPr>
                </pic:pic>
              </a:graphicData>
            </a:graphic>
          </wp:inline>
        </w:drawing>
      </w:r>
    </w:p>
    <w:p w14:paraId="6356AE41"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0F67F0D2"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Collection can be considered like a stored water tank and Streams are pipes from which water flows based on demand.</w:t>
      </w:r>
    </w:p>
    <w:p w14:paraId="218E6FC6"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A Collection is eagerly constructed, whereas a Stream is lazily constructed based on demand.</w:t>
      </w:r>
      <w:r w:rsidRPr="00693CDF">
        <w:rPr>
          <w:rFonts w:ascii="Roboto" w:eastAsia="Times New Roman" w:hAnsi="Roboto" w:cs="Times New Roman"/>
          <w:color w:val="01014A"/>
          <w:kern w:val="0"/>
          <w:sz w:val="27"/>
          <w:szCs w:val="27"/>
          <w:lang w:val="en-IN" w:eastAsia="en-IN"/>
        </w:rPr>
        <w:br/>
        <w:t>Also, a Collection uses external iteration using iterator or for-loop, where as a Stream uses completely internal iteration.</w:t>
      </w:r>
    </w:p>
    <w:p w14:paraId="7062BD58"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 </w:t>
      </w:r>
    </w:p>
    <w:p w14:paraId="1706BE93" w14:textId="77777777" w:rsidR="00693CDF" w:rsidRPr="00693CDF" w:rsidRDefault="00693CDF" w:rsidP="00693CD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93CDF">
        <w:rPr>
          <w:rFonts w:ascii="Roboto" w:eastAsia="Times New Roman" w:hAnsi="Roboto" w:cs="Times New Roman"/>
          <w:color w:val="01014A"/>
          <w:kern w:val="0"/>
          <w:sz w:val="27"/>
          <w:szCs w:val="27"/>
          <w:lang w:val="en-IN" w:eastAsia="en-IN"/>
        </w:rPr>
        <w:t>Note: Like an iterator in Collection, Stream can be traversed or consumed only once.</w:t>
      </w:r>
    </w:p>
    <w:p w14:paraId="53A4502C" w14:textId="77777777" w:rsidR="00693CDF" w:rsidRPr="00930012" w:rsidRDefault="00693CDF" w:rsidP="00930012">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5DA7B1D1" w14:textId="77777777" w:rsidR="009A22C0" w:rsidRDefault="009A22C0" w:rsidP="009A22C0">
      <w:pPr>
        <w:pStyle w:val="Heading2"/>
        <w:shd w:val="clear" w:color="auto" w:fill="FFFFFF"/>
        <w:rPr>
          <w:rFonts w:ascii="Roboto" w:eastAsia="Times New Roman" w:hAnsi="Roboto"/>
          <w:color w:val="01014A"/>
          <w:kern w:val="0"/>
        </w:rPr>
      </w:pPr>
      <w:r>
        <w:rPr>
          <w:rFonts w:ascii="Roboto" w:hAnsi="Roboto"/>
          <w:color w:val="01014A"/>
        </w:rPr>
        <w:t>Problem Statement:</w:t>
      </w:r>
    </w:p>
    <w:p w14:paraId="055D8DC0" w14:textId="77777777" w:rsidR="009A22C0" w:rsidRDefault="009A22C0" w:rsidP="009A22C0">
      <w:pPr>
        <w:pStyle w:val="NormalWeb"/>
        <w:shd w:val="clear" w:color="auto" w:fill="FFFFFF"/>
        <w:jc w:val="both"/>
        <w:rPr>
          <w:rFonts w:ascii="Roboto" w:hAnsi="Roboto"/>
          <w:color w:val="01014A"/>
          <w:sz w:val="27"/>
          <w:szCs w:val="27"/>
        </w:rPr>
      </w:pPr>
      <w:r>
        <w:rPr>
          <w:rFonts w:ascii="Roboto" w:hAnsi="Roboto"/>
          <w:color w:val="01014A"/>
          <w:sz w:val="27"/>
          <w:szCs w:val="27"/>
        </w:rPr>
        <w:t>Consider the Employee class as shown:</w:t>
      </w:r>
    </w:p>
    <w:p w14:paraId="7113A4A9" w14:textId="77777777" w:rsidR="009A22C0" w:rsidRDefault="009A22C0" w:rsidP="009A22C0">
      <w:pPr>
        <w:pStyle w:val="l0"/>
        <w:numPr>
          <w:ilvl w:val="0"/>
          <w:numId w:val="1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class</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Employee</w:t>
      </w: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19A0E427" w14:textId="77777777" w:rsidR="009A22C0" w:rsidRDefault="009A22C0" w:rsidP="009A22C0">
      <w:pPr>
        <w:pStyle w:val="l1"/>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int</w:t>
      </w:r>
      <w:r>
        <w:rPr>
          <w:rStyle w:val="pln"/>
          <w:rFonts w:ascii="Courier New" w:eastAsiaTheme="minorHAnsi" w:hAnsi="Courier New" w:cs="Courier New"/>
          <w:color w:val="FFFFFF"/>
          <w:sz w:val="27"/>
          <w:szCs w:val="27"/>
        </w:rPr>
        <w:t xml:space="preserve"> id</w:t>
      </w:r>
      <w:r>
        <w:rPr>
          <w:rStyle w:val="pun"/>
          <w:rFonts w:ascii="Courier New" w:eastAsiaTheme="minorHAnsi" w:hAnsi="Courier New" w:cs="Courier New"/>
          <w:color w:val="FFFFFF"/>
          <w:sz w:val="27"/>
          <w:szCs w:val="27"/>
        </w:rPr>
        <w:t>;</w:t>
      </w:r>
    </w:p>
    <w:p w14:paraId="4C5D7047" w14:textId="77777777" w:rsidR="009A22C0" w:rsidRDefault="009A22C0" w:rsidP="009A22C0">
      <w:pPr>
        <w:pStyle w:val="l2"/>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String</w:t>
      </w:r>
      <w:r>
        <w:rPr>
          <w:rStyle w:val="pln"/>
          <w:rFonts w:ascii="Courier New" w:eastAsiaTheme="minorHAnsi" w:hAnsi="Courier New" w:cs="Courier New"/>
          <w:color w:val="FFFFFF"/>
          <w:sz w:val="27"/>
          <w:szCs w:val="27"/>
        </w:rPr>
        <w:t xml:space="preserve"> name</w:t>
      </w:r>
      <w:r>
        <w:rPr>
          <w:rStyle w:val="pun"/>
          <w:rFonts w:ascii="Courier New" w:eastAsiaTheme="minorHAnsi" w:hAnsi="Courier New" w:cs="Courier New"/>
          <w:color w:val="FFFFFF"/>
          <w:sz w:val="27"/>
          <w:szCs w:val="27"/>
        </w:rPr>
        <w:t>;</w:t>
      </w:r>
    </w:p>
    <w:p w14:paraId="37A931E7" w14:textId="77777777" w:rsidR="009A22C0" w:rsidRDefault="009A22C0" w:rsidP="009A22C0">
      <w:pPr>
        <w:pStyle w:val="l3"/>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private</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int</w:t>
      </w:r>
      <w:r>
        <w:rPr>
          <w:rStyle w:val="pln"/>
          <w:rFonts w:ascii="Courier New" w:eastAsiaTheme="minorHAnsi" w:hAnsi="Courier New" w:cs="Courier New"/>
          <w:color w:val="FFFFFF"/>
          <w:sz w:val="27"/>
          <w:szCs w:val="27"/>
        </w:rPr>
        <w:t xml:space="preserve"> sal</w:t>
      </w:r>
      <w:r>
        <w:rPr>
          <w:rStyle w:val="pun"/>
          <w:rFonts w:ascii="Courier New" w:eastAsiaTheme="minorHAnsi" w:hAnsi="Courier New" w:cs="Courier New"/>
          <w:color w:val="FFFFFF"/>
          <w:sz w:val="27"/>
          <w:szCs w:val="27"/>
        </w:rPr>
        <w:t>;</w:t>
      </w:r>
    </w:p>
    <w:p w14:paraId="70EC4A26" w14:textId="77777777" w:rsidR="009A22C0" w:rsidRDefault="009A22C0" w:rsidP="009A22C0">
      <w:pPr>
        <w:pStyle w:val="l4"/>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private</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double</w:t>
      </w:r>
      <w:r>
        <w:rPr>
          <w:rStyle w:val="pln"/>
          <w:rFonts w:ascii="Courier New" w:eastAsiaTheme="minorHAnsi" w:hAnsi="Courier New" w:cs="Courier New"/>
          <w:color w:val="FFFFFF"/>
          <w:sz w:val="27"/>
          <w:szCs w:val="27"/>
        </w:rPr>
        <w:t xml:space="preserve"> yearsInOrg</w:t>
      </w:r>
      <w:r>
        <w:rPr>
          <w:rStyle w:val="pun"/>
          <w:rFonts w:ascii="Courier New" w:eastAsiaTheme="minorHAnsi" w:hAnsi="Courier New" w:cs="Courier New"/>
          <w:color w:val="FFFFFF"/>
          <w:sz w:val="27"/>
          <w:szCs w:val="27"/>
        </w:rPr>
        <w:t>;</w:t>
      </w:r>
    </w:p>
    <w:p w14:paraId="33E58ED7" w14:textId="77777777" w:rsidR="009A22C0" w:rsidRDefault="009A22C0" w:rsidP="009A22C0">
      <w:pPr>
        <w:pStyle w:val="l5"/>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private</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String</w:t>
      </w:r>
      <w:r>
        <w:rPr>
          <w:rStyle w:val="pln"/>
          <w:rFonts w:ascii="Courier New" w:eastAsiaTheme="minorHAnsi" w:hAnsi="Courier New" w:cs="Courier New"/>
          <w:color w:val="FFFFFF"/>
          <w:sz w:val="27"/>
          <w:szCs w:val="27"/>
        </w:rPr>
        <w:t xml:space="preserve"> role</w:t>
      </w:r>
      <w:r>
        <w:rPr>
          <w:rStyle w:val="pun"/>
          <w:rFonts w:ascii="Courier New" w:eastAsiaTheme="minorHAnsi" w:hAnsi="Courier New" w:cs="Courier New"/>
          <w:color w:val="FFFFFF"/>
          <w:sz w:val="27"/>
          <w:szCs w:val="27"/>
        </w:rPr>
        <w:t>;</w:t>
      </w:r>
    </w:p>
    <w:p w14:paraId="08A58B7A" w14:textId="77777777" w:rsidR="009A22C0" w:rsidRDefault="009A22C0" w:rsidP="009A22C0">
      <w:pPr>
        <w:pStyle w:val="l6"/>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private</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String</w:t>
      </w:r>
      <w:r>
        <w:rPr>
          <w:rStyle w:val="pln"/>
          <w:rFonts w:ascii="Courier New" w:eastAsiaTheme="minorHAnsi" w:hAnsi="Courier New" w:cs="Courier New"/>
          <w:color w:val="FFFFFF"/>
          <w:sz w:val="27"/>
          <w:szCs w:val="27"/>
        </w:rPr>
        <w:t xml:space="preserve"> gender</w:t>
      </w:r>
      <w:r>
        <w:rPr>
          <w:rStyle w:val="pun"/>
          <w:rFonts w:ascii="Courier New" w:eastAsiaTheme="minorHAnsi" w:hAnsi="Courier New" w:cs="Courier New"/>
          <w:color w:val="FFFFFF"/>
          <w:sz w:val="27"/>
          <w:szCs w:val="27"/>
        </w:rPr>
        <w:t>;</w:t>
      </w:r>
    </w:p>
    <w:p w14:paraId="51E471BB" w14:textId="77777777" w:rsidR="009A22C0" w:rsidRDefault="009A22C0" w:rsidP="009A22C0">
      <w:pPr>
        <w:pStyle w:val="l7"/>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w:t>
      </w:r>
    </w:p>
    <w:p w14:paraId="43EBE56E" w14:textId="77777777" w:rsidR="009A22C0" w:rsidRDefault="009A22C0" w:rsidP="009A22C0">
      <w:pPr>
        <w:pStyle w:val="l8"/>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proofErr w:type="gramStart"/>
      <w:r>
        <w:rPr>
          <w:rStyle w:val="typ"/>
          <w:rFonts w:ascii="Courier New" w:hAnsi="Courier New" w:cs="Courier New"/>
          <w:color w:val="89BDFF"/>
          <w:sz w:val="27"/>
          <w:szCs w:val="27"/>
        </w:rPr>
        <w:t>Employee</w:t>
      </w:r>
      <w:r>
        <w:rPr>
          <w:rStyle w:val="pun"/>
          <w:rFonts w:ascii="Courier New" w:eastAsiaTheme="minorHAnsi" w:hAnsi="Courier New" w:cs="Courier New"/>
          <w:color w:val="FFFFFF"/>
          <w:sz w:val="27"/>
          <w:szCs w:val="27"/>
        </w:rPr>
        <w:t>(</w:t>
      </w:r>
      <w:proofErr w:type="gramEnd"/>
      <w:r>
        <w:rPr>
          <w:rStyle w:val="typ"/>
          <w:rFonts w:ascii="Courier New" w:hAnsi="Courier New" w:cs="Courier New"/>
          <w:color w:val="89BDFF"/>
          <w:sz w:val="27"/>
          <w:szCs w:val="27"/>
        </w:rPr>
        <w:t>String</w:t>
      </w:r>
      <w:r>
        <w:rPr>
          <w:rStyle w:val="pln"/>
          <w:rFonts w:ascii="Courier New" w:eastAsiaTheme="minorHAnsi" w:hAnsi="Courier New" w:cs="Courier New"/>
          <w:color w:val="FFFFFF"/>
          <w:sz w:val="27"/>
          <w:szCs w:val="27"/>
        </w:rPr>
        <w:t xml:space="preserve"> name</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int</w:t>
      </w:r>
      <w:r>
        <w:rPr>
          <w:rStyle w:val="pln"/>
          <w:rFonts w:ascii="Courier New" w:eastAsiaTheme="minorHAnsi" w:hAnsi="Courier New" w:cs="Courier New"/>
          <w:color w:val="FFFFFF"/>
          <w:sz w:val="27"/>
          <w:szCs w:val="27"/>
        </w:rPr>
        <w:t xml:space="preserve"> id</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int</w:t>
      </w:r>
      <w:r>
        <w:rPr>
          <w:rStyle w:val="pln"/>
          <w:rFonts w:ascii="Courier New" w:eastAsiaTheme="minorHAnsi" w:hAnsi="Courier New" w:cs="Courier New"/>
          <w:color w:val="FFFFFF"/>
          <w:sz w:val="27"/>
          <w:szCs w:val="27"/>
        </w:rPr>
        <w:t xml:space="preserve"> sal</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double</w:t>
      </w:r>
      <w:r>
        <w:rPr>
          <w:rStyle w:val="pln"/>
          <w:rFonts w:ascii="Courier New" w:eastAsiaTheme="minorHAnsi" w:hAnsi="Courier New" w:cs="Courier New"/>
          <w:color w:val="FFFFFF"/>
          <w:sz w:val="27"/>
          <w:szCs w:val="27"/>
        </w:rPr>
        <w:t xml:space="preserve"> years</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String</w:t>
      </w:r>
      <w:r>
        <w:rPr>
          <w:rStyle w:val="pln"/>
          <w:rFonts w:ascii="Courier New" w:eastAsiaTheme="minorHAnsi" w:hAnsi="Courier New" w:cs="Courier New"/>
          <w:color w:val="FFFFFF"/>
          <w:sz w:val="27"/>
          <w:szCs w:val="27"/>
        </w:rPr>
        <w:t xml:space="preserve"> role</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String</w:t>
      </w:r>
      <w:r>
        <w:rPr>
          <w:rStyle w:val="pln"/>
          <w:rFonts w:ascii="Courier New" w:eastAsiaTheme="minorHAnsi" w:hAnsi="Courier New" w:cs="Courier New"/>
          <w:color w:val="FFFFFF"/>
          <w:sz w:val="27"/>
          <w:szCs w:val="27"/>
        </w:rPr>
        <w:t xml:space="preserve"> gender</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4BCD8646" w14:textId="77777777" w:rsidR="009A22C0" w:rsidRDefault="009A22C0" w:rsidP="009A22C0">
      <w:pPr>
        <w:pStyle w:val="l9"/>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this</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id </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id</w:t>
      </w:r>
      <w:r>
        <w:rPr>
          <w:rStyle w:val="pun"/>
          <w:rFonts w:ascii="Courier New" w:eastAsiaTheme="minorHAnsi" w:hAnsi="Courier New" w:cs="Courier New"/>
          <w:color w:val="FFFFFF"/>
          <w:sz w:val="27"/>
          <w:szCs w:val="27"/>
        </w:rPr>
        <w:t>;</w:t>
      </w:r>
    </w:p>
    <w:p w14:paraId="26A5190D" w14:textId="77777777" w:rsidR="009A22C0" w:rsidRDefault="009A22C0" w:rsidP="009A22C0">
      <w:pPr>
        <w:pStyle w:val="l0"/>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this</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name </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name</w:t>
      </w:r>
      <w:r>
        <w:rPr>
          <w:rStyle w:val="pun"/>
          <w:rFonts w:ascii="Courier New" w:eastAsiaTheme="minorHAnsi" w:hAnsi="Courier New" w:cs="Courier New"/>
          <w:color w:val="FFFFFF"/>
          <w:sz w:val="27"/>
          <w:szCs w:val="27"/>
        </w:rPr>
        <w:t>;</w:t>
      </w:r>
    </w:p>
    <w:p w14:paraId="26BED799" w14:textId="77777777" w:rsidR="009A22C0" w:rsidRDefault="009A22C0" w:rsidP="009A22C0">
      <w:pPr>
        <w:pStyle w:val="l1"/>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this</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sal </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sal</w:t>
      </w:r>
      <w:r>
        <w:rPr>
          <w:rStyle w:val="pun"/>
          <w:rFonts w:ascii="Courier New" w:eastAsiaTheme="minorHAnsi" w:hAnsi="Courier New" w:cs="Courier New"/>
          <w:color w:val="FFFFFF"/>
          <w:sz w:val="27"/>
          <w:szCs w:val="27"/>
        </w:rPr>
        <w:t>;</w:t>
      </w:r>
    </w:p>
    <w:p w14:paraId="0261D430" w14:textId="77777777" w:rsidR="009A22C0" w:rsidRDefault="009A22C0" w:rsidP="009A22C0">
      <w:pPr>
        <w:pStyle w:val="l2"/>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proofErr w:type="gramStart"/>
      <w:r>
        <w:rPr>
          <w:rStyle w:val="kwd"/>
          <w:rFonts w:ascii="Courier New" w:hAnsi="Courier New" w:cs="Courier New"/>
          <w:color w:val="E28964"/>
          <w:sz w:val="27"/>
          <w:szCs w:val="27"/>
        </w:rPr>
        <w:t>this</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yearsInOrg</w:t>
      </w:r>
      <w:proofErr w:type="gramEnd"/>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years</w:t>
      </w:r>
      <w:r>
        <w:rPr>
          <w:rStyle w:val="pun"/>
          <w:rFonts w:ascii="Courier New" w:eastAsiaTheme="minorHAnsi" w:hAnsi="Courier New" w:cs="Courier New"/>
          <w:color w:val="FFFFFF"/>
          <w:sz w:val="27"/>
          <w:szCs w:val="27"/>
        </w:rPr>
        <w:t>;</w:t>
      </w:r>
    </w:p>
    <w:p w14:paraId="7E15F37A" w14:textId="77777777" w:rsidR="009A22C0" w:rsidRDefault="009A22C0" w:rsidP="009A22C0">
      <w:pPr>
        <w:pStyle w:val="l3"/>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proofErr w:type="gramStart"/>
      <w:r>
        <w:rPr>
          <w:rStyle w:val="kwd"/>
          <w:rFonts w:ascii="Courier New" w:hAnsi="Courier New" w:cs="Courier New"/>
          <w:color w:val="E28964"/>
          <w:sz w:val="27"/>
          <w:szCs w:val="27"/>
        </w:rPr>
        <w:t>this</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role</w:t>
      </w:r>
      <w:proofErr w:type="gramEnd"/>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role</w:t>
      </w:r>
      <w:r>
        <w:rPr>
          <w:rStyle w:val="pun"/>
          <w:rFonts w:ascii="Courier New" w:eastAsiaTheme="minorHAnsi" w:hAnsi="Courier New" w:cs="Courier New"/>
          <w:color w:val="FFFFFF"/>
          <w:sz w:val="27"/>
          <w:szCs w:val="27"/>
        </w:rPr>
        <w:t>;</w:t>
      </w:r>
    </w:p>
    <w:p w14:paraId="2B2A7873" w14:textId="77777777" w:rsidR="009A22C0" w:rsidRDefault="009A22C0" w:rsidP="009A22C0">
      <w:pPr>
        <w:pStyle w:val="l4"/>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proofErr w:type="gramStart"/>
      <w:r>
        <w:rPr>
          <w:rStyle w:val="kwd"/>
          <w:rFonts w:ascii="Courier New" w:hAnsi="Courier New" w:cs="Courier New"/>
          <w:color w:val="E28964"/>
          <w:sz w:val="27"/>
          <w:szCs w:val="27"/>
        </w:rPr>
        <w:t>this</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gender</w:t>
      </w:r>
      <w:proofErr w:type="gramEnd"/>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gender</w:t>
      </w:r>
      <w:r>
        <w:rPr>
          <w:rStyle w:val="pun"/>
          <w:rFonts w:ascii="Courier New" w:eastAsiaTheme="minorHAnsi" w:hAnsi="Courier New" w:cs="Courier New"/>
          <w:color w:val="FFFFFF"/>
          <w:sz w:val="27"/>
          <w:szCs w:val="27"/>
        </w:rPr>
        <w:t>;</w:t>
      </w:r>
    </w:p>
    <w:p w14:paraId="175B9831" w14:textId="77777777" w:rsidR="009A22C0" w:rsidRDefault="009A22C0" w:rsidP="009A22C0">
      <w:pPr>
        <w:pStyle w:val="l5"/>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2FEA3D0F" w14:textId="77777777" w:rsidR="009A22C0" w:rsidRDefault="009A22C0" w:rsidP="009A22C0">
      <w:pPr>
        <w:pStyle w:val="l6"/>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w:t>
      </w:r>
    </w:p>
    <w:p w14:paraId="48353733" w14:textId="77777777" w:rsidR="009A22C0" w:rsidRDefault="009A22C0" w:rsidP="009A22C0">
      <w:pPr>
        <w:pStyle w:val="l7"/>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 Getters and setters</w:t>
      </w:r>
    </w:p>
    <w:p w14:paraId="3C9375B2" w14:textId="77777777" w:rsidR="009A22C0" w:rsidRDefault="009A22C0" w:rsidP="009A22C0">
      <w:pPr>
        <w:pStyle w:val="l8"/>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un"/>
          <w:rFonts w:ascii="Courier New" w:eastAsiaTheme="minorHAnsi" w:hAnsi="Courier New" w:cs="Courier New"/>
          <w:color w:val="FFFFFF"/>
          <w:sz w:val="27"/>
          <w:szCs w:val="27"/>
        </w:rPr>
        <w:t>}</w:t>
      </w:r>
    </w:p>
    <w:p w14:paraId="00170329" w14:textId="5DB32580" w:rsidR="009A22C0" w:rsidRDefault="009A22C0" w:rsidP="009A22C0">
      <w:pPr>
        <w:pStyle w:val="l9"/>
        <w:numPr>
          <w:ilvl w:val="0"/>
          <w:numId w:val="1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Fonts w:ascii="Courier New" w:hAnsi="Courier New" w:cs="Courier New"/>
          <w:noProof/>
          <w:color w:val="555555"/>
          <w:sz w:val="27"/>
          <w:szCs w:val="27"/>
        </w:rPr>
        <mc:AlternateContent>
          <mc:Choice Requires="wps">
            <w:drawing>
              <wp:inline distT="0" distB="0" distL="0" distR="0" wp14:anchorId="73C4BD86" wp14:editId="59C7B68D">
                <wp:extent cx="304800" cy="304800"/>
                <wp:effectExtent l="0" t="0" r="0" b="0"/>
                <wp:docPr id="87" name="Rectangle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E2FA3" id="Rectangle 8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E0F90A" w14:textId="77777777" w:rsidR="009A22C0" w:rsidRDefault="009A22C0" w:rsidP="009A22C0">
      <w:pPr>
        <w:pStyle w:val="NormalWeb"/>
        <w:shd w:val="clear" w:color="auto" w:fill="FFFFFF"/>
        <w:jc w:val="both"/>
        <w:rPr>
          <w:rFonts w:ascii="Roboto" w:hAnsi="Roboto"/>
          <w:color w:val="01014A"/>
          <w:sz w:val="27"/>
          <w:szCs w:val="27"/>
        </w:rPr>
      </w:pPr>
      <w:r>
        <w:rPr>
          <w:rFonts w:ascii="Roboto" w:hAnsi="Roboto"/>
          <w:color w:val="01014A"/>
          <w:sz w:val="27"/>
          <w:szCs w:val="27"/>
        </w:rPr>
        <w:t>For a set of employees, print the details for following scenarios:</w:t>
      </w:r>
    </w:p>
    <w:p w14:paraId="0ABEB081" w14:textId="77777777" w:rsidR="009A22C0" w:rsidRDefault="009A22C0" w:rsidP="009A22C0">
      <w:pPr>
        <w:pStyle w:val="NormalWeb"/>
        <w:shd w:val="clear" w:color="auto" w:fill="FFFFFF"/>
        <w:jc w:val="both"/>
        <w:rPr>
          <w:rFonts w:ascii="Roboto" w:hAnsi="Roboto"/>
          <w:color w:val="01014A"/>
          <w:sz w:val="27"/>
          <w:szCs w:val="27"/>
        </w:rPr>
      </w:pPr>
      <w:r>
        <w:rPr>
          <w:rFonts w:ascii="Roboto" w:hAnsi="Roboto"/>
          <w:color w:val="01014A"/>
          <w:sz w:val="27"/>
          <w:szCs w:val="27"/>
        </w:rPr>
        <w:t>a. Employees whose role is TA</w:t>
      </w:r>
    </w:p>
    <w:p w14:paraId="50860B04" w14:textId="77777777" w:rsidR="009A22C0" w:rsidRDefault="009A22C0" w:rsidP="009A22C0">
      <w:pPr>
        <w:pStyle w:val="NormalWeb"/>
        <w:shd w:val="clear" w:color="auto" w:fill="FFFFFF"/>
        <w:jc w:val="both"/>
        <w:rPr>
          <w:rFonts w:ascii="Roboto" w:hAnsi="Roboto"/>
          <w:color w:val="01014A"/>
          <w:sz w:val="27"/>
          <w:szCs w:val="27"/>
        </w:rPr>
      </w:pPr>
      <w:r>
        <w:rPr>
          <w:rFonts w:ascii="Roboto" w:hAnsi="Roboto"/>
          <w:color w:val="01014A"/>
          <w:sz w:val="27"/>
          <w:szCs w:val="27"/>
        </w:rPr>
        <w:t>b. Count of female employees</w:t>
      </w:r>
    </w:p>
    <w:p w14:paraId="526C7606" w14:textId="3A10A09D" w:rsidR="00930012" w:rsidRDefault="009A22C0" w:rsidP="00A6783B">
      <w:pPr>
        <w:pStyle w:val="Signature"/>
        <w:rPr>
          <w:color w:val="000000" w:themeColor="text1"/>
        </w:rPr>
      </w:pPr>
      <w:proofErr w:type="gramStart"/>
      <w:r>
        <w:rPr>
          <w:color w:val="000000" w:themeColor="text1"/>
        </w:rPr>
        <w:t>map(</w:t>
      </w:r>
      <w:proofErr w:type="gramEnd"/>
      <w:r>
        <w:rPr>
          <w:color w:val="000000" w:themeColor="text1"/>
        </w:rPr>
        <w:t>) Method:</w:t>
      </w:r>
    </w:p>
    <w:p w14:paraId="37E9B56C"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 xml:space="preserve">TechSol wants to apply a onetime Rs. 5000 </w:t>
      </w:r>
      <w:proofErr w:type="gramStart"/>
      <w:r w:rsidRPr="009A22C0">
        <w:rPr>
          <w:rFonts w:ascii="Roboto" w:eastAsia="Times New Roman" w:hAnsi="Roboto" w:cs="Times New Roman"/>
          <w:color w:val="01014A"/>
          <w:kern w:val="0"/>
          <w:sz w:val="27"/>
          <w:szCs w:val="27"/>
          <w:lang w:val="en-IN" w:eastAsia="en-IN"/>
        </w:rPr>
        <w:t>increment</w:t>
      </w:r>
      <w:proofErr w:type="gramEnd"/>
      <w:r w:rsidRPr="009A22C0">
        <w:rPr>
          <w:rFonts w:ascii="Roboto" w:eastAsia="Times New Roman" w:hAnsi="Roboto" w:cs="Times New Roman"/>
          <w:color w:val="01014A"/>
          <w:kern w:val="0"/>
          <w:sz w:val="27"/>
          <w:szCs w:val="27"/>
          <w:lang w:val="en-IN" w:eastAsia="en-IN"/>
        </w:rPr>
        <w:t xml:space="preserve"> for employees who have joined less than a year ago.</w:t>
      </w:r>
    </w:p>
    <w:p w14:paraId="1BE1BCD0"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 xml:space="preserve">For this, we can use </w:t>
      </w:r>
      <w:proofErr w:type="gramStart"/>
      <w:r w:rsidRPr="009A22C0">
        <w:rPr>
          <w:rFonts w:ascii="Roboto" w:eastAsia="Times New Roman" w:hAnsi="Roboto" w:cs="Times New Roman"/>
          <w:color w:val="01014A"/>
          <w:kern w:val="0"/>
          <w:sz w:val="27"/>
          <w:szCs w:val="27"/>
          <w:lang w:val="en-IN" w:eastAsia="en-IN"/>
        </w:rPr>
        <w:t>map(</w:t>
      </w:r>
      <w:proofErr w:type="gramEnd"/>
      <w:r w:rsidRPr="009A22C0">
        <w:rPr>
          <w:rFonts w:ascii="Roboto" w:eastAsia="Times New Roman" w:hAnsi="Roboto" w:cs="Times New Roman"/>
          <w:color w:val="01014A"/>
          <w:kern w:val="0"/>
          <w:sz w:val="27"/>
          <w:szCs w:val="27"/>
          <w:lang w:val="en-IN" w:eastAsia="en-IN"/>
        </w:rPr>
        <w:t>) function provided by Stream, and return the list of employees using the collect() function as shown:</w:t>
      </w:r>
    </w:p>
    <w:p w14:paraId="3E154377" w14:textId="77777777" w:rsidR="009A22C0" w:rsidRPr="009A22C0" w:rsidRDefault="009A22C0" w:rsidP="009A22C0">
      <w:pPr>
        <w:numPr>
          <w:ilvl w:val="0"/>
          <w:numId w:val="14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E28964"/>
          <w:kern w:val="0"/>
          <w:sz w:val="27"/>
          <w:szCs w:val="27"/>
          <w:lang w:val="en-IN" w:eastAsia="en-IN"/>
        </w:rPr>
        <w:t>import</w:t>
      </w:r>
      <w:r w:rsidRPr="009A22C0">
        <w:rPr>
          <w:rFonts w:ascii="Courier New" w:eastAsia="Times New Roman" w:hAnsi="Courier New" w:cs="Courier New"/>
          <w:color w:val="FFFFFF"/>
          <w:kern w:val="0"/>
          <w:sz w:val="27"/>
          <w:szCs w:val="27"/>
          <w:lang w:val="en-IN" w:eastAsia="en-IN"/>
        </w:rPr>
        <w:t xml:space="preserve"> java.util.*;</w:t>
      </w:r>
    </w:p>
    <w:p w14:paraId="50CA0625" w14:textId="77777777"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E28964"/>
          <w:kern w:val="0"/>
          <w:sz w:val="27"/>
          <w:szCs w:val="27"/>
          <w:lang w:val="en-IN" w:eastAsia="en-IN"/>
        </w:rPr>
        <w:t>import</w:t>
      </w:r>
      <w:r w:rsidRPr="009A22C0">
        <w:rPr>
          <w:rFonts w:ascii="Courier New" w:eastAsia="Times New Roman" w:hAnsi="Courier New" w:cs="Courier New"/>
          <w:color w:val="FFFFFF"/>
          <w:kern w:val="0"/>
          <w:sz w:val="27"/>
          <w:szCs w:val="27"/>
          <w:lang w:val="en-IN" w:eastAsia="en-IN"/>
        </w:rPr>
        <w:t xml:space="preserve"> </w:t>
      </w:r>
      <w:proofErr w:type="gramStart"/>
      <w:r w:rsidRPr="009A22C0">
        <w:rPr>
          <w:rFonts w:ascii="Courier New" w:eastAsia="Times New Roman" w:hAnsi="Courier New" w:cs="Courier New"/>
          <w:color w:val="FFFFFF"/>
          <w:kern w:val="0"/>
          <w:sz w:val="27"/>
          <w:szCs w:val="27"/>
          <w:lang w:val="en-IN" w:eastAsia="en-IN"/>
        </w:rPr>
        <w:t>java.util</w:t>
      </w:r>
      <w:proofErr w:type="gramEnd"/>
      <w:r w:rsidRPr="009A22C0">
        <w:rPr>
          <w:rFonts w:ascii="Courier New" w:eastAsia="Times New Roman" w:hAnsi="Courier New" w:cs="Courier New"/>
          <w:color w:val="FFFFFF"/>
          <w:kern w:val="0"/>
          <w:sz w:val="27"/>
          <w:szCs w:val="27"/>
          <w:lang w:val="en-IN" w:eastAsia="en-IN"/>
        </w:rPr>
        <w:t>.stream.</w:t>
      </w:r>
      <w:r w:rsidRPr="009A22C0">
        <w:rPr>
          <w:rFonts w:ascii="Courier New" w:eastAsia="Times New Roman" w:hAnsi="Courier New" w:cs="Courier New"/>
          <w:color w:val="89BDFF"/>
          <w:kern w:val="0"/>
          <w:sz w:val="27"/>
          <w:szCs w:val="27"/>
          <w:lang w:val="en-IN" w:eastAsia="en-IN"/>
        </w:rPr>
        <w:t>Collectors</w:t>
      </w:r>
      <w:r w:rsidRPr="009A22C0">
        <w:rPr>
          <w:rFonts w:ascii="Courier New" w:eastAsia="Times New Roman" w:hAnsi="Courier New" w:cs="Courier New"/>
          <w:color w:val="FFFFFF"/>
          <w:kern w:val="0"/>
          <w:sz w:val="27"/>
          <w:szCs w:val="27"/>
          <w:lang w:val="en-IN" w:eastAsia="en-IN"/>
        </w:rPr>
        <w:t>;</w:t>
      </w:r>
    </w:p>
    <w:p w14:paraId="715A9214" w14:textId="77777777"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E28964"/>
          <w:kern w:val="0"/>
          <w:sz w:val="27"/>
          <w:szCs w:val="27"/>
          <w:lang w:val="en-IN" w:eastAsia="en-IN"/>
        </w:rPr>
        <w:lastRenderedPageBreak/>
        <w:t>public</w:t>
      </w:r>
      <w:r w:rsidRPr="009A22C0">
        <w:rPr>
          <w:rFonts w:ascii="Courier New" w:eastAsia="Times New Roman" w:hAnsi="Courier New" w:cs="Courier New"/>
          <w:color w:val="FFFFFF"/>
          <w:kern w:val="0"/>
          <w:sz w:val="27"/>
          <w:szCs w:val="27"/>
          <w:lang w:val="en-IN" w:eastAsia="en-IN"/>
        </w:rPr>
        <w:t xml:space="preserve"> </w:t>
      </w:r>
      <w:r w:rsidRPr="009A22C0">
        <w:rPr>
          <w:rFonts w:ascii="Courier New" w:eastAsia="Times New Roman" w:hAnsi="Courier New" w:cs="Courier New"/>
          <w:color w:val="E28964"/>
          <w:kern w:val="0"/>
          <w:sz w:val="27"/>
          <w:szCs w:val="27"/>
          <w:lang w:val="en-IN" w:eastAsia="en-IN"/>
        </w:rPr>
        <w:t>class</w:t>
      </w:r>
      <w:r w:rsidRPr="009A22C0">
        <w:rPr>
          <w:rFonts w:ascii="Courier New" w:eastAsia="Times New Roman" w:hAnsi="Courier New" w:cs="Courier New"/>
          <w:color w:val="FFFFFF"/>
          <w:kern w:val="0"/>
          <w:sz w:val="27"/>
          <w:szCs w:val="27"/>
          <w:lang w:val="en-IN" w:eastAsia="en-IN"/>
        </w:rPr>
        <w:t xml:space="preserve"> </w:t>
      </w:r>
      <w:r w:rsidRPr="009A22C0">
        <w:rPr>
          <w:rFonts w:ascii="Courier New" w:eastAsia="Times New Roman" w:hAnsi="Courier New" w:cs="Courier New"/>
          <w:color w:val="89BDFF"/>
          <w:kern w:val="0"/>
          <w:sz w:val="27"/>
          <w:szCs w:val="27"/>
          <w:lang w:val="en-IN" w:eastAsia="en-IN"/>
        </w:rPr>
        <w:t>FilterEmployee</w:t>
      </w:r>
      <w:r w:rsidRPr="009A22C0">
        <w:rPr>
          <w:rFonts w:ascii="Courier New" w:eastAsia="Times New Roman" w:hAnsi="Courier New" w:cs="Courier New"/>
          <w:color w:val="FFFFFF"/>
          <w:kern w:val="0"/>
          <w:sz w:val="27"/>
          <w:szCs w:val="27"/>
          <w:lang w:val="en-IN" w:eastAsia="en-IN"/>
        </w:rPr>
        <w:t xml:space="preserve"> {</w:t>
      </w:r>
    </w:p>
    <w:p w14:paraId="3AA304E6" w14:textId="77777777"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FFFFFF"/>
          <w:kern w:val="0"/>
          <w:sz w:val="27"/>
          <w:szCs w:val="27"/>
          <w:lang w:val="en-IN" w:eastAsia="en-IN"/>
        </w:rPr>
        <w:t xml:space="preserve">    </w:t>
      </w:r>
      <w:r w:rsidRPr="009A22C0">
        <w:rPr>
          <w:rFonts w:ascii="Courier New" w:eastAsia="Times New Roman" w:hAnsi="Courier New" w:cs="Courier New"/>
          <w:color w:val="E28964"/>
          <w:kern w:val="0"/>
          <w:sz w:val="27"/>
          <w:szCs w:val="27"/>
          <w:lang w:val="en-IN" w:eastAsia="en-IN"/>
        </w:rPr>
        <w:t>public</w:t>
      </w:r>
      <w:r w:rsidRPr="009A22C0">
        <w:rPr>
          <w:rFonts w:ascii="Courier New" w:eastAsia="Times New Roman" w:hAnsi="Courier New" w:cs="Courier New"/>
          <w:color w:val="FFFFFF"/>
          <w:kern w:val="0"/>
          <w:sz w:val="27"/>
          <w:szCs w:val="27"/>
          <w:lang w:val="en-IN" w:eastAsia="en-IN"/>
        </w:rPr>
        <w:t xml:space="preserve"> </w:t>
      </w:r>
      <w:r w:rsidRPr="009A22C0">
        <w:rPr>
          <w:rFonts w:ascii="Courier New" w:eastAsia="Times New Roman" w:hAnsi="Courier New" w:cs="Courier New"/>
          <w:color w:val="E28964"/>
          <w:kern w:val="0"/>
          <w:sz w:val="27"/>
          <w:szCs w:val="27"/>
          <w:lang w:val="en-IN" w:eastAsia="en-IN"/>
        </w:rPr>
        <w:t>static</w:t>
      </w:r>
      <w:r w:rsidRPr="009A22C0">
        <w:rPr>
          <w:rFonts w:ascii="Courier New" w:eastAsia="Times New Roman" w:hAnsi="Courier New" w:cs="Courier New"/>
          <w:color w:val="FFFFFF"/>
          <w:kern w:val="0"/>
          <w:sz w:val="27"/>
          <w:szCs w:val="27"/>
          <w:lang w:val="en-IN" w:eastAsia="en-IN"/>
        </w:rPr>
        <w:t xml:space="preserve"> </w:t>
      </w:r>
      <w:r w:rsidRPr="009A22C0">
        <w:rPr>
          <w:rFonts w:ascii="Courier New" w:eastAsia="Times New Roman" w:hAnsi="Courier New" w:cs="Courier New"/>
          <w:color w:val="E28964"/>
          <w:kern w:val="0"/>
          <w:sz w:val="27"/>
          <w:szCs w:val="27"/>
          <w:lang w:val="en-IN" w:eastAsia="en-IN"/>
        </w:rPr>
        <w:t>void</w:t>
      </w:r>
      <w:r w:rsidRPr="009A22C0">
        <w:rPr>
          <w:rFonts w:ascii="Courier New" w:eastAsia="Times New Roman" w:hAnsi="Courier New" w:cs="Courier New"/>
          <w:color w:val="FFFFFF"/>
          <w:kern w:val="0"/>
          <w:sz w:val="27"/>
          <w:szCs w:val="27"/>
          <w:lang w:val="en-IN" w:eastAsia="en-IN"/>
        </w:rPr>
        <w:t xml:space="preserve"> </w:t>
      </w:r>
      <w:proofErr w:type="gramStart"/>
      <w:r w:rsidRPr="009A22C0">
        <w:rPr>
          <w:rFonts w:ascii="Courier New" w:eastAsia="Times New Roman" w:hAnsi="Courier New" w:cs="Courier New"/>
          <w:color w:val="FFFFFF"/>
          <w:kern w:val="0"/>
          <w:sz w:val="27"/>
          <w:szCs w:val="27"/>
          <w:lang w:val="en-IN" w:eastAsia="en-IN"/>
        </w:rPr>
        <w:t>main(</w:t>
      </w:r>
      <w:proofErr w:type="gramEnd"/>
      <w:r w:rsidRPr="009A22C0">
        <w:rPr>
          <w:rFonts w:ascii="Courier New" w:eastAsia="Times New Roman" w:hAnsi="Courier New" w:cs="Courier New"/>
          <w:color w:val="89BDFF"/>
          <w:kern w:val="0"/>
          <w:sz w:val="27"/>
          <w:szCs w:val="27"/>
          <w:lang w:val="en-IN" w:eastAsia="en-IN"/>
        </w:rPr>
        <w:t>String</w:t>
      </w:r>
      <w:r w:rsidRPr="009A22C0">
        <w:rPr>
          <w:rFonts w:ascii="Courier New" w:eastAsia="Times New Roman" w:hAnsi="Courier New" w:cs="Courier New"/>
          <w:color w:val="FFFFFF"/>
          <w:kern w:val="0"/>
          <w:sz w:val="27"/>
          <w:szCs w:val="27"/>
          <w:lang w:val="en-IN" w:eastAsia="en-IN"/>
        </w:rPr>
        <w:t>[] args) {</w:t>
      </w:r>
    </w:p>
    <w:p w14:paraId="1AFFBA4F" w14:textId="77777777"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FFFFFF"/>
          <w:kern w:val="0"/>
          <w:sz w:val="27"/>
          <w:szCs w:val="27"/>
          <w:lang w:val="en-IN" w:eastAsia="en-IN"/>
        </w:rPr>
        <w:t xml:space="preserve">        </w:t>
      </w:r>
      <w:r w:rsidRPr="009A22C0">
        <w:rPr>
          <w:rFonts w:ascii="Courier New" w:eastAsia="Times New Roman" w:hAnsi="Courier New" w:cs="Courier New"/>
          <w:color w:val="89BDFF"/>
          <w:kern w:val="0"/>
          <w:sz w:val="27"/>
          <w:szCs w:val="27"/>
          <w:lang w:val="en-IN" w:eastAsia="en-IN"/>
        </w:rPr>
        <w:t>List</w:t>
      </w:r>
      <w:r w:rsidRPr="009A22C0">
        <w:rPr>
          <w:rFonts w:ascii="Courier New" w:eastAsia="Times New Roman" w:hAnsi="Courier New" w:cs="Courier New"/>
          <w:color w:val="FFFFFF"/>
          <w:kern w:val="0"/>
          <w:sz w:val="27"/>
          <w:szCs w:val="27"/>
          <w:lang w:val="en-IN" w:eastAsia="en-IN"/>
        </w:rPr>
        <w:t>&lt;</w:t>
      </w:r>
      <w:r w:rsidRPr="009A22C0">
        <w:rPr>
          <w:rFonts w:ascii="Courier New" w:eastAsia="Times New Roman" w:hAnsi="Courier New" w:cs="Courier New"/>
          <w:color w:val="89BDFF"/>
          <w:kern w:val="0"/>
          <w:sz w:val="27"/>
          <w:szCs w:val="27"/>
          <w:lang w:val="en-IN" w:eastAsia="en-IN"/>
        </w:rPr>
        <w:t>Employee</w:t>
      </w:r>
      <w:r w:rsidRPr="009A22C0">
        <w:rPr>
          <w:rFonts w:ascii="Courier New" w:eastAsia="Times New Roman" w:hAnsi="Courier New" w:cs="Courier New"/>
          <w:color w:val="FFFFFF"/>
          <w:kern w:val="0"/>
          <w:sz w:val="27"/>
          <w:szCs w:val="27"/>
          <w:lang w:val="en-IN" w:eastAsia="en-IN"/>
        </w:rPr>
        <w:t xml:space="preserve">&gt; lstEmp = </w:t>
      </w:r>
      <w:r w:rsidRPr="009A22C0">
        <w:rPr>
          <w:rFonts w:ascii="Courier New" w:eastAsia="Times New Roman" w:hAnsi="Courier New" w:cs="Courier New"/>
          <w:color w:val="89BDFF"/>
          <w:kern w:val="0"/>
          <w:sz w:val="27"/>
          <w:szCs w:val="27"/>
          <w:lang w:val="en-IN" w:eastAsia="en-IN"/>
        </w:rPr>
        <w:t>Employee</w:t>
      </w:r>
      <w:r w:rsidRPr="009A22C0">
        <w:rPr>
          <w:rFonts w:ascii="Courier New" w:eastAsia="Times New Roman" w:hAnsi="Courier New" w:cs="Courier New"/>
          <w:color w:val="FFFFFF"/>
          <w:kern w:val="0"/>
          <w:sz w:val="27"/>
          <w:szCs w:val="27"/>
          <w:lang w:val="en-IN" w:eastAsia="en-IN"/>
        </w:rPr>
        <w:t>.getEmpList();</w:t>
      </w:r>
    </w:p>
    <w:p w14:paraId="5F9B1880" w14:textId="77777777"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FFFFFF"/>
          <w:kern w:val="0"/>
          <w:sz w:val="27"/>
          <w:szCs w:val="27"/>
          <w:lang w:val="en-IN" w:eastAsia="en-IN"/>
        </w:rPr>
        <w:t xml:space="preserve">        lstEmp.forEach((e) -&gt; </w:t>
      </w:r>
      <w:r w:rsidRPr="009A22C0">
        <w:rPr>
          <w:rFonts w:ascii="Courier New" w:eastAsia="Times New Roman" w:hAnsi="Courier New" w:cs="Courier New"/>
          <w:color w:val="89BDFF"/>
          <w:kern w:val="0"/>
          <w:sz w:val="27"/>
          <w:szCs w:val="27"/>
          <w:lang w:val="en-IN" w:eastAsia="en-IN"/>
        </w:rPr>
        <w:t>System</w:t>
      </w:r>
      <w:r w:rsidRPr="009A22C0">
        <w:rPr>
          <w:rFonts w:ascii="Courier New" w:eastAsia="Times New Roman" w:hAnsi="Courier New" w:cs="Courier New"/>
          <w:color w:val="FFFFFF"/>
          <w:kern w:val="0"/>
          <w:sz w:val="27"/>
          <w:szCs w:val="27"/>
          <w:lang w:val="en-IN" w:eastAsia="en-IN"/>
        </w:rPr>
        <w:t>.</w:t>
      </w:r>
      <w:r w:rsidRPr="009A22C0">
        <w:rPr>
          <w:rFonts w:ascii="Courier New" w:eastAsia="Times New Roman" w:hAnsi="Courier New" w:cs="Courier New"/>
          <w:color w:val="E28964"/>
          <w:kern w:val="0"/>
          <w:sz w:val="27"/>
          <w:szCs w:val="27"/>
          <w:lang w:val="en-IN" w:eastAsia="en-IN"/>
        </w:rPr>
        <w:t>out</w:t>
      </w:r>
      <w:r w:rsidRPr="009A22C0">
        <w:rPr>
          <w:rFonts w:ascii="Courier New" w:eastAsia="Times New Roman" w:hAnsi="Courier New" w:cs="Courier New"/>
          <w:color w:val="FFFFFF"/>
          <w:kern w:val="0"/>
          <w:sz w:val="27"/>
          <w:szCs w:val="27"/>
          <w:lang w:val="en-IN" w:eastAsia="en-IN"/>
        </w:rPr>
        <w:t>.println(</w:t>
      </w:r>
      <w:proofErr w:type="gramStart"/>
      <w:r w:rsidRPr="009A22C0">
        <w:rPr>
          <w:rFonts w:ascii="Courier New" w:eastAsia="Times New Roman" w:hAnsi="Courier New" w:cs="Courier New"/>
          <w:color w:val="FFFFFF"/>
          <w:kern w:val="0"/>
          <w:sz w:val="27"/>
          <w:szCs w:val="27"/>
          <w:lang w:val="en-IN" w:eastAsia="en-IN"/>
        </w:rPr>
        <w:t>e.getId</w:t>
      </w:r>
      <w:proofErr w:type="gramEnd"/>
      <w:r w:rsidRPr="009A22C0">
        <w:rPr>
          <w:rFonts w:ascii="Courier New" w:eastAsia="Times New Roman" w:hAnsi="Courier New" w:cs="Courier New"/>
          <w:color w:val="FFFFFF"/>
          <w:kern w:val="0"/>
          <w:sz w:val="27"/>
          <w:szCs w:val="27"/>
          <w:lang w:val="en-IN" w:eastAsia="en-IN"/>
        </w:rPr>
        <w:t xml:space="preserve">() + </w:t>
      </w:r>
      <w:r w:rsidRPr="009A22C0">
        <w:rPr>
          <w:rFonts w:ascii="Courier New" w:eastAsia="Times New Roman" w:hAnsi="Courier New" w:cs="Courier New"/>
          <w:color w:val="65B042"/>
          <w:kern w:val="0"/>
          <w:sz w:val="27"/>
          <w:szCs w:val="27"/>
          <w:lang w:val="en-IN" w:eastAsia="en-IN"/>
        </w:rPr>
        <w:t>":"</w:t>
      </w:r>
      <w:r w:rsidRPr="009A22C0">
        <w:rPr>
          <w:rFonts w:ascii="Courier New" w:eastAsia="Times New Roman" w:hAnsi="Courier New" w:cs="Courier New"/>
          <w:color w:val="FFFFFF"/>
          <w:kern w:val="0"/>
          <w:sz w:val="27"/>
          <w:szCs w:val="27"/>
          <w:lang w:val="en-IN" w:eastAsia="en-IN"/>
        </w:rPr>
        <w:t xml:space="preserve"> + e.getName() + </w:t>
      </w:r>
      <w:r w:rsidRPr="009A22C0">
        <w:rPr>
          <w:rFonts w:ascii="Courier New" w:eastAsia="Times New Roman" w:hAnsi="Courier New" w:cs="Courier New"/>
          <w:color w:val="65B042"/>
          <w:kern w:val="0"/>
          <w:sz w:val="27"/>
          <w:szCs w:val="27"/>
          <w:lang w:val="en-IN" w:eastAsia="en-IN"/>
        </w:rPr>
        <w:t>":"</w:t>
      </w:r>
      <w:r w:rsidRPr="009A22C0">
        <w:rPr>
          <w:rFonts w:ascii="Courier New" w:eastAsia="Times New Roman" w:hAnsi="Courier New" w:cs="Courier New"/>
          <w:color w:val="FFFFFF"/>
          <w:kern w:val="0"/>
          <w:sz w:val="27"/>
          <w:szCs w:val="27"/>
          <w:lang w:val="en-IN" w:eastAsia="en-IN"/>
        </w:rPr>
        <w:t xml:space="preserve"> + e.getSal()));</w:t>
      </w:r>
    </w:p>
    <w:p w14:paraId="5C07E25B" w14:textId="77777777"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FFFFFF"/>
          <w:kern w:val="0"/>
          <w:sz w:val="27"/>
          <w:szCs w:val="27"/>
          <w:lang w:val="en-IN" w:eastAsia="en-IN"/>
        </w:rPr>
        <w:t xml:space="preserve">        </w:t>
      </w:r>
      <w:r w:rsidRPr="009A22C0">
        <w:rPr>
          <w:rFonts w:ascii="Courier New" w:eastAsia="Times New Roman" w:hAnsi="Courier New" w:cs="Courier New"/>
          <w:color w:val="89BDFF"/>
          <w:kern w:val="0"/>
          <w:sz w:val="27"/>
          <w:szCs w:val="27"/>
          <w:lang w:val="en-IN" w:eastAsia="en-IN"/>
        </w:rPr>
        <w:t>List</w:t>
      </w:r>
      <w:r w:rsidRPr="009A22C0">
        <w:rPr>
          <w:rFonts w:ascii="Courier New" w:eastAsia="Times New Roman" w:hAnsi="Courier New" w:cs="Courier New"/>
          <w:color w:val="FFFFFF"/>
          <w:kern w:val="0"/>
          <w:sz w:val="27"/>
          <w:szCs w:val="27"/>
          <w:lang w:val="en-IN" w:eastAsia="en-IN"/>
        </w:rPr>
        <w:t>&lt;</w:t>
      </w:r>
      <w:r w:rsidRPr="009A22C0">
        <w:rPr>
          <w:rFonts w:ascii="Courier New" w:eastAsia="Times New Roman" w:hAnsi="Courier New" w:cs="Courier New"/>
          <w:color w:val="89BDFF"/>
          <w:kern w:val="0"/>
          <w:sz w:val="27"/>
          <w:szCs w:val="27"/>
          <w:lang w:val="en-IN" w:eastAsia="en-IN"/>
        </w:rPr>
        <w:t>Employee</w:t>
      </w:r>
      <w:r w:rsidRPr="009A22C0">
        <w:rPr>
          <w:rFonts w:ascii="Courier New" w:eastAsia="Times New Roman" w:hAnsi="Courier New" w:cs="Courier New"/>
          <w:color w:val="FFFFFF"/>
          <w:kern w:val="0"/>
          <w:sz w:val="27"/>
          <w:szCs w:val="27"/>
          <w:lang w:val="en-IN" w:eastAsia="en-IN"/>
        </w:rPr>
        <w:t>&gt; lstNewEmp = lstEmp.stream(</w:t>
      </w:r>
      <w:proofErr w:type="gramStart"/>
      <w:r w:rsidRPr="009A22C0">
        <w:rPr>
          <w:rFonts w:ascii="Courier New" w:eastAsia="Times New Roman" w:hAnsi="Courier New" w:cs="Courier New"/>
          <w:color w:val="FFFFFF"/>
          <w:kern w:val="0"/>
          <w:sz w:val="27"/>
          <w:szCs w:val="27"/>
          <w:lang w:val="en-IN" w:eastAsia="en-IN"/>
        </w:rPr>
        <w:t>).filter</w:t>
      </w:r>
      <w:proofErr w:type="gramEnd"/>
      <w:r w:rsidRPr="009A22C0">
        <w:rPr>
          <w:rFonts w:ascii="Courier New" w:eastAsia="Times New Roman" w:hAnsi="Courier New" w:cs="Courier New"/>
          <w:color w:val="FFFFFF"/>
          <w:kern w:val="0"/>
          <w:sz w:val="27"/>
          <w:szCs w:val="27"/>
          <w:lang w:val="en-IN" w:eastAsia="en-IN"/>
        </w:rPr>
        <w:t xml:space="preserve">(emp -&gt; emp.getYearsInOrg() &lt; </w:t>
      </w:r>
      <w:r w:rsidRPr="009A22C0">
        <w:rPr>
          <w:rFonts w:ascii="Courier New" w:eastAsia="Times New Roman" w:hAnsi="Courier New" w:cs="Courier New"/>
          <w:color w:val="3387CC"/>
          <w:kern w:val="0"/>
          <w:sz w:val="27"/>
          <w:szCs w:val="27"/>
          <w:lang w:val="en-IN" w:eastAsia="en-IN"/>
        </w:rPr>
        <w:t>1</w:t>
      </w:r>
      <w:r w:rsidRPr="009A22C0">
        <w:rPr>
          <w:rFonts w:ascii="Courier New" w:eastAsia="Times New Roman" w:hAnsi="Courier New" w:cs="Courier New"/>
          <w:color w:val="FFFFFF"/>
          <w:kern w:val="0"/>
          <w:sz w:val="27"/>
          <w:szCs w:val="27"/>
          <w:lang w:val="en-IN" w:eastAsia="en-IN"/>
        </w:rPr>
        <w:t>)</w:t>
      </w:r>
    </w:p>
    <w:p w14:paraId="3583A090" w14:textId="77777777"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FFFFFF"/>
          <w:kern w:val="0"/>
          <w:sz w:val="27"/>
          <w:szCs w:val="27"/>
          <w:lang w:val="en-IN" w:eastAsia="en-IN"/>
        </w:rPr>
        <w:t xml:space="preserve">            </w:t>
      </w:r>
      <w:proofErr w:type="gramStart"/>
      <w:r w:rsidRPr="009A22C0">
        <w:rPr>
          <w:rFonts w:ascii="Courier New" w:eastAsia="Times New Roman" w:hAnsi="Courier New" w:cs="Courier New"/>
          <w:color w:val="FFFFFF"/>
          <w:kern w:val="0"/>
          <w:sz w:val="27"/>
          <w:szCs w:val="27"/>
          <w:lang w:val="en-IN" w:eastAsia="en-IN"/>
        </w:rPr>
        <w:t>.map</w:t>
      </w:r>
      <w:proofErr w:type="gramEnd"/>
      <w:r w:rsidRPr="009A22C0">
        <w:rPr>
          <w:rFonts w:ascii="Courier New" w:eastAsia="Times New Roman" w:hAnsi="Courier New" w:cs="Courier New"/>
          <w:color w:val="FFFFFF"/>
          <w:kern w:val="0"/>
          <w:sz w:val="27"/>
          <w:szCs w:val="27"/>
          <w:lang w:val="en-IN" w:eastAsia="en-IN"/>
        </w:rPr>
        <w:t xml:space="preserve">(e -&gt; { e.setSal(e.getSal() + </w:t>
      </w:r>
      <w:r w:rsidRPr="009A22C0">
        <w:rPr>
          <w:rFonts w:ascii="Courier New" w:eastAsia="Times New Roman" w:hAnsi="Courier New" w:cs="Courier New"/>
          <w:color w:val="3387CC"/>
          <w:kern w:val="0"/>
          <w:sz w:val="27"/>
          <w:szCs w:val="27"/>
          <w:lang w:val="en-IN" w:eastAsia="en-IN"/>
        </w:rPr>
        <w:t>5000</w:t>
      </w:r>
      <w:r w:rsidRPr="009A22C0">
        <w:rPr>
          <w:rFonts w:ascii="Courier New" w:eastAsia="Times New Roman" w:hAnsi="Courier New" w:cs="Courier New"/>
          <w:color w:val="FFFFFF"/>
          <w:kern w:val="0"/>
          <w:sz w:val="27"/>
          <w:szCs w:val="27"/>
          <w:lang w:val="en-IN" w:eastAsia="en-IN"/>
        </w:rPr>
        <w:t xml:space="preserve">); </w:t>
      </w:r>
      <w:r w:rsidRPr="009A22C0">
        <w:rPr>
          <w:rFonts w:ascii="Courier New" w:eastAsia="Times New Roman" w:hAnsi="Courier New" w:cs="Courier New"/>
          <w:color w:val="E28964"/>
          <w:kern w:val="0"/>
          <w:sz w:val="27"/>
          <w:szCs w:val="27"/>
          <w:lang w:val="en-IN" w:eastAsia="en-IN"/>
        </w:rPr>
        <w:t>return</w:t>
      </w:r>
      <w:r w:rsidRPr="009A22C0">
        <w:rPr>
          <w:rFonts w:ascii="Courier New" w:eastAsia="Times New Roman" w:hAnsi="Courier New" w:cs="Courier New"/>
          <w:color w:val="FFFFFF"/>
          <w:kern w:val="0"/>
          <w:sz w:val="27"/>
          <w:szCs w:val="27"/>
          <w:lang w:val="en-IN" w:eastAsia="en-IN"/>
        </w:rPr>
        <w:t xml:space="preserve"> e; })</w:t>
      </w:r>
    </w:p>
    <w:p w14:paraId="15B3968C" w14:textId="77777777"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FFFFFF"/>
          <w:kern w:val="0"/>
          <w:sz w:val="27"/>
          <w:szCs w:val="27"/>
          <w:lang w:val="en-IN" w:eastAsia="en-IN"/>
        </w:rPr>
        <w:t xml:space="preserve">            </w:t>
      </w:r>
      <w:proofErr w:type="gramStart"/>
      <w:r w:rsidRPr="009A22C0">
        <w:rPr>
          <w:rFonts w:ascii="Courier New" w:eastAsia="Times New Roman" w:hAnsi="Courier New" w:cs="Courier New"/>
          <w:color w:val="FFFFFF"/>
          <w:kern w:val="0"/>
          <w:sz w:val="27"/>
          <w:szCs w:val="27"/>
          <w:lang w:val="en-IN" w:eastAsia="en-IN"/>
        </w:rPr>
        <w:t>.collect</w:t>
      </w:r>
      <w:proofErr w:type="gramEnd"/>
      <w:r w:rsidRPr="009A22C0">
        <w:rPr>
          <w:rFonts w:ascii="Courier New" w:eastAsia="Times New Roman" w:hAnsi="Courier New" w:cs="Courier New"/>
          <w:color w:val="FFFFFF"/>
          <w:kern w:val="0"/>
          <w:sz w:val="27"/>
          <w:szCs w:val="27"/>
          <w:lang w:val="en-IN" w:eastAsia="en-IN"/>
        </w:rPr>
        <w:t>(</w:t>
      </w:r>
      <w:r w:rsidRPr="009A22C0">
        <w:rPr>
          <w:rFonts w:ascii="Courier New" w:eastAsia="Times New Roman" w:hAnsi="Courier New" w:cs="Courier New"/>
          <w:color w:val="89BDFF"/>
          <w:kern w:val="0"/>
          <w:sz w:val="27"/>
          <w:szCs w:val="27"/>
          <w:lang w:val="en-IN" w:eastAsia="en-IN"/>
        </w:rPr>
        <w:t>Collectors</w:t>
      </w:r>
      <w:r w:rsidRPr="009A22C0">
        <w:rPr>
          <w:rFonts w:ascii="Courier New" w:eastAsia="Times New Roman" w:hAnsi="Courier New" w:cs="Courier New"/>
          <w:color w:val="FFFFFF"/>
          <w:kern w:val="0"/>
          <w:sz w:val="27"/>
          <w:szCs w:val="27"/>
          <w:lang w:val="en-IN" w:eastAsia="en-IN"/>
        </w:rPr>
        <w:t>.toList());</w:t>
      </w:r>
    </w:p>
    <w:p w14:paraId="25A3315B" w14:textId="77777777"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FFFFFF"/>
          <w:kern w:val="0"/>
          <w:sz w:val="27"/>
          <w:szCs w:val="27"/>
          <w:lang w:val="en-IN" w:eastAsia="en-IN"/>
        </w:rPr>
        <w:t xml:space="preserve">        lstNewEmp.forEach((e) -&gt; </w:t>
      </w:r>
      <w:r w:rsidRPr="009A22C0">
        <w:rPr>
          <w:rFonts w:ascii="Courier New" w:eastAsia="Times New Roman" w:hAnsi="Courier New" w:cs="Courier New"/>
          <w:color w:val="89BDFF"/>
          <w:kern w:val="0"/>
          <w:sz w:val="27"/>
          <w:szCs w:val="27"/>
          <w:lang w:val="en-IN" w:eastAsia="en-IN"/>
        </w:rPr>
        <w:t>System</w:t>
      </w:r>
      <w:r w:rsidRPr="009A22C0">
        <w:rPr>
          <w:rFonts w:ascii="Courier New" w:eastAsia="Times New Roman" w:hAnsi="Courier New" w:cs="Courier New"/>
          <w:color w:val="FFFFFF"/>
          <w:kern w:val="0"/>
          <w:sz w:val="27"/>
          <w:szCs w:val="27"/>
          <w:lang w:val="en-IN" w:eastAsia="en-IN"/>
        </w:rPr>
        <w:t>.</w:t>
      </w:r>
      <w:r w:rsidRPr="009A22C0">
        <w:rPr>
          <w:rFonts w:ascii="Courier New" w:eastAsia="Times New Roman" w:hAnsi="Courier New" w:cs="Courier New"/>
          <w:color w:val="E28964"/>
          <w:kern w:val="0"/>
          <w:sz w:val="27"/>
          <w:szCs w:val="27"/>
          <w:lang w:val="en-IN" w:eastAsia="en-IN"/>
        </w:rPr>
        <w:t>out</w:t>
      </w:r>
      <w:r w:rsidRPr="009A22C0">
        <w:rPr>
          <w:rFonts w:ascii="Courier New" w:eastAsia="Times New Roman" w:hAnsi="Courier New" w:cs="Courier New"/>
          <w:color w:val="FFFFFF"/>
          <w:kern w:val="0"/>
          <w:sz w:val="27"/>
          <w:szCs w:val="27"/>
          <w:lang w:val="en-IN" w:eastAsia="en-IN"/>
        </w:rPr>
        <w:t>.println(</w:t>
      </w:r>
      <w:proofErr w:type="gramStart"/>
      <w:r w:rsidRPr="009A22C0">
        <w:rPr>
          <w:rFonts w:ascii="Courier New" w:eastAsia="Times New Roman" w:hAnsi="Courier New" w:cs="Courier New"/>
          <w:color w:val="FFFFFF"/>
          <w:kern w:val="0"/>
          <w:sz w:val="27"/>
          <w:szCs w:val="27"/>
          <w:lang w:val="en-IN" w:eastAsia="en-IN"/>
        </w:rPr>
        <w:t>e.getId</w:t>
      </w:r>
      <w:proofErr w:type="gramEnd"/>
      <w:r w:rsidRPr="009A22C0">
        <w:rPr>
          <w:rFonts w:ascii="Courier New" w:eastAsia="Times New Roman" w:hAnsi="Courier New" w:cs="Courier New"/>
          <w:color w:val="FFFFFF"/>
          <w:kern w:val="0"/>
          <w:sz w:val="27"/>
          <w:szCs w:val="27"/>
          <w:lang w:val="en-IN" w:eastAsia="en-IN"/>
        </w:rPr>
        <w:t xml:space="preserve">() + </w:t>
      </w:r>
      <w:r w:rsidRPr="009A22C0">
        <w:rPr>
          <w:rFonts w:ascii="Courier New" w:eastAsia="Times New Roman" w:hAnsi="Courier New" w:cs="Courier New"/>
          <w:color w:val="65B042"/>
          <w:kern w:val="0"/>
          <w:sz w:val="27"/>
          <w:szCs w:val="27"/>
          <w:lang w:val="en-IN" w:eastAsia="en-IN"/>
        </w:rPr>
        <w:t>":"</w:t>
      </w:r>
      <w:r w:rsidRPr="009A22C0">
        <w:rPr>
          <w:rFonts w:ascii="Courier New" w:eastAsia="Times New Roman" w:hAnsi="Courier New" w:cs="Courier New"/>
          <w:color w:val="FFFFFF"/>
          <w:kern w:val="0"/>
          <w:sz w:val="27"/>
          <w:szCs w:val="27"/>
          <w:lang w:val="en-IN" w:eastAsia="en-IN"/>
        </w:rPr>
        <w:t xml:space="preserve"> + e.getName() + </w:t>
      </w:r>
      <w:r w:rsidRPr="009A22C0">
        <w:rPr>
          <w:rFonts w:ascii="Courier New" w:eastAsia="Times New Roman" w:hAnsi="Courier New" w:cs="Courier New"/>
          <w:color w:val="65B042"/>
          <w:kern w:val="0"/>
          <w:sz w:val="27"/>
          <w:szCs w:val="27"/>
          <w:lang w:val="en-IN" w:eastAsia="en-IN"/>
        </w:rPr>
        <w:t>":"</w:t>
      </w:r>
      <w:r w:rsidRPr="009A22C0">
        <w:rPr>
          <w:rFonts w:ascii="Courier New" w:eastAsia="Times New Roman" w:hAnsi="Courier New" w:cs="Courier New"/>
          <w:color w:val="FFFFFF"/>
          <w:kern w:val="0"/>
          <w:sz w:val="27"/>
          <w:szCs w:val="27"/>
          <w:lang w:val="en-IN" w:eastAsia="en-IN"/>
        </w:rPr>
        <w:t xml:space="preserve"> + e.getSal())); </w:t>
      </w:r>
    </w:p>
    <w:p w14:paraId="00A94841" w14:textId="77777777"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FFFFFF"/>
          <w:kern w:val="0"/>
          <w:sz w:val="27"/>
          <w:szCs w:val="27"/>
          <w:lang w:val="en-IN" w:eastAsia="en-IN"/>
        </w:rPr>
        <w:t xml:space="preserve">    }</w:t>
      </w:r>
    </w:p>
    <w:p w14:paraId="79459112" w14:textId="77777777"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FFFFFF"/>
          <w:kern w:val="0"/>
          <w:sz w:val="27"/>
          <w:szCs w:val="27"/>
          <w:lang w:val="en-IN" w:eastAsia="en-IN"/>
        </w:rPr>
        <w:t>}</w:t>
      </w:r>
    </w:p>
    <w:p w14:paraId="7CDB46DD" w14:textId="419E9052" w:rsidR="009A22C0" w:rsidRPr="009A22C0" w:rsidRDefault="009A22C0" w:rsidP="009A22C0">
      <w:pPr>
        <w:numPr>
          <w:ilvl w:val="0"/>
          <w:numId w:val="1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70B1203" wp14:editId="6D6B1F59">
                <wp:extent cx="304800" cy="304800"/>
                <wp:effectExtent l="0" t="0" r="0" b="0"/>
                <wp:docPr id="89" name="Rectangle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03DAE" id="Rectangle 8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33A8440"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 </w:t>
      </w:r>
    </w:p>
    <w:p w14:paraId="76F03761"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 xml:space="preserve">The </w:t>
      </w:r>
      <w:proofErr w:type="gramStart"/>
      <w:r w:rsidRPr="009A22C0">
        <w:rPr>
          <w:rFonts w:ascii="Roboto" w:eastAsia="Times New Roman" w:hAnsi="Roboto" w:cs="Times New Roman"/>
          <w:color w:val="01014A"/>
          <w:kern w:val="0"/>
          <w:sz w:val="27"/>
          <w:szCs w:val="27"/>
          <w:lang w:val="en-IN" w:eastAsia="en-IN"/>
        </w:rPr>
        <w:t>map(</w:t>
      </w:r>
      <w:proofErr w:type="gramEnd"/>
      <w:r w:rsidRPr="009A22C0">
        <w:rPr>
          <w:rFonts w:ascii="Roboto" w:eastAsia="Times New Roman" w:hAnsi="Roboto" w:cs="Times New Roman"/>
          <w:color w:val="01014A"/>
          <w:kern w:val="0"/>
          <w:sz w:val="27"/>
          <w:szCs w:val="27"/>
          <w:lang w:val="en-IN" w:eastAsia="en-IN"/>
        </w:rPr>
        <w:t>) method takes a Function as an argument:</w:t>
      </w:r>
    </w:p>
    <w:p w14:paraId="788983EA" w14:textId="59772DCB" w:rsidR="009A22C0" w:rsidRPr="009A22C0" w:rsidRDefault="009A22C0" w:rsidP="009A22C0">
      <w:pPr>
        <w:numPr>
          <w:ilvl w:val="0"/>
          <w:numId w:val="1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89BDFF"/>
          <w:kern w:val="0"/>
          <w:sz w:val="27"/>
          <w:szCs w:val="27"/>
          <w:lang w:val="en-IN" w:eastAsia="en-IN"/>
        </w:rPr>
        <w:t>&lt;R&gt;</w:t>
      </w:r>
      <w:r w:rsidRPr="009A22C0">
        <w:rPr>
          <w:rFonts w:ascii="Courier New" w:eastAsia="Times New Roman" w:hAnsi="Courier New" w:cs="Courier New"/>
          <w:color w:val="FFFFFF"/>
          <w:kern w:val="0"/>
          <w:sz w:val="27"/>
          <w:szCs w:val="27"/>
          <w:lang w:val="en-IN" w:eastAsia="en-IN"/>
        </w:rPr>
        <w:t xml:space="preserve"> Stream</w:t>
      </w:r>
      <w:r w:rsidRPr="009A22C0">
        <w:rPr>
          <w:rFonts w:ascii="Courier New" w:eastAsia="Times New Roman" w:hAnsi="Courier New" w:cs="Courier New"/>
          <w:color w:val="89BDFF"/>
          <w:kern w:val="0"/>
          <w:sz w:val="27"/>
          <w:szCs w:val="27"/>
          <w:lang w:val="en-IN" w:eastAsia="en-IN"/>
        </w:rPr>
        <w:t>&lt;R&gt;</w:t>
      </w:r>
      <w:r w:rsidRPr="009A22C0">
        <w:rPr>
          <w:rFonts w:ascii="Courier New" w:eastAsia="Times New Roman" w:hAnsi="Courier New" w:cs="Courier New"/>
          <w:color w:val="FFFFFF"/>
          <w:kern w:val="0"/>
          <w:sz w:val="27"/>
          <w:szCs w:val="27"/>
          <w:lang w:val="en-IN" w:eastAsia="en-IN"/>
        </w:rPr>
        <w:t xml:space="preserve"> </w:t>
      </w:r>
      <w:proofErr w:type="gramStart"/>
      <w:r w:rsidRPr="009A22C0">
        <w:rPr>
          <w:rFonts w:ascii="Courier New" w:eastAsia="Times New Roman" w:hAnsi="Courier New" w:cs="Courier New"/>
          <w:color w:val="FFFFFF"/>
          <w:kern w:val="0"/>
          <w:sz w:val="27"/>
          <w:szCs w:val="27"/>
          <w:lang w:val="en-IN" w:eastAsia="en-IN"/>
        </w:rPr>
        <w:t>map(</w:t>
      </w:r>
      <w:proofErr w:type="gramEnd"/>
      <w:r w:rsidRPr="009A22C0">
        <w:rPr>
          <w:rFonts w:ascii="Courier New" w:eastAsia="Times New Roman" w:hAnsi="Courier New" w:cs="Courier New"/>
          <w:color w:val="FFFFFF"/>
          <w:kern w:val="0"/>
          <w:sz w:val="27"/>
          <w:szCs w:val="27"/>
          <w:lang w:val="en-IN" w:eastAsia="en-IN"/>
        </w:rPr>
        <w:t xml:space="preserve">Function&lt;? </w:t>
      </w:r>
      <w:r w:rsidRPr="009A22C0">
        <w:rPr>
          <w:rFonts w:ascii="Courier New" w:eastAsia="Times New Roman" w:hAnsi="Courier New" w:cs="Courier New"/>
          <w:color w:val="E28964"/>
          <w:kern w:val="0"/>
          <w:sz w:val="27"/>
          <w:szCs w:val="27"/>
          <w:lang w:val="en-IN" w:eastAsia="en-IN"/>
        </w:rPr>
        <w:t>super</w:t>
      </w:r>
      <w:r w:rsidRPr="009A22C0">
        <w:rPr>
          <w:rFonts w:ascii="Courier New" w:eastAsia="Times New Roman" w:hAnsi="Courier New" w:cs="Courier New"/>
          <w:color w:val="FFFFFF"/>
          <w:kern w:val="0"/>
          <w:sz w:val="27"/>
          <w:szCs w:val="27"/>
          <w:lang w:val="en-IN" w:eastAsia="en-IN"/>
        </w:rPr>
        <w:t xml:space="preserve"> T, ? </w:t>
      </w:r>
      <w:r w:rsidRPr="009A22C0">
        <w:rPr>
          <w:rFonts w:ascii="Courier New" w:eastAsia="Times New Roman" w:hAnsi="Courier New" w:cs="Courier New"/>
          <w:color w:val="E28964"/>
          <w:kern w:val="0"/>
          <w:sz w:val="27"/>
          <w:szCs w:val="27"/>
          <w:lang w:val="en-IN" w:eastAsia="en-IN"/>
        </w:rPr>
        <w:t>extends</w:t>
      </w:r>
      <w:r w:rsidRPr="009A22C0">
        <w:rPr>
          <w:rFonts w:ascii="Courier New" w:eastAsia="Times New Roman" w:hAnsi="Courier New" w:cs="Courier New"/>
          <w:color w:val="FFFFFF"/>
          <w:kern w:val="0"/>
          <w:sz w:val="27"/>
          <w:szCs w:val="27"/>
          <w:lang w:val="en-IN" w:eastAsia="en-IN"/>
        </w:rPr>
        <w:t xml:space="preserve"> R&gt; mapper);</w:t>
      </w:r>
      <w:r w:rsidRPr="009A22C0">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EBEC71F" wp14:editId="13FFDABD">
                <wp:extent cx="304800" cy="304800"/>
                <wp:effectExtent l="0" t="0" r="0" b="0"/>
                <wp:docPr id="88" name="Rectangle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A4841A" id="Rectangle 8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96ACB5"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The function is applied on each element and mapped into fresh element.</w:t>
      </w:r>
      <w:r w:rsidRPr="009A22C0">
        <w:rPr>
          <w:rFonts w:ascii="Roboto" w:eastAsia="Times New Roman" w:hAnsi="Roboto" w:cs="Times New Roman"/>
          <w:color w:val="01014A"/>
          <w:kern w:val="0"/>
          <w:sz w:val="27"/>
          <w:szCs w:val="27"/>
          <w:lang w:val="en-IN" w:eastAsia="en-IN"/>
        </w:rPr>
        <w:br/>
        <w:t xml:space="preserve">In our example, after filtering, the new salary is applied to each employee using the </w:t>
      </w:r>
      <w:proofErr w:type="gramStart"/>
      <w:r w:rsidRPr="009A22C0">
        <w:rPr>
          <w:rFonts w:ascii="Roboto" w:eastAsia="Times New Roman" w:hAnsi="Roboto" w:cs="Times New Roman"/>
          <w:color w:val="01014A"/>
          <w:kern w:val="0"/>
          <w:sz w:val="27"/>
          <w:szCs w:val="27"/>
          <w:lang w:val="en-IN" w:eastAsia="en-IN"/>
        </w:rPr>
        <w:t>map(</w:t>
      </w:r>
      <w:proofErr w:type="gramEnd"/>
      <w:r w:rsidRPr="009A22C0">
        <w:rPr>
          <w:rFonts w:ascii="Roboto" w:eastAsia="Times New Roman" w:hAnsi="Roboto" w:cs="Times New Roman"/>
          <w:color w:val="01014A"/>
          <w:kern w:val="0"/>
          <w:sz w:val="27"/>
          <w:szCs w:val="27"/>
          <w:lang w:val="en-IN" w:eastAsia="en-IN"/>
        </w:rPr>
        <w:t>) method which returns the updated employee stream.</w:t>
      </w:r>
    </w:p>
    <w:p w14:paraId="30F5475E"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 xml:space="preserve">The </w:t>
      </w:r>
      <w:proofErr w:type="gramStart"/>
      <w:r w:rsidRPr="009A22C0">
        <w:rPr>
          <w:rFonts w:ascii="Roboto" w:eastAsia="Times New Roman" w:hAnsi="Roboto" w:cs="Times New Roman"/>
          <w:color w:val="01014A"/>
          <w:kern w:val="0"/>
          <w:sz w:val="27"/>
          <w:szCs w:val="27"/>
          <w:lang w:val="en-IN" w:eastAsia="en-IN"/>
        </w:rPr>
        <w:t>collect(</w:t>
      </w:r>
      <w:proofErr w:type="gramEnd"/>
      <w:r w:rsidRPr="009A22C0">
        <w:rPr>
          <w:rFonts w:ascii="Roboto" w:eastAsia="Times New Roman" w:hAnsi="Roboto" w:cs="Times New Roman"/>
          <w:color w:val="01014A"/>
          <w:kern w:val="0"/>
          <w:sz w:val="27"/>
          <w:szCs w:val="27"/>
          <w:lang w:val="en-IN" w:eastAsia="en-IN"/>
        </w:rPr>
        <w:t>) method converts a stream to another form.</w:t>
      </w:r>
    </w:p>
    <w:p w14:paraId="4CBFC0FB"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 xml:space="preserve">In our example, the </w:t>
      </w:r>
      <w:proofErr w:type="gramStart"/>
      <w:r w:rsidRPr="009A22C0">
        <w:rPr>
          <w:rFonts w:ascii="Roboto" w:eastAsia="Times New Roman" w:hAnsi="Roboto" w:cs="Times New Roman"/>
          <w:color w:val="01014A"/>
          <w:kern w:val="0"/>
          <w:sz w:val="27"/>
          <w:szCs w:val="27"/>
          <w:lang w:val="en-IN" w:eastAsia="en-IN"/>
        </w:rPr>
        <w:t>filter(</w:t>
      </w:r>
      <w:proofErr w:type="gramEnd"/>
      <w:r w:rsidRPr="009A22C0">
        <w:rPr>
          <w:rFonts w:ascii="Roboto" w:eastAsia="Times New Roman" w:hAnsi="Roboto" w:cs="Times New Roman"/>
          <w:color w:val="01014A"/>
          <w:kern w:val="0"/>
          <w:sz w:val="27"/>
          <w:szCs w:val="27"/>
          <w:lang w:val="en-IN" w:eastAsia="en-IN"/>
        </w:rPr>
        <w:t xml:space="preserve">) and map() methods have provided a Stream as a result. For converting this stream of employees into a List of employees we have used the </w:t>
      </w:r>
      <w:proofErr w:type="gramStart"/>
      <w:r w:rsidRPr="009A22C0">
        <w:rPr>
          <w:rFonts w:ascii="Roboto" w:eastAsia="Times New Roman" w:hAnsi="Roboto" w:cs="Times New Roman"/>
          <w:color w:val="01014A"/>
          <w:kern w:val="0"/>
          <w:sz w:val="27"/>
          <w:szCs w:val="27"/>
          <w:lang w:val="en-IN" w:eastAsia="en-IN"/>
        </w:rPr>
        <w:t>collect(</w:t>
      </w:r>
      <w:proofErr w:type="gramEnd"/>
      <w:r w:rsidRPr="009A22C0">
        <w:rPr>
          <w:rFonts w:ascii="Roboto" w:eastAsia="Times New Roman" w:hAnsi="Roboto" w:cs="Times New Roman"/>
          <w:color w:val="01014A"/>
          <w:kern w:val="0"/>
          <w:sz w:val="27"/>
          <w:szCs w:val="27"/>
          <w:lang w:val="en-IN" w:eastAsia="en-IN"/>
        </w:rPr>
        <w:t>) method of Stream.</w:t>
      </w:r>
    </w:p>
    <w:p w14:paraId="735B433C"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 </w:t>
      </w:r>
    </w:p>
    <w:p w14:paraId="0F2F3DC6"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 xml:space="preserve">The </w:t>
      </w:r>
      <w:proofErr w:type="gramStart"/>
      <w:r w:rsidRPr="009A22C0">
        <w:rPr>
          <w:rFonts w:ascii="Roboto" w:eastAsia="Times New Roman" w:hAnsi="Roboto" w:cs="Times New Roman"/>
          <w:color w:val="01014A"/>
          <w:kern w:val="0"/>
          <w:sz w:val="27"/>
          <w:szCs w:val="27"/>
          <w:lang w:val="en-IN" w:eastAsia="en-IN"/>
        </w:rPr>
        <w:t>collect(</w:t>
      </w:r>
      <w:proofErr w:type="gramEnd"/>
      <w:r w:rsidRPr="009A22C0">
        <w:rPr>
          <w:rFonts w:ascii="Roboto" w:eastAsia="Times New Roman" w:hAnsi="Roboto" w:cs="Times New Roman"/>
          <w:color w:val="01014A"/>
          <w:kern w:val="0"/>
          <w:sz w:val="27"/>
          <w:szCs w:val="27"/>
          <w:lang w:val="en-IN" w:eastAsia="en-IN"/>
        </w:rPr>
        <w:t>) method is declared as:</w:t>
      </w:r>
    </w:p>
    <w:p w14:paraId="22619AD7" w14:textId="405E9884" w:rsidR="009A22C0" w:rsidRPr="009A22C0" w:rsidRDefault="009A22C0" w:rsidP="009A22C0">
      <w:pPr>
        <w:numPr>
          <w:ilvl w:val="0"/>
          <w:numId w:val="14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A22C0">
        <w:rPr>
          <w:rFonts w:ascii="Courier New" w:eastAsia="Times New Roman" w:hAnsi="Courier New" w:cs="Courier New"/>
          <w:color w:val="89BDFF"/>
          <w:kern w:val="0"/>
          <w:sz w:val="27"/>
          <w:szCs w:val="27"/>
          <w:lang w:val="en-IN" w:eastAsia="en-IN"/>
        </w:rPr>
        <w:t>&lt;R</w:t>
      </w:r>
      <w:r w:rsidRPr="009A22C0">
        <w:rPr>
          <w:rFonts w:ascii="Courier New" w:eastAsia="Times New Roman" w:hAnsi="Courier New" w:cs="Courier New"/>
          <w:color w:val="FFFFFF"/>
          <w:kern w:val="0"/>
          <w:sz w:val="27"/>
          <w:szCs w:val="27"/>
          <w:lang w:val="en-IN" w:eastAsia="en-IN"/>
        </w:rPr>
        <w:t xml:space="preserve">, </w:t>
      </w:r>
      <w:r w:rsidRPr="009A22C0">
        <w:rPr>
          <w:rFonts w:ascii="Courier New" w:eastAsia="Times New Roman" w:hAnsi="Courier New" w:cs="Courier New"/>
          <w:color w:val="BDB76B"/>
          <w:kern w:val="0"/>
          <w:sz w:val="27"/>
          <w:szCs w:val="27"/>
          <w:lang w:val="en-IN" w:eastAsia="en-IN"/>
        </w:rPr>
        <w:t>A</w:t>
      </w:r>
      <w:r w:rsidRPr="009A22C0">
        <w:rPr>
          <w:rFonts w:ascii="Courier New" w:eastAsia="Times New Roman" w:hAnsi="Courier New" w:cs="Courier New"/>
          <w:color w:val="89BDFF"/>
          <w:kern w:val="0"/>
          <w:sz w:val="27"/>
          <w:szCs w:val="27"/>
          <w:lang w:val="en-IN" w:eastAsia="en-IN"/>
        </w:rPr>
        <w:t>&gt;</w:t>
      </w:r>
      <w:r w:rsidRPr="009A22C0">
        <w:rPr>
          <w:rFonts w:ascii="Courier New" w:eastAsia="Times New Roman" w:hAnsi="Courier New" w:cs="Courier New"/>
          <w:color w:val="FFFFFF"/>
          <w:kern w:val="0"/>
          <w:sz w:val="27"/>
          <w:szCs w:val="27"/>
          <w:lang w:val="en-IN" w:eastAsia="en-IN"/>
        </w:rPr>
        <w:t xml:space="preserve"> R </w:t>
      </w:r>
      <w:proofErr w:type="gramStart"/>
      <w:r w:rsidRPr="009A22C0">
        <w:rPr>
          <w:rFonts w:ascii="Courier New" w:eastAsia="Times New Roman" w:hAnsi="Courier New" w:cs="Courier New"/>
          <w:color w:val="FFFFFF"/>
          <w:kern w:val="0"/>
          <w:sz w:val="27"/>
          <w:szCs w:val="27"/>
          <w:lang w:val="en-IN" w:eastAsia="en-IN"/>
        </w:rPr>
        <w:t>collect(</w:t>
      </w:r>
      <w:proofErr w:type="gramEnd"/>
      <w:r w:rsidRPr="009A22C0">
        <w:rPr>
          <w:rFonts w:ascii="Courier New" w:eastAsia="Times New Roman" w:hAnsi="Courier New" w:cs="Courier New"/>
          <w:color w:val="FFFFFF"/>
          <w:kern w:val="0"/>
          <w:sz w:val="27"/>
          <w:szCs w:val="27"/>
          <w:lang w:val="en-IN" w:eastAsia="en-IN"/>
        </w:rPr>
        <w:t xml:space="preserve">Collector&lt;? </w:t>
      </w:r>
      <w:r w:rsidRPr="009A22C0">
        <w:rPr>
          <w:rFonts w:ascii="Courier New" w:eastAsia="Times New Roman" w:hAnsi="Courier New" w:cs="Courier New"/>
          <w:color w:val="E28964"/>
          <w:kern w:val="0"/>
          <w:sz w:val="27"/>
          <w:szCs w:val="27"/>
          <w:lang w:val="en-IN" w:eastAsia="en-IN"/>
        </w:rPr>
        <w:t>super</w:t>
      </w:r>
      <w:r w:rsidRPr="009A22C0">
        <w:rPr>
          <w:rFonts w:ascii="Courier New" w:eastAsia="Times New Roman" w:hAnsi="Courier New" w:cs="Courier New"/>
          <w:color w:val="FFFFFF"/>
          <w:kern w:val="0"/>
          <w:sz w:val="27"/>
          <w:szCs w:val="27"/>
          <w:lang w:val="en-IN" w:eastAsia="en-IN"/>
        </w:rPr>
        <w:t xml:space="preserve"> T, A, R&gt; collector);</w:t>
      </w:r>
      <w:r w:rsidRPr="009A22C0">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9724CB2" wp14:editId="6F057B78">
                <wp:extent cx="304800" cy="304800"/>
                <wp:effectExtent l="0" t="0" r="0" b="0"/>
                <wp:docPr id="90" name="Rectangle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3812C2" id="Rectangle 9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57DEFA4"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It accepts a Collector type as argument</w:t>
      </w:r>
    </w:p>
    <w:p w14:paraId="1B5F2FA3"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lastRenderedPageBreak/>
        <w:t xml:space="preserve">Java 8 introduces </w:t>
      </w:r>
      <w:proofErr w:type="gramStart"/>
      <w:r w:rsidRPr="009A22C0">
        <w:rPr>
          <w:rFonts w:ascii="Roboto" w:eastAsia="Times New Roman" w:hAnsi="Roboto" w:cs="Times New Roman"/>
          <w:color w:val="01014A"/>
          <w:kern w:val="0"/>
          <w:sz w:val="27"/>
          <w:szCs w:val="27"/>
          <w:lang w:val="en-IN" w:eastAsia="en-IN"/>
        </w:rPr>
        <w:t>java.util</w:t>
      </w:r>
      <w:proofErr w:type="gramEnd"/>
      <w:r w:rsidRPr="009A22C0">
        <w:rPr>
          <w:rFonts w:ascii="Roboto" w:eastAsia="Times New Roman" w:hAnsi="Roboto" w:cs="Times New Roman"/>
          <w:color w:val="01014A"/>
          <w:kern w:val="0"/>
          <w:sz w:val="27"/>
          <w:szCs w:val="27"/>
          <w:lang w:val="en-IN" w:eastAsia="en-IN"/>
        </w:rPr>
        <w:t>.stream.Collectors which provides implementations of the Collector interface through many useful static methods like toList(), toMap(), groupingBy(), maxBy(), minBy() etc.</w:t>
      </w:r>
    </w:p>
    <w:p w14:paraId="7120F4F9" w14:textId="77777777" w:rsidR="009A22C0" w:rsidRDefault="009A22C0" w:rsidP="009A22C0">
      <w:pPr>
        <w:pStyle w:val="Heading2"/>
        <w:shd w:val="clear" w:color="auto" w:fill="FFFFFF"/>
        <w:rPr>
          <w:rFonts w:ascii="Roboto" w:eastAsia="Times New Roman" w:hAnsi="Roboto"/>
          <w:color w:val="01014A"/>
          <w:kern w:val="0"/>
        </w:rPr>
      </w:pPr>
      <w:r w:rsidRPr="009A22C0">
        <w:rPr>
          <w:rFonts w:ascii="Roboto" w:eastAsia="Times New Roman" w:hAnsi="Roboto" w:cs="Times New Roman"/>
          <w:color w:val="01014A"/>
          <w:kern w:val="0"/>
          <w:sz w:val="27"/>
          <w:szCs w:val="27"/>
          <w:lang w:val="en-IN" w:eastAsia="en-IN"/>
        </w:rPr>
        <w:t> </w:t>
      </w:r>
      <w:r>
        <w:rPr>
          <w:rFonts w:ascii="Roboto" w:hAnsi="Roboto"/>
          <w:color w:val="01014A"/>
        </w:rPr>
        <w:t>Problem Statement:</w:t>
      </w:r>
    </w:p>
    <w:p w14:paraId="1862DC16" w14:textId="77777777" w:rsidR="009A22C0" w:rsidRDefault="009A22C0" w:rsidP="009A22C0">
      <w:pPr>
        <w:pStyle w:val="NormalWeb"/>
        <w:shd w:val="clear" w:color="auto" w:fill="FFFFFF"/>
        <w:jc w:val="both"/>
        <w:rPr>
          <w:rFonts w:ascii="Roboto" w:hAnsi="Roboto"/>
          <w:color w:val="01014A"/>
          <w:sz w:val="27"/>
          <w:szCs w:val="27"/>
        </w:rPr>
      </w:pPr>
      <w:r>
        <w:rPr>
          <w:rFonts w:ascii="Roboto" w:hAnsi="Roboto"/>
          <w:color w:val="01014A"/>
          <w:sz w:val="27"/>
          <w:szCs w:val="27"/>
        </w:rPr>
        <w:t>Given a list of numbers, return a list of the cube of each number.</w:t>
      </w:r>
    </w:p>
    <w:p w14:paraId="23A1F390" w14:textId="77777777" w:rsidR="009A22C0" w:rsidRDefault="009A22C0" w:rsidP="009A22C0">
      <w:pPr>
        <w:pStyle w:val="NormalWeb"/>
        <w:shd w:val="clear" w:color="auto" w:fill="FFFFFF"/>
        <w:jc w:val="both"/>
        <w:rPr>
          <w:rFonts w:ascii="Roboto" w:hAnsi="Roboto"/>
          <w:color w:val="01014A"/>
          <w:sz w:val="27"/>
          <w:szCs w:val="27"/>
        </w:rPr>
      </w:pPr>
      <w:r>
        <w:rPr>
          <w:rFonts w:ascii="Roboto" w:hAnsi="Roboto"/>
          <w:color w:val="01014A"/>
          <w:sz w:val="27"/>
          <w:szCs w:val="27"/>
        </w:rPr>
        <w:t>For example, given </w:t>
      </w:r>
      <w:r>
        <w:rPr>
          <w:rStyle w:val="Strong"/>
          <w:rFonts w:ascii="Roboto" w:hAnsi="Roboto"/>
          <w:color w:val="01014A"/>
          <w:sz w:val="27"/>
          <w:szCs w:val="27"/>
        </w:rPr>
        <w:t>[1, 2, 3, 4, 5]</w:t>
      </w:r>
      <w:r>
        <w:rPr>
          <w:rFonts w:ascii="Roboto" w:hAnsi="Roboto"/>
          <w:color w:val="01014A"/>
          <w:sz w:val="27"/>
          <w:szCs w:val="27"/>
        </w:rPr>
        <w:t> the program should return </w:t>
      </w:r>
      <w:r>
        <w:rPr>
          <w:rStyle w:val="Strong"/>
          <w:rFonts w:ascii="Roboto" w:hAnsi="Roboto"/>
          <w:color w:val="01014A"/>
          <w:sz w:val="27"/>
          <w:szCs w:val="27"/>
        </w:rPr>
        <w:t>[1, 8, 27, 64, 125]</w:t>
      </w:r>
      <w:r>
        <w:rPr>
          <w:rFonts w:ascii="Roboto" w:hAnsi="Roboto"/>
          <w:color w:val="01014A"/>
          <w:sz w:val="27"/>
          <w:szCs w:val="27"/>
        </w:rPr>
        <w:t>.</w:t>
      </w:r>
    </w:p>
    <w:p w14:paraId="2DB33783" w14:textId="10A0AAFF" w:rsid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1D448D20"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The operations in Streams can be classified as:</w:t>
      </w:r>
    </w:p>
    <w:p w14:paraId="69E6C510" w14:textId="77777777" w:rsidR="009A22C0" w:rsidRPr="009A22C0" w:rsidRDefault="009A22C0" w:rsidP="009A22C0">
      <w:pPr>
        <w:numPr>
          <w:ilvl w:val="0"/>
          <w:numId w:val="14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b/>
          <w:bCs/>
          <w:color w:val="01014A"/>
          <w:kern w:val="0"/>
          <w:sz w:val="27"/>
          <w:szCs w:val="27"/>
          <w:lang w:val="en-IN" w:eastAsia="en-IN"/>
        </w:rPr>
        <w:t>Intermediate Operations</w:t>
      </w:r>
      <w:r w:rsidRPr="009A22C0">
        <w:rPr>
          <w:rFonts w:ascii="Roboto" w:eastAsia="Times New Roman" w:hAnsi="Roboto" w:cs="Times New Roman"/>
          <w:color w:val="01014A"/>
          <w:kern w:val="0"/>
          <w:sz w:val="27"/>
          <w:szCs w:val="27"/>
          <w:lang w:val="en-IN" w:eastAsia="en-IN"/>
        </w:rPr>
        <w:t> – These are ones, which return another stream, and can be chained together.</w:t>
      </w:r>
      <w:r w:rsidRPr="009A22C0">
        <w:rPr>
          <w:rFonts w:ascii="Roboto" w:eastAsia="Times New Roman" w:hAnsi="Roboto" w:cs="Times New Roman"/>
          <w:color w:val="01014A"/>
          <w:kern w:val="0"/>
          <w:sz w:val="27"/>
          <w:szCs w:val="27"/>
          <w:lang w:val="en-IN" w:eastAsia="en-IN"/>
        </w:rPr>
        <w:br/>
        <w:t xml:space="preserve">For example </w:t>
      </w:r>
      <w:proofErr w:type="gramStart"/>
      <w:r w:rsidRPr="009A22C0">
        <w:rPr>
          <w:rFonts w:ascii="Roboto" w:eastAsia="Times New Roman" w:hAnsi="Roboto" w:cs="Times New Roman"/>
          <w:color w:val="01014A"/>
          <w:kern w:val="0"/>
          <w:sz w:val="27"/>
          <w:szCs w:val="27"/>
          <w:lang w:val="en-IN" w:eastAsia="en-IN"/>
        </w:rPr>
        <w:t>filter(</w:t>
      </w:r>
      <w:proofErr w:type="gramEnd"/>
      <w:r w:rsidRPr="009A22C0">
        <w:rPr>
          <w:rFonts w:ascii="Roboto" w:eastAsia="Times New Roman" w:hAnsi="Roboto" w:cs="Times New Roman"/>
          <w:color w:val="01014A"/>
          <w:kern w:val="0"/>
          <w:sz w:val="27"/>
          <w:szCs w:val="27"/>
          <w:lang w:val="en-IN" w:eastAsia="en-IN"/>
        </w:rPr>
        <w:t>), sort(), map(), etc.</w:t>
      </w:r>
    </w:p>
    <w:p w14:paraId="5522D8BE" w14:textId="77777777" w:rsidR="009A22C0" w:rsidRPr="009A22C0" w:rsidRDefault="009A22C0" w:rsidP="009A22C0">
      <w:pPr>
        <w:numPr>
          <w:ilvl w:val="0"/>
          <w:numId w:val="14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b/>
          <w:bCs/>
          <w:color w:val="01014A"/>
          <w:kern w:val="0"/>
          <w:sz w:val="27"/>
          <w:szCs w:val="27"/>
          <w:lang w:val="en-IN" w:eastAsia="en-IN"/>
        </w:rPr>
        <w:t>Terminal Operations</w:t>
      </w:r>
      <w:r w:rsidRPr="009A22C0">
        <w:rPr>
          <w:rFonts w:ascii="Roboto" w:eastAsia="Times New Roman" w:hAnsi="Roboto" w:cs="Times New Roman"/>
          <w:color w:val="01014A"/>
          <w:kern w:val="0"/>
          <w:sz w:val="27"/>
          <w:szCs w:val="27"/>
          <w:lang w:val="en-IN" w:eastAsia="en-IN"/>
        </w:rPr>
        <w:t> – These are the ones, which produce a result from the pipeline. This result can be any non-stream value like List, Integer, void, etc.</w:t>
      </w:r>
      <w:r w:rsidRPr="009A22C0">
        <w:rPr>
          <w:rFonts w:ascii="Roboto" w:eastAsia="Times New Roman" w:hAnsi="Roboto" w:cs="Times New Roman"/>
          <w:color w:val="01014A"/>
          <w:kern w:val="0"/>
          <w:sz w:val="27"/>
          <w:szCs w:val="27"/>
          <w:lang w:val="en-IN" w:eastAsia="en-IN"/>
        </w:rPr>
        <w:br/>
      </w:r>
      <w:proofErr w:type="gramStart"/>
      <w:r w:rsidRPr="009A22C0">
        <w:rPr>
          <w:rFonts w:ascii="Roboto" w:eastAsia="Times New Roman" w:hAnsi="Roboto" w:cs="Times New Roman"/>
          <w:color w:val="01014A"/>
          <w:kern w:val="0"/>
          <w:sz w:val="27"/>
          <w:szCs w:val="27"/>
          <w:lang w:val="en-IN" w:eastAsia="en-IN"/>
        </w:rPr>
        <w:t>forEach(</w:t>
      </w:r>
      <w:proofErr w:type="gramEnd"/>
      <w:r w:rsidRPr="009A22C0">
        <w:rPr>
          <w:rFonts w:ascii="Roboto" w:eastAsia="Times New Roman" w:hAnsi="Roboto" w:cs="Times New Roman"/>
          <w:color w:val="01014A"/>
          <w:kern w:val="0"/>
          <w:sz w:val="27"/>
          <w:szCs w:val="27"/>
          <w:lang w:val="en-IN" w:eastAsia="en-IN"/>
        </w:rPr>
        <w:t>) and collect() methods are terminal operations.</w:t>
      </w:r>
    </w:p>
    <w:p w14:paraId="34E1DA60"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 </w:t>
      </w:r>
    </w:p>
    <w:p w14:paraId="5783572F" w14:textId="12CA2C6C"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t> </w:t>
      </w:r>
      <w:r w:rsidRPr="009A22C0">
        <w:rPr>
          <w:rFonts w:ascii="Roboto" w:eastAsia="Times New Roman" w:hAnsi="Roboto" w:cs="Times New Roman"/>
          <w:color w:val="01014A"/>
          <w:kern w:val="0"/>
          <w:sz w:val="27"/>
          <w:szCs w:val="27"/>
          <w:lang w:val="en-IN" w:eastAsia="en-IN"/>
        </w:rPr>
        <w:drawing>
          <wp:inline distT="0" distB="0" distL="0" distR="0" wp14:anchorId="7116E168" wp14:editId="15D25024">
            <wp:extent cx="6521785" cy="166378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1785" cy="1663786"/>
                    </a:xfrm>
                    <a:prstGeom prst="rect">
                      <a:avLst/>
                    </a:prstGeom>
                  </pic:spPr>
                </pic:pic>
              </a:graphicData>
            </a:graphic>
          </wp:inline>
        </w:drawing>
      </w:r>
    </w:p>
    <w:p w14:paraId="156B0A42" w14:textId="77777777" w:rsidR="00F20533" w:rsidRPr="00F20533" w:rsidRDefault="009A22C0" w:rsidP="00F20533">
      <w:pPr>
        <w:pStyle w:val="NormalWeb"/>
        <w:shd w:val="clear" w:color="auto" w:fill="FFFFFF"/>
        <w:jc w:val="both"/>
        <w:rPr>
          <w:rFonts w:ascii="Roboto" w:eastAsia="Times New Roman" w:hAnsi="Roboto"/>
          <w:color w:val="01014A"/>
          <w:sz w:val="27"/>
          <w:szCs w:val="27"/>
          <w:lang w:val="en-IN" w:eastAsia="en-IN"/>
        </w:rPr>
      </w:pPr>
      <w:r w:rsidRPr="009A22C0">
        <w:rPr>
          <w:rFonts w:ascii="Roboto" w:eastAsia="Times New Roman" w:hAnsi="Roboto"/>
          <w:color w:val="01014A"/>
          <w:sz w:val="27"/>
          <w:szCs w:val="27"/>
          <w:lang w:val="en-IN" w:eastAsia="en-IN"/>
        </w:rPr>
        <w:t> </w:t>
      </w:r>
      <w:r w:rsidR="00F20533" w:rsidRPr="00F20533">
        <w:rPr>
          <w:rFonts w:ascii="Roboto" w:eastAsia="Times New Roman" w:hAnsi="Roboto"/>
          <w:color w:val="01014A"/>
          <w:sz w:val="27"/>
          <w:szCs w:val="27"/>
          <w:lang w:val="en-IN" w:eastAsia="en-IN"/>
        </w:rPr>
        <w:t xml:space="preserve">Intermediate operations are lazy, </w:t>
      </w:r>
      <w:proofErr w:type="gramStart"/>
      <w:r w:rsidR="00F20533" w:rsidRPr="00F20533">
        <w:rPr>
          <w:rFonts w:ascii="Roboto" w:eastAsia="Times New Roman" w:hAnsi="Roboto"/>
          <w:color w:val="01014A"/>
          <w:sz w:val="27"/>
          <w:szCs w:val="27"/>
          <w:lang w:val="en-IN" w:eastAsia="en-IN"/>
        </w:rPr>
        <w:t>i.e.</w:t>
      </w:r>
      <w:proofErr w:type="gramEnd"/>
      <w:r w:rsidR="00F20533" w:rsidRPr="00F20533">
        <w:rPr>
          <w:rFonts w:ascii="Roboto" w:eastAsia="Times New Roman" w:hAnsi="Roboto"/>
          <w:color w:val="01014A"/>
          <w:sz w:val="27"/>
          <w:szCs w:val="27"/>
          <w:lang w:val="en-IN" w:eastAsia="en-IN"/>
        </w:rPr>
        <w:t xml:space="preserve"> they do not perform any processing until a terminal operation is called on the stream. This may improve performance, as a stream is not processed until required.</w:t>
      </w:r>
    </w:p>
    <w:p w14:paraId="4675491D" w14:textId="77777777" w:rsidR="00F20533" w:rsidRPr="00F20533" w:rsidRDefault="00F20533" w:rsidP="00F20533">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20533">
        <w:rPr>
          <w:rFonts w:ascii="Roboto" w:eastAsia="Times New Roman" w:hAnsi="Roboto" w:cs="Times New Roman"/>
          <w:color w:val="01014A"/>
          <w:kern w:val="0"/>
          <w:sz w:val="27"/>
          <w:szCs w:val="27"/>
          <w:lang w:val="en-IN" w:eastAsia="en-IN"/>
        </w:rPr>
        <w:t xml:space="preserve">We have already seen a few intermediate operations like filter, </w:t>
      </w:r>
      <w:proofErr w:type="gramStart"/>
      <w:r w:rsidRPr="00F20533">
        <w:rPr>
          <w:rFonts w:ascii="Roboto" w:eastAsia="Times New Roman" w:hAnsi="Roboto" w:cs="Times New Roman"/>
          <w:color w:val="01014A"/>
          <w:kern w:val="0"/>
          <w:sz w:val="27"/>
          <w:szCs w:val="27"/>
          <w:lang w:val="en-IN" w:eastAsia="en-IN"/>
        </w:rPr>
        <w:t>map</w:t>
      </w:r>
      <w:proofErr w:type="gramEnd"/>
      <w:r w:rsidRPr="00F20533">
        <w:rPr>
          <w:rFonts w:ascii="Roboto" w:eastAsia="Times New Roman" w:hAnsi="Roboto" w:cs="Times New Roman"/>
          <w:color w:val="01014A"/>
          <w:kern w:val="0"/>
          <w:sz w:val="27"/>
          <w:szCs w:val="27"/>
          <w:lang w:val="en-IN" w:eastAsia="en-IN"/>
        </w:rPr>
        <w:t xml:space="preserve"> and sort. There are also a few more:</w:t>
      </w:r>
    </w:p>
    <w:p w14:paraId="1C82ADC9" w14:textId="77777777" w:rsidR="00F20533" w:rsidRPr="00F20533" w:rsidRDefault="00F20533" w:rsidP="00F20533">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20533">
        <w:rPr>
          <w:rFonts w:ascii="Roboto" w:eastAsia="Times New Roman" w:hAnsi="Roboto" w:cs="Times New Roman"/>
          <w:color w:val="01014A"/>
          <w:kern w:val="0"/>
          <w:sz w:val="27"/>
          <w:szCs w:val="27"/>
          <w:lang w:val="en-IN" w:eastAsia="en-IN"/>
        </w:rPr>
        <w:t> </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1962"/>
        <w:gridCol w:w="3892"/>
        <w:gridCol w:w="4930"/>
      </w:tblGrid>
      <w:tr w:rsidR="00F20533" w:rsidRPr="00F20533" w14:paraId="4A67F4D7" w14:textId="77777777" w:rsidTr="00F20533">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51C019" w14:textId="77777777" w:rsidR="00F20533" w:rsidRPr="00F20533" w:rsidRDefault="00F20533" w:rsidP="00F20533">
            <w:pPr>
              <w:spacing w:before="0" w:after="0"/>
              <w:ind w:left="0" w:right="0"/>
              <w:rPr>
                <w:rFonts w:ascii="Roboto" w:eastAsia="Times New Roman" w:hAnsi="Roboto" w:cs="Times New Roman"/>
                <w:color w:val="auto"/>
                <w:kern w:val="0"/>
                <w:szCs w:val="24"/>
                <w:lang w:val="en-IN" w:eastAsia="en-IN"/>
              </w:rPr>
            </w:pPr>
            <w:r w:rsidRPr="00F20533">
              <w:rPr>
                <w:rFonts w:ascii="Roboto" w:eastAsia="Times New Roman" w:hAnsi="Roboto" w:cs="Times New Roman"/>
                <w:b/>
                <w:bCs/>
                <w:color w:val="auto"/>
                <w:kern w:val="0"/>
                <w:szCs w:val="24"/>
                <w:lang w:val="en-IN" w:eastAsia="en-IN"/>
              </w:rPr>
              <w:t>Operation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43753E" w14:textId="77777777" w:rsidR="00F20533" w:rsidRPr="00F20533" w:rsidRDefault="00F20533" w:rsidP="00F20533">
            <w:pPr>
              <w:spacing w:before="0" w:after="0"/>
              <w:ind w:left="0" w:right="0"/>
              <w:rPr>
                <w:rFonts w:ascii="Roboto" w:eastAsia="Times New Roman" w:hAnsi="Roboto" w:cs="Times New Roman"/>
                <w:color w:val="auto"/>
                <w:kern w:val="0"/>
                <w:szCs w:val="24"/>
                <w:lang w:val="en-IN" w:eastAsia="en-IN"/>
              </w:rPr>
            </w:pPr>
            <w:r w:rsidRPr="00F20533">
              <w:rPr>
                <w:rFonts w:ascii="Roboto" w:eastAsia="Times New Roman" w:hAnsi="Roboto" w:cs="Times New Roman"/>
                <w:b/>
                <w:bCs/>
                <w:color w:val="auto"/>
                <w:kern w:val="0"/>
                <w:szCs w:val="24"/>
                <w:lang w:val="en-IN" w:eastAsia="en-IN"/>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F5B686" w14:textId="77777777" w:rsidR="00F20533" w:rsidRPr="00F20533" w:rsidRDefault="00F20533" w:rsidP="00F20533">
            <w:pPr>
              <w:spacing w:before="0" w:after="0"/>
              <w:ind w:left="0" w:right="0"/>
              <w:rPr>
                <w:rFonts w:ascii="Roboto" w:eastAsia="Times New Roman" w:hAnsi="Roboto" w:cs="Times New Roman"/>
                <w:color w:val="auto"/>
                <w:kern w:val="0"/>
                <w:szCs w:val="24"/>
                <w:lang w:val="en-IN" w:eastAsia="en-IN"/>
              </w:rPr>
            </w:pPr>
            <w:r w:rsidRPr="00F20533">
              <w:rPr>
                <w:rFonts w:ascii="Roboto" w:eastAsia="Times New Roman" w:hAnsi="Roboto" w:cs="Times New Roman"/>
                <w:b/>
                <w:bCs/>
                <w:color w:val="auto"/>
                <w:kern w:val="0"/>
                <w:szCs w:val="24"/>
                <w:lang w:val="en-IN" w:eastAsia="en-IN"/>
              </w:rPr>
              <w:t>Example</w:t>
            </w:r>
          </w:p>
        </w:tc>
      </w:tr>
      <w:tr w:rsidR="00F20533" w:rsidRPr="00F20533" w14:paraId="155142A7" w14:textId="77777777" w:rsidTr="00F20533">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28C4DC" w14:textId="77777777" w:rsidR="00F20533" w:rsidRPr="00F20533" w:rsidRDefault="00F20533" w:rsidP="00F20533">
            <w:pPr>
              <w:spacing w:before="0" w:after="0"/>
              <w:ind w:left="0" w:right="0"/>
              <w:rPr>
                <w:rFonts w:ascii="Roboto" w:eastAsia="Times New Roman" w:hAnsi="Roboto" w:cs="Times New Roman"/>
                <w:color w:val="auto"/>
                <w:kern w:val="0"/>
                <w:szCs w:val="24"/>
                <w:lang w:val="en-IN" w:eastAsia="en-IN"/>
              </w:rPr>
            </w:pPr>
            <w:r w:rsidRPr="00F20533">
              <w:rPr>
                <w:rFonts w:ascii="Roboto" w:eastAsia="Times New Roman" w:hAnsi="Roboto" w:cs="Times New Roman"/>
                <w:color w:val="auto"/>
                <w:kern w:val="0"/>
                <w:szCs w:val="24"/>
                <w:lang w:val="en-IN" w:eastAsia="en-IN"/>
              </w:rPr>
              <w:t xml:space="preserve">Stream&lt;T&gt; </w:t>
            </w:r>
            <w:proofErr w:type="gramStart"/>
            <w:r w:rsidRPr="00F20533">
              <w:rPr>
                <w:rFonts w:ascii="Roboto" w:eastAsia="Times New Roman" w:hAnsi="Roboto" w:cs="Times New Roman"/>
                <w:color w:val="auto"/>
                <w:kern w:val="0"/>
                <w:szCs w:val="24"/>
                <w:lang w:val="en-IN" w:eastAsia="en-IN"/>
              </w:rPr>
              <w:t>limit(</w:t>
            </w:r>
            <w:proofErr w:type="gramEnd"/>
            <w:r w:rsidRPr="00F20533">
              <w:rPr>
                <w:rFonts w:ascii="Roboto" w:eastAsia="Times New Roman" w:hAnsi="Roboto" w:cs="Times New Roman"/>
                <w:color w:val="auto"/>
                <w:kern w:val="0"/>
                <w:szCs w:val="24"/>
                <w:lang w:val="en-IN" w:eastAsia="en-IN"/>
              </w:rPr>
              <w:t>long maxSize)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14F3DA" w14:textId="77777777" w:rsidR="00F20533" w:rsidRPr="00F20533" w:rsidRDefault="00F20533" w:rsidP="00F20533">
            <w:pPr>
              <w:spacing w:before="0" w:after="0"/>
              <w:ind w:left="0" w:right="0"/>
              <w:rPr>
                <w:rFonts w:ascii="Roboto" w:eastAsia="Times New Roman" w:hAnsi="Roboto" w:cs="Times New Roman"/>
                <w:color w:val="auto"/>
                <w:kern w:val="0"/>
                <w:szCs w:val="24"/>
                <w:lang w:val="en-IN" w:eastAsia="en-IN"/>
              </w:rPr>
            </w:pPr>
            <w:r w:rsidRPr="00F20533">
              <w:rPr>
                <w:rFonts w:ascii="Roboto" w:eastAsia="Times New Roman" w:hAnsi="Roboto" w:cs="Times New Roman"/>
                <w:color w:val="auto"/>
                <w:kern w:val="0"/>
                <w:szCs w:val="24"/>
                <w:lang w:val="en-IN" w:eastAsia="en-IN"/>
              </w:rPr>
              <w:t>Returns a stream of maxSize length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DBDA6C" w14:textId="77777777" w:rsidR="00F20533" w:rsidRPr="00F20533" w:rsidRDefault="00F20533" w:rsidP="00F20533">
            <w:pPr>
              <w:spacing w:before="100" w:beforeAutospacing="1" w:after="100" w:afterAutospacing="1"/>
              <w:ind w:left="0" w:right="0"/>
              <w:rPr>
                <w:rFonts w:ascii="Roboto" w:eastAsia="Times New Roman" w:hAnsi="Roboto" w:cs="Times New Roman"/>
                <w:color w:val="auto"/>
                <w:kern w:val="0"/>
                <w:szCs w:val="24"/>
                <w:lang w:val="en-IN" w:eastAsia="en-IN"/>
              </w:rPr>
            </w:pPr>
            <w:r w:rsidRPr="00F20533">
              <w:rPr>
                <w:rFonts w:ascii="Roboto" w:eastAsia="Times New Roman" w:hAnsi="Roboto" w:cs="Times New Roman"/>
                <w:color w:val="auto"/>
                <w:kern w:val="0"/>
                <w:szCs w:val="24"/>
                <w:lang w:val="en-IN" w:eastAsia="en-IN"/>
              </w:rPr>
              <w:t>Limits to the first 100 employees:</w:t>
            </w:r>
          </w:p>
          <w:p w14:paraId="17572E1D" w14:textId="77777777" w:rsidR="00F20533" w:rsidRPr="00F20533" w:rsidRDefault="00F20533" w:rsidP="00F20533">
            <w:pPr>
              <w:spacing w:before="100" w:beforeAutospacing="1" w:after="100" w:afterAutospacing="1"/>
              <w:ind w:left="0" w:right="0"/>
              <w:rPr>
                <w:rFonts w:ascii="Roboto" w:eastAsia="Times New Roman" w:hAnsi="Roboto" w:cs="Times New Roman"/>
                <w:color w:val="auto"/>
                <w:kern w:val="0"/>
                <w:szCs w:val="24"/>
                <w:lang w:val="en-IN" w:eastAsia="en-IN"/>
              </w:rPr>
            </w:pPr>
            <w:r w:rsidRPr="00F20533">
              <w:rPr>
                <w:rFonts w:ascii="Roboto" w:eastAsia="Times New Roman" w:hAnsi="Roboto" w:cs="Times New Roman"/>
                <w:color w:val="auto"/>
                <w:kern w:val="0"/>
                <w:szCs w:val="24"/>
                <w:lang w:val="en-IN" w:eastAsia="en-IN"/>
              </w:rPr>
              <w:lastRenderedPageBreak/>
              <w:t>lstEmp.stream()</w:t>
            </w:r>
          </w:p>
          <w:p w14:paraId="0690CFF4" w14:textId="77777777" w:rsidR="00F20533" w:rsidRPr="00F20533" w:rsidRDefault="00F20533" w:rsidP="00F20533">
            <w:pPr>
              <w:spacing w:before="100" w:beforeAutospacing="1" w:after="100" w:afterAutospacing="1"/>
              <w:ind w:left="0" w:right="0"/>
              <w:rPr>
                <w:rFonts w:ascii="Roboto" w:eastAsia="Times New Roman" w:hAnsi="Roboto" w:cs="Times New Roman"/>
                <w:color w:val="auto"/>
                <w:kern w:val="0"/>
                <w:szCs w:val="24"/>
                <w:lang w:val="en-IN" w:eastAsia="en-IN"/>
              </w:rPr>
            </w:pPr>
            <w:proofErr w:type="gramStart"/>
            <w:r w:rsidRPr="00F20533">
              <w:rPr>
                <w:rFonts w:ascii="Roboto" w:eastAsia="Times New Roman" w:hAnsi="Roboto" w:cs="Times New Roman"/>
                <w:color w:val="auto"/>
                <w:kern w:val="0"/>
                <w:szCs w:val="24"/>
                <w:lang w:val="en-IN" w:eastAsia="en-IN"/>
              </w:rPr>
              <w:t>.filter</w:t>
            </w:r>
            <w:proofErr w:type="gramEnd"/>
            <w:r w:rsidRPr="00F20533">
              <w:rPr>
                <w:rFonts w:ascii="Roboto" w:eastAsia="Times New Roman" w:hAnsi="Roboto" w:cs="Times New Roman"/>
                <w:color w:val="auto"/>
                <w:kern w:val="0"/>
                <w:szCs w:val="24"/>
                <w:lang w:val="en-IN" w:eastAsia="en-IN"/>
              </w:rPr>
              <w:t>(emp.getYearsInOrg() &lt; 1)</w:t>
            </w:r>
          </w:p>
          <w:p w14:paraId="7C8666B4" w14:textId="77777777" w:rsidR="00F20533" w:rsidRPr="00F20533" w:rsidRDefault="00F20533" w:rsidP="00F20533">
            <w:pPr>
              <w:spacing w:before="100" w:beforeAutospacing="1" w:after="100" w:afterAutospacing="1"/>
              <w:ind w:left="0" w:right="0"/>
              <w:rPr>
                <w:rFonts w:ascii="Roboto" w:eastAsia="Times New Roman" w:hAnsi="Roboto" w:cs="Times New Roman"/>
                <w:color w:val="auto"/>
                <w:kern w:val="0"/>
                <w:szCs w:val="24"/>
                <w:lang w:val="en-IN" w:eastAsia="en-IN"/>
              </w:rPr>
            </w:pPr>
            <w:proofErr w:type="gramStart"/>
            <w:r w:rsidRPr="00F20533">
              <w:rPr>
                <w:rFonts w:ascii="Roboto" w:eastAsia="Times New Roman" w:hAnsi="Roboto" w:cs="Times New Roman"/>
                <w:color w:val="auto"/>
                <w:kern w:val="0"/>
                <w:szCs w:val="24"/>
                <w:lang w:val="en-IN" w:eastAsia="en-IN"/>
              </w:rPr>
              <w:t>.sorted</w:t>
            </w:r>
            <w:proofErr w:type="gramEnd"/>
            <w:r w:rsidRPr="00F20533">
              <w:rPr>
                <w:rFonts w:ascii="Roboto" w:eastAsia="Times New Roman" w:hAnsi="Roboto" w:cs="Times New Roman"/>
                <w:color w:val="auto"/>
                <w:kern w:val="0"/>
                <w:szCs w:val="24"/>
                <w:lang w:val="en-IN" w:eastAsia="en-IN"/>
              </w:rPr>
              <w:t>((e1,e2) -&gt; e1.getId() - e2.getId())</w:t>
            </w:r>
          </w:p>
          <w:p w14:paraId="4B1F07E4" w14:textId="77777777" w:rsidR="00F20533" w:rsidRPr="00F20533" w:rsidRDefault="00F20533" w:rsidP="00F20533">
            <w:pPr>
              <w:spacing w:before="100" w:beforeAutospacing="1" w:after="100" w:afterAutospacing="1"/>
              <w:ind w:left="0" w:right="0"/>
              <w:rPr>
                <w:rFonts w:ascii="Roboto" w:eastAsia="Times New Roman" w:hAnsi="Roboto" w:cs="Times New Roman"/>
                <w:color w:val="auto"/>
                <w:kern w:val="0"/>
                <w:szCs w:val="24"/>
                <w:lang w:val="en-IN" w:eastAsia="en-IN"/>
              </w:rPr>
            </w:pPr>
            <w:proofErr w:type="gramStart"/>
            <w:r w:rsidRPr="00F20533">
              <w:rPr>
                <w:rFonts w:ascii="Roboto" w:eastAsia="Times New Roman" w:hAnsi="Roboto" w:cs="Times New Roman"/>
                <w:color w:val="auto"/>
                <w:kern w:val="0"/>
                <w:szCs w:val="24"/>
                <w:lang w:val="en-IN" w:eastAsia="en-IN"/>
              </w:rPr>
              <w:t>.limit</w:t>
            </w:r>
            <w:proofErr w:type="gramEnd"/>
            <w:r w:rsidRPr="00F20533">
              <w:rPr>
                <w:rFonts w:ascii="Roboto" w:eastAsia="Times New Roman" w:hAnsi="Roboto" w:cs="Times New Roman"/>
                <w:color w:val="auto"/>
                <w:kern w:val="0"/>
                <w:szCs w:val="24"/>
                <w:lang w:val="en-IN" w:eastAsia="en-IN"/>
              </w:rPr>
              <w:t>(100)</w:t>
            </w:r>
          </w:p>
          <w:p w14:paraId="007EA374" w14:textId="77777777" w:rsidR="00F20533" w:rsidRPr="00F20533" w:rsidRDefault="00F20533" w:rsidP="00F20533">
            <w:pPr>
              <w:spacing w:before="100" w:beforeAutospacing="1" w:after="100" w:afterAutospacing="1"/>
              <w:ind w:left="0" w:right="0"/>
              <w:rPr>
                <w:rFonts w:ascii="Roboto" w:eastAsia="Times New Roman" w:hAnsi="Roboto" w:cs="Times New Roman"/>
                <w:color w:val="auto"/>
                <w:kern w:val="0"/>
                <w:szCs w:val="24"/>
                <w:lang w:val="en-IN" w:eastAsia="en-IN"/>
              </w:rPr>
            </w:pPr>
            <w:proofErr w:type="gramStart"/>
            <w:r w:rsidRPr="00F20533">
              <w:rPr>
                <w:rFonts w:ascii="Roboto" w:eastAsia="Times New Roman" w:hAnsi="Roboto" w:cs="Times New Roman"/>
                <w:color w:val="auto"/>
                <w:kern w:val="0"/>
                <w:szCs w:val="24"/>
                <w:lang w:val="en-IN" w:eastAsia="en-IN"/>
              </w:rPr>
              <w:t>.collect</w:t>
            </w:r>
            <w:proofErr w:type="gramEnd"/>
            <w:r w:rsidRPr="00F20533">
              <w:rPr>
                <w:rFonts w:ascii="Roboto" w:eastAsia="Times New Roman" w:hAnsi="Roboto" w:cs="Times New Roman"/>
                <w:color w:val="auto"/>
                <w:kern w:val="0"/>
                <w:szCs w:val="24"/>
                <w:lang w:val="en-IN" w:eastAsia="en-IN"/>
              </w:rPr>
              <w:t>(Collectors.toList());</w:t>
            </w:r>
          </w:p>
        </w:tc>
      </w:tr>
      <w:tr w:rsidR="00F20533" w:rsidRPr="00F20533" w14:paraId="65460AE6" w14:textId="77777777" w:rsidTr="00F20533">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76CC45" w14:textId="77777777" w:rsidR="00F20533" w:rsidRPr="00F20533" w:rsidRDefault="00F20533" w:rsidP="00F20533">
            <w:pPr>
              <w:spacing w:before="0" w:after="0"/>
              <w:ind w:left="0" w:right="0"/>
              <w:rPr>
                <w:rFonts w:ascii="Roboto" w:eastAsia="Times New Roman" w:hAnsi="Roboto" w:cs="Times New Roman"/>
                <w:color w:val="auto"/>
                <w:kern w:val="0"/>
                <w:szCs w:val="24"/>
                <w:lang w:val="en-IN" w:eastAsia="en-IN"/>
              </w:rPr>
            </w:pPr>
            <w:r w:rsidRPr="00F20533">
              <w:rPr>
                <w:rFonts w:ascii="Roboto" w:eastAsia="Times New Roman" w:hAnsi="Roboto" w:cs="Times New Roman"/>
                <w:color w:val="auto"/>
                <w:kern w:val="0"/>
                <w:szCs w:val="24"/>
                <w:lang w:val="en-IN" w:eastAsia="en-IN"/>
              </w:rPr>
              <w:lastRenderedPageBreak/>
              <w:t xml:space="preserve">Stream&lt;T&gt; </w:t>
            </w:r>
            <w:proofErr w:type="gramStart"/>
            <w:r w:rsidRPr="00F20533">
              <w:rPr>
                <w:rFonts w:ascii="Roboto" w:eastAsia="Times New Roman" w:hAnsi="Roboto" w:cs="Times New Roman"/>
                <w:color w:val="auto"/>
                <w:kern w:val="0"/>
                <w:szCs w:val="24"/>
                <w:lang w:val="en-IN" w:eastAsia="en-IN"/>
              </w:rPr>
              <w:t>distinct(</w:t>
            </w:r>
            <w:proofErr w:type="gramEnd"/>
            <w:r w:rsidRPr="00F20533">
              <w:rPr>
                <w:rFonts w:ascii="Roboto" w:eastAsia="Times New Roman" w:hAnsi="Roboto" w:cs="Times New Roman"/>
                <w:color w:val="auto"/>
                <w:kern w:val="0"/>
                <w:szCs w:val="24"/>
                <w:lang w:val="en-IN"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8762FA" w14:textId="77777777" w:rsidR="00F20533" w:rsidRPr="00F20533" w:rsidRDefault="00F20533" w:rsidP="00F20533">
            <w:pPr>
              <w:spacing w:before="0" w:after="0"/>
              <w:ind w:left="0" w:right="0"/>
              <w:rPr>
                <w:rFonts w:ascii="Roboto" w:eastAsia="Times New Roman" w:hAnsi="Roboto" w:cs="Times New Roman"/>
                <w:color w:val="auto"/>
                <w:kern w:val="0"/>
                <w:szCs w:val="24"/>
                <w:lang w:val="en-IN" w:eastAsia="en-IN"/>
              </w:rPr>
            </w:pPr>
            <w:r w:rsidRPr="00F20533">
              <w:rPr>
                <w:rFonts w:ascii="Roboto" w:eastAsia="Times New Roman" w:hAnsi="Roboto" w:cs="Times New Roman"/>
                <w:color w:val="auto"/>
                <w:kern w:val="0"/>
                <w:szCs w:val="24"/>
                <w:lang w:val="en-IN" w:eastAsia="en-IN"/>
              </w:rPr>
              <w:t xml:space="preserve">Returns a stream with distinct elements that is based on Object's </w:t>
            </w:r>
            <w:proofErr w:type="gramStart"/>
            <w:r w:rsidRPr="00F20533">
              <w:rPr>
                <w:rFonts w:ascii="Roboto" w:eastAsia="Times New Roman" w:hAnsi="Roboto" w:cs="Times New Roman"/>
                <w:color w:val="auto"/>
                <w:kern w:val="0"/>
                <w:szCs w:val="24"/>
                <w:lang w:val="en-IN" w:eastAsia="en-IN"/>
              </w:rPr>
              <w:t>equals(</w:t>
            </w:r>
            <w:proofErr w:type="gramEnd"/>
            <w:r w:rsidRPr="00F20533">
              <w:rPr>
                <w:rFonts w:ascii="Roboto" w:eastAsia="Times New Roman" w:hAnsi="Roboto" w:cs="Times New Roman"/>
                <w:color w:val="auto"/>
                <w:kern w:val="0"/>
                <w:szCs w:val="24"/>
                <w:lang w:val="en-IN" w:eastAsia="en-IN"/>
              </w:rPr>
              <w:t>) method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ECBBD5" w14:textId="77777777" w:rsidR="00F20533" w:rsidRPr="00F20533" w:rsidRDefault="00F20533" w:rsidP="00F20533">
            <w:pPr>
              <w:spacing w:before="100" w:beforeAutospacing="1" w:after="100" w:afterAutospacing="1"/>
              <w:ind w:left="0" w:right="0"/>
              <w:rPr>
                <w:rFonts w:ascii="Roboto" w:eastAsia="Times New Roman" w:hAnsi="Roboto" w:cs="Times New Roman"/>
                <w:color w:val="auto"/>
                <w:kern w:val="0"/>
                <w:szCs w:val="24"/>
                <w:lang w:val="en-IN" w:eastAsia="en-IN"/>
              </w:rPr>
            </w:pPr>
            <w:r w:rsidRPr="00F20533">
              <w:rPr>
                <w:rFonts w:ascii="Roboto" w:eastAsia="Times New Roman" w:hAnsi="Roboto" w:cs="Times New Roman"/>
                <w:color w:val="auto"/>
                <w:kern w:val="0"/>
                <w:szCs w:val="24"/>
                <w:lang w:val="en-IN" w:eastAsia="en-IN"/>
              </w:rPr>
              <w:t xml:space="preserve">To get employees with unique names (assuming </w:t>
            </w:r>
            <w:proofErr w:type="gramStart"/>
            <w:r w:rsidRPr="00F20533">
              <w:rPr>
                <w:rFonts w:ascii="Roboto" w:eastAsia="Times New Roman" w:hAnsi="Roboto" w:cs="Times New Roman"/>
                <w:color w:val="auto"/>
                <w:kern w:val="0"/>
                <w:szCs w:val="24"/>
                <w:lang w:val="en-IN" w:eastAsia="en-IN"/>
              </w:rPr>
              <w:t>equals(</w:t>
            </w:r>
            <w:proofErr w:type="gramEnd"/>
            <w:r w:rsidRPr="00F20533">
              <w:rPr>
                <w:rFonts w:ascii="Roboto" w:eastAsia="Times New Roman" w:hAnsi="Roboto" w:cs="Times New Roman"/>
                <w:color w:val="auto"/>
                <w:kern w:val="0"/>
                <w:szCs w:val="24"/>
                <w:lang w:val="en-IN" w:eastAsia="en-IN"/>
              </w:rPr>
              <w:t>) method is overridden):</w:t>
            </w:r>
          </w:p>
          <w:p w14:paraId="1DEE97E6" w14:textId="77777777" w:rsidR="00F20533" w:rsidRPr="00F20533" w:rsidRDefault="00F20533" w:rsidP="00F20533">
            <w:pPr>
              <w:spacing w:before="100" w:beforeAutospacing="1" w:after="100" w:afterAutospacing="1"/>
              <w:ind w:left="0" w:right="0"/>
              <w:rPr>
                <w:rFonts w:ascii="Roboto" w:eastAsia="Times New Roman" w:hAnsi="Roboto" w:cs="Times New Roman"/>
                <w:color w:val="auto"/>
                <w:kern w:val="0"/>
                <w:szCs w:val="24"/>
                <w:lang w:val="en-IN" w:eastAsia="en-IN"/>
              </w:rPr>
            </w:pPr>
            <w:r w:rsidRPr="00F20533">
              <w:rPr>
                <w:rFonts w:ascii="Roboto" w:eastAsia="Times New Roman" w:hAnsi="Roboto" w:cs="Times New Roman"/>
                <w:color w:val="auto"/>
                <w:kern w:val="0"/>
                <w:szCs w:val="24"/>
                <w:lang w:val="en-IN" w:eastAsia="en-IN"/>
              </w:rPr>
              <w:t>lstEmp.stream(</w:t>
            </w:r>
            <w:proofErr w:type="gramStart"/>
            <w:r w:rsidRPr="00F20533">
              <w:rPr>
                <w:rFonts w:ascii="Roboto" w:eastAsia="Times New Roman" w:hAnsi="Roboto" w:cs="Times New Roman"/>
                <w:color w:val="auto"/>
                <w:kern w:val="0"/>
                <w:szCs w:val="24"/>
                <w:lang w:val="en-IN" w:eastAsia="en-IN"/>
              </w:rPr>
              <w:t>).distinct</w:t>
            </w:r>
            <w:proofErr w:type="gramEnd"/>
            <w:r w:rsidRPr="00F20533">
              <w:rPr>
                <w:rFonts w:ascii="Roboto" w:eastAsia="Times New Roman" w:hAnsi="Roboto" w:cs="Times New Roman"/>
                <w:color w:val="auto"/>
                <w:kern w:val="0"/>
                <w:szCs w:val="24"/>
                <w:lang w:val="en-IN" w:eastAsia="en-IN"/>
              </w:rPr>
              <w:t>();</w:t>
            </w:r>
          </w:p>
        </w:tc>
      </w:tr>
    </w:tbl>
    <w:p w14:paraId="4B1D0A2C" w14:textId="77777777" w:rsidR="00F20533" w:rsidRPr="00F20533" w:rsidRDefault="00F20533" w:rsidP="00F20533">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F20533">
        <w:rPr>
          <w:rFonts w:ascii="Roboto" w:eastAsia="Times New Roman" w:hAnsi="Roboto" w:cs="Times New Roman"/>
          <w:color w:val="01014A"/>
          <w:kern w:val="0"/>
          <w:sz w:val="27"/>
          <w:szCs w:val="27"/>
          <w:lang w:val="en-IN" w:eastAsia="en-IN"/>
        </w:rPr>
        <w:t> </w:t>
      </w:r>
    </w:p>
    <w:p w14:paraId="341C140D" w14:textId="77777777" w:rsidR="00F20533" w:rsidRPr="00F20533" w:rsidRDefault="00F20533" w:rsidP="00F20533">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20533">
        <w:rPr>
          <w:rFonts w:ascii="Roboto" w:eastAsia="Times New Roman" w:hAnsi="Roboto" w:cs="Times New Roman"/>
          <w:color w:val="01014A"/>
          <w:kern w:val="0"/>
          <w:sz w:val="27"/>
          <w:szCs w:val="27"/>
          <w:lang w:val="en-IN" w:eastAsia="en-IN"/>
        </w:rPr>
        <w:t> </w:t>
      </w:r>
    </w:p>
    <w:p w14:paraId="3439F6F0" w14:textId="77777777" w:rsidR="00F20533" w:rsidRPr="00F20533" w:rsidRDefault="00F20533" w:rsidP="00F20533">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20533">
        <w:rPr>
          <w:rFonts w:ascii="Roboto" w:eastAsia="Times New Roman" w:hAnsi="Roboto" w:cs="Times New Roman"/>
          <w:color w:val="01014A"/>
          <w:kern w:val="0"/>
          <w:sz w:val="27"/>
          <w:szCs w:val="27"/>
          <w:lang w:val="en-IN" w:eastAsia="en-IN"/>
        </w:rPr>
        <w:t xml:space="preserve">We have already seen the </w:t>
      </w:r>
      <w:proofErr w:type="gramStart"/>
      <w:r w:rsidRPr="00F20533">
        <w:rPr>
          <w:rFonts w:ascii="Roboto" w:eastAsia="Times New Roman" w:hAnsi="Roboto" w:cs="Times New Roman"/>
          <w:color w:val="01014A"/>
          <w:kern w:val="0"/>
          <w:sz w:val="27"/>
          <w:szCs w:val="27"/>
          <w:lang w:val="en-IN" w:eastAsia="en-IN"/>
        </w:rPr>
        <w:t>forEach(</w:t>
      </w:r>
      <w:proofErr w:type="gramEnd"/>
      <w:r w:rsidRPr="00F20533">
        <w:rPr>
          <w:rFonts w:ascii="Roboto" w:eastAsia="Times New Roman" w:hAnsi="Roboto" w:cs="Times New Roman"/>
          <w:color w:val="01014A"/>
          <w:kern w:val="0"/>
          <w:sz w:val="27"/>
          <w:szCs w:val="27"/>
          <w:lang w:val="en-IN" w:eastAsia="en-IN"/>
        </w:rPr>
        <w:t>) and collect() terminal operations.</w:t>
      </w:r>
    </w:p>
    <w:p w14:paraId="1838E9AD" w14:textId="77777777" w:rsidR="00D13188" w:rsidRPr="00D13188" w:rsidRDefault="00D13188" w:rsidP="00D1318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D13188">
        <w:rPr>
          <w:rFonts w:ascii="Roboto" w:eastAsia="Times New Roman" w:hAnsi="Roboto" w:cs="Times New Roman"/>
          <w:color w:val="01014A"/>
          <w:kern w:val="0"/>
          <w:sz w:val="27"/>
          <w:szCs w:val="27"/>
          <w:lang w:val="en-IN" w:eastAsia="en-IN"/>
        </w:rPr>
        <w:t>Post Rs. 5000 increment, TechSol HR needs the information of the highest paid employees who have spent less than a year in the organization.</w:t>
      </w:r>
    </w:p>
    <w:p w14:paraId="5A69403A" w14:textId="77777777" w:rsidR="00D13188" w:rsidRPr="00D13188" w:rsidRDefault="00D13188" w:rsidP="00D1318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D13188">
        <w:rPr>
          <w:rFonts w:ascii="Roboto" w:eastAsia="Times New Roman" w:hAnsi="Roboto" w:cs="Times New Roman"/>
          <w:color w:val="01014A"/>
          <w:kern w:val="0"/>
          <w:sz w:val="27"/>
          <w:szCs w:val="27"/>
          <w:lang w:val="en-IN" w:eastAsia="en-IN"/>
        </w:rPr>
        <w:t>This can be solved as below:</w:t>
      </w:r>
    </w:p>
    <w:p w14:paraId="12D1DB9F" w14:textId="77777777" w:rsidR="00D13188" w:rsidRPr="00D13188" w:rsidRDefault="00D13188" w:rsidP="00D13188">
      <w:pPr>
        <w:numPr>
          <w:ilvl w:val="0"/>
          <w:numId w:val="1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E28964"/>
          <w:kern w:val="0"/>
          <w:sz w:val="27"/>
          <w:szCs w:val="27"/>
          <w:lang w:val="en-IN" w:eastAsia="en-IN"/>
        </w:rPr>
        <w:t>public</w:t>
      </w: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E28964"/>
          <w:kern w:val="0"/>
          <w:sz w:val="27"/>
          <w:szCs w:val="27"/>
          <w:lang w:val="en-IN" w:eastAsia="en-IN"/>
        </w:rPr>
        <w:t>class</w:t>
      </w: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89BDFF"/>
          <w:kern w:val="0"/>
          <w:sz w:val="27"/>
          <w:szCs w:val="27"/>
          <w:lang w:val="en-IN" w:eastAsia="en-IN"/>
        </w:rPr>
        <w:t>FilterEmployee</w:t>
      </w:r>
      <w:r w:rsidRPr="00D13188">
        <w:rPr>
          <w:rFonts w:ascii="Courier New" w:eastAsia="Times New Roman" w:hAnsi="Courier New" w:cs="Courier New"/>
          <w:color w:val="FFFFFF"/>
          <w:kern w:val="0"/>
          <w:sz w:val="27"/>
          <w:szCs w:val="27"/>
          <w:lang w:val="en-IN" w:eastAsia="en-IN"/>
        </w:rPr>
        <w:t xml:space="preserve"> {</w:t>
      </w:r>
    </w:p>
    <w:p w14:paraId="17E3217B"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E28964"/>
          <w:kern w:val="0"/>
          <w:sz w:val="27"/>
          <w:szCs w:val="27"/>
          <w:lang w:val="en-IN" w:eastAsia="en-IN"/>
        </w:rPr>
        <w:t>public</w:t>
      </w: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E28964"/>
          <w:kern w:val="0"/>
          <w:sz w:val="27"/>
          <w:szCs w:val="27"/>
          <w:lang w:val="en-IN" w:eastAsia="en-IN"/>
        </w:rPr>
        <w:t>static</w:t>
      </w: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E28964"/>
          <w:kern w:val="0"/>
          <w:sz w:val="27"/>
          <w:szCs w:val="27"/>
          <w:lang w:val="en-IN" w:eastAsia="en-IN"/>
        </w:rPr>
        <w:t>void</w:t>
      </w:r>
      <w:r w:rsidRPr="00D13188">
        <w:rPr>
          <w:rFonts w:ascii="Courier New" w:eastAsia="Times New Roman" w:hAnsi="Courier New" w:cs="Courier New"/>
          <w:color w:val="FFFFFF"/>
          <w:kern w:val="0"/>
          <w:sz w:val="27"/>
          <w:szCs w:val="27"/>
          <w:lang w:val="en-IN" w:eastAsia="en-IN"/>
        </w:rPr>
        <w:t xml:space="preserve"> </w:t>
      </w:r>
      <w:proofErr w:type="gramStart"/>
      <w:r w:rsidRPr="00D13188">
        <w:rPr>
          <w:rFonts w:ascii="Courier New" w:eastAsia="Times New Roman" w:hAnsi="Courier New" w:cs="Courier New"/>
          <w:color w:val="FFFFFF"/>
          <w:kern w:val="0"/>
          <w:sz w:val="27"/>
          <w:szCs w:val="27"/>
          <w:lang w:val="en-IN" w:eastAsia="en-IN"/>
        </w:rPr>
        <w:t>main(</w:t>
      </w:r>
      <w:proofErr w:type="gramEnd"/>
      <w:r w:rsidRPr="00D13188">
        <w:rPr>
          <w:rFonts w:ascii="Courier New" w:eastAsia="Times New Roman" w:hAnsi="Courier New" w:cs="Courier New"/>
          <w:color w:val="89BDFF"/>
          <w:kern w:val="0"/>
          <w:sz w:val="27"/>
          <w:szCs w:val="27"/>
          <w:lang w:val="en-IN" w:eastAsia="en-IN"/>
        </w:rPr>
        <w:t>String</w:t>
      </w:r>
      <w:r w:rsidRPr="00D13188">
        <w:rPr>
          <w:rFonts w:ascii="Courier New" w:eastAsia="Times New Roman" w:hAnsi="Courier New" w:cs="Courier New"/>
          <w:color w:val="FFFFFF"/>
          <w:kern w:val="0"/>
          <w:sz w:val="27"/>
          <w:szCs w:val="27"/>
          <w:lang w:val="en-IN" w:eastAsia="en-IN"/>
        </w:rPr>
        <w:t>[] args) {</w:t>
      </w:r>
    </w:p>
    <w:p w14:paraId="7F88206E"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89BDFF"/>
          <w:kern w:val="0"/>
          <w:sz w:val="27"/>
          <w:szCs w:val="27"/>
          <w:lang w:val="en-IN" w:eastAsia="en-IN"/>
        </w:rPr>
        <w:t>List</w:t>
      </w:r>
      <w:r w:rsidRPr="00D13188">
        <w:rPr>
          <w:rFonts w:ascii="Courier New" w:eastAsia="Times New Roman" w:hAnsi="Courier New" w:cs="Courier New"/>
          <w:color w:val="FFFFFF"/>
          <w:kern w:val="0"/>
          <w:sz w:val="27"/>
          <w:szCs w:val="27"/>
          <w:lang w:val="en-IN" w:eastAsia="en-IN"/>
        </w:rPr>
        <w:t xml:space="preserve"> &lt;</w:t>
      </w:r>
      <w:r w:rsidRPr="00D13188">
        <w:rPr>
          <w:rFonts w:ascii="Courier New" w:eastAsia="Times New Roman" w:hAnsi="Courier New" w:cs="Courier New"/>
          <w:color w:val="89BDFF"/>
          <w:kern w:val="0"/>
          <w:sz w:val="27"/>
          <w:szCs w:val="27"/>
          <w:lang w:val="en-IN" w:eastAsia="en-IN"/>
        </w:rPr>
        <w:t>Employee</w:t>
      </w:r>
      <w:r w:rsidRPr="00D13188">
        <w:rPr>
          <w:rFonts w:ascii="Courier New" w:eastAsia="Times New Roman" w:hAnsi="Courier New" w:cs="Courier New"/>
          <w:color w:val="FFFFFF"/>
          <w:kern w:val="0"/>
          <w:sz w:val="27"/>
          <w:szCs w:val="27"/>
          <w:lang w:val="en-IN" w:eastAsia="en-IN"/>
        </w:rPr>
        <w:t xml:space="preserve">&gt; lstEmp = </w:t>
      </w:r>
      <w:r w:rsidRPr="00D13188">
        <w:rPr>
          <w:rFonts w:ascii="Courier New" w:eastAsia="Times New Roman" w:hAnsi="Courier New" w:cs="Courier New"/>
          <w:color w:val="89BDFF"/>
          <w:kern w:val="0"/>
          <w:sz w:val="27"/>
          <w:szCs w:val="27"/>
          <w:lang w:val="en-IN" w:eastAsia="en-IN"/>
        </w:rPr>
        <w:t>Employee</w:t>
      </w:r>
      <w:r w:rsidRPr="00D13188">
        <w:rPr>
          <w:rFonts w:ascii="Courier New" w:eastAsia="Times New Roman" w:hAnsi="Courier New" w:cs="Courier New"/>
          <w:color w:val="FFFFFF"/>
          <w:kern w:val="0"/>
          <w:sz w:val="27"/>
          <w:szCs w:val="27"/>
          <w:lang w:val="en-IN" w:eastAsia="en-IN"/>
        </w:rPr>
        <w:t>.getEmpList();</w:t>
      </w:r>
    </w:p>
    <w:p w14:paraId="2451175F"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ab/>
      </w:r>
    </w:p>
    <w:p w14:paraId="55FA5148"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89BDFF"/>
          <w:kern w:val="0"/>
          <w:sz w:val="27"/>
          <w:szCs w:val="27"/>
          <w:lang w:val="en-IN" w:eastAsia="en-IN"/>
        </w:rPr>
        <w:t>List</w:t>
      </w:r>
      <w:r w:rsidRPr="00D13188">
        <w:rPr>
          <w:rFonts w:ascii="Courier New" w:eastAsia="Times New Roman" w:hAnsi="Courier New" w:cs="Courier New"/>
          <w:color w:val="FFFFFF"/>
          <w:kern w:val="0"/>
          <w:sz w:val="27"/>
          <w:szCs w:val="27"/>
          <w:lang w:val="en-IN" w:eastAsia="en-IN"/>
        </w:rPr>
        <w:t>&lt;</w:t>
      </w:r>
      <w:r w:rsidRPr="00D13188">
        <w:rPr>
          <w:rFonts w:ascii="Courier New" w:eastAsia="Times New Roman" w:hAnsi="Courier New" w:cs="Courier New"/>
          <w:color w:val="89BDFF"/>
          <w:kern w:val="0"/>
          <w:sz w:val="27"/>
          <w:szCs w:val="27"/>
          <w:lang w:val="en-IN" w:eastAsia="en-IN"/>
        </w:rPr>
        <w:t>Employee</w:t>
      </w:r>
      <w:r w:rsidRPr="00D13188">
        <w:rPr>
          <w:rFonts w:ascii="Courier New" w:eastAsia="Times New Roman" w:hAnsi="Courier New" w:cs="Courier New"/>
          <w:color w:val="FFFFFF"/>
          <w:kern w:val="0"/>
          <w:sz w:val="27"/>
          <w:szCs w:val="27"/>
          <w:lang w:val="en-IN" w:eastAsia="en-IN"/>
        </w:rPr>
        <w:t>&gt; lstNewEmp = lstEmp.stream(</w:t>
      </w:r>
      <w:proofErr w:type="gramStart"/>
      <w:r w:rsidRPr="00D13188">
        <w:rPr>
          <w:rFonts w:ascii="Courier New" w:eastAsia="Times New Roman" w:hAnsi="Courier New" w:cs="Courier New"/>
          <w:color w:val="FFFFFF"/>
          <w:kern w:val="0"/>
          <w:sz w:val="27"/>
          <w:szCs w:val="27"/>
          <w:lang w:val="en-IN" w:eastAsia="en-IN"/>
        </w:rPr>
        <w:t>).filter</w:t>
      </w:r>
      <w:proofErr w:type="gramEnd"/>
      <w:r w:rsidRPr="00D13188">
        <w:rPr>
          <w:rFonts w:ascii="Courier New" w:eastAsia="Times New Roman" w:hAnsi="Courier New" w:cs="Courier New"/>
          <w:color w:val="FFFFFF"/>
          <w:kern w:val="0"/>
          <w:sz w:val="27"/>
          <w:szCs w:val="27"/>
          <w:lang w:val="en-IN" w:eastAsia="en-IN"/>
        </w:rPr>
        <w:t xml:space="preserve">(emp -&gt; emp.getYearsInOrg() &lt; </w:t>
      </w:r>
      <w:r w:rsidRPr="00D13188">
        <w:rPr>
          <w:rFonts w:ascii="Courier New" w:eastAsia="Times New Roman" w:hAnsi="Courier New" w:cs="Courier New"/>
          <w:color w:val="3387CC"/>
          <w:kern w:val="0"/>
          <w:sz w:val="27"/>
          <w:szCs w:val="27"/>
          <w:lang w:val="en-IN" w:eastAsia="en-IN"/>
        </w:rPr>
        <w:t>1</w:t>
      </w:r>
      <w:r w:rsidRPr="00D13188">
        <w:rPr>
          <w:rFonts w:ascii="Courier New" w:eastAsia="Times New Roman" w:hAnsi="Courier New" w:cs="Courier New"/>
          <w:color w:val="FFFFFF"/>
          <w:kern w:val="0"/>
          <w:sz w:val="27"/>
          <w:szCs w:val="27"/>
          <w:lang w:val="en-IN" w:eastAsia="en-IN"/>
        </w:rPr>
        <w:t>)</w:t>
      </w:r>
    </w:p>
    <w:p w14:paraId="7F0D12B7"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proofErr w:type="gramStart"/>
      <w:r w:rsidRPr="00D13188">
        <w:rPr>
          <w:rFonts w:ascii="Courier New" w:eastAsia="Times New Roman" w:hAnsi="Courier New" w:cs="Courier New"/>
          <w:color w:val="FFFFFF"/>
          <w:kern w:val="0"/>
          <w:sz w:val="27"/>
          <w:szCs w:val="27"/>
          <w:lang w:val="en-IN" w:eastAsia="en-IN"/>
        </w:rPr>
        <w:t>.map</w:t>
      </w:r>
      <w:proofErr w:type="gramEnd"/>
      <w:r w:rsidRPr="00D13188">
        <w:rPr>
          <w:rFonts w:ascii="Courier New" w:eastAsia="Times New Roman" w:hAnsi="Courier New" w:cs="Courier New"/>
          <w:color w:val="FFFFFF"/>
          <w:kern w:val="0"/>
          <w:sz w:val="27"/>
          <w:szCs w:val="27"/>
          <w:lang w:val="en-IN" w:eastAsia="en-IN"/>
        </w:rPr>
        <w:t xml:space="preserve">(e -&gt; { e.setSal(e.getSal() + </w:t>
      </w:r>
      <w:r w:rsidRPr="00D13188">
        <w:rPr>
          <w:rFonts w:ascii="Courier New" w:eastAsia="Times New Roman" w:hAnsi="Courier New" w:cs="Courier New"/>
          <w:color w:val="3387CC"/>
          <w:kern w:val="0"/>
          <w:sz w:val="27"/>
          <w:szCs w:val="27"/>
          <w:lang w:val="en-IN" w:eastAsia="en-IN"/>
        </w:rPr>
        <w:t>5000</w:t>
      </w: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E28964"/>
          <w:kern w:val="0"/>
          <w:sz w:val="27"/>
          <w:szCs w:val="27"/>
          <w:lang w:val="en-IN" w:eastAsia="en-IN"/>
        </w:rPr>
        <w:t>return</w:t>
      </w:r>
      <w:r w:rsidRPr="00D13188">
        <w:rPr>
          <w:rFonts w:ascii="Courier New" w:eastAsia="Times New Roman" w:hAnsi="Courier New" w:cs="Courier New"/>
          <w:color w:val="FFFFFF"/>
          <w:kern w:val="0"/>
          <w:sz w:val="27"/>
          <w:szCs w:val="27"/>
          <w:lang w:val="en-IN" w:eastAsia="en-IN"/>
        </w:rPr>
        <w:t xml:space="preserve"> e; })    </w:t>
      </w:r>
      <w:r w:rsidRPr="00D13188">
        <w:rPr>
          <w:rFonts w:ascii="Courier New" w:eastAsia="Times New Roman" w:hAnsi="Courier New" w:cs="Courier New"/>
          <w:i/>
          <w:iCs/>
          <w:color w:val="AEAEAE"/>
          <w:kern w:val="0"/>
          <w:sz w:val="27"/>
          <w:szCs w:val="27"/>
          <w:lang w:val="en-IN" w:eastAsia="en-IN"/>
        </w:rPr>
        <w:t>// Incrementing salary</w:t>
      </w:r>
    </w:p>
    <w:p w14:paraId="3393F556"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proofErr w:type="gramStart"/>
      <w:r w:rsidRPr="00D13188">
        <w:rPr>
          <w:rFonts w:ascii="Courier New" w:eastAsia="Times New Roman" w:hAnsi="Courier New" w:cs="Courier New"/>
          <w:color w:val="FFFFFF"/>
          <w:kern w:val="0"/>
          <w:sz w:val="27"/>
          <w:szCs w:val="27"/>
          <w:lang w:val="en-IN" w:eastAsia="en-IN"/>
        </w:rPr>
        <w:t>.collect</w:t>
      </w:r>
      <w:proofErr w:type="gramEnd"/>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89BDFF"/>
          <w:kern w:val="0"/>
          <w:sz w:val="27"/>
          <w:szCs w:val="27"/>
          <w:lang w:val="en-IN" w:eastAsia="en-IN"/>
        </w:rPr>
        <w:t>Collectors</w:t>
      </w:r>
      <w:r w:rsidRPr="00D13188">
        <w:rPr>
          <w:rFonts w:ascii="Courier New" w:eastAsia="Times New Roman" w:hAnsi="Courier New" w:cs="Courier New"/>
          <w:color w:val="FFFFFF"/>
          <w:kern w:val="0"/>
          <w:sz w:val="27"/>
          <w:szCs w:val="27"/>
          <w:lang w:val="en-IN" w:eastAsia="en-IN"/>
        </w:rPr>
        <w:t>.toList());</w:t>
      </w:r>
    </w:p>
    <w:p w14:paraId="4E37ABA6"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w:t>
      </w:r>
    </w:p>
    <w:p w14:paraId="48C0DD1D"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89BDFF"/>
          <w:kern w:val="0"/>
          <w:sz w:val="27"/>
          <w:szCs w:val="27"/>
          <w:lang w:val="en-IN" w:eastAsia="en-IN"/>
        </w:rPr>
        <w:t>System</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E28964"/>
          <w:kern w:val="0"/>
          <w:sz w:val="27"/>
          <w:szCs w:val="27"/>
          <w:lang w:val="en-IN" w:eastAsia="en-IN"/>
        </w:rPr>
        <w:t>out</w:t>
      </w:r>
      <w:r w:rsidRPr="00D13188">
        <w:rPr>
          <w:rFonts w:ascii="Courier New" w:eastAsia="Times New Roman" w:hAnsi="Courier New" w:cs="Courier New"/>
          <w:color w:val="FFFFFF"/>
          <w:kern w:val="0"/>
          <w:sz w:val="27"/>
          <w:szCs w:val="27"/>
          <w:lang w:val="en-IN" w:eastAsia="en-IN"/>
        </w:rPr>
        <w:t>.println(</w:t>
      </w:r>
      <w:r w:rsidRPr="00D13188">
        <w:rPr>
          <w:rFonts w:ascii="Courier New" w:eastAsia="Times New Roman" w:hAnsi="Courier New" w:cs="Courier New"/>
          <w:color w:val="65B042"/>
          <w:kern w:val="0"/>
          <w:sz w:val="27"/>
          <w:szCs w:val="27"/>
          <w:lang w:val="en-IN" w:eastAsia="en-IN"/>
        </w:rPr>
        <w:t>"Employees less than a year old with increment:"</w:t>
      </w:r>
      <w:r w:rsidRPr="00D13188">
        <w:rPr>
          <w:rFonts w:ascii="Courier New" w:eastAsia="Times New Roman" w:hAnsi="Courier New" w:cs="Courier New"/>
          <w:color w:val="FFFFFF"/>
          <w:kern w:val="0"/>
          <w:sz w:val="27"/>
          <w:szCs w:val="27"/>
          <w:lang w:val="en-IN" w:eastAsia="en-IN"/>
        </w:rPr>
        <w:t>);</w:t>
      </w:r>
    </w:p>
    <w:p w14:paraId="29EF8B43"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lstNewEmp.forEach(e -&gt; </w:t>
      </w:r>
      <w:r w:rsidRPr="00D13188">
        <w:rPr>
          <w:rFonts w:ascii="Courier New" w:eastAsia="Times New Roman" w:hAnsi="Courier New" w:cs="Courier New"/>
          <w:color w:val="89BDFF"/>
          <w:kern w:val="0"/>
          <w:sz w:val="27"/>
          <w:szCs w:val="27"/>
          <w:lang w:val="en-IN" w:eastAsia="en-IN"/>
        </w:rPr>
        <w:t>System</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E28964"/>
          <w:kern w:val="0"/>
          <w:sz w:val="27"/>
          <w:szCs w:val="27"/>
          <w:lang w:val="en-IN" w:eastAsia="en-IN"/>
        </w:rPr>
        <w:t>out</w:t>
      </w:r>
      <w:r w:rsidRPr="00D13188">
        <w:rPr>
          <w:rFonts w:ascii="Courier New" w:eastAsia="Times New Roman" w:hAnsi="Courier New" w:cs="Courier New"/>
          <w:color w:val="FFFFFF"/>
          <w:kern w:val="0"/>
          <w:sz w:val="27"/>
          <w:szCs w:val="27"/>
          <w:lang w:val="en-IN" w:eastAsia="en-IN"/>
        </w:rPr>
        <w:t>.println(</w:t>
      </w:r>
      <w:proofErr w:type="gramStart"/>
      <w:r w:rsidRPr="00D13188">
        <w:rPr>
          <w:rFonts w:ascii="Courier New" w:eastAsia="Times New Roman" w:hAnsi="Courier New" w:cs="Courier New"/>
          <w:color w:val="FFFFFF"/>
          <w:kern w:val="0"/>
          <w:sz w:val="27"/>
          <w:szCs w:val="27"/>
          <w:lang w:val="en-IN" w:eastAsia="en-IN"/>
        </w:rPr>
        <w:t>e.getId</w:t>
      </w:r>
      <w:proofErr w:type="gramEnd"/>
      <w:r w:rsidRPr="00D13188">
        <w:rPr>
          <w:rFonts w:ascii="Courier New" w:eastAsia="Times New Roman" w:hAnsi="Courier New" w:cs="Courier New"/>
          <w:color w:val="FFFFFF"/>
          <w:kern w:val="0"/>
          <w:sz w:val="27"/>
          <w:szCs w:val="27"/>
          <w:lang w:val="en-IN" w:eastAsia="en-IN"/>
        </w:rPr>
        <w:t xml:space="preserve">() + </w:t>
      </w:r>
      <w:r w:rsidRPr="00D13188">
        <w:rPr>
          <w:rFonts w:ascii="Courier New" w:eastAsia="Times New Roman" w:hAnsi="Courier New" w:cs="Courier New"/>
          <w:color w:val="65B042"/>
          <w:kern w:val="0"/>
          <w:sz w:val="27"/>
          <w:szCs w:val="27"/>
          <w:lang w:val="en-IN" w:eastAsia="en-IN"/>
        </w:rPr>
        <w:t>":"</w:t>
      </w:r>
      <w:r w:rsidRPr="00D13188">
        <w:rPr>
          <w:rFonts w:ascii="Courier New" w:eastAsia="Times New Roman" w:hAnsi="Courier New" w:cs="Courier New"/>
          <w:color w:val="FFFFFF"/>
          <w:kern w:val="0"/>
          <w:sz w:val="27"/>
          <w:szCs w:val="27"/>
          <w:lang w:val="en-IN" w:eastAsia="en-IN"/>
        </w:rPr>
        <w:t xml:space="preserve"> + e.getName() + </w:t>
      </w:r>
      <w:r w:rsidRPr="00D13188">
        <w:rPr>
          <w:rFonts w:ascii="Courier New" w:eastAsia="Times New Roman" w:hAnsi="Courier New" w:cs="Courier New"/>
          <w:color w:val="65B042"/>
          <w:kern w:val="0"/>
          <w:sz w:val="27"/>
          <w:szCs w:val="27"/>
          <w:lang w:val="en-IN" w:eastAsia="en-IN"/>
        </w:rPr>
        <w:t>":"</w:t>
      </w:r>
      <w:r w:rsidRPr="00D13188">
        <w:rPr>
          <w:rFonts w:ascii="Courier New" w:eastAsia="Times New Roman" w:hAnsi="Courier New" w:cs="Courier New"/>
          <w:color w:val="FFFFFF"/>
          <w:kern w:val="0"/>
          <w:sz w:val="27"/>
          <w:szCs w:val="27"/>
          <w:lang w:val="en-IN" w:eastAsia="en-IN"/>
        </w:rPr>
        <w:t xml:space="preserve"> + e.getSal())); </w:t>
      </w:r>
    </w:p>
    <w:p w14:paraId="65BE4821"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w:t>
      </w:r>
    </w:p>
    <w:p w14:paraId="4FE1FC12"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89BDFF"/>
          <w:kern w:val="0"/>
          <w:sz w:val="27"/>
          <w:szCs w:val="27"/>
          <w:lang w:val="en-IN" w:eastAsia="en-IN"/>
        </w:rPr>
        <w:t>Optional</w:t>
      </w:r>
      <w:r w:rsidRPr="00D13188">
        <w:rPr>
          <w:rFonts w:ascii="Courier New" w:eastAsia="Times New Roman" w:hAnsi="Courier New" w:cs="Courier New"/>
          <w:color w:val="FFFFFF"/>
          <w:kern w:val="0"/>
          <w:sz w:val="27"/>
          <w:szCs w:val="27"/>
          <w:lang w:val="en-IN" w:eastAsia="en-IN"/>
        </w:rPr>
        <w:t>&lt;</w:t>
      </w:r>
      <w:r w:rsidRPr="00D13188">
        <w:rPr>
          <w:rFonts w:ascii="Courier New" w:eastAsia="Times New Roman" w:hAnsi="Courier New" w:cs="Courier New"/>
          <w:color w:val="89BDFF"/>
          <w:kern w:val="0"/>
          <w:sz w:val="27"/>
          <w:szCs w:val="27"/>
          <w:lang w:val="en-IN" w:eastAsia="en-IN"/>
        </w:rPr>
        <w:t>Integer</w:t>
      </w:r>
      <w:r w:rsidRPr="00D13188">
        <w:rPr>
          <w:rFonts w:ascii="Courier New" w:eastAsia="Times New Roman" w:hAnsi="Courier New" w:cs="Courier New"/>
          <w:color w:val="FFFFFF"/>
          <w:kern w:val="0"/>
          <w:sz w:val="27"/>
          <w:szCs w:val="27"/>
          <w:lang w:val="en-IN" w:eastAsia="en-IN"/>
        </w:rPr>
        <w:t>&gt; max = lstNewEmp.stream(</w:t>
      </w:r>
      <w:proofErr w:type="gramStart"/>
      <w:r w:rsidRPr="00D13188">
        <w:rPr>
          <w:rFonts w:ascii="Courier New" w:eastAsia="Times New Roman" w:hAnsi="Courier New" w:cs="Courier New"/>
          <w:color w:val="FFFFFF"/>
          <w:kern w:val="0"/>
          <w:sz w:val="27"/>
          <w:szCs w:val="27"/>
          <w:lang w:val="en-IN" w:eastAsia="en-IN"/>
        </w:rPr>
        <w:t>).map</w:t>
      </w:r>
      <w:proofErr w:type="gramEnd"/>
      <w:r w:rsidRPr="00D13188">
        <w:rPr>
          <w:rFonts w:ascii="Courier New" w:eastAsia="Times New Roman" w:hAnsi="Courier New" w:cs="Courier New"/>
          <w:color w:val="FFFFFF"/>
          <w:kern w:val="0"/>
          <w:sz w:val="27"/>
          <w:szCs w:val="27"/>
          <w:lang w:val="en-IN" w:eastAsia="en-IN"/>
        </w:rPr>
        <w:t>(e-&gt;e.getSal())</w:t>
      </w:r>
    </w:p>
    <w:p w14:paraId="2B900F77"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proofErr w:type="gramStart"/>
      <w:r w:rsidRPr="00D13188">
        <w:rPr>
          <w:rFonts w:ascii="Courier New" w:eastAsia="Times New Roman" w:hAnsi="Courier New" w:cs="Courier New"/>
          <w:color w:val="FFFFFF"/>
          <w:kern w:val="0"/>
          <w:sz w:val="27"/>
          <w:szCs w:val="27"/>
          <w:lang w:val="en-IN" w:eastAsia="en-IN"/>
        </w:rPr>
        <w:t>.reduce</w:t>
      </w:r>
      <w:proofErr w:type="gramEnd"/>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89BDFF"/>
          <w:kern w:val="0"/>
          <w:sz w:val="27"/>
          <w:szCs w:val="27"/>
          <w:lang w:val="en-IN" w:eastAsia="en-IN"/>
        </w:rPr>
        <w:t>Integer</w:t>
      </w:r>
      <w:r w:rsidRPr="00D13188">
        <w:rPr>
          <w:rFonts w:ascii="Courier New" w:eastAsia="Times New Roman" w:hAnsi="Courier New" w:cs="Courier New"/>
          <w:color w:val="FFFFFF"/>
          <w:kern w:val="0"/>
          <w:sz w:val="27"/>
          <w:szCs w:val="27"/>
          <w:lang w:val="en-IN" w:eastAsia="en-IN"/>
        </w:rPr>
        <w:t xml:space="preserve">::max);    </w:t>
      </w:r>
      <w:r w:rsidRPr="00D13188">
        <w:rPr>
          <w:rFonts w:ascii="Courier New" w:eastAsia="Times New Roman" w:hAnsi="Courier New" w:cs="Courier New"/>
          <w:i/>
          <w:iCs/>
          <w:color w:val="AEAEAE"/>
          <w:kern w:val="0"/>
          <w:sz w:val="27"/>
          <w:szCs w:val="27"/>
          <w:lang w:val="en-IN" w:eastAsia="en-IN"/>
        </w:rPr>
        <w:t>// Finding the maximum salalry</w:t>
      </w:r>
    </w:p>
    <w:p w14:paraId="50AE024D"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89BDFF"/>
          <w:kern w:val="0"/>
          <w:sz w:val="27"/>
          <w:szCs w:val="27"/>
          <w:lang w:val="en-IN" w:eastAsia="en-IN"/>
        </w:rPr>
        <w:t>List</w:t>
      </w:r>
      <w:r w:rsidRPr="00D13188">
        <w:rPr>
          <w:rFonts w:ascii="Courier New" w:eastAsia="Times New Roman" w:hAnsi="Courier New" w:cs="Courier New"/>
          <w:color w:val="FFFFFF"/>
          <w:kern w:val="0"/>
          <w:sz w:val="27"/>
          <w:szCs w:val="27"/>
          <w:lang w:val="en-IN" w:eastAsia="en-IN"/>
        </w:rPr>
        <w:t>&lt;</w:t>
      </w:r>
      <w:r w:rsidRPr="00D13188">
        <w:rPr>
          <w:rFonts w:ascii="Courier New" w:eastAsia="Times New Roman" w:hAnsi="Courier New" w:cs="Courier New"/>
          <w:color w:val="89BDFF"/>
          <w:kern w:val="0"/>
          <w:sz w:val="27"/>
          <w:szCs w:val="27"/>
          <w:lang w:val="en-IN" w:eastAsia="en-IN"/>
        </w:rPr>
        <w:t>Employee</w:t>
      </w:r>
      <w:r w:rsidRPr="00D13188">
        <w:rPr>
          <w:rFonts w:ascii="Courier New" w:eastAsia="Times New Roman" w:hAnsi="Courier New" w:cs="Courier New"/>
          <w:color w:val="FFFFFF"/>
          <w:kern w:val="0"/>
          <w:sz w:val="27"/>
          <w:szCs w:val="27"/>
          <w:lang w:val="en-IN" w:eastAsia="en-IN"/>
        </w:rPr>
        <w:t xml:space="preserve">&gt; lstMaxEmp </w:t>
      </w:r>
      <w:proofErr w:type="gramStart"/>
      <w:r w:rsidRPr="00D13188">
        <w:rPr>
          <w:rFonts w:ascii="Courier New" w:eastAsia="Times New Roman" w:hAnsi="Courier New" w:cs="Courier New"/>
          <w:color w:val="FFFFFF"/>
          <w:kern w:val="0"/>
          <w:sz w:val="27"/>
          <w:szCs w:val="27"/>
          <w:lang w:val="en-IN" w:eastAsia="en-IN"/>
        </w:rPr>
        <w:t>=  lstNewEmp.stream</w:t>
      </w:r>
      <w:proofErr w:type="gramEnd"/>
      <w:r w:rsidRPr="00D13188">
        <w:rPr>
          <w:rFonts w:ascii="Courier New" w:eastAsia="Times New Roman" w:hAnsi="Courier New" w:cs="Courier New"/>
          <w:color w:val="FFFFFF"/>
          <w:kern w:val="0"/>
          <w:sz w:val="27"/>
          <w:szCs w:val="27"/>
          <w:lang w:val="en-IN" w:eastAsia="en-IN"/>
        </w:rPr>
        <w:t>()</w:t>
      </w:r>
    </w:p>
    <w:p w14:paraId="3E9B150C"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proofErr w:type="gramStart"/>
      <w:r w:rsidRPr="00D13188">
        <w:rPr>
          <w:rFonts w:ascii="Courier New" w:eastAsia="Times New Roman" w:hAnsi="Courier New" w:cs="Courier New"/>
          <w:color w:val="FFFFFF"/>
          <w:kern w:val="0"/>
          <w:sz w:val="27"/>
          <w:szCs w:val="27"/>
          <w:lang w:val="en-IN" w:eastAsia="en-IN"/>
        </w:rPr>
        <w:t>.filter</w:t>
      </w:r>
      <w:proofErr w:type="gramEnd"/>
      <w:r w:rsidRPr="00D13188">
        <w:rPr>
          <w:rFonts w:ascii="Courier New" w:eastAsia="Times New Roman" w:hAnsi="Courier New" w:cs="Courier New"/>
          <w:color w:val="FFFFFF"/>
          <w:kern w:val="0"/>
          <w:sz w:val="27"/>
          <w:szCs w:val="27"/>
          <w:lang w:val="en-IN" w:eastAsia="en-IN"/>
        </w:rPr>
        <w:t>(e -&gt; e.getSal() == max.</w:t>
      </w:r>
      <w:r w:rsidRPr="00D13188">
        <w:rPr>
          <w:rFonts w:ascii="Courier New" w:eastAsia="Times New Roman" w:hAnsi="Courier New" w:cs="Courier New"/>
          <w:color w:val="E28964"/>
          <w:kern w:val="0"/>
          <w:sz w:val="27"/>
          <w:szCs w:val="27"/>
          <w:lang w:val="en-IN" w:eastAsia="en-IN"/>
        </w:rPr>
        <w:t>get</w:t>
      </w: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i/>
          <w:iCs/>
          <w:color w:val="AEAEAE"/>
          <w:kern w:val="0"/>
          <w:sz w:val="27"/>
          <w:szCs w:val="27"/>
          <w:lang w:val="en-IN" w:eastAsia="en-IN"/>
        </w:rPr>
        <w:t>// Finding employees with the maximum salary</w:t>
      </w:r>
    </w:p>
    <w:p w14:paraId="5E83355D"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lastRenderedPageBreak/>
        <w:t xml:space="preserve">            </w:t>
      </w:r>
      <w:proofErr w:type="gramStart"/>
      <w:r w:rsidRPr="00D13188">
        <w:rPr>
          <w:rFonts w:ascii="Courier New" w:eastAsia="Times New Roman" w:hAnsi="Courier New" w:cs="Courier New"/>
          <w:color w:val="FFFFFF"/>
          <w:kern w:val="0"/>
          <w:sz w:val="27"/>
          <w:szCs w:val="27"/>
          <w:lang w:val="en-IN" w:eastAsia="en-IN"/>
        </w:rPr>
        <w:t>.collect</w:t>
      </w:r>
      <w:proofErr w:type="gramEnd"/>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89BDFF"/>
          <w:kern w:val="0"/>
          <w:sz w:val="27"/>
          <w:szCs w:val="27"/>
          <w:lang w:val="en-IN" w:eastAsia="en-IN"/>
        </w:rPr>
        <w:t>Collectors</w:t>
      </w:r>
      <w:r w:rsidRPr="00D13188">
        <w:rPr>
          <w:rFonts w:ascii="Courier New" w:eastAsia="Times New Roman" w:hAnsi="Courier New" w:cs="Courier New"/>
          <w:color w:val="FFFFFF"/>
          <w:kern w:val="0"/>
          <w:sz w:val="27"/>
          <w:szCs w:val="27"/>
          <w:lang w:val="en-IN" w:eastAsia="en-IN"/>
        </w:rPr>
        <w:t>.toList());</w:t>
      </w:r>
    </w:p>
    <w:p w14:paraId="6AA31FFA"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w:t>
      </w:r>
    </w:p>
    <w:p w14:paraId="0F0EA8F1"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89BDFF"/>
          <w:kern w:val="0"/>
          <w:sz w:val="27"/>
          <w:szCs w:val="27"/>
          <w:lang w:val="en-IN" w:eastAsia="en-IN"/>
        </w:rPr>
        <w:t>System</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E28964"/>
          <w:kern w:val="0"/>
          <w:sz w:val="27"/>
          <w:szCs w:val="27"/>
          <w:lang w:val="en-IN" w:eastAsia="en-IN"/>
        </w:rPr>
        <w:t>out</w:t>
      </w:r>
      <w:r w:rsidRPr="00D13188">
        <w:rPr>
          <w:rFonts w:ascii="Courier New" w:eastAsia="Times New Roman" w:hAnsi="Courier New" w:cs="Courier New"/>
          <w:color w:val="FFFFFF"/>
          <w:kern w:val="0"/>
          <w:sz w:val="27"/>
          <w:szCs w:val="27"/>
          <w:lang w:val="en-IN" w:eastAsia="en-IN"/>
        </w:rPr>
        <w:t>.println(</w:t>
      </w:r>
      <w:r w:rsidRPr="00D13188">
        <w:rPr>
          <w:rFonts w:ascii="Courier New" w:eastAsia="Times New Roman" w:hAnsi="Courier New" w:cs="Courier New"/>
          <w:color w:val="65B042"/>
          <w:kern w:val="0"/>
          <w:sz w:val="27"/>
          <w:szCs w:val="27"/>
          <w:lang w:val="en-IN" w:eastAsia="en-IN"/>
        </w:rPr>
        <w:t>"\nEmployees having maximum salary after increment:"</w:t>
      </w:r>
      <w:r w:rsidRPr="00D13188">
        <w:rPr>
          <w:rFonts w:ascii="Courier New" w:eastAsia="Times New Roman" w:hAnsi="Courier New" w:cs="Courier New"/>
          <w:color w:val="FFFFFF"/>
          <w:kern w:val="0"/>
          <w:sz w:val="27"/>
          <w:szCs w:val="27"/>
          <w:lang w:val="en-IN" w:eastAsia="en-IN"/>
        </w:rPr>
        <w:t>);</w:t>
      </w:r>
    </w:p>
    <w:p w14:paraId="4073E757"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lstMaxEmp.forEach(e -&gt; </w:t>
      </w:r>
      <w:r w:rsidRPr="00D13188">
        <w:rPr>
          <w:rFonts w:ascii="Courier New" w:eastAsia="Times New Roman" w:hAnsi="Courier New" w:cs="Courier New"/>
          <w:color w:val="89BDFF"/>
          <w:kern w:val="0"/>
          <w:sz w:val="27"/>
          <w:szCs w:val="27"/>
          <w:lang w:val="en-IN" w:eastAsia="en-IN"/>
        </w:rPr>
        <w:t>System</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E28964"/>
          <w:kern w:val="0"/>
          <w:sz w:val="27"/>
          <w:szCs w:val="27"/>
          <w:lang w:val="en-IN" w:eastAsia="en-IN"/>
        </w:rPr>
        <w:t>out</w:t>
      </w:r>
      <w:r w:rsidRPr="00D13188">
        <w:rPr>
          <w:rFonts w:ascii="Courier New" w:eastAsia="Times New Roman" w:hAnsi="Courier New" w:cs="Courier New"/>
          <w:color w:val="FFFFFF"/>
          <w:kern w:val="0"/>
          <w:sz w:val="27"/>
          <w:szCs w:val="27"/>
          <w:lang w:val="en-IN" w:eastAsia="en-IN"/>
        </w:rPr>
        <w:t>.println(</w:t>
      </w:r>
      <w:proofErr w:type="gramStart"/>
      <w:r w:rsidRPr="00D13188">
        <w:rPr>
          <w:rFonts w:ascii="Courier New" w:eastAsia="Times New Roman" w:hAnsi="Courier New" w:cs="Courier New"/>
          <w:color w:val="FFFFFF"/>
          <w:kern w:val="0"/>
          <w:sz w:val="27"/>
          <w:szCs w:val="27"/>
          <w:lang w:val="en-IN" w:eastAsia="en-IN"/>
        </w:rPr>
        <w:t>e.getId</w:t>
      </w:r>
      <w:proofErr w:type="gramEnd"/>
      <w:r w:rsidRPr="00D13188">
        <w:rPr>
          <w:rFonts w:ascii="Courier New" w:eastAsia="Times New Roman" w:hAnsi="Courier New" w:cs="Courier New"/>
          <w:color w:val="FFFFFF"/>
          <w:kern w:val="0"/>
          <w:sz w:val="27"/>
          <w:szCs w:val="27"/>
          <w:lang w:val="en-IN" w:eastAsia="en-IN"/>
        </w:rPr>
        <w:t xml:space="preserve">() + </w:t>
      </w:r>
      <w:r w:rsidRPr="00D13188">
        <w:rPr>
          <w:rFonts w:ascii="Courier New" w:eastAsia="Times New Roman" w:hAnsi="Courier New" w:cs="Courier New"/>
          <w:color w:val="65B042"/>
          <w:kern w:val="0"/>
          <w:sz w:val="27"/>
          <w:szCs w:val="27"/>
          <w:lang w:val="en-IN" w:eastAsia="en-IN"/>
        </w:rPr>
        <w:t>":"</w:t>
      </w:r>
      <w:r w:rsidRPr="00D13188">
        <w:rPr>
          <w:rFonts w:ascii="Courier New" w:eastAsia="Times New Roman" w:hAnsi="Courier New" w:cs="Courier New"/>
          <w:color w:val="FFFFFF"/>
          <w:kern w:val="0"/>
          <w:sz w:val="27"/>
          <w:szCs w:val="27"/>
          <w:lang w:val="en-IN" w:eastAsia="en-IN"/>
        </w:rPr>
        <w:t xml:space="preserve"> + e.getName() + </w:t>
      </w:r>
      <w:r w:rsidRPr="00D13188">
        <w:rPr>
          <w:rFonts w:ascii="Courier New" w:eastAsia="Times New Roman" w:hAnsi="Courier New" w:cs="Courier New"/>
          <w:color w:val="65B042"/>
          <w:kern w:val="0"/>
          <w:sz w:val="27"/>
          <w:szCs w:val="27"/>
          <w:lang w:val="en-IN" w:eastAsia="en-IN"/>
        </w:rPr>
        <w:t>":"</w:t>
      </w:r>
      <w:r w:rsidRPr="00D13188">
        <w:rPr>
          <w:rFonts w:ascii="Courier New" w:eastAsia="Times New Roman" w:hAnsi="Courier New" w:cs="Courier New"/>
          <w:color w:val="FFFFFF"/>
          <w:kern w:val="0"/>
          <w:sz w:val="27"/>
          <w:szCs w:val="27"/>
          <w:lang w:val="en-IN" w:eastAsia="en-IN"/>
        </w:rPr>
        <w:t xml:space="preserve"> + e.getSal())); </w:t>
      </w:r>
    </w:p>
    <w:p w14:paraId="397EBA84" w14:textId="77777777"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xml:space="preserve">    }</w:t>
      </w:r>
    </w:p>
    <w:p w14:paraId="4DC61F7C" w14:textId="4F6BCE0D" w:rsidR="00D13188" w:rsidRPr="00D13188" w:rsidRDefault="00D13188" w:rsidP="00D13188">
      <w:pPr>
        <w:numPr>
          <w:ilvl w:val="0"/>
          <w:numId w:val="1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FC29E1E" wp14:editId="50DD289C">
                <wp:extent cx="304800" cy="304800"/>
                <wp:effectExtent l="0" t="0" r="0" b="0"/>
                <wp:docPr id="93" name="Rectangle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568FB" id="Rectangle 9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B2C777" w14:textId="77777777" w:rsidR="00D13188" w:rsidRPr="00D13188" w:rsidRDefault="00D13188" w:rsidP="00D1318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D13188">
        <w:rPr>
          <w:rFonts w:ascii="Roboto" w:eastAsia="Times New Roman" w:hAnsi="Roboto" w:cs="Times New Roman"/>
          <w:color w:val="01014A"/>
          <w:kern w:val="0"/>
          <w:sz w:val="27"/>
          <w:szCs w:val="27"/>
          <w:lang w:val="en-IN" w:eastAsia="en-IN"/>
        </w:rPr>
        <w:t> </w:t>
      </w:r>
    </w:p>
    <w:p w14:paraId="23D612EC" w14:textId="77777777" w:rsidR="00D13188" w:rsidRPr="00D13188" w:rsidRDefault="00D13188" w:rsidP="00D13188">
      <w:pPr>
        <w:numPr>
          <w:ilvl w:val="0"/>
          <w:numId w:val="1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89BDFF"/>
          <w:kern w:val="0"/>
          <w:sz w:val="27"/>
          <w:szCs w:val="27"/>
          <w:lang w:val="en-IN" w:eastAsia="en-IN"/>
        </w:rPr>
        <w:t>Employees</w:t>
      </w:r>
      <w:r w:rsidRPr="00D13188">
        <w:rPr>
          <w:rFonts w:ascii="Courier New" w:eastAsia="Times New Roman" w:hAnsi="Courier New" w:cs="Courier New"/>
          <w:color w:val="FFFFFF"/>
          <w:kern w:val="0"/>
          <w:sz w:val="27"/>
          <w:szCs w:val="27"/>
          <w:lang w:val="en-IN" w:eastAsia="en-IN"/>
        </w:rPr>
        <w:t xml:space="preserve"> less than a year old </w:t>
      </w:r>
      <w:r w:rsidRPr="00D13188">
        <w:rPr>
          <w:rFonts w:ascii="Courier New" w:eastAsia="Times New Roman" w:hAnsi="Courier New" w:cs="Courier New"/>
          <w:color w:val="E28964"/>
          <w:kern w:val="0"/>
          <w:sz w:val="27"/>
          <w:szCs w:val="27"/>
          <w:lang w:val="en-IN" w:eastAsia="en-IN"/>
        </w:rPr>
        <w:t>with</w:t>
      </w:r>
      <w:r w:rsidRPr="00D13188">
        <w:rPr>
          <w:rFonts w:ascii="Courier New" w:eastAsia="Times New Roman" w:hAnsi="Courier New" w:cs="Courier New"/>
          <w:color w:val="FFFFFF"/>
          <w:kern w:val="0"/>
          <w:sz w:val="27"/>
          <w:szCs w:val="27"/>
          <w:lang w:val="en-IN" w:eastAsia="en-IN"/>
        </w:rPr>
        <w:t xml:space="preserve"> increment:</w:t>
      </w:r>
    </w:p>
    <w:p w14:paraId="66A09B35" w14:textId="77777777" w:rsidR="00D13188" w:rsidRPr="00D13188" w:rsidRDefault="00D13188" w:rsidP="00D13188">
      <w:pPr>
        <w:numPr>
          <w:ilvl w:val="0"/>
          <w:numId w:val="15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D13188">
        <w:rPr>
          <w:rFonts w:ascii="Courier New" w:eastAsia="Times New Roman" w:hAnsi="Courier New" w:cs="Courier New"/>
          <w:color w:val="3387CC"/>
          <w:kern w:val="0"/>
          <w:sz w:val="27"/>
          <w:szCs w:val="27"/>
          <w:lang w:val="en-IN" w:eastAsia="en-IN"/>
        </w:rPr>
        <w:t>34578</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89BDFF"/>
          <w:kern w:val="0"/>
          <w:sz w:val="27"/>
          <w:szCs w:val="27"/>
          <w:lang w:val="en-IN" w:eastAsia="en-IN"/>
        </w:rPr>
        <w:t>Cathy</w:t>
      </w:r>
      <w:proofErr w:type="gramEnd"/>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89BDFF"/>
          <w:kern w:val="0"/>
          <w:sz w:val="27"/>
          <w:szCs w:val="27"/>
          <w:lang w:val="en-IN" w:eastAsia="en-IN"/>
        </w:rPr>
        <w:t>Ivy</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3387CC"/>
          <w:kern w:val="0"/>
          <w:sz w:val="27"/>
          <w:szCs w:val="27"/>
          <w:lang w:val="en-IN" w:eastAsia="en-IN"/>
        </w:rPr>
        <w:t>35000</w:t>
      </w:r>
    </w:p>
    <w:p w14:paraId="3A6F384A" w14:textId="77777777" w:rsidR="00D13188" w:rsidRPr="00D13188" w:rsidRDefault="00D13188" w:rsidP="00D13188">
      <w:pPr>
        <w:numPr>
          <w:ilvl w:val="0"/>
          <w:numId w:val="15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D13188">
        <w:rPr>
          <w:rFonts w:ascii="Courier New" w:eastAsia="Times New Roman" w:hAnsi="Courier New" w:cs="Courier New"/>
          <w:color w:val="3387CC"/>
          <w:kern w:val="0"/>
          <w:sz w:val="27"/>
          <w:szCs w:val="27"/>
          <w:lang w:val="en-IN" w:eastAsia="en-IN"/>
        </w:rPr>
        <w:t>41234</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89BDFF"/>
          <w:kern w:val="0"/>
          <w:sz w:val="27"/>
          <w:szCs w:val="27"/>
          <w:lang w:val="en-IN" w:eastAsia="en-IN"/>
        </w:rPr>
        <w:t>Damodar</w:t>
      </w:r>
      <w:proofErr w:type="gramEnd"/>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89BDFF"/>
          <w:kern w:val="0"/>
          <w:sz w:val="27"/>
          <w:szCs w:val="27"/>
          <w:lang w:val="en-IN" w:eastAsia="en-IN"/>
        </w:rPr>
        <w:t>Charan</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3387CC"/>
          <w:kern w:val="0"/>
          <w:sz w:val="27"/>
          <w:szCs w:val="27"/>
          <w:lang w:val="en-IN" w:eastAsia="en-IN"/>
        </w:rPr>
        <w:t>61000</w:t>
      </w:r>
    </w:p>
    <w:p w14:paraId="57CF4845" w14:textId="77777777" w:rsidR="00D13188" w:rsidRPr="00D13188" w:rsidRDefault="00D13188" w:rsidP="00D13188">
      <w:pPr>
        <w:numPr>
          <w:ilvl w:val="0"/>
          <w:numId w:val="15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D13188">
        <w:rPr>
          <w:rFonts w:ascii="Courier New" w:eastAsia="Times New Roman" w:hAnsi="Courier New" w:cs="Courier New"/>
          <w:color w:val="3387CC"/>
          <w:kern w:val="0"/>
          <w:sz w:val="27"/>
          <w:szCs w:val="27"/>
          <w:lang w:val="en-IN" w:eastAsia="en-IN"/>
        </w:rPr>
        <w:t>22347</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89BDFF"/>
          <w:kern w:val="0"/>
          <w:sz w:val="27"/>
          <w:szCs w:val="27"/>
          <w:lang w:val="en-IN" w:eastAsia="en-IN"/>
        </w:rPr>
        <w:t>Netaa</w:t>
      </w:r>
      <w:proofErr w:type="gramEnd"/>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89BDFF"/>
          <w:kern w:val="0"/>
          <w:sz w:val="27"/>
          <w:szCs w:val="27"/>
          <w:lang w:val="en-IN" w:eastAsia="en-IN"/>
        </w:rPr>
        <w:t>Singh</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3387CC"/>
          <w:kern w:val="0"/>
          <w:sz w:val="27"/>
          <w:szCs w:val="27"/>
          <w:lang w:val="en-IN" w:eastAsia="en-IN"/>
        </w:rPr>
        <w:t>100000</w:t>
      </w:r>
    </w:p>
    <w:p w14:paraId="461473A8" w14:textId="77777777" w:rsidR="00D13188" w:rsidRPr="00D13188" w:rsidRDefault="00D13188" w:rsidP="00D13188">
      <w:pPr>
        <w:numPr>
          <w:ilvl w:val="0"/>
          <w:numId w:val="15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FFFFFF"/>
          <w:kern w:val="0"/>
          <w:sz w:val="27"/>
          <w:szCs w:val="27"/>
          <w:lang w:val="en-IN" w:eastAsia="en-IN"/>
        </w:rPr>
        <w:t> </w:t>
      </w:r>
    </w:p>
    <w:p w14:paraId="19A5BFC9" w14:textId="77777777" w:rsidR="00D13188" w:rsidRPr="00D13188" w:rsidRDefault="00D13188" w:rsidP="00D13188">
      <w:pPr>
        <w:numPr>
          <w:ilvl w:val="0"/>
          <w:numId w:val="15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89BDFF"/>
          <w:kern w:val="0"/>
          <w:sz w:val="27"/>
          <w:szCs w:val="27"/>
          <w:lang w:val="en-IN" w:eastAsia="en-IN"/>
        </w:rPr>
        <w:t>Employees</w:t>
      </w:r>
      <w:r w:rsidRPr="00D13188">
        <w:rPr>
          <w:rFonts w:ascii="Courier New" w:eastAsia="Times New Roman" w:hAnsi="Courier New" w:cs="Courier New"/>
          <w:color w:val="FFFFFF"/>
          <w:kern w:val="0"/>
          <w:sz w:val="27"/>
          <w:szCs w:val="27"/>
          <w:lang w:val="en-IN" w:eastAsia="en-IN"/>
        </w:rPr>
        <w:t xml:space="preserve"> having maximum salary after increment:</w:t>
      </w:r>
    </w:p>
    <w:p w14:paraId="06BB4E00" w14:textId="77777777" w:rsidR="00D13188" w:rsidRPr="00D13188" w:rsidRDefault="00D13188" w:rsidP="00D13188">
      <w:pPr>
        <w:numPr>
          <w:ilvl w:val="0"/>
          <w:numId w:val="15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D13188">
        <w:rPr>
          <w:rFonts w:ascii="Courier New" w:eastAsia="Times New Roman" w:hAnsi="Courier New" w:cs="Courier New"/>
          <w:color w:val="3387CC"/>
          <w:kern w:val="0"/>
          <w:sz w:val="27"/>
          <w:szCs w:val="27"/>
          <w:lang w:val="en-IN" w:eastAsia="en-IN"/>
        </w:rPr>
        <w:t>22347</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89BDFF"/>
          <w:kern w:val="0"/>
          <w:sz w:val="27"/>
          <w:szCs w:val="27"/>
          <w:lang w:val="en-IN" w:eastAsia="en-IN"/>
        </w:rPr>
        <w:t>Netaa</w:t>
      </w:r>
      <w:proofErr w:type="gramEnd"/>
      <w:r w:rsidRPr="00D13188">
        <w:rPr>
          <w:rFonts w:ascii="Courier New" w:eastAsia="Times New Roman" w:hAnsi="Courier New" w:cs="Courier New"/>
          <w:color w:val="FFFFFF"/>
          <w:kern w:val="0"/>
          <w:sz w:val="27"/>
          <w:szCs w:val="27"/>
          <w:lang w:val="en-IN" w:eastAsia="en-IN"/>
        </w:rPr>
        <w:t xml:space="preserve"> </w:t>
      </w:r>
      <w:r w:rsidRPr="00D13188">
        <w:rPr>
          <w:rFonts w:ascii="Courier New" w:eastAsia="Times New Roman" w:hAnsi="Courier New" w:cs="Courier New"/>
          <w:color w:val="89BDFF"/>
          <w:kern w:val="0"/>
          <w:sz w:val="27"/>
          <w:szCs w:val="27"/>
          <w:lang w:val="en-IN" w:eastAsia="en-IN"/>
        </w:rPr>
        <w:t>Singh</w:t>
      </w:r>
      <w:r w:rsidRPr="00D13188">
        <w:rPr>
          <w:rFonts w:ascii="Courier New" w:eastAsia="Times New Roman" w:hAnsi="Courier New" w:cs="Courier New"/>
          <w:color w:val="FFFFFF"/>
          <w:kern w:val="0"/>
          <w:sz w:val="27"/>
          <w:szCs w:val="27"/>
          <w:lang w:val="en-IN" w:eastAsia="en-IN"/>
        </w:rPr>
        <w:t>:</w:t>
      </w:r>
      <w:r w:rsidRPr="00D13188">
        <w:rPr>
          <w:rFonts w:ascii="Courier New" w:eastAsia="Times New Roman" w:hAnsi="Courier New" w:cs="Courier New"/>
          <w:color w:val="3387CC"/>
          <w:kern w:val="0"/>
          <w:sz w:val="27"/>
          <w:szCs w:val="27"/>
          <w:lang w:val="en-IN" w:eastAsia="en-IN"/>
        </w:rPr>
        <w:t>100000</w:t>
      </w:r>
    </w:p>
    <w:p w14:paraId="5AAC1085" w14:textId="0C40E375" w:rsidR="00D13188" w:rsidRPr="00D13188" w:rsidRDefault="00D13188" w:rsidP="00D13188">
      <w:pPr>
        <w:numPr>
          <w:ilvl w:val="0"/>
          <w:numId w:val="15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3E80ADE" wp14:editId="026C352E">
                <wp:extent cx="304800" cy="304800"/>
                <wp:effectExtent l="0" t="0" r="0" b="0"/>
                <wp:docPr id="95" name="Rectangle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D73A64" id="Rectangle 9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0292D7" w14:textId="77777777" w:rsidR="00D13188" w:rsidRPr="00D13188" w:rsidRDefault="00D13188" w:rsidP="00D1318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D13188">
        <w:rPr>
          <w:rFonts w:ascii="Roboto" w:eastAsia="Times New Roman" w:hAnsi="Roboto" w:cs="Times New Roman"/>
          <w:color w:val="01014A"/>
          <w:kern w:val="0"/>
          <w:sz w:val="27"/>
          <w:szCs w:val="27"/>
          <w:lang w:val="en-IN" w:eastAsia="en-IN"/>
        </w:rPr>
        <w:t> </w:t>
      </w:r>
    </w:p>
    <w:p w14:paraId="7BC7F162" w14:textId="77777777" w:rsidR="00D13188" w:rsidRPr="00D13188" w:rsidRDefault="00D13188" w:rsidP="00D1318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D13188">
        <w:rPr>
          <w:rFonts w:ascii="Roboto" w:eastAsia="Times New Roman" w:hAnsi="Roboto" w:cs="Times New Roman"/>
          <w:color w:val="01014A"/>
          <w:kern w:val="0"/>
          <w:sz w:val="27"/>
          <w:szCs w:val="27"/>
          <w:lang w:val="en-IN" w:eastAsia="en-IN"/>
        </w:rPr>
        <w:t xml:space="preserve">As you can see, we have used the </w:t>
      </w:r>
      <w:proofErr w:type="gramStart"/>
      <w:r w:rsidRPr="00D13188">
        <w:rPr>
          <w:rFonts w:ascii="Roboto" w:eastAsia="Times New Roman" w:hAnsi="Roboto" w:cs="Times New Roman"/>
          <w:color w:val="01014A"/>
          <w:kern w:val="0"/>
          <w:sz w:val="27"/>
          <w:szCs w:val="27"/>
          <w:lang w:val="en-IN" w:eastAsia="en-IN"/>
        </w:rPr>
        <w:t>reduce(</w:t>
      </w:r>
      <w:proofErr w:type="gramEnd"/>
      <w:r w:rsidRPr="00D13188">
        <w:rPr>
          <w:rFonts w:ascii="Roboto" w:eastAsia="Times New Roman" w:hAnsi="Roboto" w:cs="Times New Roman"/>
          <w:color w:val="01014A"/>
          <w:kern w:val="0"/>
          <w:sz w:val="27"/>
          <w:szCs w:val="27"/>
          <w:lang w:val="en-IN" w:eastAsia="en-IN"/>
        </w:rPr>
        <w:t>) terminal function in stream for finding the maximum salary.</w:t>
      </w:r>
    </w:p>
    <w:p w14:paraId="40842E0B" w14:textId="7D90CD69" w:rsidR="00D13188" w:rsidRPr="00D13188" w:rsidRDefault="00D13188" w:rsidP="00D13188">
      <w:pPr>
        <w:numPr>
          <w:ilvl w:val="0"/>
          <w:numId w:val="15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D13188">
        <w:rPr>
          <w:rFonts w:ascii="Courier New" w:eastAsia="Times New Roman" w:hAnsi="Courier New" w:cs="Courier New"/>
          <w:color w:val="89BDFF"/>
          <w:kern w:val="0"/>
          <w:sz w:val="27"/>
          <w:szCs w:val="27"/>
          <w:lang w:val="en-IN" w:eastAsia="en-IN"/>
        </w:rPr>
        <w:t>Optional</w:t>
      </w:r>
      <w:r w:rsidRPr="00D13188">
        <w:rPr>
          <w:rFonts w:ascii="Courier New" w:eastAsia="Times New Roman" w:hAnsi="Courier New" w:cs="Courier New"/>
          <w:color w:val="FFFFFF"/>
          <w:kern w:val="0"/>
          <w:sz w:val="27"/>
          <w:szCs w:val="27"/>
          <w:lang w:val="en-IN" w:eastAsia="en-IN"/>
        </w:rPr>
        <w:t xml:space="preserve">&lt;T&gt; </w:t>
      </w:r>
      <w:proofErr w:type="gramStart"/>
      <w:r w:rsidRPr="00D13188">
        <w:rPr>
          <w:rFonts w:ascii="Courier New" w:eastAsia="Times New Roman" w:hAnsi="Courier New" w:cs="Courier New"/>
          <w:color w:val="FFFFFF"/>
          <w:kern w:val="0"/>
          <w:sz w:val="27"/>
          <w:szCs w:val="27"/>
          <w:lang w:val="en-IN" w:eastAsia="en-IN"/>
        </w:rPr>
        <w:t>reduce(</w:t>
      </w:r>
      <w:proofErr w:type="gramEnd"/>
      <w:r w:rsidRPr="00D13188">
        <w:rPr>
          <w:rFonts w:ascii="Courier New" w:eastAsia="Times New Roman" w:hAnsi="Courier New" w:cs="Courier New"/>
          <w:color w:val="89BDFF"/>
          <w:kern w:val="0"/>
          <w:sz w:val="27"/>
          <w:szCs w:val="27"/>
          <w:lang w:val="en-IN" w:eastAsia="en-IN"/>
        </w:rPr>
        <w:t>BinaryOperator</w:t>
      </w:r>
      <w:r w:rsidRPr="00D13188">
        <w:rPr>
          <w:rFonts w:ascii="Courier New" w:eastAsia="Times New Roman" w:hAnsi="Courier New" w:cs="Courier New"/>
          <w:color w:val="FFFFFF"/>
          <w:kern w:val="0"/>
          <w:sz w:val="27"/>
          <w:szCs w:val="27"/>
          <w:lang w:val="en-IN" w:eastAsia="en-IN"/>
        </w:rPr>
        <w:t>&lt;T&gt; accumulator);</w:t>
      </w:r>
      <w:r w:rsidRPr="00D13188">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7F59806" wp14:editId="055A8AF0">
                <wp:extent cx="304800" cy="304800"/>
                <wp:effectExtent l="0" t="0" r="0" b="0"/>
                <wp:docPr id="94" name="Rectangle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C66C1" id="Rectangle 9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E73623" w14:textId="77777777" w:rsidR="00D13188" w:rsidRPr="00D13188" w:rsidRDefault="00D13188" w:rsidP="00D1318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D13188">
        <w:rPr>
          <w:rFonts w:ascii="Roboto" w:eastAsia="Times New Roman" w:hAnsi="Roboto" w:cs="Times New Roman"/>
          <w:color w:val="01014A"/>
          <w:kern w:val="0"/>
          <w:sz w:val="27"/>
          <w:szCs w:val="27"/>
          <w:lang w:val="en-IN" w:eastAsia="en-IN"/>
        </w:rPr>
        <w:t xml:space="preserve">It takes a BinaryOperator type where we have passed </w:t>
      </w:r>
      <w:proofErr w:type="gramStart"/>
      <w:r w:rsidRPr="00D13188">
        <w:rPr>
          <w:rFonts w:ascii="Roboto" w:eastAsia="Times New Roman" w:hAnsi="Roboto" w:cs="Times New Roman"/>
          <w:color w:val="01014A"/>
          <w:kern w:val="0"/>
          <w:sz w:val="27"/>
          <w:szCs w:val="27"/>
          <w:lang w:val="en-IN" w:eastAsia="en-IN"/>
        </w:rPr>
        <w:t>Integer::</w:t>
      </w:r>
      <w:proofErr w:type="gramEnd"/>
      <w:r w:rsidRPr="00D13188">
        <w:rPr>
          <w:rFonts w:ascii="Roboto" w:eastAsia="Times New Roman" w:hAnsi="Roboto" w:cs="Times New Roman"/>
          <w:color w:val="01014A"/>
          <w:kern w:val="0"/>
          <w:sz w:val="27"/>
          <w:szCs w:val="27"/>
          <w:lang w:val="en-IN" w:eastAsia="en-IN"/>
        </w:rPr>
        <w:t>max as the implementation for comparison. The return type is Optional, which is used to avoid nulls.</w:t>
      </w:r>
    </w:p>
    <w:p w14:paraId="57B870E1" w14:textId="77777777" w:rsidR="001C0D67" w:rsidRDefault="001C0D67" w:rsidP="001C0D67">
      <w:pPr>
        <w:pStyle w:val="Heading2"/>
        <w:shd w:val="clear" w:color="auto" w:fill="FFFFFF"/>
        <w:rPr>
          <w:rFonts w:ascii="Roboto" w:eastAsia="Times New Roman" w:hAnsi="Roboto"/>
          <w:color w:val="01014A"/>
          <w:kern w:val="0"/>
        </w:rPr>
      </w:pPr>
      <w:r>
        <w:rPr>
          <w:rFonts w:ascii="Roboto" w:hAnsi="Roboto"/>
          <w:color w:val="01014A"/>
        </w:rPr>
        <w:t>Problem Statement:</w:t>
      </w:r>
    </w:p>
    <w:p w14:paraId="59CF4ACB" w14:textId="77777777" w:rsidR="001C0D67" w:rsidRDefault="001C0D67" w:rsidP="001C0D67">
      <w:pPr>
        <w:pStyle w:val="NormalWeb"/>
        <w:shd w:val="clear" w:color="auto" w:fill="FFFFFF"/>
        <w:jc w:val="both"/>
        <w:rPr>
          <w:rFonts w:ascii="Roboto" w:hAnsi="Roboto"/>
          <w:color w:val="01014A"/>
          <w:sz w:val="27"/>
          <w:szCs w:val="27"/>
        </w:rPr>
      </w:pPr>
      <w:r>
        <w:rPr>
          <w:rFonts w:ascii="Roboto" w:hAnsi="Roboto"/>
          <w:color w:val="01014A"/>
          <w:sz w:val="27"/>
          <w:szCs w:val="27"/>
        </w:rPr>
        <w:t xml:space="preserve">Calculate the sum of the first 50 whole numbers using </w:t>
      </w:r>
      <w:proofErr w:type="gramStart"/>
      <w:r>
        <w:rPr>
          <w:rFonts w:ascii="Roboto" w:hAnsi="Roboto"/>
          <w:color w:val="01014A"/>
          <w:sz w:val="27"/>
          <w:szCs w:val="27"/>
        </w:rPr>
        <w:t>iterate(</w:t>
      </w:r>
      <w:proofErr w:type="gramEnd"/>
      <w:r>
        <w:rPr>
          <w:rFonts w:ascii="Roboto" w:hAnsi="Roboto"/>
          <w:color w:val="01014A"/>
          <w:sz w:val="27"/>
          <w:szCs w:val="27"/>
        </w:rPr>
        <w:t>) and reduce() methods of Stream.</w:t>
      </w:r>
    </w:p>
    <w:p w14:paraId="719F2CD6" w14:textId="77777777" w:rsidR="001C0D67" w:rsidRPr="001C0D67" w:rsidRDefault="001C0D67" w:rsidP="001C0D6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C0D67">
        <w:rPr>
          <w:rFonts w:ascii="Roboto" w:eastAsia="Times New Roman" w:hAnsi="Roboto" w:cs="Times New Roman"/>
          <w:color w:val="01014A"/>
          <w:kern w:val="0"/>
          <w:sz w:val="27"/>
          <w:szCs w:val="27"/>
          <w:lang w:val="en-IN" w:eastAsia="en-IN"/>
        </w:rPr>
        <w:t>We have seen how streams can be used to perform operations such as filtering, sorting, etc. in a declarative way, making the syntax concise and easy to use.</w:t>
      </w:r>
    </w:p>
    <w:p w14:paraId="028810CC" w14:textId="77777777" w:rsidR="001C0D67" w:rsidRPr="001C0D67" w:rsidRDefault="001C0D67" w:rsidP="001C0D6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C0D67">
        <w:rPr>
          <w:rFonts w:ascii="Roboto" w:eastAsia="Times New Roman" w:hAnsi="Roboto" w:cs="Times New Roman"/>
          <w:color w:val="01014A"/>
          <w:kern w:val="0"/>
          <w:sz w:val="27"/>
          <w:szCs w:val="27"/>
          <w:lang w:val="en-IN" w:eastAsia="en-IN"/>
        </w:rPr>
        <w:t xml:space="preserve">However, with such operations at extensive levels comes the issue of performance and resource utilization. For example, operating on millions of records sequentially can degrade </w:t>
      </w:r>
      <w:r w:rsidRPr="001C0D67">
        <w:rPr>
          <w:rFonts w:ascii="Roboto" w:eastAsia="Times New Roman" w:hAnsi="Roboto" w:cs="Times New Roman"/>
          <w:color w:val="01014A"/>
          <w:kern w:val="0"/>
          <w:sz w:val="27"/>
          <w:szCs w:val="27"/>
          <w:lang w:val="en-IN" w:eastAsia="en-IN"/>
        </w:rPr>
        <w:lastRenderedPageBreak/>
        <w:t>performance. Multithreading can provide a noticeable advantage here, but it has always been a challenging task for developers.</w:t>
      </w:r>
    </w:p>
    <w:p w14:paraId="38F909BF" w14:textId="77777777" w:rsidR="001C0D67" w:rsidRPr="001C0D67" w:rsidRDefault="001C0D67" w:rsidP="001C0D6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C0D67">
        <w:rPr>
          <w:rFonts w:ascii="Roboto" w:eastAsia="Times New Roman" w:hAnsi="Roboto" w:cs="Times New Roman"/>
          <w:color w:val="01014A"/>
          <w:kern w:val="0"/>
          <w:sz w:val="27"/>
          <w:szCs w:val="27"/>
          <w:lang w:val="en-IN" w:eastAsia="en-IN"/>
        </w:rPr>
        <w:t>With the introduction of advanced concurrent programming features in Java, streams in the form of </w:t>
      </w:r>
      <w:r w:rsidRPr="001C0D67">
        <w:rPr>
          <w:rFonts w:ascii="Roboto" w:eastAsia="Times New Roman" w:hAnsi="Roboto" w:cs="Times New Roman"/>
          <w:b/>
          <w:bCs/>
          <w:color w:val="01014A"/>
          <w:kern w:val="0"/>
          <w:sz w:val="27"/>
          <w:szCs w:val="27"/>
          <w:lang w:val="en-IN" w:eastAsia="en-IN"/>
        </w:rPr>
        <w:t>parallel streams</w:t>
      </w:r>
      <w:r w:rsidRPr="001C0D67">
        <w:rPr>
          <w:rFonts w:ascii="Roboto" w:eastAsia="Times New Roman" w:hAnsi="Roboto" w:cs="Times New Roman"/>
          <w:color w:val="01014A"/>
          <w:kern w:val="0"/>
          <w:sz w:val="27"/>
          <w:szCs w:val="27"/>
          <w:lang w:val="en-IN" w:eastAsia="en-IN"/>
        </w:rPr>
        <w:t> not only utilize multithreading, but also provide a significant abstraction over thread pool management and the fork-join framework. This helps in utilizing the power of multicore CPUs for parallel processing in a simple declarative way.</w:t>
      </w:r>
    </w:p>
    <w:p w14:paraId="44F7C19A" w14:textId="77777777" w:rsidR="001C0D67" w:rsidRPr="001C0D67" w:rsidRDefault="001C0D67" w:rsidP="001C0D6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C0D67">
        <w:rPr>
          <w:rFonts w:ascii="Roboto" w:eastAsia="Times New Roman" w:hAnsi="Roboto" w:cs="Times New Roman"/>
          <w:color w:val="01014A"/>
          <w:kern w:val="0"/>
          <w:sz w:val="27"/>
          <w:szCs w:val="27"/>
          <w:lang w:val="en-IN" w:eastAsia="en-IN"/>
        </w:rPr>
        <w:t xml:space="preserve">Here is a familiar example using the </w:t>
      </w:r>
      <w:proofErr w:type="gramStart"/>
      <w:r w:rsidRPr="001C0D67">
        <w:rPr>
          <w:rFonts w:ascii="Roboto" w:eastAsia="Times New Roman" w:hAnsi="Roboto" w:cs="Times New Roman"/>
          <w:color w:val="01014A"/>
          <w:kern w:val="0"/>
          <w:sz w:val="27"/>
          <w:szCs w:val="27"/>
          <w:lang w:val="en-IN" w:eastAsia="en-IN"/>
        </w:rPr>
        <w:t>parallelStream(</w:t>
      </w:r>
      <w:proofErr w:type="gramEnd"/>
      <w:r w:rsidRPr="001C0D67">
        <w:rPr>
          <w:rFonts w:ascii="Roboto" w:eastAsia="Times New Roman" w:hAnsi="Roboto" w:cs="Times New Roman"/>
          <w:color w:val="01014A"/>
          <w:kern w:val="0"/>
          <w:sz w:val="27"/>
          <w:szCs w:val="27"/>
          <w:lang w:val="en-IN" w:eastAsia="en-IN"/>
        </w:rPr>
        <w:t>) method to retrieve a parallel stream from a collection:</w:t>
      </w:r>
    </w:p>
    <w:p w14:paraId="6FCAF9EC" w14:textId="77777777" w:rsidR="001C0D67" w:rsidRPr="001C0D67" w:rsidRDefault="001C0D67" w:rsidP="001C0D67">
      <w:pPr>
        <w:numPr>
          <w:ilvl w:val="0"/>
          <w:numId w:val="15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C0D67">
        <w:rPr>
          <w:rFonts w:ascii="Courier New" w:eastAsia="Times New Roman" w:hAnsi="Courier New" w:cs="Courier New"/>
          <w:color w:val="E28964"/>
          <w:kern w:val="0"/>
          <w:sz w:val="27"/>
          <w:szCs w:val="27"/>
          <w:lang w:val="en-IN" w:eastAsia="en-IN"/>
        </w:rPr>
        <w:t>public</w:t>
      </w:r>
      <w:r w:rsidRPr="001C0D67">
        <w:rPr>
          <w:rFonts w:ascii="Courier New" w:eastAsia="Times New Roman" w:hAnsi="Courier New" w:cs="Courier New"/>
          <w:color w:val="FFFFFF"/>
          <w:kern w:val="0"/>
          <w:sz w:val="27"/>
          <w:szCs w:val="27"/>
          <w:lang w:val="en-IN" w:eastAsia="en-IN"/>
        </w:rPr>
        <w:t xml:space="preserve"> </w:t>
      </w:r>
      <w:r w:rsidRPr="001C0D67">
        <w:rPr>
          <w:rFonts w:ascii="Courier New" w:eastAsia="Times New Roman" w:hAnsi="Courier New" w:cs="Courier New"/>
          <w:color w:val="E28964"/>
          <w:kern w:val="0"/>
          <w:sz w:val="27"/>
          <w:szCs w:val="27"/>
          <w:lang w:val="en-IN" w:eastAsia="en-IN"/>
        </w:rPr>
        <w:t>class</w:t>
      </w:r>
      <w:r w:rsidRPr="001C0D67">
        <w:rPr>
          <w:rFonts w:ascii="Courier New" w:eastAsia="Times New Roman" w:hAnsi="Courier New" w:cs="Courier New"/>
          <w:color w:val="FFFFFF"/>
          <w:kern w:val="0"/>
          <w:sz w:val="27"/>
          <w:szCs w:val="27"/>
          <w:lang w:val="en-IN" w:eastAsia="en-IN"/>
        </w:rPr>
        <w:t xml:space="preserve"> </w:t>
      </w:r>
      <w:r w:rsidRPr="001C0D67">
        <w:rPr>
          <w:rFonts w:ascii="Courier New" w:eastAsia="Times New Roman" w:hAnsi="Courier New" w:cs="Courier New"/>
          <w:color w:val="89BDFF"/>
          <w:kern w:val="0"/>
          <w:sz w:val="27"/>
          <w:szCs w:val="27"/>
          <w:lang w:val="en-IN" w:eastAsia="en-IN"/>
        </w:rPr>
        <w:t>FilterEmployee</w:t>
      </w:r>
      <w:r w:rsidRPr="001C0D67">
        <w:rPr>
          <w:rFonts w:ascii="Courier New" w:eastAsia="Times New Roman" w:hAnsi="Courier New" w:cs="Courier New"/>
          <w:color w:val="FFFFFF"/>
          <w:kern w:val="0"/>
          <w:sz w:val="27"/>
          <w:szCs w:val="27"/>
          <w:lang w:val="en-IN" w:eastAsia="en-IN"/>
        </w:rPr>
        <w:t xml:space="preserve"> {</w:t>
      </w:r>
    </w:p>
    <w:p w14:paraId="58E2CFCA" w14:textId="77777777" w:rsidR="001C0D67" w:rsidRPr="001C0D67" w:rsidRDefault="001C0D67" w:rsidP="001C0D67">
      <w:pPr>
        <w:numPr>
          <w:ilvl w:val="0"/>
          <w:numId w:val="1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C0D67">
        <w:rPr>
          <w:rFonts w:ascii="Courier New" w:eastAsia="Times New Roman" w:hAnsi="Courier New" w:cs="Courier New"/>
          <w:color w:val="FFFFFF"/>
          <w:kern w:val="0"/>
          <w:sz w:val="27"/>
          <w:szCs w:val="27"/>
          <w:lang w:val="en-IN" w:eastAsia="en-IN"/>
        </w:rPr>
        <w:t xml:space="preserve">    </w:t>
      </w:r>
      <w:r w:rsidRPr="001C0D67">
        <w:rPr>
          <w:rFonts w:ascii="Courier New" w:eastAsia="Times New Roman" w:hAnsi="Courier New" w:cs="Courier New"/>
          <w:color w:val="E28964"/>
          <w:kern w:val="0"/>
          <w:sz w:val="27"/>
          <w:szCs w:val="27"/>
          <w:lang w:val="en-IN" w:eastAsia="en-IN"/>
        </w:rPr>
        <w:t>public</w:t>
      </w:r>
      <w:r w:rsidRPr="001C0D67">
        <w:rPr>
          <w:rFonts w:ascii="Courier New" w:eastAsia="Times New Roman" w:hAnsi="Courier New" w:cs="Courier New"/>
          <w:color w:val="FFFFFF"/>
          <w:kern w:val="0"/>
          <w:sz w:val="27"/>
          <w:szCs w:val="27"/>
          <w:lang w:val="en-IN" w:eastAsia="en-IN"/>
        </w:rPr>
        <w:t xml:space="preserve"> </w:t>
      </w:r>
      <w:r w:rsidRPr="001C0D67">
        <w:rPr>
          <w:rFonts w:ascii="Courier New" w:eastAsia="Times New Roman" w:hAnsi="Courier New" w:cs="Courier New"/>
          <w:color w:val="E28964"/>
          <w:kern w:val="0"/>
          <w:sz w:val="27"/>
          <w:szCs w:val="27"/>
          <w:lang w:val="en-IN" w:eastAsia="en-IN"/>
        </w:rPr>
        <w:t>static</w:t>
      </w:r>
      <w:r w:rsidRPr="001C0D67">
        <w:rPr>
          <w:rFonts w:ascii="Courier New" w:eastAsia="Times New Roman" w:hAnsi="Courier New" w:cs="Courier New"/>
          <w:color w:val="FFFFFF"/>
          <w:kern w:val="0"/>
          <w:sz w:val="27"/>
          <w:szCs w:val="27"/>
          <w:lang w:val="en-IN" w:eastAsia="en-IN"/>
        </w:rPr>
        <w:t xml:space="preserve"> </w:t>
      </w:r>
      <w:r w:rsidRPr="001C0D67">
        <w:rPr>
          <w:rFonts w:ascii="Courier New" w:eastAsia="Times New Roman" w:hAnsi="Courier New" w:cs="Courier New"/>
          <w:color w:val="E28964"/>
          <w:kern w:val="0"/>
          <w:sz w:val="27"/>
          <w:szCs w:val="27"/>
          <w:lang w:val="en-IN" w:eastAsia="en-IN"/>
        </w:rPr>
        <w:t>void</w:t>
      </w:r>
      <w:r w:rsidRPr="001C0D67">
        <w:rPr>
          <w:rFonts w:ascii="Courier New" w:eastAsia="Times New Roman" w:hAnsi="Courier New" w:cs="Courier New"/>
          <w:color w:val="FFFFFF"/>
          <w:kern w:val="0"/>
          <w:sz w:val="27"/>
          <w:szCs w:val="27"/>
          <w:lang w:val="en-IN" w:eastAsia="en-IN"/>
        </w:rPr>
        <w:t xml:space="preserve"> </w:t>
      </w:r>
      <w:proofErr w:type="gramStart"/>
      <w:r w:rsidRPr="001C0D67">
        <w:rPr>
          <w:rFonts w:ascii="Courier New" w:eastAsia="Times New Roman" w:hAnsi="Courier New" w:cs="Courier New"/>
          <w:color w:val="FFFFFF"/>
          <w:kern w:val="0"/>
          <w:sz w:val="27"/>
          <w:szCs w:val="27"/>
          <w:lang w:val="en-IN" w:eastAsia="en-IN"/>
        </w:rPr>
        <w:t>main(</w:t>
      </w:r>
      <w:proofErr w:type="gramEnd"/>
      <w:r w:rsidRPr="001C0D67">
        <w:rPr>
          <w:rFonts w:ascii="Courier New" w:eastAsia="Times New Roman" w:hAnsi="Courier New" w:cs="Courier New"/>
          <w:color w:val="89BDFF"/>
          <w:kern w:val="0"/>
          <w:sz w:val="27"/>
          <w:szCs w:val="27"/>
          <w:lang w:val="en-IN" w:eastAsia="en-IN"/>
        </w:rPr>
        <w:t>String</w:t>
      </w:r>
      <w:r w:rsidRPr="001C0D67">
        <w:rPr>
          <w:rFonts w:ascii="Courier New" w:eastAsia="Times New Roman" w:hAnsi="Courier New" w:cs="Courier New"/>
          <w:color w:val="FFFFFF"/>
          <w:kern w:val="0"/>
          <w:sz w:val="27"/>
          <w:szCs w:val="27"/>
          <w:lang w:val="en-IN" w:eastAsia="en-IN"/>
        </w:rPr>
        <w:t>[] args) {</w:t>
      </w:r>
    </w:p>
    <w:p w14:paraId="104A585F" w14:textId="77777777" w:rsidR="001C0D67" w:rsidRPr="001C0D67" w:rsidRDefault="001C0D67" w:rsidP="001C0D67">
      <w:pPr>
        <w:numPr>
          <w:ilvl w:val="0"/>
          <w:numId w:val="1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C0D67">
        <w:rPr>
          <w:rFonts w:ascii="Courier New" w:eastAsia="Times New Roman" w:hAnsi="Courier New" w:cs="Courier New"/>
          <w:color w:val="FFFFFF"/>
          <w:kern w:val="0"/>
          <w:sz w:val="27"/>
          <w:szCs w:val="27"/>
          <w:lang w:val="en-IN" w:eastAsia="en-IN"/>
        </w:rPr>
        <w:t xml:space="preserve">        </w:t>
      </w:r>
      <w:r w:rsidRPr="001C0D67">
        <w:rPr>
          <w:rFonts w:ascii="Courier New" w:eastAsia="Times New Roman" w:hAnsi="Courier New" w:cs="Courier New"/>
          <w:color w:val="89BDFF"/>
          <w:kern w:val="0"/>
          <w:sz w:val="27"/>
          <w:szCs w:val="27"/>
          <w:lang w:val="en-IN" w:eastAsia="en-IN"/>
        </w:rPr>
        <w:t>List</w:t>
      </w:r>
      <w:r w:rsidRPr="001C0D67">
        <w:rPr>
          <w:rFonts w:ascii="Courier New" w:eastAsia="Times New Roman" w:hAnsi="Courier New" w:cs="Courier New"/>
          <w:color w:val="FFFFFF"/>
          <w:kern w:val="0"/>
          <w:sz w:val="27"/>
          <w:szCs w:val="27"/>
          <w:lang w:val="en-IN" w:eastAsia="en-IN"/>
        </w:rPr>
        <w:t>&lt;</w:t>
      </w:r>
      <w:r w:rsidRPr="001C0D67">
        <w:rPr>
          <w:rFonts w:ascii="Courier New" w:eastAsia="Times New Roman" w:hAnsi="Courier New" w:cs="Courier New"/>
          <w:color w:val="89BDFF"/>
          <w:kern w:val="0"/>
          <w:sz w:val="27"/>
          <w:szCs w:val="27"/>
          <w:lang w:val="en-IN" w:eastAsia="en-IN"/>
        </w:rPr>
        <w:t>Employee</w:t>
      </w:r>
      <w:r w:rsidRPr="001C0D67">
        <w:rPr>
          <w:rFonts w:ascii="Courier New" w:eastAsia="Times New Roman" w:hAnsi="Courier New" w:cs="Courier New"/>
          <w:color w:val="FFFFFF"/>
          <w:kern w:val="0"/>
          <w:sz w:val="27"/>
          <w:szCs w:val="27"/>
          <w:lang w:val="en-IN" w:eastAsia="en-IN"/>
        </w:rPr>
        <w:t xml:space="preserve">&gt; lstEmp = </w:t>
      </w:r>
      <w:r w:rsidRPr="001C0D67">
        <w:rPr>
          <w:rFonts w:ascii="Courier New" w:eastAsia="Times New Roman" w:hAnsi="Courier New" w:cs="Courier New"/>
          <w:color w:val="89BDFF"/>
          <w:kern w:val="0"/>
          <w:sz w:val="27"/>
          <w:szCs w:val="27"/>
          <w:lang w:val="en-IN" w:eastAsia="en-IN"/>
        </w:rPr>
        <w:t>Employee</w:t>
      </w:r>
      <w:r w:rsidRPr="001C0D67">
        <w:rPr>
          <w:rFonts w:ascii="Courier New" w:eastAsia="Times New Roman" w:hAnsi="Courier New" w:cs="Courier New"/>
          <w:color w:val="FFFFFF"/>
          <w:kern w:val="0"/>
          <w:sz w:val="27"/>
          <w:szCs w:val="27"/>
          <w:lang w:val="en-IN" w:eastAsia="en-IN"/>
        </w:rPr>
        <w:t>.getEmpList();</w:t>
      </w:r>
    </w:p>
    <w:p w14:paraId="0F2CDBC7" w14:textId="77777777" w:rsidR="001C0D67" w:rsidRPr="001C0D67" w:rsidRDefault="001C0D67" w:rsidP="001C0D67">
      <w:pPr>
        <w:numPr>
          <w:ilvl w:val="0"/>
          <w:numId w:val="1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C0D67">
        <w:rPr>
          <w:rFonts w:ascii="Courier New" w:eastAsia="Times New Roman" w:hAnsi="Courier New" w:cs="Courier New"/>
          <w:color w:val="FFFFFF"/>
          <w:kern w:val="0"/>
          <w:sz w:val="27"/>
          <w:szCs w:val="27"/>
          <w:lang w:val="en-IN" w:eastAsia="en-IN"/>
        </w:rPr>
        <w:t xml:space="preserve">        lstEmp.parallelStream(</w:t>
      </w:r>
      <w:proofErr w:type="gramStart"/>
      <w:r w:rsidRPr="001C0D67">
        <w:rPr>
          <w:rFonts w:ascii="Courier New" w:eastAsia="Times New Roman" w:hAnsi="Courier New" w:cs="Courier New"/>
          <w:color w:val="FFFFFF"/>
          <w:kern w:val="0"/>
          <w:sz w:val="27"/>
          <w:szCs w:val="27"/>
          <w:lang w:val="en-IN" w:eastAsia="en-IN"/>
        </w:rPr>
        <w:t>).filter</w:t>
      </w:r>
      <w:proofErr w:type="gramEnd"/>
      <w:r w:rsidRPr="001C0D67">
        <w:rPr>
          <w:rFonts w:ascii="Courier New" w:eastAsia="Times New Roman" w:hAnsi="Courier New" w:cs="Courier New"/>
          <w:color w:val="FFFFFF"/>
          <w:kern w:val="0"/>
          <w:sz w:val="27"/>
          <w:szCs w:val="27"/>
          <w:lang w:val="en-IN" w:eastAsia="en-IN"/>
        </w:rPr>
        <w:t xml:space="preserve">(emp -&gt; emp.getYearsInOrg() &lt; </w:t>
      </w:r>
      <w:r w:rsidRPr="001C0D67">
        <w:rPr>
          <w:rFonts w:ascii="Courier New" w:eastAsia="Times New Roman" w:hAnsi="Courier New" w:cs="Courier New"/>
          <w:color w:val="3387CC"/>
          <w:kern w:val="0"/>
          <w:sz w:val="27"/>
          <w:szCs w:val="27"/>
          <w:lang w:val="en-IN" w:eastAsia="en-IN"/>
        </w:rPr>
        <w:t>1</w:t>
      </w:r>
      <w:r w:rsidRPr="001C0D67">
        <w:rPr>
          <w:rFonts w:ascii="Courier New" w:eastAsia="Times New Roman" w:hAnsi="Courier New" w:cs="Courier New"/>
          <w:color w:val="FFFFFF"/>
          <w:kern w:val="0"/>
          <w:sz w:val="27"/>
          <w:szCs w:val="27"/>
          <w:lang w:val="en-IN" w:eastAsia="en-IN"/>
        </w:rPr>
        <w:t>)</w:t>
      </w:r>
    </w:p>
    <w:p w14:paraId="46F81BA9" w14:textId="77777777" w:rsidR="001C0D67" w:rsidRPr="001C0D67" w:rsidRDefault="001C0D67" w:rsidP="001C0D67">
      <w:pPr>
        <w:numPr>
          <w:ilvl w:val="0"/>
          <w:numId w:val="1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C0D67">
        <w:rPr>
          <w:rFonts w:ascii="Courier New" w:eastAsia="Times New Roman" w:hAnsi="Courier New" w:cs="Courier New"/>
          <w:color w:val="FFFFFF"/>
          <w:kern w:val="0"/>
          <w:sz w:val="27"/>
          <w:szCs w:val="27"/>
          <w:lang w:val="en-IN" w:eastAsia="en-IN"/>
        </w:rPr>
        <w:t xml:space="preserve">            </w:t>
      </w:r>
      <w:proofErr w:type="gramStart"/>
      <w:r w:rsidRPr="001C0D67">
        <w:rPr>
          <w:rFonts w:ascii="Courier New" w:eastAsia="Times New Roman" w:hAnsi="Courier New" w:cs="Courier New"/>
          <w:color w:val="FFFFFF"/>
          <w:kern w:val="0"/>
          <w:sz w:val="27"/>
          <w:szCs w:val="27"/>
          <w:lang w:val="en-IN" w:eastAsia="en-IN"/>
        </w:rPr>
        <w:t>.sorted</w:t>
      </w:r>
      <w:proofErr w:type="gramEnd"/>
      <w:r w:rsidRPr="001C0D67">
        <w:rPr>
          <w:rFonts w:ascii="Courier New" w:eastAsia="Times New Roman" w:hAnsi="Courier New" w:cs="Courier New"/>
          <w:color w:val="FFFFFF"/>
          <w:kern w:val="0"/>
          <w:sz w:val="27"/>
          <w:szCs w:val="27"/>
          <w:lang w:val="en-IN" w:eastAsia="en-IN"/>
        </w:rPr>
        <w:t>((e1, e2) -&gt; e1.getId() - e2.getId())</w:t>
      </w:r>
    </w:p>
    <w:p w14:paraId="374A0F57" w14:textId="77777777" w:rsidR="001C0D67" w:rsidRPr="001C0D67" w:rsidRDefault="001C0D67" w:rsidP="001C0D67">
      <w:pPr>
        <w:numPr>
          <w:ilvl w:val="0"/>
          <w:numId w:val="1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C0D67">
        <w:rPr>
          <w:rFonts w:ascii="Courier New" w:eastAsia="Times New Roman" w:hAnsi="Courier New" w:cs="Courier New"/>
          <w:color w:val="FFFFFF"/>
          <w:kern w:val="0"/>
          <w:sz w:val="27"/>
          <w:szCs w:val="27"/>
          <w:lang w:val="en-IN" w:eastAsia="en-IN"/>
        </w:rPr>
        <w:t xml:space="preserve">            </w:t>
      </w:r>
      <w:proofErr w:type="gramStart"/>
      <w:r w:rsidRPr="001C0D67">
        <w:rPr>
          <w:rFonts w:ascii="Courier New" w:eastAsia="Times New Roman" w:hAnsi="Courier New" w:cs="Courier New"/>
          <w:color w:val="FFFFFF"/>
          <w:kern w:val="0"/>
          <w:sz w:val="27"/>
          <w:szCs w:val="27"/>
          <w:lang w:val="en-IN" w:eastAsia="en-IN"/>
        </w:rPr>
        <w:t>.forEach</w:t>
      </w:r>
      <w:proofErr w:type="gramEnd"/>
      <w:r w:rsidRPr="001C0D67">
        <w:rPr>
          <w:rFonts w:ascii="Courier New" w:eastAsia="Times New Roman" w:hAnsi="Courier New" w:cs="Courier New"/>
          <w:color w:val="FFFFFF"/>
          <w:kern w:val="0"/>
          <w:sz w:val="27"/>
          <w:szCs w:val="27"/>
          <w:lang w:val="en-IN" w:eastAsia="en-IN"/>
        </w:rPr>
        <w:t xml:space="preserve">((e) -&gt; </w:t>
      </w:r>
      <w:r w:rsidRPr="001C0D67">
        <w:rPr>
          <w:rFonts w:ascii="Courier New" w:eastAsia="Times New Roman" w:hAnsi="Courier New" w:cs="Courier New"/>
          <w:color w:val="89BDFF"/>
          <w:kern w:val="0"/>
          <w:sz w:val="27"/>
          <w:szCs w:val="27"/>
          <w:lang w:val="en-IN" w:eastAsia="en-IN"/>
        </w:rPr>
        <w:t>System</w:t>
      </w:r>
      <w:r w:rsidRPr="001C0D67">
        <w:rPr>
          <w:rFonts w:ascii="Courier New" w:eastAsia="Times New Roman" w:hAnsi="Courier New" w:cs="Courier New"/>
          <w:color w:val="FFFFFF"/>
          <w:kern w:val="0"/>
          <w:sz w:val="27"/>
          <w:szCs w:val="27"/>
          <w:lang w:val="en-IN" w:eastAsia="en-IN"/>
        </w:rPr>
        <w:t>.</w:t>
      </w:r>
      <w:r w:rsidRPr="001C0D67">
        <w:rPr>
          <w:rFonts w:ascii="Courier New" w:eastAsia="Times New Roman" w:hAnsi="Courier New" w:cs="Courier New"/>
          <w:color w:val="E28964"/>
          <w:kern w:val="0"/>
          <w:sz w:val="27"/>
          <w:szCs w:val="27"/>
          <w:lang w:val="en-IN" w:eastAsia="en-IN"/>
        </w:rPr>
        <w:t>out</w:t>
      </w:r>
      <w:r w:rsidRPr="001C0D67">
        <w:rPr>
          <w:rFonts w:ascii="Courier New" w:eastAsia="Times New Roman" w:hAnsi="Courier New" w:cs="Courier New"/>
          <w:color w:val="FFFFFF"/>
          <w:kern w:val="0"/>
          <w:sz w:val="27"/>
          <w:szCs w:val="27"/>
          <w:lang w:val="en-IN" w:eastAsia="en-IN"/>
        </w:rPr>
        <w:t xml:space="preserve">.println(e.getId() + </w:t>
      </w:r>
      <w:r w:rsidRPr="001C0D67">
        <w:rPr>
          <w:rFonts w:ascii="Courier New" w:eastAsia="Times New Roman" w:hAnsi="Courier New" w:cs="Courier New"/>
          <w:color w:val="65B042"/>
          <w:kern w:val="0"/>
          <w:sz w:val="27"/>
          <w:szCs w:val="27"/>
          <w:lang w:val="en-IN" w:eastAsia="en-IN"/>
        </w:rPr>
        <w:t>":"</w:t>
      </w:r>
      <w:r w:rsidRPr="001C0D67">
        <w:rPr>
          <w:rFonts w:ascii="Courier New" w:eastAsia="Times New Roman" w:hAnsi="Courier New" w:cs="Courier New"/>
          <w:color w:val="FFFFFF"/>
          <w:kern w:val="0"/>
          <w:sz w:val="27"/>
          <w:szCs w:val="27"/>
          <w:lang w:val="en-IN" w:eastAsia="en-IN"/>
        </w:rPr>
        <w:t xml:space="preserve"> + e.getName()));</w:t>
      </w:r>
    </w:p>
    <w:p w14:paraId="2F3B5A7E" w14:textId="77777777" w:rsidR="001C0D67" w:rsidRPr="001C0D67" w:rsidRDefault="001C0D67" w:rsidP="001C0D67">
      <w:pPr>
        <w:numPr>
          <w:ilvl w:val="0"/>
          <w:numId w:val="1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C0D67">
        <w:rPr>
          <w:rFonts w:ascii="Courier New" w:eastAsia="Times New Roman" w:hAnsi="Courier New" w:cs="Courier New"/>
          <w:color w:val="FFFFFF"/>
          <w:kern w:val="0"/>
          <w:sz w:val="27"/>
          <w:szCs w:val="27"/>
          <w:lang w:val="en-IN" w:eastAsia="en-IN"/>
        </w:rPr>
        <w:t xml:space="preserve">    }</w:t>
      </w:r>
    </w:p>
    <w:p w14:paraId="130B5E1B" w14:textId="77777777" w:rsidR="001C0D67" w:rsidRPr="001C0D67" w:rsidRDefault="001C0D67" w:rsidP="001C0D67">
      <w:pPr>
        <w:numPr>
          <w:ilvl w:val="0"/>
          <w:numId w:val="1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C0D67">
        <w:rPr>
          <w:rFonts w:ascii="Courier New" w:eastAsia="Times New Roman" w:hAnsi="Courier New" w:cs="Courier New"/>
          <w:color w:val="FFFFFF"/>
          <w:kern w:val="0"/>
          <w:sz w:val="27"/>
          <w:szCs w:val="27"/>
          <w:lang w:val="en-IN" w:eastAsia="en-IN"/>
        </w:rPr>
        <w:t>}</w:t>
      </w:r>
    </w:p>
    <w:p w14:paraId="3625EC7A" w14:textId="7AFFABF7" w:rsidR="001C0D67" w:rsidRPr="001C0D67" w:rsidRDefault="001C0D67" w:rsidP="001C0D67">
      <w:pPr>
        <w:numPr>
          <w:ilvl w:val="0"/>
          <w:numId w:val="1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C0D67">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FC5C83A" wp14:editId="3E02583B">
                <wp:extent cx="304800" cy="304800"/>
                <wp:effectExtent l="0" t="0" r="0" b="0"/>
                <wp:docPr id="96" name="Rectangle 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2E491" id="Rectangle 9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EDE6C6" w14:textId="77777777" w:rsidR="001C0D67" w:rsidRPr="001C0D67" w:rsidRDefault="001C0D67" w:rsidP="001C0D6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C0D67">
        <w:rPr>
          <w:rFonts w:ascii="Roboto" w:eastAsia="Times New Roman" w:hAnsi="Roboto" w:cs="Times New Roman"/>
          <w:color w:val="01014A"/>
          <w:kern w:val="0"/>
          <w:sz w:val="27"/>
          <w:szCs w:val="27"/>
          <w:lang w:val="en-IN" w:eastAsia="en-IN"/>
        </w:rPr>
        <w:br/>
        <w:t xml:space="preserve">Parallel stream divides its elements into several chunks and processes each chunk on a different thread. By default, </w:t>
      </w:r>
      <w:proofErr w:type="gramStart"/>
      <w:r w:rsidRPr="001C0D67">
        <w:rPr>
          <w:rFonts w:ascii="Roboto" w:eastAsia="Times New Roman" w:hAnsi="Roboto" w:cs="Times New Roman"/>
          <w:color w:val="01014A"/>
          <w:kern w:val="0"/>
          <w:sz w:val="27"/>
          <w:szCs w:val="27"/>
          <w:lang w:val="en-IN" w:eastAsia="en-IN"/>
        </w:rPr>
        <w:t>parallelStream(</w:t>
      </w:r>
      <w:proofErr w:type="gramEnd"/>
      <w:r w:rsidRPr="001C0D67">
        <w:rPr>
          <w:rFonts w:ascii="Roboto" w:eastAsia="Times New Roman" w:hAnsi="Roboto" w:cs="Times New Roman"/>
          <w:color w:val="01014A"/>
          <w:kern w:val="0"/>
          <w:sz w:val="27"/>
          <w:szCs w:val="27"/>
          <w:lang w:val="en-IN" w:eastAsia="en-IN"/>
        </w:rPr>
        <w:t>) creates threads whose count equals the number of processors available.</w:t>
      </w:r>
    </w:p>
    <w:p w14:paraId="2CBB2DB2" w14:textId="77777777" w:rsidR="001C0D67" w:rsidRPr="001C0D67" w:rsidRDefault="001C0D67" w:rsidP="001C0D6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C0D67">
        <w:rPr>
          <w:rFonts w:ascii="Roboto" w:eastAsia="Times New Roman" w:hAnsi="Roboto" w:cs="Times New Roman"/>
          <w:color w:val="01014A"/>
          <w:kern w:val="0"/>
          <w:sz w:val="27"/>
          <w:szCs w:val="27"/>
          <w:lang w:val="en-IN" w:eastAsia="en-IN"/>
        </w:rPr>
        <w:t xml:space="preserve">Though parallel stream may look like an answer for faster performance, it may not always be the case. </w:t>
      </w:r>
      <w:proofErr w:type="gramStart"/>
      <w:r w:rsidRPr="001C0D67">
        <w:rPr>
          <w:rFonts w:ascii="Roboto" w:eastAsia="Times New Roman" w:hAnsi="Roboto" w:cs="Times New Roman"/>
          <w:color w:val="01014A"/>
          <w:kern w:val="0"/>
          <w:sz w:val="27"/>
          <w:szCs w:val="27"/>
          <w:lang w:val="en-IN" w:eastAsia="en-IN"/>
        </w:rPr>
        <w:t>So</w:t>
      </w:r>
      <w:proofErr w:type="gramEnd"/>
      <w:r w:rsidRPr="001C0D67">
        <w:rPr>
          <w:rFonts w:ascii="Roboto" w:eastAsia="Times New Roman" w:hAnsi="Roboto" w:cs="Times New Roman"/>
          <w:color w:val="01014A"/>
          <w:kern w:val="0"/>
          <w:sz w:val="27"/>
          <w:szCs w:val="27"/>
          <w:lang w:val="en-IN" w:eastAsia="en-IN"/>
        </w:rPr>
        <w:t xml:space="preserve"> benchmarking the performance and verifying the performance gain is an advisable step. Also checking the operations, which are being used in the stream can help in deciding when to use parallel streams. Operations which are dependent on the ordering of the elements like </w:t>
      </w:r>
      <w:proofErr w:type="gramStart"/>
      <w:r w:rsidRPr="001C0D67">
        <w:rPr>
          <w:rFonts w:ascii="Roboto" w:eastAsia="Times New Roman" w:hAnsi="Roboto" w:cs="Times New Roman"/>
          <w:color w:val="01014A"/>
          <w:kern w:val="0"/>
          <w:sz w:val="27"/>
          <w:szCs w:val="27"/>
          <w:lang w:val="en-IN" w:eastAsia="en-IN"/>
        </w:rPr>
        <w:t>limit(</w:t>
      </w:r>
      <w:proofErr w:type="gramEnd"/>
      <w:r w:rsidRPr="001C0D67">
        <w:rPr>
          <w:rFonts w:ascii="Roboto" w:eastAsia="Times New Roman" w:hAnsi="Roboto" w:cs="Times New Roman"/>
          <w:color w:val="01014A"/>
          <w:kern w:val="0"/>
          <w:sz w:val="27"/>
          <w:szCs w:val="27"/>
          <w:lang w:val="en-IN" w:eastAsia="en-IN"/>
        </w:rPr>
        <w:t>), findFirst(), etc. are quite expensive in parallel stream.</w:t>
      </w:r>
    </w:p>
    <w:p w14:paraId="64B49CC2" w14:textId="2EC3223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7FEEB3E3" w14:textId="19BC5E57" w:rsidR="009A22C0" w:rsidRPr="009A22C0" w:rsidRDefault="009A22C0" w:rsidP="009A22C0">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noProof/>
          <w:color w:val="01014A"/>
          <w:kern w:val="0"/>
          <w:sz w:val="27"/>
          <w:szCs w:val="27"/>
          <w:lang w:val="en-IN" w:eastAsia="en-IN"/>
        </w:rPr>
        <mc:AlternateContent>
          <mc:Choice Requires="wps">
            <w:drawing>
              <wp:inline distT="0" distB="0" distL="0" distR="0" wp14:anchorId="5B8F2328" wp14:editId="5CA75031">
                <wp:extent cx="7683500" cy="1365250"/>
                <wp:effectExtent l="0" t="0" r="0" b="0"/>
                <wp:docPr id="91" name="Rectangle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83500" cy="136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D7E0E1" id="Rectangle 91" o:spid="_x0000_s1026" style="width:605pt;height: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" filled="f" stroked="f">
                <o:lock v:ext="edit" aspectratio="t"/>
                <w10:anchorlock/>
              </v:rect>
            </w:pict>
          </mc:Fallback>
        </mc:AlternateContent>
      </w:r>
    </w:p>
    <w:p w14:paraId="0377FD82"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A22C0">
        <w:rPr>
          <w:rFonts w:ascii="Roboto" w:eastAsia="Times New Roman" w:hAnsi="Roboto" w:cs="Times New Roman"/>
          <w:color w:val="01014A"/>
          <w:kern w:val="0"/>
          <w:sz w:val="27"/>
          <w:szCs w:val="27"/>
          <w:lang w:val="en-IN" w:eastAsia="en-IN"/>
        </w:rPr>
        <w:lastRenderedPageBreak/>
        <w:t> </w:t>
      </w:r>
    </w:p>
    <w:p w14:paraId="7ECCB6D3" w14:textId="77777777" w:rsidR="009A22C0" w:rsidRPr="009A22C0" w:rsidRDefault="009A22C0" w:rsidP="009A22C0">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2AEE73FD" w14:textId="77777777" w:rsidR="009A22C0" w:rsidRPr="0041428F" w:rsidRDefault="009A22C0" w:rsidP="00A6783B">
      <w:pPr>
        <w:pStyle w:val="Signature"/>
        <w:rPr>
          <w:color w:val="000000" w:themeColor="text1"/>
        </w:rPr>
      </w:pPr>
    </w:p>
    <w:sectPr w:rsidR="009A22C0" w:rsidRPr="0041428F" w:rsidSect="00A66B1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46D56" w14:textId="77777777" w:rsidR="00B7041B" w:rsidRDefault="00B7041B" w:rsidP="00A66B18">
      <w:pPr>
        <w:spacing w:before="0" w:after="0"/>
      </w:pPr>
      <w:r>
        <w:separator/>
      </w:r>
    </w:p>
  </w:endnote>
  <w:endnote w:type="continuationSeparator" w:id="0">
    <w:p w14:paraId="09AF5DB6" w14:textId="77777777" w:rsidR="00B7041B" w:rsidRDefault="00B7041B"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0F576" w14:textId="77777777" w:rsidR="00B7041B" w:rsidRDefault="00B7041B" w:rsidP="00A66B18">
      <w:pPr>
        <w:spacing w:before="0" w:after="0"/>
      </w:pPr>
      <w:r>
        <w:separator/>
      </w:r>
    </w:p>
  </w:footnote>
  <w:footnote w:type="continuationSeparator" w:id="0">
    <w:p w14:paraId="7035B978" w14:textId="77777777" w:rsidR="00B7041B" w:rsidRDefault="00B7041B"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F14"/>
    <w:multiLevelType w:val="multilevel"/>
    <w:tmpl w:val="D1206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76457"/>
    <w:multiLevelType w:val="multilevel"/>
    <w:tmpl w:val="40487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056F5"/>
    <w:multiLevelType w:val="multilevel"/>
    <w:tmpl w:val="9CB4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5A0B55"/>
    <w:multiLevelType w:val="multilevel"/>
    <w:tmpl w:val="F790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151B82"/>
    <w:multiLevelType w:val="multilevel"/>
    <w:tmpl w:val="FF4EE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DE3AD4"/>
    <w:multiLevelType w:val="multilevel"/>
    <w:tmpl w:val="2CB0D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1C069F"/>
    <w:multiLevelType w:val="multilevel"/>
    <w:tmpl w:val="781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6F61D2"/>
    <w:multiLevelType w:val="multilevel"/>
    <w:tmpl w:val="EB42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1F2934"/>
    <w:multiLevelType w:val="multilevel"/>
    <w:tmpl w:val="F594F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86060F"/>
    <w:multiLevelType w:val="multilevel"/>
    <w:tmpl w:val="2E12D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C15E28"/>
    <w:multiLevelType w:val="multilevel"/>
    <w:tmpl w:val="03D44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4663AA"/>
    <w:multiLevelType w:val="multilevel"/>
    <w:tmpl w:val="618CC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A107E0"/>
    <w:multiLevelType w:val="multilevel"/>
    <w:tmpl w:val="904AF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8D5487"/>
    <w:multiLevelType w:val="multilevel"/>
    <w:tmpl w:val="EBC80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8C5AA8"/>
    <w:multiLevelType w:val="multilevel"/>
    <w:tmpl w:val="412A6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3A4FBC"/>
    <w:multiLevelType w:val="multilevel"/>
    <w:tmpl w:val="4B60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D6352A"/>
    <w:multiLevelType w:val="multilevel"/>
    <w:tmpl w:val="AB0A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24631B"/>
    <w:multiLevelType w:val="multilevel"/>
    <w:tmpl w:val="B5E4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4A43D9"/>
    <w:multiLevelType w:val="multilevel"/>
    <w:tmpl w:val="1E8E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3976B7"/>
    <w:multiLevelType w:val="multilevel"/>
    <w:tmpl w:val="4F14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A85F9C"/>
    <w:multiLevelType w:val="multilevel"/>
    <w:tmpl w:val="7F207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0834E3"/>
    <w:multiLevelType w:val="multilevel"/>
    <w:tmpl w:val="702E2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193DE1"/>
    <w:multiLevelType w:val="multilevel"/>
    <w:tmpl w:val="41AE1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D61A51"/>
    <w:multiLevelType w:val="multilevel"/>
    <w:tmpl w:val="95904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8F636E"/>
    <w:multiLevelType w:val="multilevel"/>
    <w:tmpl w:val="84D67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BF074F"/>
    <w:multiLevelType w:val="multilevel"/>
    <w:tmpl w:val="1E168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0A5AA7"/>
    <w:multiLevelType w:val="multilevel"/>
    <w:tmpl w:val="02E6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FC007F"/>
    <w:multiLevelType w:val="multilevel"/>
    <w:tmpl w:val="6902C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7B5B9F"/>
    <w:multiLevelType w:val="multilevel"/>
    <w:tmpl w:val="374A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3C5ED7"/>
    <w:multiLevelType w:val="multilevel"/>
    <w:tmpl w:val="6F14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5823FD"/>
    <w:multiLevelType w:val="multilevel"/>
    <w:tmpl w:val="A2A2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DE497A"/>
    <w:multiLevelType w:val="multilevel"/>
    <w:tmpl w:val="3AF0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6C4E00"/>
    <w:multiLevelType w:val="multilevel"/>
    <w:tmpl w:val="307C8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B37257"/>
    <w:multiLevelType w:val="multilevel"/>
    <w:tmpl w:val="7A50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A1366E"/>
    <w:multiLevelType w:val="multilevel"/>
    <w:tmpl w:val="C102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5C21CF"/>
    <w:multiLevelType w:val="multilevel"/>
    <w:tmpl w:val="6B0C0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251F61"/>
    <w:multiLevelType w:val="multilevel"/>
    <w:tmpl w:val="FED24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1A65D6"/>
    <w:multiLevelType w:val="multilevel"/>
    <w:tmpl w:val="20DAC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786C26"/>
    <w:multiLevelType w:val="multilevel"/>
    <w:tmpl w:val="856A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D55367"/>
    <w:multiLevelType w:val="multilevel"/>
    <w:tmpl w:val="DECA8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4B5D42"/>
    <w:multiLevelType w:val="multilevel"/>
    <w:tmpl w:val="E4E6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704D2C"/>
    <w:multiLevelType w:val="multilevel"/>
    <w:tmpl w:val="A72A6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8B52B96"/>
    <w:multiLevelType w:val="multilevel"/>
    <w:tmpl w:val="C366B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291CFB"/>
    <w:multiLevelType w:val="multilevel"/>
    <w:tmpl w:val="E18E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5876A6"/>
    <w:multiLevelType w:val="multilevel"/>
    <w:tmpl w:val="307C5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706FBB"/>
    <w:multiLevelType w:val="multilevel"/>
    <w:tmpl w:val="5850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F9B5F0D"/>
    <w:multiLevelType w:val="multilevel"/>
    <w:tmpl w:val="5BF4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C9452E"/>
    <w:multiLevelType w:val="multilevel"/>
    <w:tmpl w:val="4F10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62D6AEA"/>
    <w:multiLevelType w:val="multilevel"/>
    <w:tmpl w:val="B8BA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BB3EB9"/>
    <w:multiLevelType w:val="multilevel"/>
    <w:tmpl w:val="DA5E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8D284E"/>
    <w:multiLevelType w:val="multilevel"/>
    <w:tmpl w:val="F8322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FE1F30"/>
    <w:multiLevelType w:val="multilevel"/>
    <w:tmpl w:val="58BEC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675C3E"/>
    <w:multiLevelType w:val="multilevel"/>
    <w:tmpl w:val="DAE4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E539E2"/>
    <w:multiLevelType w:val="multilevel"/>
    <w:tmpl w:val="81D68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E96816"/>
    <w:multiLevelType w:val="multilevel"/>
    <w:tmpl w:val="B814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2A31E5"/>
    <w:multiLevelType w:val="multilevel"/>
    <w:tmpl w:val="A5C04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572747"/>
    <w:multiLevelType w:val="multilevel"/>
    <w:tmpl w:val="2BA4B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66350E"/>
    <w:multiLevelType w:val="multilevel"/>
    <w:tmpl w:val="1FA0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05B78B2"/>
    <w:multiLevelType w:val="multilevel"/>
    <w:tmpl w:val="2046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A72C66"/>
    <w:multiLevelType w:val="multilevel"/>
    <w:tmpl w:val="10EC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0F56B7"/>
    <w:multiLevelType w:val="multilevel"/>
    <w:tmpl w:val="EA9CE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7565858"/>
    <w:multiLevelType w:val="multilevel"/>
    <w:tmpl w:val="D4DCB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2A3B04"/>
    <w:multiLevelType w:val="multilevel"/>
    <w:tmpl w:val="7BE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331315"/>
    <w:multiLevelType w:val="multilevel"/>
    <w:tmpl w:val="75B2B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AB06285"/>
    <w:multiLevelType w:val="multilevel"/>
    <w:tmpl w:val="B5FC3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D0E2DD6"/>
    <w:multiLevelType w:val="multilevel"/>
    <w:tmpl w:val="6A94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D5973C2"/>
    <w:multiLevelType w:val="multilevel"/>
    <w:tmpl w:val="599E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8916F4"/>
    <w:multiLevelType w:val="multilevel"/>
    <w:tmpl w:val="72963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F174837"/>
    <w:multiLevelType w:val="multilevel"/>
    <w:tmpl w:val="6ECE4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F5A5488"/>
    <w:multiLevelType w:val="multilevel"/>
    <w:tmpl w:val="4A9C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743E03"/>
    <w:multiLevelType w:val="multilevel"/>
    <w:tmpl w:val="5FB06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0B3863"/>
    <w:multiLevelType w:val="multilevel"/>
    <w:tmpl w:val="E9D66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C50305"/>
    <w:multiLevelType w:val="multilevel"/>
    <w:tmpl w:val="2B1A0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5251C14"/>
    <w:multiLevelType w:val="multilevel"/>
    <w:tmpl w:val="A1F49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5471A6C"/>
    <w:multiLevelType w:val="multilevel"/>
    <w:tmpl w:val="9F74B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820F3"/>
    <w:multiLevelType w:val="multilevel"/>
    <w:tmpl w:val="9AF08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9B335E2"/>
    <w:multiLevelType w:val="multilevel"/>
    <w:tmpl w:val="B9C43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A3A74D6"/>
    <w:multiLevelType w:val="multilevel"/>
    <w:tmpl w:val="2908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657106"/>
    <w:multiLevelType w:val="multilevel"/>
    <w:tmpl w:val="743C7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A686FDB"/>
    <w:multiLevelType w:val="multilevel"/>
    <w:tmpl w:val="DFF4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4F768E"/>
    <w:multiLevelType w:val="multilevel"/>
    <w:tmpl w:val="0332E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E4B786D"/>
    <w:multiLevelType w:val="multilevel"/>
    <w:tmpl w:val="82F2D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FA73204"/>
    <w:multiLevelType w:val="multilevel"/>
    <w:tmpl w:val="FFF0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AD1E8B"/>
    <w:multiLevelType w:val="multilevel"/>
    <w:tmpl w:val="E684E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8C5839"/>
    <w:multiLevelType w:val="multilevel"/>
    <w:tmpl w:val="8F867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5967CF"/>
    <w:multiLevelType w:val="multilevel"/>
    <w:tmpl w:val="8C588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6CF45C4"/>
    <w:multiLevelType w:val="multilevel"/>
    <w:tmpl w:val="6FB6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8E252C7"/>
    <w:multiLevelType w:val="multilevel"/>
    <w:tmpl w:val="AB4AA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421ED7"/>
    <w:multiLevelType w:val="multilevel"/>
    <w:tmpl w:val="C0DA1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F736BB"/>
    <w:multiLevelType w:val="multilevel"/>
    <w:tmpl w:val="CB58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350315"/>
    <w:multiLevelType w:val="multilevel"/>
    <w:tmpl w:val="F2B84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8813779">
    <w:abstractNumId w:val="52"/>
  </w:num>
  <w:num w:numId="2" w16cid:durableId="2068988585">
    <w:abstractNumId w:val="19"/>
  </w:num>
  <w:num w:numId="3" w16cid:durableId="789934731">
    <w:abstractNumId w:val="19"/>
    <w:lvlOverride w:ilvl="0">
      <w:startOverride w:val="1"/>
    </w:lvlOverride>
  </w:num>
  <w:num w:numId="4" w16cid:durableId="1702241810">
    <w:abstractNumId w:val="34"/>
  </w:num>
  <w:num w:numId="5" w16cid:durableId="1966693588">
    <w:abstractNumId w:val="34"/>
    <w:lvlOverride w:ilvl="0">
      <w:startOverride w:val="1"/>
    </w:lvlOverride>
  </w:num>
  <w:num w:numId="6" w16cid:durableId="300421985">
    <w:abstractNumId w:val="90"/>
    <w:lvlOverride w:ilvl="0">
      <w:startOverride w:val="1"/>
    </w:lvlOverride>
  </w:num>
  <w:num w:numId="7" w16cid:durableId="513305946">
    <w:abstractNumId w:val="44"/>
    <w:lvlOverride w:ilvl="0">
      <w:startOverride w:val="1"/>
    </w:lvlOverride>
  </w:num>
  <w:num w:numId="8" w16cid:durableId="1780029709">
    <w:abstractNumId w:val="73"/>
  </w:num>
  <w:num w:numId="9" w16cid:durableId="923106522">
    <w:abstractNumId w:val="73"/>
    <w:lvlOverride w:ilvl="0">
      <w:startOverride w:val="1"/>
    </w:lvlOverride>
  </w:num>
  <w:num w:numId="10" w16cid:durableId="1501697847">
    <w:abstractNumId w:val="39"/>
  </w:num>
  <w:num w:numId="11" w16cid:durableId="1782728319">
    <w:abstractNumId w:val="39"/>
    <w:lvlOverride w:ilvl="0">
      <w:startOverride w:val="1"/>
    </w:lvlOverride>
  </w:num>
  <w:num w:numId="12" w16cid:durableId="740755916">
    <w:abstractNumId w:val="66"/>
  </w:num>
  <w:num w:numId="13" w16cid:durableId="306860904">
    <w:abstractNumId w:val="66"/>
    <w:lvlOverride w:ilvl="0">
      <w:startOverride w:val="1"/>
    </w:lvlOverride>
  </w:num>
  <w:num w:numId="14" w16cid:durableId="1953394613">
    <w:abstractNumId w:val="12"/>
  </w:num>
  <w:num w:numId="15" w16cid:durableId="2035690556">
    <w:abstractNumId w:val="12"/>
    <w:lvlOverride w:ilvl="0">
      <w:startOverride w:val="1"/>
    </w:lvlOverride>
  </w:num>
  <w:num w:numId="16" w16cid:durableId="2081125848">
    <w:abstractNumId w:val="54"/>
  </w:num>
  <w:num w:numId="17" w16cid:durableId="617570547">
    <w:abstractNumId w:val="46"/>
  </w:num>
  <w:num w:numId="18" w16cid:durableId="341977290">
    <w:abstractNumId w:val="28"/>
  </w:num>
  <w:num w:numId="19" w16cid:durableId="981618806">
    <w:abstractNumId w:val="26"/>
  </w:num>
  <w:num w:numId="20" w16cid:durableId="388463374">
    <w:abstractNumId w:val="31"/>
  </w:num>
  <w:num w:numId="21" w16cid:durableId="573055175">
    <w:abstractNumId w:val="82"/>
  </w:num>
  <w:num w:numId="22" w16cid:durableId="608242681">
    <w:abstractNumId w:val="7"/>
  </w:num>
  <w:num w:numId="23" w16cid:durableId="197134009">
    <w:abstractNumId w:val="77"/>
  </w:num>
  <w:num w:numId="24" w16cid:durableId="692071439">
    <w:abstractNumId w:val="30"/>
  </w:num>
  <w:num w:numId="25" w16cid:durableId="2042392495">
    <w:abstractNumId w:val="17"/>
  </w:num>
  <w:num w:numId="26" w16cid:durableId="1758986432">
    <w:abstractNumId w:val="69"/>
  </w:num>
  <w:num w:numId="27" w16cid:durableId="927229155">
    <w:abstractNumId w:val="33"/>
  </w:num>
  <w:num w:numId="28" w16cid:durableId="256450101">
    <w:abstractNumId w:val="33"/>
    <w:lvlOverride w:ilvl="0">
      <w:startOverride w:val="1"/>
    </w:lvlOverride>
  </w:num>
  <w:num w:numId="29" w16cid:durableId="1087309111">
    <w:abstractNumId w:val="10"/>
  </w:num>
  <w:num w:numId="30" w16cid:durableId="997536872">
    <w:abstractNumId w:val="10"/>
    <w:lvlOverride w:ilvl="0">
      <w:startOverride w:val="1"/>
    </w:lvlOverride>
  </w:num>
  <w:num w:numId="31" w16cid:durableId="242371641">
    <w:abstractNumId w:val="11"/>
  </w:num>
  <w:num w:numId="32" w16cid:durableId="1554152688">
    <w:abstractNumId w:val="11"/>
    <w:lvlOverride w:ilvl="0">
      <w:startOverride w:val="1"/>
    </w:lvlOverride>
  </w:num>
  <w:num w:numId="33" w16cid:durableId="2121341096">
    <w:abstractNumId w:val="22"/>
  </w:num>
  <w:num w:numId="34" w16cid:durableId="1660041472">
    <w:abstractNumId w:val="22"/>
    <w:lvlOverride w:ilvl="0">
      <w:startOverride w:val="1"/>
    </w:lvlOverride>
  </w:num>
  <w:num w:numId="35" w16cid:durableId="2098407486">
    <w:abstractNumId w:val="72"/>
  </w:num>
  <w:num w:numId="36" w16cid:durableId="1754661928">
    <w:abstractNumId w:val="72"/>
    <w:lvlOverride w:ilvl="0">
      <w:startOverride w:val="1"/>
    </w:lvlOverride>
  </w:num>
  <w:num w:numId="37" w16cid:durableId="1596130335">
    <w:abstractNumId w:val="41"/>
  </w:num>
  <w:num w:numId="38" w16cid:durableId="1379160100">
    <w:abstractNumId w:val="41"/>
    <w:lvlOverride w:ilvl="0">
      <w:startOverride w:val="1"/>
    </w:lvlOverride>
  </w:num>
  <w:num w:numId="39" w16cid:durableId="350036746">
    <w:abstractNumId w:val="3"/>
  </w:num>
  <w:num w:numId="40" w16cid:durableId="2121603782">
    <w:abstractNumId w:val="3"/>
    <w:lvlOverride w:ilvl="0">
      <w:startOverride w:val="1"/>
    </w:lvlOverride>
  </w:num>
  <w:num w:numId="41" w16cid:durableId="46421846">
    <w:abstractNumId w:val="25"/>
  </w:num>
  <w:num w:numId="42" w16cid:durableId="1472016907">
    <w:abstractNumId w:val="25"/>
    <w:lvlOverride w:ilvl="0">
      <w:startOverride w:val="1"/>
    </w:lvlOverride>
  </w:num>
  <w:num w:numId="43" w16cid:durableId="1322153562">
    <w:abstractNumId w:val="59"/>
  </w:num>
  <w:num w:numId="44" w16cid:durableId="781269008">
    <w:abstractNumId w:val="60"/>
  </w:num>
  <w:num w:numId="45" w16cid:durableId="75709911">
    <w:abstractNumId w:val="60"/>
    <w:lvlOverride w:ilvl="0">
      <w:startOverride w:val="1"/>
    </w:lvlOverride>
  </w:num>
  <w:num w:numId="46" w16cid:durableId="2136095642">
    <w:abstractNumId w:val="87"/>
  </w:num>
  <w:num w:numId="47" w16cid:durableId="633756645">
    <w:abstractNumId w:val="87"/>
    <w:lvlOverride w:ilvl="0">
      <w:startOverride w:val="1"/>
    </w:lvlOverride>
  </w:num>
  <w:num w:numId="48" w16cid:durableId="1844277247">
    <w:abstractNumId w:val="84"/>
  </w:num>
  <w:num w:numId="49" w16cid:durableId="944078644">
    <w:abstractNumId w:val="84"/>
    <w:lvlOverride w:ilvl="0">
      <w:startOverride w:val="1"/>
    </w:lvlOverride>
  </w:num>
  <w:num w:numId="50" w16cid:durableId="1526141204">
    <w:abstractNumId w:val="86"/>
  </w:num>
  <w:num w:numId="51" w16cid:durableId="138035379">
    <w:abstractNumId w:val="86"/>
    <w:lvlOverride w:ilvl="0">
      <w:startOverride w:val="1"/>
    </w:lvlOverride>
  </w:num>
  <w:num w:numId="52" w16cid:durableId="1918318517">
    <w:abstractNumId w:val="56"/>
  </w:num>
  <w:num w:numId="53" w16cid:durableId="1027024487">
    <w:abstractNumId w:val="56"/>
    <w:lvlOverride w:ilvl="0">
      <w:startOverride w:val="1"/>
    </w:lvlOverride>
  </w:num>
  <w:num w:numId="54" w16cid:durableId="1502283075">
    <w:abstractNumId w:val="63"/>
  </w:num>
  <w:num w:numId="55" w16cid:durableId="1416781963">
    <w:abstractNumId w:val="63"/>
    <w:lvlOverride w:ilvl="0">
      <w:startOverride w:val="1"/>
    </w:lvlOverride>
  </w:num>
  <w:num w:numId="56" w16cid:durableId="1084839602">
    <w:abstractNumId w:val="15"/>
  </w:num>
  <w:num w:numId="57" w16cid:durableId="1945796535">
    <w:abstractNumId w:val="62"/>
  </w:num>
  <w:num w:numId="58" w16cid:durableId="852378055">
    <w:abstractNumId w:val="62"/>
    <w:lvlOverride w:ilvl="0">
      <w:startOverride w:val="1"/>
    </w:lvlOverride>
  </w:num>
  <w:num w:numId="59" w16cid:durableId="295187901">
    <w:abstractNumId w:val="18"/>
  </w:num>
  <w:num w:numId="60" w16cid:durableId="382023871">
    <w:abstractNumId w:val="18"/>
    <w:lvlOverride w:ilvl="0">
      <w:startOverride w:val="1"/>
    </w:lvlOverride>
  </w:num>
  <w:num w:numId="61" w16cid:durableId="1967277080">
    <w:abstractNumId w:val="42"/>
  </w:num>
  <w:num w:numId="62" w16cid:durableId="985937002">
    <w:abstractNumId w:val="42"/>
    <w:lvlOverride w:ilvl="0">
      <w:startOverride w:val="1"/>
    </w:lvlOverride>
  </w:num>
  <w:num w:numId="63" w16cid:durableId="1562517937">
    <w:abstractNumId w:val="16"/>
  </w:num>
  <w:num w:numId="64" w16cid:durableId="1130048511">
    <w:abstractNumId w:val="20"/>
  </w:num>
  <w:num w:numId="65" w16cid:durableId="234975129">
    <w:abstractNumId w:val="20"/>
    <w:lvlOverride w:ilvl="0">
      <w:startOverride w:val="1"/>
    </w:lvlOverride>
  </w:num>
  <w:num w:numId="66" w16cid:durableId="1653831859">
    <w:abstractNumId w:val="57"/>
  </w:num>
  <w:num w:numId="67" w16cid:durableId="1752462295">
    <w:abstractNumId w:val="57"/>
    <w:lvlOverride w:ilvl="0">
      <w:startOverride w:val="1"/>
    </w:lvlOverride>
  </w:num>
  <w:num w:numId="68" w16cid:durableId="1676686966">
    <w:abstractNumId w:val="80"/>
  </w:num>
  <w:num w:numId="69" w16cid:durableId="140192743">
    <w:abstractNumId w:val="80"/>
    <w:lvlOverride w:ilvl="0">
      <w:startOverride w:val="1"/>
    </w:lvlOverride>
  </w:num>
  <w:num w:numId="70" w16cid:durableId="1236697022">
    <w:abstractNumId w:val="50"/>
  </w:num>
  <w:num w:numId="71" w16cid:durableId="37749596">
    <w:abstractNumId w:val="50"/>
    <w:lvlOverride w:ilvl="0">
      <w:startOverride w:val="1"/>
    </w:lvlOverride>
  </w:num>
  <w:num w:numId="72" w16cid:durableId="1714889626">
    <w:abstractNumId w:val="83"/>
  </w:num>
  <w:num w:numId="73" w16cid:durableId="1230653117">
    <w:abstractNumId w:val="83"/>
    <w:lvlOverride w:ilvl="0">
      <w:startOverride w:val="1"/>
    </w:lvlOverride>
  </w:num>
  <w:num w:numId="74" w16cid:durableId="1994795940">
    <w:abstractNumId w:val="0"/>
  </w:num>
  <w:num w:numId="75" w16cid:durableId="1044476894">
    <w:abstractNumId w:val="0"/>
    <w:lvlOverride w:ilvl="0">
      <w:startOverride w:val="1"/>
    </w:lvlOverride>
  </w:num>
  <w:num w:numId="76" w16cid:durableId="1866824803">
    <w:abstractNumId w:val="81"/>
  </w:num>
  <w:num w:numId="77" w16cid:durableId="241262994">
    <w:abstractNumId w:val="81"/>
    <w:lvlOverride w:ilvl="0">
      <w:startOverride w:val="1"/>
    </w:lvlOverride>
  </w:num>
  <w:num w:numId="78" w16cid:durableId="1168709783">
    <w:abstractNumId w:val="21"/>
  </w:num>
  <w:num w:numId="79" w16cid:durableId="1930775429">
    <w:abstractNumId w:val="21"/>
    <w:lvlOverride w:ilvl="1">
      <w:startOverride w:val="1"/>
    </w:lvlOverride>
  </w:num>
  <w:num w:numId="80" w16cid:durableId="1930775429">
    <w:abstractNumId w:val="21"/>
    <w:lvlOverride w:ilvl="1">
      <w:startOverride w:val="1"/>
    </w:lvlOverride>
  </w:num>
  <w:num w:numId="81" w16cid:durableId="1930775429">
    <w:abstractNumId w:val="21"/>
    <w:lvlOverride w:ilvl="1">
      <w:startOverride w:val="1"/>
    </w:lvlOverride>
  </w:num>
  <w:num w:numId="82" w16cid:durableId="1930775429">
    <w:abstractNumId w:val="21"/>
    <w:lvlOverride w:ilvl="1">
      <w:startOverride w:val="1"/>
    </w:lvlOverride>
  </w:num>
  <w:num w:numId="83" w16cid:durableId="811867690">
    <w:abstractNumId w:val="40"/>
  </w:num>
  <w:num w:numId="84" w16cid:durableId="375129325">
    <w:abstractNumId w:val="40"/>
    <w:lvlOverride w:ilvl="0">
      <w:startOverride w:val="1"/>
    </w:lvlOverride>
  </w:num>
  <w:num w:numId="85" w16cid:durableId="1394813393">
    <w:abstractNumId w:val="38"/>
  </w:num>
  <w:num w:numId="86" w16cid:durableId="1182204170">
    <w:abstractNumId w:val="38"/>
    <w:lvlOverride w:ilvl="0">
      <w:startOverride w:val="1"/>
    </w:lvlOverride>
  </w:num>
  <w:num w:numId="87" w16cid:durableId="1628705396">
    <w:abstractNumId w:val="45"/>
    <w:lvlOverride w:ilvl="0">
      <w:startOverride w:val="1"/>
    </w:lvlOverride>
  </w:num>
  <w:num w:numId="88" w16cid:durableId="1595046185">
    <w:abstractNumId w:val="79"/>
  </w:num>
  <w:num w:numId="89" w16cid:durableId="1786077114">
    <w:abstractNumId w:val="76"/>
    <w:lvlOverride w:ilvl="0">
      <w:startOverride w:val="1"/>
    </w:lvlOverride>
  </w:num>
  <w:num w:numId="90" w16cid:durableId="233244475">
    <w:abstractNumId w:val="55"/>
  </w:num>
  <w:num w:numId="91" w16cid:durableId="39667328">
    <w:abstractNumId w:val="68"/>
  </w:num>
  <w:num w:numId="92" w16cid:durableId="140315378">
    <w:abstractNumId w:val="68"/>
    <w:lvlOverride w:ilvl="0">
      <w:startOverride w:val="1"/>
    </w:lvlOverride>
  </w:num>
  <w:num w:numId="93" w16cid:durableId="964310044">
    <w:abstractNumId w:val="43"/>
    <w:lvlOverride w:ilvl="0">
      <w:startOverride w:val="1"/>
    </w:lvlOverride>
  </w:num>
  <w:num w:numId="94" w16cid:durableId="1035689668">
    <w:abstractNumId w:val="36"/>
    <w:lvlOverride w:ilvl="0">
      <w:startOverride w:val="1"/>
    </w:lvlOverride>
  </w:num>
  <w:num w:numId="95" w16cid:durableId="1105034860">
    <w:abstractNumId w:val="88"/>
  </w:num>
  <w:num w:numId="96" w16cid:durableId="174610957">
    <w:abstractNumId w:val="88"/>
    <w:lvlOverride w:ilvl="0">
      <w:startOverride w:val="1"/>
    </w:lvlOverride>
  </w:num>
  <w:num w:numId="97" w16cid:durableId="1529874017">
    <w:abstractNumId w:val="89"/>
  </w:num>
  <w:num w:numId="98" w16cid:durableId="1153910211">
    <w:abstractNumId w:val="89"/>
    <w:lvlOverride w:ilvl="0">
      <w:startOverride w:val="1"/>
    </w:lvlOverride>
  </w:num>
  <w:num w:numId="99" w16cid:durableId="1172449336">
    <w:abstractNumId w:val="37"/>
  </w:num>
  <w:num w:numId="100" w16cid:durableId="1024553674">
    <w:abstractNumId w:val="37"/>
    <w:lvlOverride w:ilvl="0">
      <w:startOverride w:val="1"/>
    </w:lvlOverride>
  </w:num>
  <w:num w:numId="101" w16cid:durableId="195853138">
    <w:abstractNumId w:val="32"/>
  </w:num>
  <w:num w:numId="102" w16cid:durableId="158354121">
    <w:abstractNumId w:val="32"/>
    <w:lvlOverride w:ilvl="0">
      <w:startOverride w:val="1"/>
    </w:lvlOverride>
  </w:num>
  <w:num w:numId="103" w16cid:durableId="1000352408">
    <w:abstractNumId w:val="35"/>
  </w:num>
  <w:num w:numId="104" w16cid:durableId="1883710625">
    <w:abstractNumId w:val="35"/>
    <w:lvlOverride w:ilvl="0">
      <w:startOverride w:val="1"/>
    </w:lvlOverride>
  </w:num>
  <w:num w:numId="105" w16cid:durableId="991562669">
    <w:abstractNumId w:val="61"/>
  </w:num>
  <w:num w:numId="106" w16cid:durableId="1826894973">
    <w:abstractNumId w:val="61"/>
    <w:lvlOverride w:ilvl="0">
      <w:startOverride w:val="1"/>
    </w:lvlOverride>
  </w:num>
  <w:num w:numId="107" w16cid:durableId="832768620">
    <w:abstractNumId w:val="29"/>
  </w:num>
  <w:num w:numId="108" w16cid:durableId="900752686">
    <w:abstractNumId w:val="29"/>
    <w:lvlOverride w:ilvl="0">
      <w:startOverride w:val="1"/>
    </w:lvlOverride>
  </w:num>
  <w:num w:numId="109" w16cid:durableId="1949777354">
    <w:abstractNumId w:val="71"/>
  </w:num>
  <w:num w:numId="110" w16cid:durableId="598220050">
    <w:abstractNumId w:val="71"/>
    <w:lvlOverride w:ilvl="0">
      <w:startOverride w:val="1"/>
    </w:lvlOverride>
  </w:num>
  <w:num w:numId="111" w16cid:durableId="1207136100">
    <w:abstractNumId w:val="58"/>
  </w:num>
  <w:num w:numId="112" w16cid:durableId="631861486">
    <w:abstractNumId w:val="24"/>
  </w:num>
  <w:num w:numId="113" w16cid:durableId="533078472">
    <w:abstractNumId w:val="24"/>
    <w:lvlOverride w:ilvl="0">
      <w:startOverride w:val="1"/>
    </w:lvlOverride>
  </w:num>
  <w:num w:numId="114" w16cid:durableId="569385391">
    <w:abstractNumId w:val="67"/>
  </w:num>
  <w:num w:numId="115" w16cid:durableId="1393890322">
    <w:abstractNumId w:val="67"/>
    <w:lvlOverride w:ilvl="0">
      <w:startOverride w:val="1"/>
    </w:lvlOverride>
  </w:num>
  <w:num w:numId="116" w16cid:durableId="466165812">
    <w:abstractNumId w:val="13"/>
  </w:num>
  <w:num w:numId="117" w16cid:durableId="304285894">
    <w:abstractNumId w:val="13"/>
    <w:lvlOverride w:ilvl="0">
      <w:startOverride w:val="1"/>
    </w:lvlOverride>
  </w:num>
  <w:num w:numId="118" w16cid:durableId="439909220">
    <w:abstractNumId w:val="47"/>
  </w:num>
  <w:num w:numId="119" w16cid:durableId="1055545424">
    <w:abstractNumId w:val="47"/>
    <w:lvlOverride w:ilvl="0">
      <w:startOverride w:val="1"/>
    </w:lvlOverride>
  </w:num>
  <w:num w:numId="120" w16cid:durableId="632101710">
    <w:abstractNumId w:val="78"/>
  </w:num>
  <w:num w:numId="121" w16cid:durableId="606890045">
    <w:abstractNumId w:val="78"/>
    <w:lvlOverride w:ilvl="0">
      <w:startOverride w:val="1"/>
    </w:lvlOverride>
  </w:num>
  <w:num w:numId="122" w16cid:durableId="1047947433">
    <w:abstractNumId w:val="74"/>
  </w:num>
  <w:num w:numId="123" w16cid:durableId="527372892">
    <w:abstractNumId w:val="74"/>
    <w:lvlOverride w:ilvl="0">
      <w:startOverride w:val="1"/>
    </w:lvlOverride>
  </w:num>
  <w:num w:numId="124" w16cid:durableId="888029222">
    <w:abstractNumId w:val="4"/>
    <w:lvlOverride w:ilvl="0">
      <w:startOverride w:val="1"/>
    </w:lvlOverride>
  </w:num>
  <w:num w:numId="125" w16cid:durableId="2144500864">
    <w:abstractNumId w:val="70"/>
  </w:num>
  <w:num w:numId="126" w16cid:durableId="1776635150">
    <w:abstractNumId w:val="70"/>
    <w:lvlOverride w:ilvl="0">
      <w:startOverride w:val="1"/>
    </w:lvlOverride>
  </w:num>
  <w:num w:numId="127" w16cid:durableId="41488267">
    <w:abstractNumId w:val="2"/>
  </w:num>
  <w:num w:numId="128" w16cid:durableId="12001114">
    <w:abstractNumId w:val="2"/>
    <w:lvlOverride w:ilvl="0">
      <w:startOverride w:val="1"/>
    </w:lvlOverride>
  </w:num>
  <w:num w:numId="129" w16cid:durableId="502861359">
    <w:abstractNumId w:val="23"/>
  </w:num>
  <w:num w:numId="130" w16cid:durableId="2099591259">
    <w:abstractNumId w:val="23"/>
    <w:lvlOverride w:ilvl="0">
      <w:startOverride w:val="1"/>
    </w:lvlOverride>
  </w:num>
  <w:num w:numId="131" w16cid:durableId="779566038">
    <w:abstractNumId w:val="6"/>
  </w:num>
  <w:num w:numId="132" w16cid:durableId="710810654">
    <w:abstractNumId w:val="6"/>
    <w:lvlOverride w:ilvl="0">
      <w:startOverride w:val="1"/>
    </w:lvlOverride>
  </w:num>
  <w:num w:numId="133" w16cid:durableId="1287271640">
    <w:abstractNumId w:val="64"/>
  </w:num>
  <w:num w:numId="134" w16cid:durableId="775489628">
    <w:abstractNumId w:val="64"/>
    <w:lvlOverride w:ilvl="0">
      <w:startOverride w:val="1"/>
    </w:lvlOverride>
  </w:num>
  <w:num w:numId="135" w16cid:durableId="1796287760">
    <w:abstractNumId w:val="65"/>
  </w:num>
  <w:num w:numId="136" w16cid:durableId="1690522687">
    <w:abstractNumId w:val="65"/>
    <w:lvlOverride w:ilvl="0">
      <w:startOverride w:val="1"/>
    </w:lvlOverride>
  </w:num>
  <w:num w:numId="137" w16cid:durableId="1387948320">
    <w:abstractNumId w:val="51"/>
    <w:lvlOverride w:ilvl="0">
      <w:startOverride w:val="1"/>
    </w:lvlOverride>
  </w:num>
  <w:num w:numId="138" w16cid:durableId="2064713758">
    <w:abstractNumId w:val="9"/>
  </w:num>
  <w:num w:numId="139" w16cid:durableId="131218180">
    <w:abstractNumId w:val="9"/>
    <w:lvlOverride w:ilvl="0">
      <w:startOverride w:val="1"/>
    </w:lvlOverride>
  </w:num>
  <w:num w:numId="140" w16cid:durableId="581911461">
    <w:abstractNumId w:val="14"/>
  </w:num>
  <w:num w:numId="141" w16cid:durableId="808132895">
    <w:abstractNumId w:val="14"/>
    <w:lvlOverride w:ilvl="0">
      <w:startOverride w:val="1"/>
    </w:lvlOverride>
  </w:num>
  <w:num w:numId="142" w16cid:durableId="1870293682">
    <w:abstractNumId w:val="27"/>
  </w:num>
  <w:num w:numId="143" w16cid:durableId="1293362788">
    <w:abstractNumId w:val="27"/>
    <w:lvlOverride w:ilvl="0">
      <w:startOverride w:val="1"/>
    </w:lvlOverride>
  </w:num>
  <w:num w:numId="144" w16cid:durableId="1387802847">
    <w:abstractNumId w:val="5"/>
  </w:num>
  <w:num w:numId="145" w16cid:durableId="1580169388">
    <w:abstractNumId w:val="5"/>
    <w:lvlOverride w:ilvl="0">
      <w:startOverride w:val="1"/>
    </w:lvlOverride>
  </w:num>
  <w:num w:numId="146" w16cid:durableId="371466632">
    <w:abstractNumId w:val="53"/>
    <w:lvlOverride w:ilvl="0">
      <w:startOverride w:val="1"/>
    </w:lvlOverride>
  </w:num>
  <w:num w:numId="147" w16cid:durableId="1603033119">
    <w:abstractNumId w:val="75"/>
    <w:lvlOverride w:ilvl="0">
      <w:startOverride w:val="1"/>
    </w:lvlOverride>
  </w:num>
  <w:num w:numId="148" w16cid:durableId="728379671">
    <w:abstractNumId w:val="48"/>
  </w:num>
  <w:num w:numId="149" w16cid:durableId="2126466163">
    <w:abstractNumId w:val="49"/>
  </w:num>
  <w:num w:numId="150" w16cid:durableId="1616789121">
    <w:abstractNumId w:val="49"/>
    <w:lvlOverride w:ilvl="0">
      <w:startOverride w:val="1"/>
    </w:lvlOverride>
  </w:num>
  <w:num w:numId="151" w16cid:durableId="554975581">
    <w:abstractNumId w:val="8"/>
  </w:num>
  <w:num w:numId="152" w16cid:durableId="157039041">
    <w:abstractNumId w:val="8"/>
    <w:lvlOverride w:ilvl="0">
      <w:startOverride w:val="1"/>
    </w:lvlOverride>
  </w:num>
  <w:num w:numId="153" w16cid:durableId="1521967562">
    <w:abstractNumId w:val="85"/>
    <w:lvlOverride w:ilvl="0">
      <w:startOverride w:val="1"/>
    </w:lvlOverride>
  </w:num>
  <w:num w:numId="154" w16cid:durableId="367681437">
    <w:abstractNumId w:val="1"/>
  </w:num>
  <w:num w:numId="155" w16cid:durableId="1012412794">
    <w:abstractNumId w:val="1"/>
    <w:lvlOverride w:ilvl="0">
      <w:startOverride w:val="1"/>
    </w:lvlOverride>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348"/>
    <w:rsid w:val="00083BAA"/>
    <w:rsid w:val="0010680C"/>
    <w:rsid w:val="00134BCD"/>
    <w:rsid w:val="00152B0B"/>
    <w:rsid w:val="00154068"/>
    <w:rsid w:val="001766D6"/>
    <w:rsid w:val="00192419"/>
    <w:rsid w:val="001C0D67"/>
    <w:rsid w:val="001C270D"/>
    <w:rsid w:val="001E2320"/>
    <w:rsid w:val="00214E28"/>
    <w:rsid w:val="002C5301"/>
    <w:rsid w:val="00352B81"/>
    <w:rsid w:val="00394757"/>
    <w:rsid w:val="003A0150"/>
    <w:rsid w:val="003E24DF"/>
    <w:rsid w:val="0041428F"/>
    <w:rsid w:val="004A2B0D"/>
    <w:rsid w:val="005C2210"/>
    <w:rsid w:val="00615018"/>
    <w:rsid w:val="0062123A"/>
    <w:rsid w:val="006255B6"/>
    <w:rsid w:val="00646E75"/>
    <w:rsid w:val="00693CDF"/>
    <w:rsid w:val="006F6F10"/>
    <w:rsid w:val="00783E79"/>
    <w:rsid w:val="007B5AE8"/>
    <w:rsid w:val="007F5192"/>
    <w:rsid w:val="00831721"/>
    <w:rsid w:val="00862A06"/>
    <w:rsid w:val="00930012"/>
    <w:rsid w:val="009A22C0"/>
    <w:rsid w:val="00A26FE7"/>
    <w:rsid w:val="00A66B18"/>
    <w:rsid w:val="00A6783B"/>
    <w:rsid w:val="00A96CF8"/>
    <w:rsid w:val="00AA089B"/>
    <w:rsid w:val="00AE1388"/>
    <w:rsid w:val="00AF3982"/>
    <w:rsid w:val="00AF7C41"/>
    <w:rsid w:val="00B50294"/>
    <w:rsid w:val="00B57D6E"/>
    <w:rsid w:val="00B7041B"/>
    <w:rsid w:val="00B93312"/>
    <w:rsid w:val="00C701F7"/>
    <w:rsid w:val="00C70786"/>
    <w:rsid w:val="00D10958"/>
    <w:rsid w:val="00D13188"/>
    <w:rsid w:val="00D66593"/>
    <w:rsid w:val="00DE6DA2"/>
    <w:rsid w:val="00DF2D30"/>
    <w:rsid w:val="00E4786A"/>
    <w:rsid w:val="00E55D74"/>
    <w:rsid w:val="00E6540C"/>
    <w:rsid w:val="00E81E2A"/>
    <w:rsid w:val="00EE0952"/>
    <w:rsid w:val="00F20533"/>
    <w:rsid w:val="00FC34DD"/>
    <w:rsid w:val="00FE0348"/>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EA4C6"/>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Heading3">
    <w:name w:val="heading 3"/>
    <w:basedOn w:val="Normal"/>
    <w:link w:val="Heading3Char"/>
    <w:uiPriority w:val="9"/>
    <w:qFormat/>
    <w:rsid w:val="00AF7C41"/>
    <w:pPr>
      <w:spacing w:before="100" w:beforeAutospacing="1" w:after="100" w:afterAutospacing="1"/>
      <w:ind w:left="0" w:right="0"/>
      <w:outlineLvl w:val="2"/>
    </w:pPr>
    <w:rPr>
      <w:rFonts w:ascii="Times New Roman" w:eastAsia="Times New Roman" w:hAnsi="Times New Roman" w:cs="Times New Roman"/>
      <w:b/>
      <w:bCs/>
      <w:color w:val="auto"/>
      <w:kern w:val="0"/>
      <w:sz w:val="27"/>
      <w:szCs w:val="27"/>
      <w:lang w:val="en-IN" w:eastAsia="en-IN"/>
    </w:rPr>
  </w:style>
  <w:style w:type="paragraph" w:styleId="Heading4">
    <w:name w:val="heading 4"/>
    <w:basedOn w:val="Normal"/>
    <w:link w:val="Heading4Char"/>
    <w:uiPriority w:val="9"/>
    <w:qFormat/>
    <w:rsid w:val="00AF7C41"/>
    <w:pPr>
      <w:spacing w:before="100" w:beforeAutospacing="1" w:after="100" w:afterAutospacing="1"/>
      <w:ind w:left="0" w:right="0"/>
      <w:outlineLvl w:val="3"/>
    </w:pPr>
    <w:rPr>
      <w:rFonts w:ascii="Times New Roman" w:eastAsia="Times New Roman" w:hAnsi="Times New Roman" w:cs="Times New Roman"/>
      <w:b/>
      <w:bCs/>
      <w:color w:val="auto"/>
      <w:kern w:val="0"/>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22"/>
    <w:qFormat/>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paragraph" w:customStyle="1" w:styleId="l0">
    <w:name w:val="l0"/>
    <w:basedOn w:val="Normal"/>
    <w:rsid w:val="00FE034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com">
    <w:name w:val="com"/>
    <w:basedOn w:val="DefaultParagraphFont"/>
    <w:rsid w:val="00FE0348"/>
  </w:style>
  <w:style w:type="paragraph" w:customStyle="1" w:styleId="l1">
    <w:name w:val="l1"/>
    <w:basedOn w:val="Normal"/>
    <w:rsid w:val="00FE034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kwd">
    <w:name w:val="kwd"/>
    <w:basedOn w:val="DefaultParagraphFont"/>
    <w:rsid w:val="00FE0348"/>
  </w:style>
  <w:style w:type="character" w:customStyle="1" w:styleId="pun">
    <w:name w:val="pun"/>
    <w:basedOn w:val="DefaultParagraphFont"/>
    <w:rsid w:val="00FE0348"/>
  </w:style>
  <w:style w:type="character" w:customStyle="1" w:styleId="pln">
    <w:name w:val="pln"/>
    <w:basedOn w:val="DefaultParagraphFont"/>
    <w:rsid w:val="00FE0348"/>
  </w:style>
  <w:style w:type="character" w:customStyle="1" w:styleId="str">
    <w:name w:val="str"/>
    <w:basedOn w:val="DefaultParagraphFont"/>
    <w:rsid w:val="00FE0348"/>
  </w:style>
  <w:style w:type="paragraph" w:customStyle="1" w:styleId="l2">
    <w:name w:val="l2"/>
    <w:basedOn w:val="Normal"/>
    <w:rsid w:val="00FE034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typ">
    <w:name w:val="typ"/>
    <w:basedOn w:val="DefaultParagraphFont"/>
    <w:rsid w:val="00FE0348"/>
  </w:style>
  <w:style w:type="paragraph" w:customStyle="1" w:styleId="l3">
    <w:name w:val="l3"/>
    <w:basedOn w:val="Normal"/>
    <w:rsid w:val="00FE034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4">
    <w:name w:val="l4"/>
    <w:basedOn w:val="Normal"/>
    <w:rsid w:val="00FE034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5">
    <w:name w:val="l5"/>
    <w:basedOn w:val="Normal"/>
    <w:rsid w:val="00FE034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6">
    <w:name w:val="l6"/>
    <w:basedOn w:val="Normal"/>
    <w:rsid w:val="00FE034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7">
    <w:name w:val="l7"/>
    <w:basedOn w:val="Normal"/>
    <w:rsid w:val="00FE034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8">
    <w:name w:val="l8"/>
    <w:basedOn w:val="Normal"/>
    <w:rsid w:val="00FE034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9">
    <w:name w:val="l9"/>
    <w:basedOn w:val="Normal"/>
    <w:rsid w:val="00FE034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Heading3Char">
    <w:name w:val="Heading 3 Char"/>
    <w:basedOn w:val="DefaultParagraphFont"/>
    <w:link w:val="Heading3"/>
    <w:uiPriority w:val="9"/>
    <w:rsid w:val="00AF7C41"/>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rsid w:val="00AF7C41"/>
    <w:rPr>
      <w:rFonts w:ascii="Times New Roman" w:eastAsia="Times New Roman" w:hAnsi="Times New Roman" w:cs="Times New Roman"/>
      <w:b/>
      <w:bCs/>
      <w:lang w:val="en-IN" w:eastAsia="en-IN"/>
    </w:rPr>
  </w:style>
  <w:style w:type="character" w:styleId="Hyperlink">
    <w:name w:val="Hyperlink"/>
    <w:basedOn w:val="DefaultParagraphFont"/>
    <w:uiPriority w:val="99"/>
    <w:semiHidden/>
    <w:unhideWhenUsed/>
    <w:rsid w:val="00AF7C41"/>
    <w:rPr>
      <w:color w:val="0000FF"/>
      <w:u w:val="single"/>
    </w:rPr>
  </w:style>
  <w:style w:type="character" w:styleId="Emphasis">
    <w:name w:val="Emphasis"/>
    <w:basedOn w:val="DefaultParagraphFont"/>
    <w:uiPriority w:val="20"/>
    <w:qFormat/>
    <w:rsid w:val="002C5301"/>
    <w:rPr>
      <w:i/>
      <w:iCs/>
    </w:rPr>
  </w:style>
  <w:style w:type="character" w:customStyle="1" w:styleId="lit">
    <w:name w:val="lit"/>
    <w:basedOn w:val="DefaultParagraphFont"/>
    <w:rsid w:val="002C5301"/>
  </w:style>
  <w:style w:type="paragraph" w:customStyle="1" w:styleId="image-align-center">
    <w:name w:val="image-align-center"/>
    <w:basedOn w:val="Normal"/>
    <w:rsid w:val="00930012"/>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styleId="ListParagraph">
    <w:name w:val="List Paragraph"/>
    <w:basedOn w:val="Normal"/>
    <w:uiPriority w:val="34"/>
    <w:semiHidden/>
    <w:rsid w:val="00930012"/>
    <w:pPr>
      <w:contextualSpacing/>
    </w:pPr>
  </w:style>
  <w:style w:type="character" w:customStyle="1" w:styleId="tag">
    <w:name w:val="tag"/>
    <w:basedOn w:val="DefaultParagraphFont"/>
    <w:rsid w:val="009A22C0"/>
  </w:style>
  <w:style w:type="character" w:customStyle="1" w:styleId="atn">
    <w:name w:val="atn"/>
    <w:basedOn w:val="DefaultParagraphFont"/>
    <w:rsid w:val="009A22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6725">
      <w:bodyDiv w:val="1"/>
      <w:marLeft w:val="0"/>
      <w:marRight w:val="0"/>
      <w:marTop w:val="0"/>
      <w:marBottom w:val="0"/>
      <w:divBdr>
        <w:top w:val="none" w:sz="0" w:space="0" w:color="auto"/>
        <w:left w:val="none" w:sz="0" w:space="0" w:color="auto"/>
        <w:bottom w:val="none" w:sz="0" w:space="0" w:color="auto"/>
        <w:right w:val="none" w:sz="0" w:space="0" w:color="auto"/>
      </w:divBdr>
    </w:div>
    <w:div w:id="40254749">
      <w:bodyDiv w:val="1"/>
      <w:marLeft w:val="0"/>
      <w:marRight w:val="0"/>
      <w:marTop w:val="0"/>
      <w:marBottom w:val="0"/>
      <w:divBdr>
        <w:top w:val="none" w:sz="0" w:space="0" w:color="auto"/>
        <w:left w:val="none" w:sz="0" w:space="0" w:color="auto"/>
        <w:bottom w:val="none" w:sz="0" w:space="0" w:color="auto"/>
        <w:right w:val="none" w:sz="0" w:space="0" w:color="auto"/>
      </w:divBdr>
    </w:div>
    <w:div w:id="51320888">
      <w:bodyDiv w:val="1"/>
      <w:marLeft w:val="0"/>
      <w:marRight w:val="0"/>
      <w:marTop w:val="0"/>
      <w:marBottom w:val="0"/>
      <w:divBdr>
        <w:top w:val="none" w:sz="0" w:space="0" w:color="auto"/>
        <w:left w:val="none" w:sz="0" w:space="0" w:color="auto"/>
        <w:bottom w:val="none" w:sz="0" w:space="0" w:color="auto"/>
        <w:right w:val="none" w:sz="0" w:space="0" w:color="auto"/>
      </w:divBdr>
    </w:div>
    <w:div w:id="83381714">
      <w:bodyDiv w:val="1"/>
      <w:marLeft w:val="0"/>
      <w:marRight w:val="0"/>
      <w:marTop w:val="0"/>
      <w:marBottom w:val="0"/>
      <w:divBdr>
        <w:top w:val="none" w:sz="0" w:space="0" w:color="auto"/>
        <w:left w:val="none" w:sz="0" w:space="0" w:color="auto"/>
        <w:bottom w:val="none" w:sz="0" w:space="0" w:color="auto"/>
        <w:right w:val="none" w:sz="0" w:space="0" w:color="auto"/>
      </w:divBdr>
      <w:divsChild>
        <w:div w:id="2088577594">
          <w:marLeft w:val="0"/>
          <w:marRight w:val="0"/>
          <w:marTop w:val="0"/>
          <w:marBottom w:val="0"/>
          <w:divBdr>
            <w:top w:val="none" w:sz="0" w:space="0" w:color="auto"/>
            <w:left w:val="none" w:sz="0" w:space="0" w:color="auto"/>
            <w:bottom w:val="none" w:sz="0" w:space="0" w:color="auto"/>
            <w:right w:val="none" w:sz="0" w:space="0" w:color="auto"/>
          </w:divBdr>
        </w:div>
      </w:divsChild>
    </w:div>
    <w:div w:id="99422339">
      <w:bodyDiv w:val="1"/>
      <w:marLeft w:val="0"/>
      <w:marRight w:val="0"/>
      <w:marTop w:val="0"/>
      <w:marBottom w:val="0"/>
      <w:divBdr>
        <w:top w:val="none" w:sz="0" w:space="0" w:color="auto"/>
        <w:left w:val="none" w:sz="0" w:space="0" w:color="auto"/>
        <w:bottom w:val="none" w:sz="0" w:space="0" w:color="auto"/>
        <w:right w:val="none" w:sz="0" w:space="0" w:color="auto"/>
      </w:divBdr>
    </w:div>
    <w:div w:id="119426270">
      <w:bodyDiv w:val="1"/>
      <w:marLeft w:val="0"/>
      <w:marRight w:val="0"/>
      <w:marTop w:val="0"/>
      <w:marBottom w:val="0"/>
      <w:divBdr>
        <w:top w:val="none" w:sz="0" w:space="0" w:color="auto"/>
        <w:left w:val="none" w:sz="0" w:space="0" w:color="auto"/>
        <w:bottom w:val="none" w:sz="0" w:space="0" w:color="auto"/>
        <w:right w:val="none" w:sz="0" w:space="0" w:color="auto"/>
      </w:divBdr>
    </w:div>
    <w:div w:id="128718049">
      <w:bodyDiv w:val="1"/>
      <w:marLeft w:val="0"/>
      <w:marRight w:val="0"/>
      <w:marTop w:val="0"/>
      <w:marBottom w:val="0"/>
      <w:divBdr>
        <w:top w:val="none" w:sz="0" w:space="0" w:color="auto"/>
        <w:left w:val="none" w:sz="0" w:space="0" w:color="auto"/>
        <w:bottom w:val="none" w:sz="0" w:space="0" w:color="auto"/>
        <w:right w:val="none" w:sz="0" w:space="0" w:color="auto"/>
      </w:divBdr>
    </w:div>
    <w:div w:id="188177923">
      <w:bodyDiv w:val="1"/>
      <w:marLeft w:val="0"/>
      <w:marRight w:val="0"/>
      <w:marTop w:val="0"/>
      <w:marBottom w:val="0"/>
      <w:divBdr>
        <w:top w:val="none" w:sz="0" w:space="0" w:color="auto"/>
        <w:left w:val="none" w:sz="0" w:space="0" w:color="auto"/>
        <w:bottom w:val="none" w:sz="0" w:space="0" w:color="auto"/>
        <w:right w:val="none" w:sz="0" w:space="0" w:color="auto"/>
      </w:divBdr>
    </w:div>
    <w:div w:id="216013859">
      <w:bodyDiv w:val="1"/>
      <w:marLeft w:val="0"/>
      <w:marRight w:val="0"/>
      <w:marTop w:val="0"/>
      <w:marBottom w:val="0"/>
      <w:divBdr>
        <w:top w:val="none" w:sz="0" w:space="0" w:color="auto"/>
        <w:left w:val="none" w:sz="0" w:space="0" w:color="auto"/>
        <w:bottom w:val="none" w:sz="0" w:space="0" w:color="auto"/>
        <w:right w:val="none" w:sz="0" w:space="0" w:color="auto"/>
      </w:divBdr>
    </w:div>
    <w:div w:id="220025179">
      <w:bodyDiv w:val="1"/>
      <w:marLeft w:val="0"/>
      <w:marRight w:val="0"/>
      <w:marTop w:val="0"/>
      <w:marBottom w:val="0"/>
      <w:divBdr>
        <w:top w:val="none" w:sz="0" w:space="0" w:color="auto"/>
        <w:left w:val="none" w:sz="0" w:space="0" w:color="auto"/>
        <w:bottom w:val="none" w:sz="0" w:space="0" w:color="auto"/>
        <w:right w:val="none" w:sz="0" w:space="0" w:color="auto"/>
      </w:divBdr>
    </w:div>
    <w:div w:id="236792979">
      <w:bodyDiv w:val="1"/>
      <w:marLeft w:val="0"/>
      <w:marRight w:val="0"/>
      <w:marTop w:val="0"/>
      <w:marBottom w:val="0"/>
      <w:divBdr>
        <w:top w:val="none" w:sz="0" w:space="0" w:color="auto"/>
        <w:left w:val="none" w:sz="0" w:space="0" w:color="auto"/>
        <w:bottom w:val="none" w:sz="0" w:space="0" w:color="auto"/>
        <w:right w:val="none" w:sz="0" w:space="0" w:color="auto"/>
      </w:divBdr>
    </w:div>
    <w:div w:id="253100596">
      <w:bodyDiv w:val="1"/>
      <w:marLeft w:val="0"/>
      <w:marRight w:val="0"/>
      <w:marTop w:val="0"/>
      <w:marBottom w:val="0"/>
      <w:divBdr>
        <w:top w:val="none" w:sz="0" w:space="0" w:color="auto"/>
        <w:left w:val="none" w:sz="0" w:space="0" w:color="auto"/>
        <w:bottom w:val="none" w:sz="0" w:space="0" w:color="auto"/>
        <w:right w:val="none" w:sz="0" w:space="0" w:color="auto"/>
      </w:divBdr>
    </w:div>
    <w:div w:id="329605588">
      <w:bodyDiv w:val="1"/>
      <w:marLeft w:val="0"/>
      <w:marRight w:val="0"/>
      <w:marTop w:val="0"/>
      <w:marBottom w:val="0"/>
      <w:divBdr>
        <w:top w:val="none" w:sz="0" w:space="0" w:color="auto"/>
        <w:left w:val="none" w:sz="0" w:space="0" w:color="auto"/>
        <w:bottom w:val="none" w:sz="0" w:space="0" w:color="auto"/>
        <w:right w:val="none" w:sz="0" w:space="0" w:color="auto"/>
      </w:divBdr>
    </w:div>
    <w:div w:id="395515012">
      <w:bodyDiv w:val="1"/>
      <w:marLeft w:val="0"/>
      <w:marRight w:val="0"/>
      <w:marTop w:val="0"/>
      <w:marBottom w:val="0"/>
      <w:divBdr>
        <w:top w:val="none" w:sz="0" w:space="0" w:color="auto"/>
        <w:left w:val="none" w:sz="0" w:space="0" w:color="auto"/>
        <w:bottom w:val="none" w:sz="0" w:space="0" w:color="auto"/>
        <w:right w:val="none" w:sz="0" w:space="0" w:color="auto"/>
      </w:divBdr>
    </w:div>
    <w:div w:id="442577633">
      <w:bodyDiv w:val="1"/>
      <w:marLeft w:val="0"/>
      <w:marRight w:val="0"/>
      <w:marTop w:val="0"/>
      <w:marBottom w:val="0"/>
      <w:divBdr>
        <w:top w:val="none" w:sz="0" w:space="0" w:color="auto"/>
        <w:left w:val="none" w:sz="0" w:space="0" w:color="auto"/>
        <w:bottom w:val="none" w:sz="0" w:space="0" w:color="auto"/>
        <w:right w:val="none" w:sz="0" w:space="0" w:color="auto"/>
      </w:divBdr>
    </w:div>
    <w:div w:id="585043483">
      <w:bodyDiv w:val="1"/>
      <w:marLeft w:val="0"/>
      <w:marRight w:val="0"/>
      <w:marTop w:val="0"/>
      <w:marBottom w:val="0"/>
      <w:divBdr>
        <w:top w:val="none" w:sz="0" w:space="0" w:color="auto"/>
        <w:left w:val="none" w:sz="0" w:space="0" w:color="auto"/>
        <w:bottom w:val="none" w:sz="0" w:space="0" w:color="auto"/>
        <w:right w:val="none" w:sz="0" w:space="0" w:color="auto"/>
      </w:divBdr>
    </w:div>
    <w:div w:id="591933435">
      <w:bodyDiv w:val="1"/>
      <w:marLeft w:val="0"/>
      <w:marRight w:val="0"/>
      <w:marTop w:val="0"/>
      <w:marBottom w:val="0"/>
      <w:divBdr>
        <w:top w:val="none" w:sz="0" w:space="0" w:color="auto"/>
        <w:left w:val="none" w:sz="0" w:space="0" w:color="auto"/>
        <w:bottom w:val="none" w:sz="0" w:space="0" w:color="auto"/>
        <w:right w:val="none" w:sz="0" w:space="0" w:color="auto"/>
      </w:divBdr>
    </w:div>
    <w:div w:id="605507315">
      <w:bodyDiv w:val="1"/>
      <w:marLeft w:val="0"/>
      <w:marRight w:val="0"/>
      <w:marTop w:val="0"/>
      <w:marBottom w:val="0"/>
      <w:divBdr>
        <w:top w:val="none" w:sz="0" w:space="0" w:color="auto"/>
        <w:left w:val="none" w:sz="0" w:space="0" w:color="auto"/>
        <w:bottom w:val="none" w:sz="0" w:space="0" w:color="auto"/>
        <w:right w:val="none" w:sz="0" w:space="0" w:color="auto"/>
      </w:divBdr>
    </w:div>
    <w:div w:id="613486177">
      <w:bodyDiv w:val="1"/>
      <w:marLeft w:val="0"/>
      <w:marRight w:val="0"/>
      <w:marTop w:val="0"/>
      <w:marBottom w:val="0"/>
      <w:divBdr>
        <w:top w:val="none" w:sz="0" w:space="0" w:color="auto"/>
        <w:left w:val="none" w:sz="0" w:space="0" w:color="auto"/>
        <w:bottom w:val="none" w:sz="0" w:space="0" w:color="auto"/>
        <w:right w:val="none" w:sz="0" w:space="0" w:color="auto"/>
      </w:divBdr>
    </w:div>
    <w:div w:id="640115869">
      <w:bodyDiv w:val="1"/>
      <w:marLeft w:val="0"/>
      <w:marRight w:val="0"/>
      <w:marTop w:val="0"/>
      <w:marBottom w:val="0"/>
      <w:divBdr>
        <w:top w:val="none" w:sz="0" w:space="0" w:color="auto"/>
        <w:left w:val="none" w:sz="0" w:space="0" w:color="auto"/>
        <w:bottom w:val="none" w:sz="0" w:space="0" w:color="auto"/>
        <w:right w:val="none" w:sz="0" w:space="0" w:color="auto"/>
      </w:divBdr>
    </w:div>
    <w:div w:id="641425578">
      <w:bodyDiv w:val="1"/>
      <w:marLeft w:val="0"/>
      <w:marRight w:val="0"/>
      <w:marTop w:val="0"/>
      <w:marBottom w:val="0"/>
      <w:divBdr>
        <w:top w:val="none" w:sz="0" w:space="0" w:color="auto"/>
        <w:left w:val="none" w:sz="0" w:space="0" w:color="auto"/>
        <w:bottom w:val="none" w:sz="0" w:space="0" w:color="auto"/>
        <w:right w:val="none" w:sz="0" w:space="0" w:color="auto"/>
      </w:divBdr>
    </w:div>
    <w:div w:id="675767573">
      <w:bodyDiv w:val="1"/>
      <w:marLeft w:val="0"/>
      <w:marRight w:val="0"/>
      <w:marTop w:val="0"/>
      <w:marBottom w:val="0"/>
      <w:divBdr>
        <w:top w:val="none" w:sz="0" w:space="0" w:color="auto"/>
        <w:left w:val="none" w:sz="0" w:space="0" w:color="auto"/>
        <w:bottom w:val="none" w:sz="0" w:space="0" w:color="auto"/>
        <w:right w:val="none" w:sz="0" w:space="0" w:color="auto"/>
      </w:divBdr>
    </w:div>
    <w:div w:id="757290453">
      <w:bodyDiv w:val="1"/>
      <w:marLeft w:val="0"/>
      <w:marRight w:val="0"/>
      <w:marTop w:val="0"/>
      <w:marBottom w:val="0"/>
      <w:divBdr>
        <w:top w:val="none" w:sz="0" w:space="0" w:color="auto"/>
        <w:left w:val="none" w:sz="0" w:space="0" w:color="auto"/>
        <w:bottom w:val="none" w:sz="0" w:space="0" w:color="auto"/>
        <w:right w:val="none" w:sz="0" w:space="0" w:color="auto"/>
      </w:divBdr>
    </w:div>
    <w:div w:id="799156053">
      <w:bodyDiv w:val="1"/>
      <w:marLeft w:val="0"/>
      <w:marRight w:val="0"/>
      <w:marTop w:val="0"/>
      <w:marBottom w:val="0"/>
      <w:divBdr>
        <w:top w:val="none" w:sz="0" w:space="0" w:color="auto"/>
        <w:left w:val="none" w:sz="0" w:space="0" w:color="auto"/>
        <w:bottom w:val="none" w:sz="0" w:space="0" w:color="auto"/>
        <w:right w:val="none" w:sz="0" w:space="0" w:color="auto"/>
      </w:divBdr>
    </w:div>
    <w:div w:id="807015348">
      <w:bodyDiv w:val="1"/>
      <w:marLeft w:val="0"/>
      <w:marRight w:val="0"/>
      <w:marTop w:val="0"/>
      <w:marBottom w:val="0"/>
      <w:divBdr>
        <w:top w:val="none" w:sz="0" w:space="0" w:color="auto"/>
        <w:left w:val="none" w:sz="0" w:space="0" w:color="auto"/>
        <w:bottom w:val="none" w:sz="0" w:space="0" w:color="auto"/>
        <w:right w:val="none" w:sz="0" w:space="0" w:color="auto"/>
      </w:divBdr>
    </w:div>
    <w:div w:id="809440219">
      <w:bodyDiv w:val="1"/>
      <w:marLeft w:val="0"/>
      <w:marRight w:val="0"/>
      <w:marTop w:val="0"/>
      <w:marBottom w:val="0"/>
      <w:divBdr>
        <w:top w:val="none" w:sz="0" w:space="0" w:color="auto"/>
        <w:left w:val="none" w:sz="0" w:space="0" w:color="auto"/>
        <w:bottom w:val="none" w:sz="0" w:space="0" w:color="auto"/>
        <w:right w:val="none" w:sz="0" w:space="0" w:color="auto"/>
      </w:divBdr>
    </w:div>
    <w:div w:id="814640710">
      <w:bodyDiv w:val="1"/>
      <w:marLeft w:val="0"/>
      <w:marRight w:val="0"/>
      <w:marTop w:val="0"/>
      <w:marBottom w:val="0"/>
      <w:divBdr>
        <w:top w:val="none" w:sz="0" w:space="0" w:color="auto"/>
        <w:left w:val="none" w:sz="0" w:space="0" w:color="auto"/>
        <w:bottom w:val="none" w:sz="0" w:space="0" w:color="auto"/>
        <w:right w:val="none" w:sz="0" w:space="0" w:color="auto"/>
      </w:divBdr>
    </w:div>
    <w:div w:id="821626366">
      <w:bodyDiv w:val="1"/>
      <w:marLeft w:val="0"/>
      <w:marRight w:val="0"/>
      <w:marTop w:val="0"/>
      <w:marBottom w:val="0"/>
      <w:divBdr>
        <w:top w:val="none" w:sz="0" w:space="0" w:color="auto"/>
        <w:left w:val="none" w:sz="0" w:space="0" w:color="auto"/>
        <w:bottom w:val="none" w:sz="0" w:space="0" w:color="auto"/>
        <w:right w:val="none" w:sz="0" w:space="0" w:color="auto"/>
      </w:divBdr>
      <w:divsChild>
        <w:div w:id="2014841237">
          <w:marLeft w:val="0"/>
          <w:marRight w:val="0"/>
          <w:marTop w:val="0"/>
          <w:marBottom w:val="0"/>
          <w:divBdr>
            <w:top w:val="none" w:sz="0" w:space="0" w:color="auto"/>
            <w:left w:val="none" w:sz="0" w:space="0" w:color="auto"/>
            <w:bottom w:val="none" w:sz="0" w:space="0" w:color="auto"/>
            <w:right w:val="none" w:sz="0" w:space="0" w:color="auto"/>
          </w:divBdr>
        </w:div>
      </w:divsChild>
    </w:div>
    <w:div w:id="845943237">
      <w:bodyDiv w:val="1"/>
      <w:marLeft w:val="0"/>
      <w:marRight w:val="0"/>
      <w:marTop w:val="0"/>
      <w:marBottom w:val="0"/>
      <w:divBdr>
        <w:top w:val="none" w:sz="0" w:space="0" w:color="auto"/>
        <w:left w:val="none" w:sz="0" w:space="0" w:color="auto"/>
        <w:bottom w:val="none" w:sz="0" w:space="0" w:color="auto"/>
        <w:right w:val="none" w:sz="0" w:space="0" w:color="auto"/>
      </w:divBdr>
    </w:div>
    <w:div w:id="922033473">
      <w:bodyDiv w:val="1"/>
      <w:marLeft w:val="0"/>
      <w:marRight w:val="0"/>
      <w:marTop w:val="0"/>
      <w:marBottom w:val="0"/>
      <w:divBdr>
        <w:top w:val="none" w:sz="0" w:space="0" w:color="auto"/>
        <w:left w:val="none" w:sz="0" w:space="0" w:color="auto"/>
        <w:bottom w:val="none" w:sz="0" w:space="0" w:color="auto"/>
        <w:right w:val="none" w:sz="0" w:space="0" w:color="auto"/>
      </w:divBdr>
    </w:div>
    <w:div w:id="924340748">
      <w:bodyDiv w:val="1"/>
      <w:marLeft w:val="0"/>
      <w:marRight w:val="0"/>
      <w:marTop w:val="0"/>
      <w:marBottom w:val="0"/>
      <w:divBdr>
        <w:top w:val="none" w:sz="0" w:space="0" w:color="auto"/>
        <w:left w:val="none" w:sz="0" w:space="0" w:color="auto"/>
        <w:bottom w:val="none" w:sz="0" w:space="0" w:color="auto"/>
        <w:right w:val="none" w:sz="0" w:space="0" w:color="auto"/>
      </w:divBdr>
    </w:div>
    <w:div w:id="1006633498">
      <w:bodyDiv w:val="1"/>
      <w:marLeft w:val="0"/>
      <w:marRight w:val="0"/>
      <w:marTop w:val="0"/>
      <w:marBottom w:val="0"/>
      <w:divBdr>
        <w:top w:val="none" w:sz="0" w:space="0" w:color="auto"/>
        <w:left w:val="none" w:sz="0" w:space="0" w:color="auto"/>
        <w:bottom w:val="none" w:sz="0" w:space="0" w:color="auto"/>
        <w:right w:val="none" w:sz="0" w:space="0" w:color="auto"/>
      </w:divBdr>
    </w:div>
    <w:div w:id="1033769553">
      <w:bodyDiv w:val="1"/>
      <w:marLeft w:val="0"/>
      <w:marRight w:val="0"/>
      <w:marTop w:val="0"/>
      <w:marBottom w:val="0"/>
      <w:divBdr>
        <w:top w:val="none" w:sz="0" w:space="0" w:color="auto"/>
        <w:left w:val="none" w:sz="0" w:space="0" w:color="auto"/>
        <w:bottom w:val="none" w:sz="0" w:space="0" w:color="auto"/>
        <w:right w:val="none" w:sz="0" w:space="0" w:color="auto"/>
      </w:divBdr>
    </w:div>
    <w:div w:id="1067992613">
      <w:bodyDiv w:val="1"/>
      <w:marLeft w:val="0"/>
      <w:marRight w:val="0"/>
      <w:marTop w:val="0"/>
      <w:marBottom w:val="0"/>
      <w:divBdr>
        <w:top w:val="none" w:sz="0" w:space="0" w:color="auto"/>
        <w:left w:val="none" w:sz="0" w:space="0" w:color="auto"/>
        <w:bottom w:val="none" w:sz="0" w:space="0" w:color="auto"/>
        <w:right w:val="none" w:sz="0" w:space="0" w:color="auto"/>
      </w:divBdr>
    </w:div>
    <w:div w:id="1073350710">
      <w:bodyDiv w:val="1"/>
      <w:marLeft w:val="0"/>
      <w:marRight w:val="0"/>
      <w:marTop w:val="0"/>
      <w:marBottom w:val="0"/>
      <w:divBdr>
        <w:top w:val="none" w:sz="0" w:space="0" w:color="auto"/>
        <w:left w:val="none" w:sz="0" w:space="0" w:color="auto"/>
        <w:bottom w:val="none" w:sz="0" w:space="0" w:color="auto"/>
        <w:right w:val="none" w:sz="0" w:space="0" w:color="auto"/>
      </w:divBdr>
    </w:div>
    <w:div w:id="1075592206">
      <w:bodyDiv w:val="1"/>
      <w:marLeft w:val="0"/>
      <w:marRight w:val="0"/>
      <w:marTop w:val="0"/>
      <w:marBottom w:val="0"/>
      <w:divBdr>
        <w:top w:val="none" w:sz="0" w:space="0" w:color="auto"/>
        <w:left w:val="none" w:sz="0" w:space="0" w:color="auto"/>
        <w:bottom w:val="none" w:sz="0" w:space="0" w:color="auto"/>
        <w:right w:val="none" w:sz="0" w:space="0" w:color="auto"/>
      </w:divBdr>
    </w:div>
    <w:div w:id="1085610745">
      <w:bodyDiv w:val="1"/>
      <w:marLeft w:val="0"/>
      <w:marRight w:val="0"/>
      <w:marTop w:val="0"/>
      <w:marBottom w:val="0"/>
      <w:divBdr>
        <w:top w:val="none" w:sz="0" w:space="0" w:color="auto"/>
        <w:left w:val="none" w:sz="0" w:space="0" w:color="auto"/>
        <w:bottom w:val="none" w:sz="0" w:space="0" w:color="auto"/>
        <w:right w:val="none" w:sz="0" w:space="0" w:color="auto"/>
      </w:divBdr>
    </w:div>
    <w:div w:id="1113935437">
      <w:bodyDiv w:val="1"/>
      <w:marLeft w:val="0"/>
      <w:marRight w:val="0"/>
      <w:marTop w:val="0"/>
      <w:marBottom w:val="0"/>
      <w:divBdr>
        <w:top w:val="none" w:sz="0" w:space="0" w:color="auto"/>
        <w:left w:val="none" w:sz="0" w:space="0" w:color="auto"/>
        <w:bottom w:val="none" w:sz="0" w:space="0" w:color="auto"/>
        <w:right w:val="none" w:sz="0" w:space="0" w:color="auto"/>
      </w:divBdr>
    </w:div>
    <w:div w:id="1206984350">
      <w:bodyDiv w:val="1"/>
      <w:marLeft w:val="0"/>
      <w:marRight w:val="0"/>
      <w:marTop w:val="0"/>
      <w:marBottom w:val="0"/>
      <w:divBdr>
        <w:top w:val="none" w:sz="0" w:space="0" w:color="auto"/>
        <w:left w:val="none" w:sz="0" w:space="0" w:color="auto"/>
        <w:bottom w:val="none" w:sz="0" w:space="0" w:color="auto"/>
        <w:right w:val="none" w:sz="0" w:space="0" w:color="auto"/>
      </w:divBdr>
    </w:div>
    <w:div w:id="1213611597">
      <w:bodyDiv w:val="1"/>
      <w:marLeft w:val="0"/>
      <w:marRight w:val="0"/>
      <w:marTop w:val="0"/>
      <w:marBottom w:val="0"/>
      <w:divBdr>
        <w:top w:val="none" w:sz="0" w:space="0" w:color="auto"/>
        <w:left w:val="none" w:sz="0" w:space="0" w:color="auto"/>
        <w:bottom w:val="none" w:sz="0" w:space="0" w:color="auto"/>
        <w:right w:val="none" w:sz="0" w:space="0" w:color="auto"/>
      </w:divBdr>
    </w:div>
    <w:div w:id="1220626765">
      <w:bodyDiv w:val="1"/>
      <w:marLeft w:val="0"/>
      <w:marRight w:val="0"/>
      <w:marTop w:val="0"/>
      <w:marBottom w:val="0"/>
      <w:divBdr>
        <w:top w:val="none" w:sz="0" w:space="0" w:color="auto"/>
        <w:left w:val="none" w:sz="0" w:space="0" w:color="auto"/>
        <w:bottom w:val="none" w:sz="0" w:space="0" w:color="auto"/>
        <w:right w:val="none" w:sz="0" w:space="0" w:color="auto"/>
      </w:divBdr>
    </w:div>
    <w:div w:id="1225143385">
      <w:bodyDiv w:val="1"/>
      <w:marLeft w:val="0"/>
      <w:marRight w:val="0"/>
      <w:marTop w:val="0"/>
      <w:marBottom w:val="0"/>
      <w:divBdr>
        <w:top w:val="none" w:sz="0" w:space="0" w:color="auto"/>
        <w:left w:val="none" w:sz="0" w:space="0" w:color="auto"/>
        <w:bottom w:val="none" w:sz="0" w:space="0" w:color="auto"/>
        <w:right w:val="none" w:sz="0" w:space="0" w:color="auto"/>
      </w:divBdr>
    </w:div>
    <w:div w:id="1234123533">
      <w:bodyDiv w:val="1"/>
      <w:marLeft w:val="0"/>
      <w:marRight w:val="0"/>
      <w:marTop w:val="0"/>
      <w:marBottom w:val="0"/>
      <w:divBdr>
        <w:top w:val="none" w:sz="0" w:space="0" w:color="auto"/>
        <w:left w:val="none" w:sz="0" w:space="0" w:color="auto"/>
        <w:bottom w:val="none" w:sz="0" w:space="0" w:color="auto"/>
        <w:right w:val="none" w:sz="0" w:space="0" w:color="auto"/>
      </w:divBdr>
    </w:div>
    <w:div w:id="1311324663">
      <w:bodyDiv w:val="1"/>
      <w:marLeft w:val="0"/>
      <w:marRight w:val="0"/>
      <w:marTop w:val="0"/>
      <w:marBottom w:val="0"/>
      <w:divBdr>
        <w:top w:val="none" w:sz="0" w:space="0" w:color="auto"/>
        <w:left w:val="none" w:sz="0" w:space="0" w:color="auto"/>
        <w:bottom w:val="none" w:sz="0" w:space="0" w:color="auto"/>
        <w:right w:val="none" w:sz="0" w:space="0" w:color="auto"/>
      </w:divBdr>
    </w:div>
    <w:div w:id="1321958643">
      <w:bodyDiv w:val="1"/>
      <w:marLeft w:val="0"/>
      <w:marRight w:val="0"/>
      <w:marTop w:val="0"/>
      <w:marBottom w:val="0"/>
      <w:divBdr>
        <w:top w:val="none" w:sz="0" w:space="0" w:color="auto"/>
        <w:left w:val="none" w:sz="0" w:space="0" w:color="auto"/>
        <w:bottom w:val="none" w:sz="0" w:space="0" w:color="auto"/>
        <w:right w:val="none" w:sz="0" w:space="0" w:color="auto"/>
      </w:divBdr>
    </w:div>
    <w:div w:id="1346244865">
      <w:bodyDiv w:val="1"/>
      <w:marLeft w:val="0"/>
      <w:marRight w:val="0"/>
      <w:marTop w:val="0"/>
      <w:marBottom w:val="0"/>
      <w:divBdr>
        <w:top w:val="none" w:sz="0" w:space="0" w:color="auto"/>
        <w:left w:val="none" w:sz="0" w:space="0" w:color="auto"/>
        <w:bottom w:val="none" w:sz="0" w:space="0" w:color="auto"/>
        <w:right w:val="none" w:sz="0" w:space="0" w:color="auto"/>
      </w:divBdr>
    </w:div>
    <w:div w:id="1445922897">
      <w:bodyDiv w:val="1"/>
      <w:marLeft w:val="0"/>
      <w:marRight w:val="0"/>
      <w:marTop w:val="0"/>
      <w:marBottom w:val="0"/>
      <w:divBdr>
        <w:top w:val="none" w:sz="0" w:space="0" w:color="auto"/>
        <w:left w:val="none" w:sz="0" w:space="0" w:color="auto"/>
        <w:bottom w:val="none" w:sz="0" w:space="0" w:color="auto"/>
        <w:right w:val="none" w:sz="0" w:space="0" w:color="auto"/>
      </w:divBdr>
    </w:div>
    <w:div w:id="1448353404">
      <w:bodyDiv w:val="1"/>
      <w:marLeft w:val="0"/>
      <w:marRight w:val="0"/>
      <w:marTop w:val="0"/>
      <w:marBottom w:val="0"/>
      <w:divBdr>
        <w:top w:val="none" w:sz="0" w:space="0" w:color="auto"/>
        <w:left w:val="none" w:sz="0" w:space="0" w:color="auto"/>
        <w:bottom w:val="none" w:sz="0" w:space="0" w:color="auto"/>
        <w:right w:val="none" w:sz="0" w:space="0" w:color="auto"/>
      </w:divBdr>
    </w:div>
    <w:div w:id="1490362368">
      <w:bodyDiv w:val="1"/>
      <w:marLeft w:val="0"/>
      <w:marRight w:val="0"/>
      <w:marTop w:val="0"/>
      <w:marBottom w:val="0"/>
      <w:divBdr>
        <w:top w:val="none" w:sz="0" w:space="0" w:color="auto"/>
        <w:left w:val="none" w:sz="0" w:space="0" w:color="auto"/>
        <w:bottom w:val="none" w:sz="0" w:space="0" w:color="auto"/>
        <w:right w:val="none" w:sz="0" w:space="0" w:color="auto"/>
      </w:divBdr>
    </w:div>
    <w:div w:id="1546677826">
      <w:bodyDiv w:val="1"/>
      <w:marLeft w:val="0"/>
      <w:marRight w:val="0"/>
      <w:marTop w:val="0"/>
      <w:marBottom w:val="0"/>
      <w:divBdr>
        <w:top w:val="none" w:sz="0" w:space="0" w:color="auto"/>
        <w:left w:val="none" w:sz="0" w:space="0" w:color="auto"/>
        <w:bottom w:val="none" w:sz="0" w:space="0" w:color="auto"/>
        <w:right w:val="none" w:sz="0" w:space="0" w:color="auto"/>
      </w:divBdr>
    </w:div>
    <w:div w:id="1613975572">
      <w:bodyDiv w:val="1"/>
      <w:marLeft w:val="0"/>
      <w:marRight w:val="0"/>
      <w:marTop w:val="0"/>
      <w:marBottom w:val="0"/>
      <w:divBdr>
        <w:top w:val="none" w:sz="0" w:space="0" w:color="auto"/>
        <w:left w:val="none" w:sz="0" w:space="0" w:color="auto"/>
        <w:bottom w:val="none" w:sz="0" w:space="0" w:color="auto"/>
        <w:right w:val="none" w:sz="0" w:space="0" w:color="auto"/>
      </w:divBdr>
    </w:div>
    <w:div w:id="1627004062">
      <w:bodyDiv w:val="1"/>
      <w:marLeft w:val="0"/>
      <w:marRight w:val="0"/>
      <w:marTop w:val="0"/>
      <w:marBottom w:val="0"/>
      <w:divBdr>
        <w:top w:val="none" w:sz="0" w:space="0" w:color="auto"/>
        <w:left w:val="none" w:sz="0" w:space="0" w:color="auto"/>
        <w:bottom w:val="none" w:sz="0" w:space="0" w:color="auto"/>
        <w:right w:val="none" w:sz="0" w:space="0" w:color="auto"/>
      </w:divBdr>
    </w:div>
    <w:div w:id="1636258717">
      <w:bodyDiv w:val="1"/>
      <w:marLeft w:val="0"/>
      <w:marRight w:val="0"/>
      <w:marTop w:val="0"/>
      <w:marBottom w:val="0"/>
      <w:divBdr>
        <w:top w:val="none" w:sz="0" w:space="0" w:color="auto"/>
        <w:left w:val="none" w:sz="0" w:space="0" w:color="auto"/>
        <w:bottom w:val="none" w:sz="0" w:space="0" w:color="auto"/>
        <w:right w:val="none" w:sz="0" w:space="0" w:color="auto"/>
      </w:divBdr>
    </w:div>
    <w:div w:id="1716924609">
      <w:bodyDiv w:val="1"/>
      <w:marLeft w:val="0"/>
      <w:marRight w:val="0"/>
      <w:marTop w:val="0"/>
      <w:marBottom w:val="0"/>
      <w:divBdr>
        <w:top w:val="none" w:sz="0" w:space="0" w:color="auto"/>
        <w:left w:val="none" w:sz="0" w:space="0" w:color="auto"/>
        <w:bottom w:val="none" w:sz="0" w:space="0" w:color="auto"/>
        <w:right w:val="none" w:sz="0" w:space="0" w:color="auto"/>
      </w:divBdr>
    </w:div>
    <w:div w:id="1739398523">
      <w:bodyDiv w:val="1"/>
      <w:marLeft w:val="0"/>
      <w:marRight w:val="0"/>
      <w:marTop w:val="0"/>
      <w:marBottom w:val="0"/>
      <w:divBdr>
        <w:top w:val="none" w:sz="0" w:space="0" w:color="auto"/>
        <w:left w:val="none" w:sz="0" w:space="0" w:color="auto"/>
        <w:bottom w:val="none" w:sz="0" w:space="0" w:color="auto"/>
        <w:right w:val="none" w:sz="0" w:space="0" w:color="auto"/>
      </w:divBdr>
    </w:div>
    <w:div w:id="1758331823">
      <w:bodyDiv w:val="1"/>
      <w:marLeft w:val="0"/>
      <w:marRight w:val="0"/>
      <w:marTop w:val="0"/>
      <w:marBottom w:val="0"/>
      <w:divBdr>
        <w:top w:val="none" w:sz="0" w:space="0" w:color="auto"/>
        <w:left w:val="none" w:sz="0" w:space="0" w:color="auto"/>
        <w:bottom w:val="none" w:sz="0" w:space="0" w:color="auto"/>
        <w:right w:val="none" w:sz="0" w:space="0" w:color="auto"/>
      </w:divBdr>
    </w:div>
    <w:div w:id="1801877807">
      <w:bodyDiv w:val="1"/>
      <w:marLeft w:val="0"/>
      <w:marRight w:val="0"/>
      <w:marTop w:val="0"/>
      <w:marBottom w:val="0"/>
      <w:divBdr>
        <w:top w:val="none" w:sz="0" w:space="0" w:color="auto"/>
        <w:left w:val="none" w:sz="0" w:space="0" w:color="auto"/>
        <w:bottom w:val="none" w:sz="0" w:space="0" w:color="auto"/>
        <w:right w:val="none" w:sz="0" w:space="0" w:color="auto"/>
      </w:divBdr>
      <w:divsChild>
        <w:div w:id="889730038">
          <w:marLeft w:val="0"/>
          <w:marRight w:val="0"/>
          <w:marTop w:val="0"/>
          <w:marBottom w:val="0"/>
          <w:divBdr>
            <w:top w:val="none" w:sz="0" w:space="0" w:color="auto"/>
            <w:left w:val="none" w:sz="0" w:space="0" w:color="auto"/>
            <w:bottom w:val="none" w:sz="0" w:space="0" w:color="auto"/>
            <w:right w:val="none" w:sz="0" w:space="0" w:color="auto"/>
          </w:divBdr>
        </w:div>
      </w:divsChild>
    </w:div>
    <w:div w:id="1814832886">
      <w:bodyDiv w:val="1"/>
      <w:marLeft w:val="0"/>
      <w:marRight w:val="0"/>
      <w:marTop w:val="0"/>
      <w:marBottom w:val="0"/>
      <w:divBdr>
        <w:top w:val="none" w:sz="0" w:space="0" w:color="auto"/>
        <w:left w:val="none" w:sz="0" w:space="0" w:color="auto"/>
        <w:bottom w:val="none" w:sz="0" w:space="0" w:color="auto"/>
        <w:right w:val="none" w:sz="0" w:space="0" w:color="auto"/>
      </w:divBdr>
    </w:div>
    <w:div w:id="1857576385">
      <w:bodyDiv w:val="1"/>
      <w:marLeft w:val="0"/>
      <w:marRight w:val="0"/>
      <w:marTop w:val="0"/>
      <w:marBottom w:val="0"/>
      <w:divBdr>
        <w:top w:val="none" w:sz="0" w:space="0" w:color="auto"/>
        <w:left w:val="none" w:sz="0" w:space="0" w:color="auto"/>
        <w:bottom w:val="none" w:sz="0" w:space="0" w:color="auto"/>
        <w:right w:val="none" w:sz="0" w:space="0" w:color="auto"/>
      </w:divBdr>
    </w:div>
    <w:div w:id="1885631129">
      <w:bodyDiv w:val="1"/>
      <w:marLeft w:val="0"/>
      <w:marRight w:val="0"/>
      <w:marTop w:val="0"/>
      <w:marBottom w:val="0"/>
      <w:divBdr>
        <w:top w:val="none" w:sz="0" w:space="0" w:color="auto"/>
        <w:left w:val="none" w:sz="0" w:space="0" w:color="auto"/>
        <w:bottom w:val="none" w:sz="0" w:space="0" w:color="auto"/>
        <w:right w:val="none" w:sz="0" w:space="0" w:color="auto"/>
      </w:divBdr>
    </w:div>
    <w:div w:id="1896114327">
      <w:bodyDiv w:val="1"/>
      <w:marLeft w:val="0"/>
      <w:marRight w:val="0"/>
      <w:marTop w:val="0"/>
      <w:marBottom w:val="0"/>
      <w:divBdr>
        <w:top w:val="none" w:sz="0" w:space="0" w:color="auto"/>
        <w:left w:val="none" w:sz="0" w:space="0" w:color="auto"/>
        <w:bottom w:val="none" w:sz="0" w:space="0" w:color="auto"/>
        <w:right w:val="none" w:sz="0" w:space="0" w:color="auto"/>
      </w:divBdr>
    </w:div>
    <w:div w:id="1947732009">
      <w:bodyDiv w:val="1"/>
      <w:marLeft w:val="0"/>
      <w:marRight w:val="0"/>
      <w:marTop w:val="0"/>
      <w:marBottom w:val="0"/>
      <w:divBdr>
        <w:top w:val="none" w:sz="0" w:space="0" w:color="auto"/>
        <w:left w:val="none" w:sz="0" w:space="0" w:color="auto"/>
        <w:bottom w:val="none" w:sz="0" w:space="0" w:color="auto"/>
        <w:right w:val="none" w:sz="0" w:space="0" w:color="auto"/>
      </w:divBdr>
    </w:div>
    <w:div w:id="2045279645">
      <w:bodyDiv w:val="1"/>
      <w:marLeft w:val="0"/>
      <w:marRight w:val="0"/>
      <w:marTop w:val="0"/>
      <w:marBottom w:val="0"/>
      <w:divBdr>
        <w:top w:val="none" w:sz="0" w:space="0" w:color="auto"/>
        <w:left w:val="none" w:sz="0" w:space="0" w:color="auto"/>
        <w:bottom w:val="none" w:sz="0" w:space="0" w:color="auto"/>
        <w:right w:val="none" w:sz="0" w:space="0" w:color="auto"/>
      </w:divBdr>
    </w:div>
    <w:div w:id="2054504577">
      <w:bodyDiv w:val="1"/>
      <w:marLeft w:val="0"/>
      <w:marRight w:val="0"/>
      <w:marTop w:val="0"/>
      <w:marBottom w:val="0"/>
      <w:divBdr>
        <w:top w:val="none" w:sz="0" w:space="0" w:color="auto"/>
        <w:left w:val="none" w:sz="0" w:space="0" w:color="auto"/>
        <w:bottom w:val="none" w:sz="0" w:space="0" w:color="auto"/>
        <w:right w:val="none" w:sz="0" w:space="0" w:color="auto"/>
      </w:divBdr>
    </w:div>
    <w:div w:id="2055426449">
      <w:bodyDiv w:val="1"/>
      <w:marLeft w:val="0"/>
      <w:marRight w:val="0"/>
      <w:marTop w:val="0"/>
      <w:marBottom w:val="0"/>
      <w:divBdr>
        <w:top w:val="none" w:sz="0" w:space="0" w:color="auto"/>
        <w:left w:val="none" w:sz="0" w:space="0" w:color="auto"/>
        <w:bottom w:val="none" w:sz="0" w:space="0" w:color="auto"/>
        <w:right w:val="none" w:sz="0" w:space="0" w:color="auto"/>
      </w:divBdr>
    </w:div>
    <w:div w:id="2080328659">
      <w:bodyDiv w:val="1"/>
      <w:marLeft w:val="0"/>
      <w:marRight w:val="0"/>
      <w:marTop w:val="0"/>
      <w:marBottom w:val="0"/>
      <w:divBdr>
        <w:top w:val="none" w:sz="0" w:space="0" w:color="auto"/>
        <w:left w:val="none" w:sz="0" w:space="0" w:color="auto"/>
        <w:bottom w:val="none" w:sz="0" w:space="0" w:color="auto"/>
        <w:right w:val="none" w:sz="0" w:space="0" w:color="auto"/>
      </w:divBdr>
    </w:div>
    <w:div w:id="2086759767">
      <w:bodyDiv w:val="1"/>
      <w:marLeft w:val="0"/>
      <w:marRight w:val="0"/>
      <w:marTop w:val="0"/>
      <w:marBottom w:val="0"/>
      <w:divBdr>
        <w:top w:val="none" w:sz="0" w:space="0" w:color="auto"/>
        <w:left w:val="none" w:sz="0" w:space="0" w:color="auto"/>
        <w:bottom w:val="none" w:sz="0" w:space="0" w:color="auto"/>
        <w:right w:val="none" w:sz="0" w:space="0" w:color="auto"/>
      </w:divBdr>
    </w:div>
    <w:div w:id="2136873202">
      <w:bodyDiv w:val="1"/>
      <w:marLeft w:val="0"/>
      <w:marRight w:val="0"/>
      <w:marTop w:val="0"/>
      <w:marBottom w:val="0"/>
      <w:divBdr>
        <w:top w:val="none" w:sz="0" w:space="0" w:color="auto"/>
        <w:left w:val="none" w:sz="0" w:space="0" w:color="auto"/>
        <w:bottom w:val="none" w:sz="0" w:space="0" w:color="auto"/>
        <w:right w:val="none" w:sz="0" w:space="0" w:color="auto"/>
      </w:divBdr>
    </w:div>
    <w:div w:id="214107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educba.com/functional-interface-in-java/"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educba.com/java-7-features/"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educba.com/functional-programming-in-jav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Microsoft\Office\16.0\DTS\en-US%7b0C7612DF-58A3-4038-A3CF-B53084E35715%7d\%7b62353967-CB95-4A1E-8E33-6F57D4B5BD20%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2.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{62353967-CB95-4A1E-8E33-6F57D4B5BD20}tf56348247_win32</Template>
  <TotalTime>0</TotalTime>
  <Pages>50</Pages>
  <Words>8735</Words>
  <Characters>49790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2022-11-30T02:35:00Z</dcterms:created>
  <dcterms:modified xsi:type="dcterms:W3CDTF">2022-11-30T03:44:00Z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