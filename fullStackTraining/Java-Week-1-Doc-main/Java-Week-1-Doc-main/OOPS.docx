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C1315" w14:textId="77777777" w:rsidR="00831721" w:rsidRDefault="00831721" w:rsidP="00831721">
      <w:pPr>
        <w:spacing w:before="120" w:after="0"/>
      </w:pPr>
      <w:r w:rsidRPr="0041428F">
        <w:rPr>
          <w:noProof/>
        </w:rPr>
        <mc:AlternateContent>
          <mc:Choice Requires="wpg">
            <w:drawing>
              <wp:anchor distT="0" distB="0" distL="114300" distR="114300" simplePos="0" relativeHeight="251659264" behindDoc="1" locked="1" layoutInCell="1" allowOverlap="1" wp14:anchorId="0A094E67" wp14:editId="22117D18">
                <wp:simplePos x="0" y="0"/>
                <wp:positionH relativeFrom="column">
                  <wp:posOffset>-457200</wp:posOffset>
                </wp:positionH>
                <wp:positionV relativeFrom="paragraph">
                  <wp:posOffset>-457200</wp:posOffset>
                </wp:positionV>
                <wp:extent cx="8247888" cy="3026664"/>
                <wp:effectExtent l="0" t="0" r="1270" b="2540"/>
                <wp:wrapNone/>
                <wp:docPr id="1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5E045B" id="Graphic 17" o:spid="_x0000_s1026" alt="&quot;&quot;" style="position:absolute;margin-left:-36pt;margin-top:-36pt;width:649.45pt;height:238.3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14" w:type="pct"/>
        <w:jc w:val="center"/>
        <w:tblLayout w:type="fixed"/>
        <w:tblCellMar>
          <w:left w:w="0" w:type="dxa"/>
          <w:right w:w="0" w:type="dxa"/>
        </w:tblCellMar>
        <w:tblLook w:val="0600" w:firstRow="0" w:lastRow="0" w:firstColumn="0" w:lastColumn="0" w:noHBand="1" w:noVBand="1"/>
        <w:tblDescription w:val="Header layout table"/>
      </w:tblPr>
      <w:tblGrid>
        <w:gridCol w:w="10830"/>
      </w:tblGrid>
      <w:tr w:rsidR="00A66B18" w:rsidRPr="0041428F" w14:paraId="2921AB1A" w14:textId="77777777" w:rsidTr="00D32F00">
        <w:trPr>
          <w:trHeight w:val="268"/>
          <w:jc w:val="center"/>
        </w:trPr>
        <w:tc>
          <w:tcPr>
            <w:tcW w:w="10830" w:type="dxa"/>
          </w:tcPr>
          <w:p w14:paraId="2874EFD6" w14:textId="77777777" w:rsidR="00A66B18" w:rsidRPr="0041428F" w:rsidRDefault="00A66B18" w:rsidP="00A66B18">
            <w:pPr>
              <w:pStyle w:val="ContactInfo"/>
              <w:rPr>
                <w:color w:val="000000" w:themeColor="text1"/>
              </w:rPr>
            </w:pPr>
            <w:r w:rsidRPr="0041428F">
              <w:rPr>
                <w:noProof/>
                <w:color w:val="000000" w:themeColor="text1"/>
              </w:rPr>
              <mc:AlternateContent>
                <mc:Choice Requires="wps">
                  <w:drawing>
                    <wp:inline distT="0" distB="0" distL="0" distR="0" wp14:anchorId="13F8B3A0" wp14:editId="4AAD2956">
                      <wp:extent cx="4032885" cy="1071880"/>
                      <wp:effectExtent l="19050" t="19050" r="24765" b="13970"/>
                      <wp:docPr id="18"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4032885" cy="107188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D4D2E3A" w14:textId="1A0B8C8C" w:rsidR="00A66B18" w:rsidRPr="00BC1143" w:rsidRDefault="00D32F00" w:rsidP="00AA089B">
                                  <w:pPr>
                                    <w:pStyle w:val="Logo"/>
                                    <w:rPr>
                                      <w:lang w:val="en-IN"/>
                                    </w:rPr>
                                  </w:pPr>
                                  <w:r>
                                    <w:rPr>
                                      <w:lang w:val="en-IN"/>
                                    </w:rPr>
                                    <w:t xml:space="preserve">Java </w:t>
                                  </w:r>
                                  <w:r w:rsidR="0002514D">
                                    <w:rPr>
                                      <w:lang w:val="en-IN"/>
                                    </w:rPr>
                                    <w:t>OOPS</w:t>
                                  </w:r>
                                </w:p>
                              </w:txbxContent>
                            </wps:txbx>
                            <wps:bodyPr wrap="square" lIns="19050" tIns="19050" rIns="19050" bIns="19050" anchor="ctr">
                              <a:noAutofit/>
                            </wps:bodyPr>
                          </wps:wsp>
                        </a:graphicData>
                      </a:graphic>
                    </wp:inline>
                  </w:drawing>
                </mc:Choice>
                <mc:Fallback>
                  <w:pict>
                    <v:rect w14:anchorId="13F8B3A0" id="Shape 61" o:spid="_x0000_s1026" style="width:317.55pt;height:8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" filled="f" strokecolor="white [3212]" strokeweight="3pt">
                      <v:stroke miterlimit="4"/>
                      <v:textbox inset="1.5pt,1.5pt,1.5pt,1.5pt">
                        <w:txbxContent>
                          <w:p w14:paraId="0D4D2E3A" w14:textId="1A0B8C8C" w:rsidR="00A66B18" w:rsidRPr="00BC1143" w:rsidRDefault="00D32F00" w:rsidP="00AA089B">
                            <w:pPr>
                              <w:pStyle w:val="Logo"/>
                              <w:rPr>
                                <w:lang w:val="en-IN"/>
                              </w:rPr>
                            </w:pPr>
                            <w:r>
                              <w:rPr>
                                <w:lang w:val="en-IN"/>
                              </w:rPr>
                              <w:t xml:space="preserve">Java </w:t>
                            </w:r>
                            <w:r w:rsidR="0002514D">
                              <w:rPr>
                                <w:lang w:val="en-IN"/>
                              </w:rPr>
                              <w:t>OOPS</w:t>
                            </w:r>
                          </w:p>
                        </w:txbxContent>
                      </v:textbox>
                      <w10:anchorlock/>
                    </v:rect>
                  </w:pict>
                </mc:Fallback>
              </mc:AlternateContent>
            </w:r>
          </w:p>
        </w:tc>
      </w:tr>
      <w:tr w:rsidR="00615018" w:rsidRPr="0041428F" w14:paraId="594D8CA3" w14:textId="77777777" w:rsidTr="00D32F00">
        <w:trPr>
          <w:trHeight w:val="2678"/>
          <w:jc w:val="center"/>
        </w:trPr>
        <w:tc>
          <w:tcPr>
            <w:tcW w:w="10830" w:type="dxa"/>
            <w:vAlign w:val="bottom"/>
          </w:tcPr>
          <w:p w14:paraId="0FF8DD46" w14:textId="61BF1F3B" w:rsidR="003E24DF" w:rsidRPr="0041428F" w:rsidRDefault="003E24DF" w:rsidP="00A66B18">
            <w:pPr>
              <w:pStyle w:val="ContactInfo"/>
              <w:rPr>
                <w:color w:val="000000" w:themeColor="text1"/>
              </w:rPr>
            </w:pPr>
          </w:p>
        </w:tc>
      </w:tr>
    </w:tbl>
    <w:p w14:paraId="47372AD2"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 xml:space="preserve">As we have seen, Java follows Object Oriented Programming concepts and classes and objects are basic concepts of </w:t>
      </w:r>
      <w:proofErr w:type="gramStart"/>
      <w:r w:rsidRPr="0002514D">
        <w:rPr>
          <w:rFonts w:ascii="Roboto" w:eastAsia="Times New Roman" w:hAnsi="Roboto" w:cs="Times New Roman"/>
          <w:color w:val="01014A"/>
          <w:kern w:val="0"/>
          <w:sz w:val="27"/>
          <w:szCs w:val="27"/>
          <w:lang w:val="en-IN" w:eastAsia="en-IN"/>
        </w:rPr>
        <w:t>Object Oriented</w:t>
      </w:r>
      <w:proofErr w:type="gramEnd"/>
      <w:r w:rsidRPr="0002514D">
        <w:rPr>
          <w:rFonts w:ascii="Roboto" w:eastAsia="Times New Roman" w:hAnsi="Roboto" w:cs="Times New Roman"/>
          <w:color w:val="01014A"/>
          <w:kern w:val="0"/>
          <w:sz w:val="27"/>
          <w:szCs w:val="27"/>
          <w:lang w:val="en-IN" w:eastAsia="en-IN"/>
        </w:rPr>
        <w:t xml:space="preserve"> Programming which revolve around the real-life entities.</w:t>
      </w:r>
    </w:p>
    <w:p w14:paraId="2A72A104"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 </w:t>
      </w:r>
      <w:r w:rsidRPr="0002514D">
        <w:rPr>
          <w:rFonts w:ascii="Roboto" w:eastAsia="Times New Roman" w:hAnsi="Roboto" w:cs="Times New Roman"/>
          <w:b/>
          <w:bCs/>
          <w:color w:val="01014A"/>
          <w:kern w:val="0"/>
          <w:sz w:val="27"/>
          <w:szCs w:val="27"/>
          <w:lang w:val="en-IN" w:eastAsia="en-IN"/>
        </w:rPr>
        <w:t>class </w:t>
      </w:r>
      <w:r w:rsidRPr="0002514D">
        <w:rPr>
          <w:rFonts w:ascii="Roboto" w:eastAsia="Times New Roman" w:hAnsi="Roboto" w:cs="Times New Roman"/>
          <w:color w:val="01014A"/>
          <w:kern w:val="0"/>
          <w:sz w:val="27"/>
          <w:szCs w:val="27"/>
          <w:lang w:val="en-IN" w:eastAsia="en-IN"/>
        </w:rPr>
        <w:t xml:space="preserve">is a design or blueprint that describes the characteristics and </w:t>
      </w:r>
      <w:proofErr w:type="spellStart"/>
      <w:r w:rsidRPr="0002514D">
        <w:rPr>
          <w:rFonts w:ascii="Roboto" w:eastAsia="Times New Roman" w:hAnsi="Roboto" w:cs="Times New Roman"/>
          <w:color w:val="01014A"/>
          <w:kern w:val="0"/>
          <w:sz w:val="27"/>
          <w:szCs w:val="27"/>
          <w:lang w:val="en-IN" w:eastAsia="en-IN"/>
        </w:rPr>
        <w:t>behaviors</w:t>
      </w:r>
      <w:proofErr w:type="spellEnd"/>
      <w:r w:rsidRPr="0002514D">
        <w:rPr>
          <w:rFonts w:ascii="Roboto" w:eastAsia="Times New Roman" w:hAnsi="Roboto" w:cs="Times New Roman"/>
          <w:color w:val="01014A"/>
          <w:kern w:val="0"/>
          <w:sz w:val="27"/>
          <w:szCs w:val="27"/>
          <w:lang w:val="en-IN" w:eastAsia="en-IN"/>
        </w:rPr>
        <w:t xml:space="preserve"> of a real-time entity. In other words, the class is a user-defined data type in Java.</w:t>
      </w:r>
    </w:p>
    <w:p w14:paraId="0A97F16B" w14:textId="77777777" w:rsidR="0002514D" w:rsidRPr="0002514D" w:rsidRDefault="0002514D">
      <w:pPr>
        <w:numPr>
          <w:ilvl w:val="0"/>
          <w:numId w:val="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It starts with the keyword "class" followed by a name.</w:t>
      </w:r>
    </w:p>
    <w:p w14:paraId="02155CFB" w14:textId="77777777" w:rsidR="0002514D" w:rsidRPr="0002514D" w:rsidRDefault="0002514D">
      <w:pPr>
        <w:numPr>
          <w:ilvl w:val="0"/>
          <w:numId w:val="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It specifies attributes (characteristics) and methods (</w:t>
      </w:r>
      <w:proofErr w:type="spellStart"/>
      <w:r w:rsidRPr="0002514D">
        <w:rPr>
          <w:rFonts w:ascii="Roboto" w:eastAsia="Times New Roman" w:hAnsi="Roboto" w:cs="Times New Roman"/>
          <w:color w:val="01014A"/>
          <w:kern w:val="0"/>
          <w:sz w:val="27"/>
          <w:szCs w:val="27"/>
          <w:lang w:val="en-IN" w:eastAsia="en-IN"/>
        </w:rPr>
        <w:t>behaviors</w:t>
      </w:r>
      <w:proofErr w:type="spellEnd"/>
      <w:r w:rsidRPr="0002514D">
        <w:rPr>
          <w:rFonts w:ascii="Roboto" w:eastAsia="Times New Roman" w:hAnsi="Roboto" w:cs="Times New Roman"/>
          <w:color w:val="01014A"/>
          <w:kern w:val="0"/>
          <w:sz w:val="27"/>
          <w:szCs w:val="27"/>
          <w:lang w:val="en-IN" w:eastAsia="en-IN"/>
        </w:rPr>
        <w:t>).</w:t>
      </w:r>
    </w:p>
    <w:p w14:paraId="089CCB20" w14:textId="77777777" w:rsidR="0002514D" w:rsidRPr="0002514D" w:rsidRDefault="0002514D">
      <w:pPr>
        <w:numPr>
          <w:ilvl w:val="0"/>
          <w:numId w:val="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Attributes are the elements (instance variables) which hold the values of a particular entity that define its characteristics.</w:t>
      </w:r>
    </w:p>
    <w:p w14:paraId="0229381D" w14:textId="77777777" w:rsidR="0002514D" w:rsidRPr="0002514D" w:rsidRDefault="0002514D">
      <w:pPr>
        <w:numPr>
          <w:ilvl w:val="0"/>
          <w:numId w:val="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 xml:space="preserve">Methods are the sets of instructions that define the </w:t>
      </w:r>
      <w:proofErr w:type="spellStart"/>
      <w:r w:rsidRPr="0002514D">
        <w:rPr>
          <w:rFonts w:ascii="Roboto" w:eastAsia="Times New Roman" w:hAnsi="Roboto" w:cs="Times New Roman"/>
          <w:color w:val="01014A"/>
          <w:kern w:val="0"/>
          <w:sz w:val="27"/>
          <w:szCs w:val="27"/>
          <w:lang w:val="en-IN" w:eastAsia="en-IN"/>
        </w:rPr>
        <w:t>behaviors</w:t>
      </w:r>
      <w:proofErr w:type="spellEnd"/>
      <w:r w:rsidRPr="0002514D">
        <w:rPr>
          <w:rFonts w:ascii="Roboto" w:eastAsia="Times New Roman" w:hAnsi="Roboto" w:cs="Times New Roman"/>
          <w:color w:val="01014A"/>
          <w:kern w:val="0"/>
          <w:sz w:val="27"/>
          <w:szCs w:val="27"/>
          <w:lang w:val="en-IN" w:eastAsia="en-IN"/>
        </w:rPr>
        <w:t xml:space="preserve"> of the entity.</w:t>
      </w:r>
    </w:p>
    <w:p w14:paraId="025A5E76"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An example of creating a class can be seen below,</w:t>
      </w:r>
    </w:p>
    <w:p w14:paraId="5FE68659" w14:textId="50257B05"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noProof/>
          <w:color w:val="01014A"/>
          <w:kern w:val="0"/>
          <w:sz w:val="27"/>
          <w:szCs w:val="27"/>
          <w:lang w:val="en-IN" w:eastAsia="en-IN"/>
        </w:rPr>
        <w:drawing>
          <wp:inline distT="0" distB="0" distL="0" distR="0" wp14:anchorId="730CA587" wp14:editId="446E2245">
            <wp:extent cx="5168900" cy="2514600"/>
            <wp:effectExtent l="0" t="0" r="0" b="0"/>
            <wp:docPr id="41" name="Picture 41" descr="This image describes the structure of the class Customer which is having the instance variables customerId which is of type int and name which is of type String. This class is also having a mehod display with the return type as void. Inside the method we can have th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his image describes the structure of the class Customer which is having the instance variables customerId which is of type int and name which is of type String. This class is also having a mehod display with the return type as void. Inside the method we can have the statem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8900" cy="2514600"/>
                    </a:xfrm>
                    <a:prstGeom prst="rect">
                      <a:avLst/>
                    </a:prstGeom>
                    <a:noFill/>
                    <a:ln>
                      <a:noFill/>
                    </a:ln>
                  </pic:spPr>
                </pic:pic>
              </a:graphicData>
            </a:graphic>
          </wp:inline>
        </w:drawing>
      </w:r>
    </w:p>
    <w:p w14:paraId="29BCF815"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lastRenderedPageBreak/>
        <w:t>In the above class definition, we can see that the attributes are the variables of the class. But what is a method and what is its importance in a class?</w:t>
      </w:r>
    </w:p>
    <w:p w14:paraId="518618F7"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So, let us discuss about methods next.</w:t>
      </w:r>
    </w:p>
    <w:p w14:paraId="33F438FA"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 </w:t>
      </w:r>
      <w:r w:rsidRPr="0002514D">
        <w:rPr>
          <w:rFonts w:ascii="Roboto" w:eastAsia="Times New Roman" w:hAnsi="Roboto" w:cs="Times New Roman"/>
          <w:b/>
          <w:bCs/>
          <w:color w:val="01014A"/>
          <w:kern w:val="0"/>
          <w:sz w:val="27"/>
          <w:szCs w:val="27"/>
          <w:lang w:val="en-IN" w:eastAsia="en-IN"/>
        </w:rPr>
        <w:t>method </w:t>
      </w:r>
      <w:r w:rsidRPr="0002514D">
        <w:rPr>
          <w:rFonts w:ascii="Roboto" w:eastAsia="Times New Roman" w:hAnsi="Roboto" w:cs="Times New Roman"/>
          <w:color w:val="01014A"/>
          <w:kern w:val="0"/>
          <w:sz w:val="27"/>
          <w:szCs w:val="27"/>
          <w:lang w:val="en-IN" w:eastAsia="en-IN"/>
        </w:rPr>
        <w:t xml:space="preserve">is a set of statements which depicts the </w:t>
      </w:r>
      <w:proofErr w:type="spellStart"/>
      <w:r w:rsidRPr="0002514D">
        <w:rPr>
          <w:rFonts w:ascii="Roboto" w:eastAsia="Times New Roman" w:hAnsi="Roboto" w:cs="Times New Roman"/>
          <w:color w:val="01014A"/>
          <w:kern w:val="0"/>
          <w:sz w:val="27"/>
          <w:szCs w:val="27"/>
          <w:lang w:val="en-IN" w:eastAsia="en-IN"/>
        </w:rPr>
        <w:t>behavior</w:t>
      </w:r>
      <w:proofErr w:type="spellEnd"/>
      <w:r w:rsidRPr="0002514D">
        <w:rPr>
          <w:rFonts w:ascii="Roboto" w:eastAsia="Times New Roman" w:hAnsi="Roboto" w:cs="Times New Roman"/>
          <w:color w:val="01014A"/>
          <w:kern w:val="0"/>
          <w:sz w:val="27"/>
          <w:szCs w:val="27"/>
          <w:lang w:val="en-IN" w:eastAsia="en-IN"/>
        </w:rPr>
        <w:t xml:space="preserve"> of a class. We have already encountered the main method. </w:t>
      </w:r>
    </w:p>
    <w:p w14:paraId="3B3AAC42"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 xml:space="preserve">To execute any program, the compiler always needs an initial/entry point to start from. In case of Java programs, that initial/entry point is marked by the </w:t>
      </w:r>
      <w:proofErr w:type="gramStart"/>
      <w:r w:rsidRPr="0002514D">
        <w:rPr>
          <w:rFonts w:ascii="Roboto" w:eastAsia="Times New Roman" w:hAnsi="Roboto" w:cs="Times New Roman"/>
          <w:color w:val="01014A"/>
          <w:kern w:val="0"/>
          <w:sz w:val="27"/>
          <w:szCs w:val="27"/>
          <w:lang w:val="en-IN" w:eastAsia="en-IN"/>
        </w:rPr>
        <w:t>main(</w:t>
      </w:r>
      <w:proofErr w:type="gramEnd"/>
      <w:r w:rsidRPr="0002514D">
        <w:rPr>
          <w:rFonts w:ascii="Roboto" w:eastAsia="Times New Roman" w:hAnsi="Roboto" w:cs="Times New Roman"/>
          <w:color w:val="01014A"/>
          <w:kern w:val="0"/>
          <w:sz w:val="27"/>
          <w:szCs w:val="27"/>
          <w:lang w:val="en-IN" w:eastAsia="en-IN"/>
        </w:rPr>
        <w:t>)method present in the program. Without this method, the JVM cannot start executing the program. The syntax can be given as:</w:t>
      </w:r>
    </w:p>
    <w:p w14:paraId="54EF26DC" w14:textId="77777777" w:rsidR="0002514D" w:rsidRPr="0002514D" w:rsidRDefault="0002514D">
      <w:pPr>
        <w:numPr>
          <w:ilvl w:val="0"/>
          <w:numId w:val="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static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void</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FFFFFF"/>
          <w:kern w:val="0"/>
          <w:sz w:val="27"/>
          <w:szCs w:val="27"/>
          <w:lang w:val="en-IN" w:eastAsia="en-IN"/>
        </w:rPr>
        <w:t>main(</w:t>
      </w:r>
      <w:proofErr w:type="gramEnd"/>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args</w:t>
      </w:r>
      <w:proofErr w:type="spellEnd"/>
      <w:r w:rsidRPr="0002514D">
        <w:rPr>
          <w:rFonts w:ascii="Courier New" w:eastAsia="Times New Roman" w:hAnsi="Courier New" w:cs="Courier New"/>
          <w:color w:val="FFFFFF"/>
          <w:kern w:val="0"/>
          <w:sz w:val="27"/>
          <w:szCs w:val="27"/>
          <w:lang w:val="en-IN" w:eastAsia="en-IN"/>
        </w:rPr>
        <w:t>){</w:t>
      </w:r>
    </w:p>
    <w:p w14:paraId="75B29950" w14:textId="77777777" w:rsidR="0002514D" w:rsidRPr="0002514D" w:rsidRDefault="0002514D">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i/>
          <w:iCs/>
          <w:color w:val="AEAEAE"/>
          <w:kern w:val="0"/>
          <w:sz w:val="27"/>
          <w:szCs w:val="27"/>
          <w:lang w:val="en-IN" w:eastAsia="en-IN"/>
        </w:rPr>
        <w:t>//statements</w:t>
      </w:r>
    </w:p>
    <w:p w14:paraId="5FB098A2" w14:textId="0B1CC08B" w:rsidR="0002514D" w:rsidRPr="0002514D" w:rsidRDefault="0002514D">
      <w:pPr>
        <w:numPr>
          <w:ilvl w:val="0"/>
          <w:numId w:val="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A0B060F" wp14:editId="646ED636">
                <wp:extent cx="304800" cy="304800"/>
                <wp:effectExtent l="0" t="0" r="0" b="0"/>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0AC9D0" id="Rectangle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DC6163"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b/>
          <w:bCs/>
          <w:color w:val="01014A"/>
          <w:kern w:val="0"/>
          <w:sz w:val="27"/>
          <w:szCs w:val="27"/>
          <w:lang w:val="en-IN" w:eastAsia="en-IN"/>
        </w:rPr>
        <w:t>public:</w:t>
      </w:r>
      <w:r w:rsidRPr="0002514D">
        <w:rPr>
          <w:rFonts w:ascii="Roboto" w:eastAsia="Times New Roman" w:hAnsi="Roboto" w:cs="Times New Roman"/>
          <w:color w:val="01014A"/>
          <w:kern w:val="0"/>
          <w:sz w:val="27"/>
          <w:szCs w:val="27"/>
          <w:lang w:val="en-IN" w:eastAsia="en-IN"/>
        </w:rPr>
        <w:t xml:space="preserve"> This specifies the level of access of the method within and outside the program. And to make </w:t>
      </w:r>
      <w:proofErr w:type="gramStart"/>
      <w:r w:rsidRPr="0002514D">
        <w:rPr>
          <w:rFonts w:ascii="Roboto" w:eastAsia="Times New Roman" w:hAnsi="Roboto" w:cs="Times New Roman"/>
          <w:color w:val="01014A"/>
          <w:kern w:val="0"/>
          <w:sz w:val="27"/>
          <w:szCs w:val="27"/>
          <w:lang w:val="en-IN" w:eastAsia="en-IN"/>
        </w:rPr>
        <w:t>main(</w:t>
      </w:r>
      <w:proofErr w:type="gramEnd"/>
      <w:r w:rsidRPr="0002514D">
        <w:rPr>
          <w:rFonts w:ascii="Roboto" w:eastAsia="Times New Roman" w:hAnsi="Roboto" w:cs="Times New Roman"/>
          <w:color w:val="01014A"/>
          <w:kern w:val="0"/>
          <w:sz w:val="27"/>
          <w:szCs w:val="27"/>
          <w:lang w:val="en-IN" w:eastAsia="en-IN"/>
        </w:rPr>
        <w:t>) method visible to JVM, the level of access must be set to "public". If the same is anything except public (private, protected or default) the JVM will be unable to see the initial/entry point of the program. And hence the program will not run.</w:t>
      </w:r>
    </w:p>
    <w:p w14:paraId="6590C0F8"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b/>
          <w:bCs/>
          <w:color w:val="01014A"/>
          <w:kern w:val="0"/>
          <w:sz w:val="27"/>
          <w:szCs w:val="27"/>
          <w:lang w:val="en-IN" w:eastAsia="en-IN"/>
        </w:rPr>
        <w:t>static:</w:t>
      </w:r>
      <w:r w:rsidRPr="0002514D">
        <w:rPr>
          <w:rFonts w:ascii="Roboto" w:eastAsia="Times New Roman" w:hAnsi="Roboto" w:cs="Times New Roman"/>
          <w:color w:val="01014A"/>
          <w:kern w:val="0"/>
          <w:sz w:val="27"/>
          <w:szCs w:val="27"/>
          <w:lang w:val="en-IN" w:eastAsia="en-IN"/>
        </w:rPr>
        <w:t xml:space="preserve"> Generally, a Java program is in the form of a class. And whenever we create classes in Java, we need to create instances/objects to access the class methods and attributes. The same applies to </w:t>
      </w:r>
      <w:proofErr w:type="gramStart"/>
      <w:r w:rsidRPr="0002514D">
        <w:rPr>
          <w:rFonts w:ascii="Roboto" w:eastAsia="Times New Roman" w:hAnsi="Roboto" w:cs="Times New Roman"/>
          <w:color w:val="01014A"/>
          <w:kern w:val="0"/>
          <w:sz w:val="27"/>
          <w:szCs w:val="27"/>
          <w:lang w:val="en-IN" w:eastAsia="en-IN"/>
        </w:rPr>
        <w:t>main(</w:t>
      </w:r>
      <w:proofErr w:type="gramEnd"/>
      <w:r w:rsidRPr="0002514D">
        <w:rPr>
          <w:rFonts w:ascii="Roboto" w:eastAsia="Times New Roman" w:hAnsi="Roboto" w:cs="Times New Roman"/>
          <w:color w:val="01014A"/>
          <w:kern w:val="0"/>
          <w:sz w:val="27"/>
          <w:szCs w:val="27"/>
          <w:lang w:val="en-IN" w:eastAsia="en-IN"/>
        </w:rPr>
        <w:t xml:space="preserve">) method also. But by declaring a class method as "static", we can call </w:t>
      </w:r>
      <w:proofErr w:type="spellStart"/>
      <w:r w:rsidRPr="0002514D">
        <w:rPr>
          <w:rFonts w:ascii="Roboto" w:eastAsia="Times New Roman" w:hAnsi="Roboto" w:cs="Times New Roman"/>
          <w:color w:val="01014A"/>
          <w:kern w:val="0"/>
          <w:sz w:val="27"/>
          <w:szCs w:val="27"/>
          <w:lang w:val="en-IN" w:eastAsia="en-IN"/>
        </w:rPr>
        <w:t>tha</w:t>
      </w:r>
      <w:proofErr w:type="spellEnd"/>
      <w:r w:rsidRPr="0002514D">
        <w:rPr>
          <w:rFonts w:ascii="Roboto" w:eastAsia="Times New Roman" w:hAnsi="Roboto" w:cs="Times New Roman"/>
          <w:color w:val="01014A"/>
          <w:kern w:val="0"/>
          <w:sz w:val="27"/>
          <w:szCs w:val="27"/>
          <w:lang w:val="en-IN" w:eastAsia="en-IN"/>
        </w:rPr>
        <w:t xml:space="preserve"> method without creating instances of the class. Hence we declare the </w:t>
      </w:r>
      <w:proofErr w:type="gramStart"/>
      <w:r w:rsidRPr="0002514D">
        <w:rPr>
          <w:rFonts w:ascii="Roboto" w:eastAsia="Times New Roman" w:hAnsi="Roboto" w:cs="Times New Roman"/>
          <w:color w:val="01014A"/>
          <w:kern w:val="0"/>
          <w:sz w:val="27"/>
          <w:szCs w:val="27"/>
          <w:lang w:val="en-IN" w:eastAsia="en-IN"/>
        </w:rPr>
        <w:t>main(</w:t>
      </w:r>
      <w:proofErr w:type="gramEnd"/>
      <w:r w:rsidRPr="0002514D">
        <w:rPr>
          <w:rFonts w:ascii="Roboto" w:eastAsia="Times New Roman" w:hAnsi="Roboto" w:cs="Times New Roman"/>
          <w:color w:val="01014A"/>
          <w:kern w:val="0"/>
          <w:sz w:val="27"/>
          <w:szCs w:val="27"/>
          <w:lang w:val="en-IN" w:eastAsia="en-IN"/>
        </w:rPr>
        <w:t>) method as static.</w:t>
      </w:r>
    </w:p>
    <w:p w14:paraId="7D47D829"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b/>
          <w:bCs/>
          <w:color w:val="01014A"/>
          <w:kern w:val="0"/>
          <w:sz w:val="27"/>
          <w:szCs w:val="27"/>
          <w:lang w:val="en-IN" w:eastAsia="en-IN"/>
        </w:rPr>
        <w:t>void: </w:t>
      </w:r>
      <w:r w:rsidRPr="0002514D">
        <w:rPr>
          <w:rFonts w:ascii="Roboto" w:eastAsia="Times New Roman" w:hAnsi="Roboto" w:cs="Times New Roman"/>
          <w:color w:val="01014A"/>
          <w:kern w:val="0"/>
          <w:sz w:val="27"/>
          <w:szCs w:val="27"/>
          <w:lang w:val="en-IN" w:eastAsia="en-IN"/>
        </w:rPr>
        <w:t xml:space="preserve">In Java, every method is expected to return a value of any type (integer, double, string etc.). And to make a method not return any value, it must be declared "void". Since the </w:t>
      </w:r>
      <w:proofErr w:type="gramStart"/>
      <w:r w:rsidRPr="0002514D">
        <w:rPr>
          <w:rFonts w:ascii="Roboto" w:eastAsia="Times New Roman" w:hAnsi="Roboto" w:cs="Times New Roman"/>
          <w:color w:val="01014A"/>
          <w:kern w:val="0"/>
          <w:sz w:val="27"/>
          <w:szCs w:val="27"/>
          <w:lang w:val="en-IN" w:eastAsia="en-IN"/>
        </w:rPr>
        <w:t>main(</w:t>
      </w:r>
      <w:proofErr w:type="gramEnd"/>
      <w:r w:rsidRPr="0002514D">
        <w:rPr>
          <w:rFonts w:ascii="Roboto" w:eastAsia="Times New Roman" w:hAnsi="Roboto" w:cs="Times New Roman"/>
          <w:color w:val="01014A"/>
          <w:kern w:val="0"/>
          <w:sz w:val="27"/>
          <w:szCs w:val="27"/>
          <w:lang w:val="en-IN" w:eastAsia="en-IN"/>
        </w:rPr>
        <w:t>) method is not expected to return any value, it must be declared as void. </w:t>
      </w:r>
    </w:p>
    <w:p w14:paraId="483C9694"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02514D">
        <w:rPr>
          <w:rFonts w:ascii="Roboto" w:eastAsia="Times New Roman" w:hAnsi="Roboto" w:cs="Times New Roman"/>
          <w:b/>
          <w:bCs/>
          <w:color w:val="01014A"/>
          <w:kern w:val="0"/>
          <w:sz w:val="27"/>
          <w:szCs w:val="27"/>
          <w:lang w:val="en-IN" w:eastAsia="en-IN"/>
        </w:rPr>
        <w:t>main(</w:t>
      </w:r>
      <w:proofErr w:type="gramEnd"/>
      <w:r w:rsidRPr="0002514D">
        <w:rPr>
          <w:rFonts w:ascii="Roboto" w:eastAsia="Times New Roman" w:hAnsi="Roboto" w:cs="Times New Roman"/>
          <w:b/>
          <w:bCs/>
          <w:color w:val="01014A"/>
          <w:kern w:val="0"/>
          <w:sz w:val="27"/>
          <w:szCs w:val="27"/>
          <w:lang w:val="en-IN" w:eastAsia="en-IN"/>
        </w:rPr>
        <w:t>): </w:t>
      </w:r>
      <w:r w:rsidRPr="0002514D">
        <w:rPr>
          <w:rFonts w:ascii="Roboto" w:eastAsia="Times New Roman" w:hAnsi="Roboto" w:cs="Times New Roman"/>
          <w:color w:val="01014A"/>
          <w:kern w:val="0"/>
          <w:sz w:val="27"/>
          <w:szCs w:val="27"/>
          <w:lang w:val="en-IN" w:eastAsia="en-IN"/>
        </w:rPr>
        <w:t xml:space="preserve">As discussed above, a Java program is basically a class. And the </w:t>
      </w:r>
      <w:proofErr w:type="gramStart"/>
      <w:r w:rsidRPr="0002514D">
        <w:rPr>
          <w:rFonts w:ascii="Roboto" w:eastAsia="Times New Roman" w:hAnsi="Roboto" w:cs="Times New Roman"/>
          <w:color w:val="01014A"/>
          <w:kern w:val="0"/>
          <w:sz w:val="27"/>
          <w:szCs w:val="27"/>
          <w:lang w:val="en-IN" w:eastAsia="en-IN"/>
        </w:rPr>
        <w:t>main(</w:t>
      </w:r>
      <w:proofErr w:type="gramEnd"/>
      <w:r w:rsidRPr="0002514D">
        <w:rPr>
          <w:rFonts w:ascii="Roboto" w:eastAsia="Times New Roman" w:hAnsi="Roboto" w:cs="Times New Roman"/>
          <w:color w:val="01014A"/>
          <w:kern w:val="0"/>
          <w:sz w:val="27"/>
          <w:szCs w:val="27"/>
          <w:lang w:val="en-IN" w:eastAsia="en-IN"/>
        </w:rPr>
        <w:t>) method is the default method of this class. This method marks the initial/entry point of the Java program.</w:t>
      </w:r>
    </w:p>
    <w:p w14:paraId="57698501"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b/>
          <w:bCs/>
          <w:color w:val="01014A"/>
          <w:kern w:val="0"/>
          <w:sz w:val="27"/>
          <w:szCs w:val="27"/>
          <w:lang w:val="en-IN" w:eastAsia="en-IN"/>
        </w:rPr>
        <w:t xml:space="preserve">String </w:t>
      </w:r>
      <w:proofErr w:type="spellStart"/>
      <w:proofErr w:type="gramStart"/>
      <w:r w:rsidRPr="0002514D">
        <w:rPr>
          <w:rFonts w:ascii="Roboto" w:eastAsia="Times New Roman" w:hAnsi="Roboto" w:cs="Times New Roman"/>
          <w:b/>
          <w:bCs/>
          <w:color w:val="01014A"/>
          <w:kern w:val="0"/>
          <w:sz w:val="27"/>
          <w:szCs w:val="27"/>
          <w:lang w:val="en-IN" w:eastAsia="en-IN"/>
        </w:rPr>
        <w:t>args</w:t>
      </w:r>
      <w:proofErr w:type="spellEnd"/>
      <w:r w:rsidRPr="0002514D">
        <w:rPr>
          <w:rFonts w:ascii="Roboto" w:eastAsia="Times New Roman" w:hAnsi="Roboto" w:cs="Times New Roman"/>
          <w:b/>
          <w:bCs/>
          <w:color w:val="01014A"/>
          <w:kern w:val="0"/>
          <w:sz w:val="27"/>
          <w:szCs w:val="27"/>
          <w:lang w:val="en-IN" w:eastAsia="en-IN"/>
        </w:rPr>
        <w:t>[</w:t>
      </w:r>
      <w:proofErr w:type="gramEnd"/>
      <w:r w:rsidRPr="0002514D">
        <w:rPr>
          <w:rFonts w:ascii="Roboto" w:eastAsia="Times New Roman" w:hAnsi="Roboto" w:cs="Times New Roman"/>
          <w:b/>
          <w:bCs/>
          <w:color w:val="01014A"/>
          <w:kern w:val="0"/>
          <w:sz w:val="27"/>
          <w:szCs w:val="27"/>
          <w:lang w:val="en-IN" w:eastAsia="en-IN"/>
        </w:rPr>
        <w:t>]: </w:t>
      </w:r>
      <w:r w:rsidRPr="0002514D">
        <w:rPr>
          <w:rFonts w:ascii="Roboto" w:eastAsia="Times New Roman" w:hAnsi="Roboto" w:cs="Times New Roman"/>
          <w:color w:val="01014A"/>
          <w:kern w:val="0"/>
          <w:sz w:val="27"/>
          <w:szCs w:val="27"/>
          <w:lang w:val="en-IN" w:eastAsia="en-IN"/>
        </w:rPr>
        <w:t xml:space="preserve">Now a program in general may take inputs from the users. In Java, they are usually in the form of multiple strings as "command line arguments" grouped as an array of string. This string array is taken as the argument in the </w:t>
      </w:r>
      <w:proofErr w:type="gramStart"/>
      <w:r w:rsidRPr="0002514D">
        <w:rPr>
          <w:rFonts w:ascii="Roboto" w:eastAsia="Times New Roman" w:hAnsi="Roboto" w:cs="Times New Roman"/>
          <w:color w:val="01014A"/>
          <w:kern w:val="0"/>
          <w:sz w:val="27"/>
          <w:szCs w:val="27"/>
          <w:lang w:val="en-IN" w:eastAsia="en-IN"/>
        </w:rPr>
        <w:t>main(</w:t>
      </w:r>
      <w:proofErr w:type="gramEnd"/>
      <w:r w:rsidRPr="0002514D">
        <w:rPr>
          <w:rFonts w:ascii="Roboto" w:eastAsia="Times New Roman" w:hAnsi="Roboto" w:cs="Times New Roman"/>
          <w:color w:val="01014A"/>
          <w:kern w:val="0"/>
          <w:sz w:val="27"/>
          <w:szCs w:val="27"/>
          <w:lang w:val="en-IN" w:eastAsia="en-IN"/>
        </w:rPr>
        <w:t>) method. </w:t>
      </w:r>
    </w:p>
    <w:p w14:paraId="06205E05"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Now, let us define a method.</w:t>
      </w:r>
    </w:p>
    <w:p w14:paraId="08D269D2"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 method definition looks as shown below:</w:t>
      </w:r>
    </w:p>
    <w:p w14:paraId="0B325D0E" w14:textId="3E0C0BD9"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noProof/>
          <w:color w:val="01014A"/>
          <w:kern w:val="0"/>
          <w:sz w:val="27"/>
          <w:szCs w:val="27"/>
          <w:lang w:val="en-IN" w:eastAsia="en-IN"/>
        </w:rPr>
        <w:lastRenderedPageBreak/>
        <w:drawing>
          <wp:inline distT="0" distB="0" distL="0" distR="0" wp14:anchorId="4D32E03E" wp14:editId="60768653">
            <wp:extent cx="5822950" cy="1962150"/>
            <wp:effectExtent l="0" t="0" r="6350" b="0"/>
            <wp:docPr id="44" name="Picture 44" descr="This image describes the method definition. For example consider the method sumOfIntegers with access modifier as public which is having 2 formal arguments a and b of type int. Inside the method we are adding a and b and assigning the computed value to the variable c which of type int. As the return type of the method is int we are returning c from this 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his image describes the method definition. For example consider the method sumOfIntegers with access modifier as public which is having 2 formal arguments a and b of type int. Inside the method we are adding a and b and assigning the computed value to the variable c which of type int. As the return type of the method is int we are returning c from this metho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950" cy="1962150"/>
                    </a:xfrm>
                    <a:prstGeom prst="rect">
                      <a:avLst/>
                    </a:prstGeom>
                    <a:noFill/>
                    <a:ln>
                      <a:noFill/>
                    </a:ln>
                  </pic:spPr>
                </pic:pic>
              </a:graphicData>
            </a:graphic>
          </wp:inline>
        </w:drawing>
      </w:r>
    </w:p>
    <w:p w14:paraId="2628ABAB"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The first line of the method contains the method signature, which includes the name of the method and the arguments (parameters) it takes. </w:t>
      </w:r>
    </w:p>
    <w:p w14:paraId="014E80D6"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Methods need to be called or invoked to execute the statements present inside the method.</w:t>
      </w:r>
    </w:p>
    <w:p w14:paraId="3BB150AF"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The code given below demonstrates a method and the way to call or invoke the method.</w:t>
      </w:r>
    </w:p>
    <w:p w14:paraId="1C71133B" w14:textId="77777777" w:rsidR="0002514D" w:rsidRPr="0002514D" w:rsidRDefault="0002514D">
      <w:pPr>
        <w:numPr>
          <w:ilvl w:val="0"/>
          <w:numId w:val="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class</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89BDFF"/>
          <w:kern w:val="0"/>
          <w:sz w:val="27"/>
          <w:szCs w:val="27"/>
          <w:lang w:val="en-IN" w:eastAsia="en-IN"/>
        </w:rPr>
        <w:t>Calculator</w:t>
      </w:r>
      <w:r w:rsidRPr="0002514D">
        <w:rPr>
          <w:rFonts w:ascii="Courier New" w:eastAsia="Times New Roman" w:hAnsi="Courier New" w:cs="Courier New"/>
          <w:color w:val="FFFFFF"/>
          <w:kern w:val="0"/>
          <w:sz w:val="27"/>
          <w:szCs w:val="27"/>
          <w:lang w:val="en-IN" w:eastAsia="en-IN"/>
        </w:rPr>
        <w:t xml:space="preserve"> {</w:t>
      </w:r>
    </w:p>
    <w:p w14:paraId="38FB9294"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63310EF"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i/>
          <w:iCs/>
          <w:color w:val="AEAEAE"/>
          <w:kern w:val="0"/>
          <w:sz w:val="27"/>
          <w:szCs w:val="27"/>
          <w:lang w:val="en-IN" w:eastAsia="en-IN"/>
        </w:rPr>
        <w:t xml:space="preserve">// Method definition - here, </w:t>
      </w:r>
      <w:proofErr w:type="spellStart"/>
      <w:r w:rsidRPr="0002514D">
        <w:rPr>
          <w:rFonts w:ascii="Courier New" w:eastAsia="Times New Roman" w:hAnsi="Courier New" w:cs="Courier New"/>
          <w:i/>
          <w:iCs/>
          <w:color w:val="AEAEAE"/>
          <w:kern w:val="0"/>
          <w:sz w:val="27"/>
          <w:szCs w:val="27"/>
          <w:lang w:val="en-IN" w:eastAsia="en-IN"/>
        </w:rPr>
        <w:t>numberOne</w:t>
      </w:r>
      <w:proofErr w:type="spellEnd"/>
      <w:r w:rsidRPr="0002514D">
        <w:rPr>
          <w:rFonts w:ascii="Courier New" w:eastAsia="Times New Roman" w:hAnsi="Courier New" w:cs="Courier New"/>
          <w:i/>
          <w:iCs/>
          <w:color w:val="AEAEAE"/>
          <w:kern w:val="0"/>
          <w:sz w:val="27"/>
          <w:szCs w:val="27"/>
          <w:lang w:val="en-IN" w:eastAsia="en-IN"/>
        </w:rPr>
        <w:t xml:space="preserve"> and </w:t>
      </w:r>
      <w:proofErr w:type="spellStart"/>
      <w:r w:rsidRPr="0002514D">
        <w:rPr>
          <w:rFonts w:ascii="Courier New" w:eastAsia="Times New Roman" w:hAnsi="Courier New" w:cs="Courier New"/>
          <w:i/>
          <w:iCs/>
          <w:color w:val="AEAEAE"/>
          <w:kern w:val="0"/>
          <w:sz w:val="27"/>
          <w:szCs w:val="27"/>
          <w:lang w:val="en-IN" w:eastAsia="en-IN"/>
        </w:rPr>
        <w:t>numberTwo</w:t>
      </w:r>
      <w:proofErr w:type="spellEnd"/>
      <w:r w:rsidRPr="0002514D">
        <w:rPr>
          <w:rFonts w:ascii="Courier New" w:eastAsia="Times New Roman" w:hAnsi="Courier New" w:cs="Courier New"/>
          <w:i/>
          <w:iCs/>
          <w:color w:val="AEAEAE"/>
          <w:kern w:val="0"/>
          <w:sz w:val="27"/>
          <w:szCs w:val="27"/>
          <w:lang w:val="en-IN" w:eastAsia="en-IN"/>
        </w:rPr>
        <w:t xml:space="preserve"> are formal parameters or arguments</w:t>
      </w:r>
    </w:p>
    <w:p w14:paraId="101D5A26"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E28964"/>
          <w:kern w:val="0"/>
          <w:sz w:val="27"/>
          <w:szCs w:val="27"/>
          <w:lang w:val="en-IN" w:eastAsia="en-IN"/>
        </w:rPr>
        <w:t>int</w:t>
      </w:r>
      <w:r w:rsidRPr="0002514D">
        <w:rPr>
          <w:rFonts w:ascii="Courier New" w:eastAsia="Times New Roman" w:hAnsi="Courier New" w:cs="Courier New"/>
          <w:color w:val="FFFFFF"/>
          <w:kern w:val="0"/>
          <w:sz w:val="27"/>
          <w:szCs w:val="27"/>
          <w:lang w:val="en-IN" w:eastAsia="en-IN"/>
        </w:rPr>
        <w:t xml:space="preserve"> </w:t>
      </w:r>
      <w:proofErr w:type="spellStart"/>
      <w:proofErr w:type="gramStart"/>
      <w:r w:rsidRPr="0002514D">
        <w:rPr>
          <w:rFonts w:ascii="Courier New" w:eastAsia="Times New Roman" w:hAnsi="Courier New" w:cs="Courier New"/>
          <w:color w:val="FFFFFF"/>
          <w:kern w:val="0"/>
          <w:sz w:val="27"/>
          <w:szCs w:val="27"/>
          <w:lang w:val="en-IN" w:eastAsia="en-IN"/>
        </w:rPr>
        <w:t>calculateSum</w:t>
      </w:r>
      <w:proofErr w:type="spellEnd"/>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E28964"/>
          <w:kern w:val="0"/>
          <w:sz w:val="27"/>
          <w:szCs w:val="27"/>
          <w:lang w:val="en-IN" w:eastAsia="en-IN"/>
        </w:rPr>
        <w:t>int</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numberOne</w:t>
      </w:r>
      <w:proofErr w:type="spellEnd"/>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int</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numberTwo</w:t>
      </w:r>
      <w:proofErr w:type="spellEnd"/>
      <w:r w:rsidRPr="0002514D">
        <w:rPr>
          <w:rFonts w:ascii="Courier New" w:eastAsia="Times New Roman" w:hAnsi="Courier New" w:cs="Courier New"/>
          <w:color w:val="FFFFFF"/>
          <w:kern w:val="0"/>
          <w:sz w:val="27"/>
          <w:szCs w:val="27"/>
          <w:lang w:val="en-IN" w:eastAsia="en-IN"/>
        </w:rPr>
        <w:t>) {</w:t>
      </w:r>
    </w:p>
    <w:p w14:paraId="5118158E"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E28964"/>
          <w:kern w:val="0"/>
          <w:sz w:val="27"/>
          <w:szCs w:val="27"/>
          <w:lang w:val="en-IN" w:eastAsia="en-IN"/>
        </w:rPr>
        <w:t>return</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numberOne+numberTwo</w:t>
      </w:r>
      <w:proofErr w:type="spellEnd"/>
      <w:r w:rsidRPr="0002514D">
        <w:rPr>
          <w:rFonts w:ascii="Courier New" w:eastAsia="Times New Roman" w:hAnsi="Courier New" w:cs="Courier New"/>
          <w:color w:val="FFFFFF"/>
          <w:kern w:val="0"/>
          <w:sz w:val="27"/>
          <w:szCs w:val="27"/>
          <w:lang w:val="en-IN" w:eastAsia="en-IN"/>
        </w:rPr>
        <w:t>;</w:t>
      </w:r>
    </w:p>
    <w:p w14:paraId="23FFD9CE"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w:t>
      </w:r>
    </w:p>
    <w:p w14:paraId="295378EC"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252BB59"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w:t>
      </w:r>
    </w:p>
    <w:p w14:paraId="3AE9EEFE"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B825FD1"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class</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89BDFF"/>
          <w:kern w:val="0"/>
          <w:sz w:val="27"/>
          <w:szCs w:val="27"/>
          <w:lang w:val="en-IN" w:eastAsia="en-IN"/>
        </w:rPr>
        <w:t>Tester</w:t>
      </w:r>
      <w:r w:rsidRPr="0002514D">
        <w:rPr>
          <w:rFonts w:ascii="Courier New" w:eastAsia="Times New Roman" w:hAnsi="Courier New" w:cs="Courier New"/>
          <w:color w:val="FFFFFF"/>
          <w:kern w:val="0"/>
          <w:sz w:val="27"/>
          <w:szCs w:val="27"/>
          <w:lang w:val="en-IN" w:eastAsia="en-IN"/>
        </w:rPr>
        <w:t xml:space="preserve"> {</w:t>
      </w:r>
    </w:p>
    <w:p w14:paraId="13A2A1BB"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61233D60"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static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void</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FFFFFF"/>
          <w:kern w:val="0"/>
          <w:sz w:val="27"/>
          <w:szCs w:val="27"/>
          <w:lang w:val="en-IN" w:eastAsia="en-IN"/>
        </w:rPr>
        <w:t>main(</w:t>
      </w:r>
      <w:proofErr w:type="gramEnd"/>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args</w:t>
      </w:r>
      <w:proofErr w:type="spellEnd"/>
      <w:r w:rsidRPr="0002514D">
        <w:rPr>
          <w:rFonts w:ascii="Courier New" w:eastAsia="Times New Roman" w:hAnsi="Courier New" w:cs="Courier New"/>
          <w:color w:val="FFFFFF"/>
          <w:kern w:val="0"/>
          <w:sz w:val="27"/>
          <w:szCs w:val="27"/>
          <w:lang w:val="en-IN" w:eastAsia="en-IN"/>
        </w:rPr>
        <w:t>) {</w:t>
      </w:r>
    </w:p>
    <w:p w14:paraId="1FF67FCB"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89BDFF"/>
          <w:kern w:val="0"/>
          <w:sz w:val="27"/>
          <w:szCs w:val="27"/>
          <w:lang w:val="en-IN" w:eastAsia="en-IN"/>
        </w:rPr>
        <w:t>Calculator</w:t>
      </w:r>
      <w:r w:rsidRPr="0002514D">
        <w:rPr>
          <w:rFonts w:ascii="Courier New" w:eastAsia="Times New Roman" w:hAnsi="Courier New" w:cs="Courier New"/>
          <w:color w:val="FFFFFF"/>
          <w:kern w:val="0"/>
          <w:sz w:val="27"/>
          <w:szCs w:val="27"/>
          <w:lang w:val="en-IN" w:eastAsia="en-IN"/>
        </w:rPr>
        <w:t xml:space="preserve"> calculator=</w:t>
      </w:r>
      <w:r w:rsidRPr="0002514D">
        <w:rPr>
          <w:rFonts w:ascii="Courier New" w:eastAsia="Times New Roman" w:hAnsi="Courier New" w:cs="Courier New"/>
          <w:color w:val="E28964"/>
          <w:kern w:val="0"/>
          <w:sz w:val="27"/>
          <w:szCs w:val="27"/>
          <w:lang w:val="en-IN" w:eastAsia="en-IN"/>
        </w:rPr>
        <w:t>new</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89BDFF"/>
          <w:kern w:val="0"/>
          <w:sz w:val="27"/>
          <w:szCs w:val="27"/>
          <w:lang w:val="en-IN" w:eastAsia="en-IN"/>
        </w:rPr>
        <w:t>Calculator</w:t>
      </w:r>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FFFFFF"/>
          <w:kern w:val="0"/>
          <w:sz w:val="27"/>
          <w:szCs w:val="27"/>
          <w:lang w:val="en-IN" w:eastAsia="en-IN"/>
        </w:rPr>
        <w:t>);</w:t>
      </w:r>
    </w:p>
    <w:p w14:paraId="4E914225"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p>
    <w:p w14:paraId="35A37682"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E28964"/>
          <w:kern w:val="0"/>
          <w:sz w:val="27"/>
          <w:szCs w:val="27"/>
          <w:lang w:val="en-IN" w:eastAsia="en-IN"/>
        </w:rPr>
        <w:t>int</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numberOne</w:t>
      </w:r>
      <w:proofErr w:type="spell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3387CC"/>
          <w:kern w:val="0"/>
          <w:sz w:val="27"/>
          <w:szCs w:val="27"/>
          <w:lang w:val="en-IN" w:eastAsia="en-IN"/>
        </w:rPr>
        <w:t>11</w:t>
      </w:r>
      <w:r w:rsidRPr="0002514D">
        <w:rPr>
          <w:rFonts w:ascii="Courier New" w:eastAsia="Times New Roman" w:hAnsi="Courier New" w:cs="Courier New"/>
          <w:color w:val="FFFFFF"/>
          <w:kern w:val="0"/>
          <w:sz w:val="27"/>
          <w:szCs w:val="27"/>
          <w:lang w:val="en-IN" w:eastAsia="en-IN"/>
        </w:rPr>
        <w:t>;</w:t>
      </w:r>
    </w:p>
    <w:p w14:paraId="5B0636BC"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E28964"/>
          <w:kern w:val="0"/>
          <w:sz w:val="27"/>
          <w:szCs w:val="27"/>
          <w:lang w:val="en-IN" w:eastAsia="en-IN"/>
        </w:rPr>
        <w:t>int</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numberTwo</w:t>
      </w:r>
      <w:proofErr w:type="spell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3387CC"/>
          <w:kern w:val="0"/>
          <w:sz w:val="27"/>
          <w:szCs w:val="27"/>
          <w:lang w:val="en-IN" w:eastAsia="en-IN"/>
        </w:rPr>
        <w:t>1</w:t>
      </w:r>
      <w:r w:rsidRPr="0002514D">
        <w:rPr>
          <w:rFonts w:ascii="Courier New" w:eastAsia="Times New Roman" w:hAnsi="Courier New" w:cs="Courier New"/>
          <w:color w:val="FFFFFF"/>
          <w:kern w:val="0"/>
          <w:sz w:val="27"/>
          <w:szCs w:val="27"/>
          <w:lang w:val="en-IN" w:eastAsia="en-IN"/>
        </w:rPr>
        <w:t>;</w:t>
      </w:r>
    </w:p>
    <w:p w14:paraId="186EBE83"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p>
    <w:p w14:paraId="6B8F76DD"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i/>
          <w:iCs/>
          <w:color w:val="AEAEAE"/>
          <w:kern w:val="0"/>
          <w:sz w:val="27"/>
          <w:szCs w:val="27"/>
          <w:lang w:val="en-IN" w:eastAsia="en-IN"/>
        </w:rPr>
        <w:t xml:space="preserve">//Method call - here, </w:t>
      </w:r>
      <w:proofErr w:type="spellStart"/>
      <w:r w:rsidRPr="0002514D">
        <w:rPr>
          <w:rFonts w:ascii="Courier New" w:eastAsia="Times New Roman" w:hAnsi="Courier New" w:cs="Courier New"/>
          <w:i/>
          <w:iCs/>
          <w:color w:val="AEAEAE"/>
          <w:kern w:val="0"/>
          <w:sz w:val="27"/>
          <w:szCs w:val="27"/>
          <w:lang w:val="en-IN" w:eastAsia="en-IN"/>
        </w:rPr>
        <w:t>numberOne</w:t>
      </w:r>
      <w:proofErr w:type="spellEnd"/>
      <w:r w:rsidRPr="0002514D">
        <w:rPr>
          <w:rFonts w:ascii="Courier New" w:eastAsia="Times New Roman" w:hAnsi="Courier New" w:cs="Courier New"/>
          <w:i/>
          <w:iCs/>
          <w:color w:val="AEAEAE"/>
          <w:kern w:val="0"/>
          <w:sz w:val="27"/>
          <w:szCs w:val="27"/>
          <w:lang w:val="en-IN" w:eastAsia="en-IN"/>
        </w:rPr>
        <w:t xml:space="preserve"> and </w:t>
      </w:r>
      <w:proofErr w:type="spellStart"/>
      <w:r w:rsidRPr="0002514D">
        <w:rPr>
          <w:rFonts w:ascii="Courier New" w:eastAsia="Times New Roman" w:hAnsi="Courier New" w:cs="Courier New"/>
          <w:i/>
          <w:iCs/>
          <w:color w:val="AEAEAE"/>
          <w:kern w:val="0"/>
          <w:sz w:val="27"/>
          <w:szCs w:val="27"/>
          <w:lang w:val="en-IN" w:eastAsia="en-IN"/>
        </w:rPr>
        <w:t>numberTwo</w:t>
      </w:r>
      <w:proofErr w:type="spellEnd"/>
      <w:r w:rsidRPr="0002514D">
        <w:rPr>
          <w:rFonts w:ascii="Courier New" w:eastAsia="Times New Roman" w:hAnsi="Courier New" w:cs="Courier New"/>
          <w:i/>
          <w:iCs/>
          <w:color w:val="AEAEAE"/>
          <w:kern w:val="0"/>
          <w:sz w:val="27"/>
          <w:szCs w:val="27"/>
          <w:lang w:val="en-IN" w:eastAsia="en-IN"/>
        </w:rPr>
        <w:t xml:space="preserve"> are actual parameters or arguments</w:t>
      </w:r>
    </w:p>
    <w:p w14:paraId="79CFDCDD"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E28964"/>
          <w:kern w:val="0"/>
          <w:sz w:val="27"/>
          <w:szCs w:val="27"/>
          <w:lang w:val="en-IN" w:eastAsia="en-IN"/>
        </w:rPr>
        <w:t>int</w:t>
      </w:r>
      <w:r w:rsidRPr="0002514D">
        <w:rPr>
          <w:rFonts w:ascii="Courier New" w:eastAsia="Times New Roman" w:hAnsi="Courier New" w:cs="Courier New"/>
          <w:color w:val="FFFFFF"/>
          <w:kern w:val="0"/>
          <w:sz w:val="27"/>
          <w:szCs w:val="27"/>
          <w:lang w:val="en-IN" w:eastAsia="en-IN"/>
        </w:rPr>
        <w:t xml:space="preserve"> sum=</w:t>
      </w:r>
      <w:proofErr w:type="spellStart"/>
      <w:proofErr w:type="gramStart"/>
      <w:r w:rsidRPr="0002514D">
        <w:rPr>
          <w:rFonts w:ascii="Courier New" w:eastAsia="Times New Roman" w:hAnsi="Courier New" w:cs="Courier New"/>
          <w:color w:val="FFFFFF"/>
          <w:kern w:val="0"/>
          <w:sz w:val="27"/>
          <w:szCs w:val="27"/>
          <w:lang w:val="en-IN" w:eastAsia="en-IN"/>
        </w:rPr>
        <w:t>calculator.calculateSum</w:t>
      </w:r>
      <w:proofErr w:type="spellEnd"/>
      <w:proofErr w:type="gramEnd"/>
      <w:r w:rsidRPr="0002514D">
        <w:rPr>
          <w:rFonts w:ascii="Courier New" w:eastAsia="Times New Roman" w:hAnsi="Courier New" w:cs="Courier New"/>
          <w:color w:val="FFFFFF"/>
          <w:kern w:val="0"/>
          <w:sz w:val="27"/>
          <w:szCs w:val="27"/>
          <w:lang w:val="en-IN" w:eastAsia="en-IN"/>
        </w:rPr>
        <w:t>(</w:t>
      </w:r>
      <w:proofErr w:type="spellStart"/>
      <w:r w:rsidRPr="0002514D">
        <w:rPr>
          <w:rFonts w:ascii="Courier New" w:eastAsia="Times New Roman" w:hAnsi="Courier New" w:cs="Courier New"/>
          <w:color w:val="FFFFFF"/>
          <w:kern w:val="0"/>
          <w:sz w:val="27"/>
          <w:szCs w:val="27"/>
          <w:lang w:val="en-IN" w:eastAsia="en-IN"/>
        </w:rPr>
        <w:t>numberOne</w:t>
      </w:r>
      <w:proofErr w:type="spellEnd"/>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numberTwo</w:t>
      </w:r>
      <w:proofErr w:type="spellEnd"/>
      <w:r w:rsidRPr="0002514D">
        <w:rPr>
          <w:rFonts w:ascii="Courier New" w:eastAsia="Times New Roman" w:hAnsi="Courier New" w:cs="Courier New"/>
          <w:color w:val="FFFFFF"/>
          <w:kern w:val="0"/>
          <w:sz w:val="27"/>
          <w:szCs w:val="27"/>
          <w:lang w:val="en-IN" w:eastAsia="en-IN"/>
        </w:rPr>
        <w:t>);</w:t>
      </w:r>
    </w:p>
    <w:p w14:paraId="36590FBC"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proofErr w:type="spellStart"/>
      <w:r w:rsidRPr="0002514D">
        <w:rPr>
          <w:rFonts w:ascii="Courier New" w:eastAsia="Times New Roman" w:hAnsi="Courier New" w:cs="Courier New"/>
          <w:color w:val="89BDFF"/>
          <w:kern w:val="0"/>
          <w:sz w:val="27"/>
          <w:szCs w:val="27"/>
          <w:lang w:val="en-IN" w:eastAsia="en-IN"/>
        </w:rPr>
        <w:t>System</w:t>
      </w: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E28964"/>
          <w:kern w:val="0"/>
          <w:sz w:val="27"/>
          <w:szCs w:val="27"/>
          <w:lang w:val="en-IN" w:eastAsia="en-IN"/>
        </w:rPr>
        <w:t>out</w:t>
      </w:r>
      <w:r w:rsidRPr="0002514D">
        <w:rPr>
          <w:rFonts w:ascii="Courier New" w:eastAsia="Times New Roman" w:hAnsi="Courier New" w:cs="Courier New"/>
          <w:color w:val="FFFFFF"/>
          <w:kern w:val="0"/>
          <w:sz w:val="27"/>
          <w:szCs w:val="27"/>
          <w:lang w:val="en-IN" w:eastAsia="en-IN"/>
        </w:rPr>
        <w:t>.println</w:t>
      </w:r>
      <w:proofErr w:type="spell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65B042"/>
          <w:kern w:val="0"/>
          <w:sz w:val="27"/>
          <w:szCs w:val="27"/>
          <w:lang w:val="en-IN" w:eastAsia="en-IN"/>
        </w:rPr>
        <w:t>"The sum is "</w:t>
      </w:r>
      <w:r w:rsidRPr="0002514D">
        <w:rPr>
          <w:rFonts w:ascii="Courier New" w:eastAsia="Times New Roman" w:hAnsi="Courier New" w:cs="Courier New"/>
          <w:color w:val="FFFFFF"/>
          <w:kern w:val="0"/>
          <w:sz w:val="27"/>
          <w:szCs w:val="27"/>
          <w:lang w:val="en-IN" w:eastAsia="en-IN"/>
        </w:rPr>
        <w:t>+sum);</w:t>
      </w:r>
    </w:p>
    <w:p w14:paraId="11BD661B"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w:t>
      </w:r>
    </w:p>
    <w:p w14:paraId="2A02E63D"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C477020" w14:textId="77777777"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w:t>
      </w:r>
    </w:p>
    <w:p w14:paraId="6BA55DC7" w14:textId="77C03F0C" w:rsidR="0002514D" w:rsidRPr="0002514D" w:rsidRDefault="0002514D">
      <w:pPr>
        <w:numPr>
          <w:ilvl w:val="0"/>
          <w:numId w:val="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noProof/>
          <w:color w:val="555555"/>
          <w:kern w:val="0"/>
          <w:sz w:val="27"/>
          <w:szCs w:val="27"/>
          <w:lang w:val="en-IN" w:eastAsia="en-IN"/>
        </w:rPr>
        <w:lastRenderedPageBreak/>
        <mc:AlternateContent>
          <mc:Choice Requires="wps">
            <w:drawing>
              <wp:inline distT="0" distB="0" distL="0" distR="0" wp14:anchorId="33D18B1B" wp14:editId="3AE4D4B0">
                <wp:extent cx="304800" cy="304800"/>
                <wp:effectExtent l="0" t="0" r="0" b="0"/>
                <wp:docPr id="43"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F691C" id="Rectangle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0B998C"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Arguments of a method are optional. The arguments specified in the method definition are called formal arguments or parameters. The arguments or parameters that are used in the method call are known as actual arguments or parameters.</w:t>
      </w:r>
    </w:p>
    <w:p w14:paraId="520E6C3F"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Methods may or may not return a value after execution.</w:t>
      </w:r>
    </w:p>
    <w:p w14:paraId="0E5B854E" w14:textId="77777777" w:rsidR="0002514D" w:rsidRPr="0002514D" w:rsidRDefault="0002514D">
      <w:pPr>
        <w:numPr>
          <w:ilvl w:val="0"/>
          <w:numId w:val="6"/>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The return keyword is used to return a value from the called method to the calling method.</w:t>
      </w:r>
    </w:p>
    <w:p w14:paraId="6815C1B2" w14:textId="77777777" w:rsidR="0002514D" w:rsidRPr="0002514D" w:rsidRDefault="0002514D">
      <w:pPr>
        <w:numPr>
          <w:ilvl w:val="0"/>
          <w:numId w:val="6"/>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The return type specifies the data type of the value to be returned.</w:t>
      </w:r>
    </w:p>
    <w:p w14:paraId="25B4CAFE" w14:textId="77777777" w:rsidR="0002514D" w:rsidRPr="0002514D" w:rsidRDefault="0002514D">
      <w:pPr>
        <w:numPr>
          <w:ilvl w:val="0"/>
          <w:numId w:val="6"/>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If a method does not return anything, the return type should be specified as void.</w:t>
      </w:r>
    </w:p>
    <w:p w14:paraId="23DC3962"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In the code given above, the value returned by the method will be stored in the variable sum. </w:t>
      </w:r>
    </w:p>
    <w:p w14:paraId="5292268A"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Next, let us see how to create objects.</w:t>
      </w:r>
    </w:p>
    <w:p w14:paraId="1C68A300"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Till now we have learnt to create a class. A Java class, is a blueprint so how do we use it? It can be done by providing some values to the attributes of the class. This is called the instantiation of a class and the entity we get after instantiation is called the object. </w:t>
      </w:r>
    </w:p>
    <w:p w14:paraId="75420286"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An object is an instance of a class.</w:t>
      </w:r>
    </w:p>
    <w:p w14:paraId="0067D27C" w14:textId="77777777" w:rsidR="0002514D" w:rsidRPr="0002514D" w:rsidRDefault="0002514D">
      <w:pPr>
        <w:numPr>
          <w:ilvl w:val="0"/>
          <w:numId w:val="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 xml:space="preserve">It allows us to use the attributes and </w:t>
      </w:r>
      <w:proofErr w:type="spellStart"/>
      <w:r w:rsidRPr="0002514D">
        <w:rPr>
          <w:rFonts w:ascii="Roboto" w:eastAsia="Times New Roman" w:hAnsi="Roboto" w:cs="Times New Roman"/>
          <w:color w:val="01014A"/>
          <w:kern w:val="0"/>
          <w:sz w:val="27"/>
          <w:szCs w:val="27"/>
          <w:lang w:val="en-IN" w:eastAsia="en-IN"/>
        </w:rPr>
        <w:t>behaviors</w:t>
      </w:r>
      <w:proofErr w:type="spellEnd"/>
      <w:r w:rsidRPr="0002514D">
        <w:rPr>
          <w:rFonts w:ascii="Roboto" w:eastAsia="Times New Roman" w:hAnsi="Roboto" w:cs="Times New Roman"/>
          <w:color w:val="01014A"/>
          <w:kern w:val="0"/>
          <w:sz w:val="27"/>
          <w:szCs w:val="27"/>
          <w:lang w:val="en-IN" w:eastAsia="en-IN"/>
        </w:rPr>
        <w:t xml:space="preserve"> specified in the class.</w:t>
      </w:r>
    </w:p>
    <w:p w14:paraId="2A027FA4" w14:textId="77777777" w:rsidR="0002514D" w:rsidRPr="0002514D" w:rsidRDefault="0002514D">
      <w:pPr>
        <w:numPr>
          <w:ilvl w:val="0"/>
          <w:numId w:val="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 class can have any number of objects.</w:t>
      </w:r>
    </w:p>
    <w:p w14:paraId="3CE790F2" w14:textId="77777777" w:rsidR="0002514D" w:rsidRPr="0002514D" w:rsidRDefault="0002514D">
      <w:pPr>
        <w:numPr>
          <w:ilvl w:val="0"/>
          <w:numId w:val="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An object holds data related to one instance of a class.</w:t>
      </w:r>
    </w:p>
    <w:p w14:paraId="1AB05807" w14:textId="77777777" w:rsidR="0002514D" w:rsidRPr="0002514D" w:rsidRDefault="0002514D">
      <w:pPr>
        <w:numPr>
          <w:ilvl w:val="0"/>
          <w:numId w:val="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In Java, an object is created by using the new keyword.</w:t>
      </w:r>
    </w:p>
    <w:p w14:paraId="7A2DBC49"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02514D">
        <w:rPr>
          <w:rFonts w:ascii="Roboto" w:eastAsia="Times New Roman" w:hAnsi="Roboto" w:cs="Times New Roman"/>
          <w:color w:val="01014A"/>
          <w:kern w:val="0"/>
          <w:sz w:val="27"/>
          <w:szCs w:val="27"/>
          <w:lang w:val="en-IN" w:eastAsia="en-IN"/>
        </w:rPr>
        <w:t>Let's</w:t>
      </w:r>
      <w:proofErr w:type="gramEnd"/>
      <w:r w:rsidRPr="0002514D">
        <w:rPr>
          <w:rFonts w:ascii="Roboto" w:eastAsia="Times New Roman" w:hAnsi="Roboto" w:cs="Times New Roman"/>
          <w:color w:val="01014A"/>
          <w:kern w:val="0"/>
          <w:sz w:val="27"/>
          <w:szCs w:val="27"/>
          <w:lang w:val="en-IN" w:eastAsia="en-IN"/>
        </w:rPr>
        <w:t xml:space="preserve"> create an object for the Customer class shown below:</w:t>
      </w:r>
    </w:p>
    <w:p w14:paraId="479D421E" w14:textId="77777777" w:rsidR="0002514D" w:rsidRPr="0002514D" w:rsidRDefault="0002514D">
      <w:pPr>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E28964"/>
          <w:kern w:val="0"/>
          <w:sz w:val="27"/>
          <w:szCs w:val="27"/>
          <w:lang w:val="en-IN" w:eastAsia="en-IN"/>
        </w:rPr>
        <w:t>class</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 xml:space="preserve"> {</w:t>
      </w:r>
    </w:p>
    <w:p w14:paraId="76FE4DA4"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p>
    <w:p w14:paraId="14F57721"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w:t>
      </w:r>
    </w:p>
    <w:p w14:paraId="27E7EBDB"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i/>
          <w:iCs/>
          <w:color w:val="AEAEAE"/>
          <w:kern w:val="0"/>
          <w:sz w:val="27"/>
          <w:szCs w:val="27"/>
          <w:lang w:val="en-IN" w:eastAsia="en-IN"/>
        </w:rPr>
        <w:t xml:space="preserve">// getter method - returns the </w:t>
      </w:r>
      <w:proofErr w:type="spellStart"/>
      <w:r w:rsidRPr="0002514D">
        <w:rPr>
          <w:rFonts w:ascii="Courier New" w:eastAsia="Times New Roman" w:hAnsi="Courier New" w:cs="Courier New"/>
          <w:i/>
          <w:iCs/>
          <w:color w:val="AEAEAE"/>
          <w:kern w:val="0"/>
          <w:sz w:val="27"/>
          <w:szCs w:val="27"/>
          <w:lang w:val="en-IN" w:eastAsia="en-IN"/>
        </w:rPr>
        <w:t>customerName</w:t>
      </w:r>
      <w:proofErr w:type="spellEnd"/>
      <w:r w:rsidRPr="0002514D">
        <w:rPr>
          <w:rFonts w:ascii="Courier New" w:eastAsia="Times New Roman" w:hAnsi="Courier New" w:cs="Courier New"/>
          <w:i/>
          <w:iCs/>
          <w:color w:val="AEAEAE"/>
          <w:kern w:val="0"/>
          <w:sz w:val="27"/>
          <w:szCs w:val="27"/>
          <w:lang w:val="en-IN" w:eastAsia="en-IN"/>
        </w:rPr>
        <w:t xml:space="preserve"> of the object</w:t>
      </w:r>
    </w:p>
    <w:p w14:paraId="074FF340"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proofErr w:type="gramStart"/>
      <w:r w:rsidRPr="0002514D">
        <w:rPr>
          <w:rFonts w:ascii="Courier New" w:eastAsia="Times New Roman" w:hAnsi="Courier New" w:cs="Courier New"/>
          <w:color w:val="FFFFFF"/>
          <w:kern w:val="0"/>
          <w:sz w:val="27"/>
          <w:szCs w:val="27"/>
          <w:lang w:val="en-IN" w:eastAsia="en-IN"/>
        </w:rPr>
        <w:t>getCustomerName</w:t>
      </w:r>
      <w:proofErr w:type="spellEnd"/>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FFFFFF"/>
          <w:kern w:val="0"/>
          <w:sz w:val="27"/>
          <w:szCs w:val="27"/>
          <w:lang w:val="en-IN" w:eastAsia="en-IN"/>
        </w:rPr>
        <w:t>) {</w:t>
      </w:r>
    </w:p>
    <w:p w14:paraId="213384B1"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E28964"/>
          <w:kern w:val="0"/>
          <w:sz w:val="27"/>
          <w:szCs w:val="27"/>
          <w:lang w:val="en-IN" w:eastAsia="en-IN"/>
        </w:rPr>
        <w:t>return</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w:t>
      </w:r>
    </w:p>
    <w:p w14:paraId="507634BF"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w:t>
      </w:r>
    </w:p>
    <w:p w14:paraId="61D250F0"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 xml:space="preserve">     </w:t>
      </w:r>
    </w:p>
    <w:p w14:paraId="5C77E0F3"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i/>
          <w:iCs/>
          <w:color w:val="AEAEAE"/>
          <w:kern w:val="0"/>
          <w:sz w:val="27"/>
          <w:szCs w:val="27"/>
          <w:lang w:val="en-IN" w:eastAsia="en-IN"/>
        </w:rPr>
        <w:t xml:space="preserve">//setter method - sets the </w:t>
      </w:r>
      <w:proofErr w:type="spellStart"/>
      <w:r w:rsidRPr="0002514D">
        <w:rPr>
          <w:rFonts w:ascii="Courier New" w:eastAsia="Times New Roman" w:hAnsi="Courier New" w:cs="Courier New"/>
          <w:i/>
          <w:iCs/>
          <w:color w:val="AEAEAE"/>
          <w:kern w:val="0"/>
          <w:sz w:val="27"/>
          <w:szCs w:val="27"/>
          <w:lang w:val="en-IN" w:eastAsia="en-IN"/>
        </w:rPr>
        <w:t>customerName</w:t>
      </w:r>
      <w:proofErr w:type="spellEnd"/>
      <w:r w:rsidRPr="0002514D">
        <w:rPr>
          <w:rFonts w:ascii="Courier New" w:eastAsia="Times New Roman" w:hAnsi="Courier New" w:cs="Courier New"/>
          <w:i/>
          <w:iCs/>
          <w:color w:val="AEAEAE"/>
          <w:kern w:val="0"/>
          <w:sz w:val="27"/>
          <w:szCs w:val="27"/>
          <w:lang w:val="en-IN" w:eastAsia="en-IN"/>
        </w:rPr>
        <w:t xml:space="preserve"> of object to the specified value</w:t>
      </w:r>
    </w:p>
    <w:p w14:paraId="7DFDBB57"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r w:rsidRPr="0002514D">
        <w:rPr>
          <w:rFonts w:ascii="Courier New" w:eastAsia="Times New Roman" w:hAnsi="Courier New" w:cs="Courier New"/>
          <w:color w:val="E28964"/>
          <w:kern w:val="0"/>
          <w:sz w:val="27"/>
          <w:szCs w:val="27"/>
          <w:lang w:val="en-IN" w:eastAsia="en-IN"/>
        </w:rPr>
        <w:t>void</w:t>
      </w:r>
      <w:r w:rsidRPr="0002514D">
        <w:rPr>
          <w:rFonts w:ascii="Courier New" w:eastAsia="Times New Roman" w:hAnsi="Courier New" w:cs="Courier New"/>
          <w:color w:val="FFFFFF"/>
          <w:kern w:val="0"/>
          <w:sz w:val="27"/>
          <w:szCs w:val="27"/>
          <w:lang w:val="en-IN" w:eastAsia="en-IN"/>
        </w:rPr>
        <w:t xml:space="preserve"> </w:t>
      </w:r>
      <w:proofErr w:type="spellStart"/>
      <w:proofErr w:type="gramStart"/>
      <w:r w:rsidRPr="0002514D">
        <w:rPr>
          <w:rFonts w:ascii="Courier New" w:eastAsia="Times New Roman" w:hAnsi="Courier New" w:cs="Courier New"/>
          <w:color w:val="FFFFFF"/>
          <w:kern w:val="0"/>
          <w:sz w:val="27"/>
          <w:szCs w:val="27"/>
          <w:lang w:val="en-IN" w:eastAsia="en-IN"/>
        </w:rPr>
        <w:t>setCustomerName</w:t>
      </w:r>
      <w:proofErr w:type="spellEnd"/>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 {</w:t>
      </w:r>
    </w:p>
    <w:p w14:paraId="0A08FC7C"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proofErr w:type="spellStart"/>
      <w:proofErr w:type="gramStart"/>
      <w:r w:rsidRPr="0002514D">
        <w:rPr>
          <w:rFonts w:ascii="Courier New" w:eastAsia="Times New Roman" w:hAnsi="Courier New" w:cs="Courier New"/>
          <w:color w:val="E28964"/>
          <w:kern w:val="0"/>
          <w:sz w:val="27"/>
          <w:szCs w:val="27"/>
          <w:lang w:val="en-IN" w:eastAsia="en-IN"/>
        </w:rPr>
        <w:t>this</w:t>
      </w:r>
      <w:r w:rsidRPr="0002514D">
        <w:rPr>
          <w:rFonts w:ascii="Courier New" w:eastAsia="Times New Roman" w:hAnsi="Courier New" w:cs="Courier New"/>
          <w:color w:val="FFFFFF"/>
          <w:kern w:val="0"/>
          <w:sz w:val="27"/>
          <w:szCs w:val="27"/>
          <w:lang w:val="en-IN" w:eastAsia="en-IN"/>
        </w:rPr>
        <w:t>.customerName</w:t>
      </w:r>
      <w:proofErr w:type="spellEnd"/>
      <w:proofErr w:type="gramEnd"/>
      <w:r w:rsidRPr="0002514D">
        <w:rPr>
          <w:rFonts w:ascii="Courier New" w:eastAsia="Times New Roman" w:hAnsi="Courier New" w:cs="Courier New"/>
          <w:color w:val="FFFFFF"/>
          <w:kern w:val="0"/>
          <w:sz w:val="27"/>
          <w:szCs w:val="27"/>
          <w:lang w:val="en-IN" w:eastAsia="en-IN"/>
        </w:rPr>
        <w:t xml:space="preserve"> =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w:t>
      </w:r>
    </w:p>
    <w:p w14:paraId="15CAC889" w14:textId="77777777"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w:t>
      </w:r>
    </w:p>
    <w:p w14:paraId="1F7BFF0C" w14:textId="7C3CE241" w:rsidR="0002514D" w:rsidRPr="0002514D" w:rsidRDefault="0002514D">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lastRenderedPageBreak/>
        <w:t>}</w:t>
      </w:r>
      <w:r w:rsidRPr="0002514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C4A03A1" wp14:editId="0E7A1323">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789E7"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F42993"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An object for the class can be created as shown below:</w:t>
      </w:r>
    </w:p>
    <w:p w14:paraId="1BEBF1C7" w14:textId="7649B3C4" w:rsidR="0002514D" w:rsidRPr="0002514D" w:rsidRDefault="0002514D">
      <w:pPr>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customerObject</w:t>
      </w:r>
      <w:proofErr w:type="spellEnd"/>
      <w:r w:rsidRPr="0002514D">
        <w:rPr>
          <w:rFonts w:ascii="Courier New" w:eastAsia="Times New Roman" w:hAnsi="Courier New" w:cs="Courier New"/>
          <w:color w:val="FFFFFF"/>
          <w:kern w:val="0"/>
          <w:sz w:val="27"/>
          <w:szCs w:val="27"/>
          <w:lang w:val="en-IN" w:eastAsia="en-IN"/>
        </w:rPr>
        <w:t xml:space="preserve"> = </w:t>
      </w:r>
      <w:r w:rsidRPr="0002514D">
        <w:rPr>
          <w:rFonts w:ascii="Courier New" w:eastAsia="Times New Roman" w:hAnsi="Courier New" w:cs="Courier New"/>
          <w:color w:val="E28964"/>
          <w:kern w:val="0"/>
          <w:sz w:val="27"/>
          <w:szCs w:val="27"/>
          <w:lang w:val="en-IN" w:eastAsia="en-IN"/>
        </w:rPr>
        <w:t>new</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E7A1F90" wp14:editId="1B786F12">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92102"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A71F0F"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Methods and attributes can be invoked by using the "." operator:</w:t>
      </w:r>
    </w:p>
    <w:p w14:paraId="375F4C08" w14:textId="77777777" w:rsidR="0002514D" w:rsidRPr="0002514D" w:rsidRDefault="0002514D">
      <w:pPr>
        <w:numPr>
          <w:ilvl w:val="0"/>
          <w:numId w:val="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02514D">
        <w:rPr>
          <w:rFonts w:ascii="Courier New" w:eastAsia="Times New Roman" w:hAnsi="Courier New" w:cs="Courier New"/>
          <w:color w:val="FFFFFF"/>
          <w:kern w:val="0"/>
          <w:sz w:val="27"/>
          <w:szCs w:val="27"/>
          <w:lang w:val="en-IN" w:eastAsia="en-IN"/>
        </w:rPr>
        <w:t>customerObject.customerName</w:t>
      </w:r>
      <w:proofErr w:type="spellEnd"/>
      <w:r w:rsidRPr="0002514D">
        <w:rPr>
          <w:rFonts w:ascii="Courier New" w:eastAsia="Times New Roman" w:hAnsi="Courier New" w:cs="Courier New"/>
          <w:color w:val="FFFFFF"/>
          <w:kern w:val="0"/>
          <w:sz w:val="27"/>
          <w:szCs w:val="27"/>
          <w:lang w:val="en-IN" w:eastAsia="en-IN"/>
        </w:rPr>
        <w:t xml:space="preserve"> = </w:t>
      </w:r>
      <w:r w:rsidRPr="0002514D">
        <w:rPr>
          <w:rFonts w:ascii="Courier New" w:eastAsia="Times New Roman" w:hAnsi="Courier New" w:cs="Courier New"/>
          <w:color w:val="65B042"/>
          <w:kern w:val="0"/>
          <w:sz w:val="27"/>
          <w:szCs w:val="27"/>
          <w:lang w:val="en-IN" w:eastAsia="en-IN"/>
        </w:rPr>
        <w:t>"Ron"</w:t>
      </w:r>
      <w:r w:rsidRPr="0002514D">
        <w:rPr>
          <w:rFonts w:ascii="Courier New" w:eastAsia="Times New Roman" w:hAnsi="Courier New" w:cs="Courier New"/>
          <w:color w:val="FFFFFF"/>
          <w:kern w:val="0"/>
          <w:sz w:val="27"/>
          <w:szCs w:val="27"/>
          <w:lang w:val="en-IN" w:eastAsia="en-IN"/>
        </w:rPr>
        <w:t>;</w:t>
      </w:r>
    </w:p>
    <w:p w14:paraId="5DF4909E" w14:textId="77777777" w:rsidR="0002514D" w:rsidRPr="0002514D" w:rsidRDefault="0002514D">
      <w:pPr>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02514D">
        <w:rPr>
          <w:rFonts w:ascii="Courier New" w:eastAsia="Times New Roman" w:hAnsi="Courier New" w:cs="Courier New"/>
          <w:color w:val="89BDFF"/>
          <w:kern w:val="0"/>
          <w:sz w:val="27"/>
          <w:szCs w:val="27"/>
          <w:lang w:val="en-IN" w:eastAsia="en-IN"/>
        </w:rPr>
        <w:t>System</w:t>
      </w: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E28964"/>
          <w:kern w:val="0"/>
          <w:sz w:val="27"/>
          <w:szCs w:val="27"/>
          <w:lang w:val="en-IN" w:eastAsia="en-IN"/>
        </w:rPr>
        <w:t>out</w:t>
      </w:r>
      <w:r w:rsidRPr="0002514D">
        <w:rPr>
          <w:rFonts w:ascii="Courier New" w:eastAsia="Times New Roman" w:hAnsi="Courier New" w:cs="Courier New"/>
          <w:color w:val="FFFFFF"/>
          <w:kern w:val="0"/>
          <w:sz w:val="27"/>
          <w:szCs w:val="27"/>
          <w:lang w:val="en-IN" w:eastAsia="en-IN"/>
        </w:rPr>
        <w:t>.println</w:t>
      </w:r>
      <w:proofErr w:type="spell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65B042"/>
          <w:kern w:val="0"/>
          <w:sz w:val="27"/>
          <w:szCs w:val="27"/>
          <w:lang w:val="en-IN" w:eastAsia="en-IN"/>
        </w:rPr>
        <w:t>"Hello "</w:t>
      </w:r>
      <w:r w:rsidRPr="0002514D">
        <w:rPr>
          <w:rFonts w:ascii="Courier New" w:eastAsia="Times New Roman" w:hAnsi="Courier New" w:cs="Courier New"/>
          <w:color w:val="FFFFFF"/>
          <w:kern w:val="0"/>
          <w:sz w:val="27"/>
          <w:szCs w:val="27"/>
          <w:lang w:val="en-IN" w:eastAsia="en-IN"/>
        </w:rPr>
        <w:t>+</w:t>
      </w:r>
      <w:proofErr w:type="spellStart"/>
      <w:r w:rsidRPr="0002514D">
        <w:rPr>
          <w:rFonts w:ascii="Courier New" w:eastAsia="Times New Roman" w:hAnsi="Courier New" w:cs="Courier New"/>
          <w:color w:val="FFFFFF"/>
          <w:kern w:val="0"/>
          <w:sz w:val="27"/>
          <w:szCs w:val="27"/>
          <w:lang w:val="en-IN" w:eastAsia="en-IN"/>
        </w:rPr>
        <w:t>customerObject.getCustomerName</w:t>
      </w:r>
      <w:proofErr w:type="spellEnd"/>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i/>
          <w:iCs/>
          <w:color w:val="AEAEAE"/>
          <w:kern w:val="0"/>
          <w:sz w:val="27"/>
          <w:szCs w:val="27"/>
          <w:lang w:val="en-IN" w:eastAsia="en-IN"/>
        </w:rPr>
        <w:t>//</w:t>
      </w:r>
      <w:proofErr w:type="gramStart"/>
      <w:r w:rsidRPr="0002514D">
        <w:rPr>
          <w:rFonts w:ascii="Courier New" w:eastAsia="Times New Roman" w:hAnsi="Courier New" w:cs="Courier New"/>
          <w:i/>
          <w:iCs/>
          <w:color w:val="AEAEAE"/>
          <w:kern w:val="0"/>
          <w:sz w:val="27"/>
          <w:szCs w:val="27"/>
          <w:lang w:val="en-IN" w:eastAsia="en-IN"/>
        </w:rPr>
        <w:t>Output :</w:t>
      </w:r>
      <w:proofErr w:type="gramEnd"/>
      <w:r w:rsidRPr="0002514D">
        <w:rPr>
          <w:rFonts w:ascii="Courier New" w:eastAsia="Times New Roman" w:hAnsi="Courier New" w:cs="Courier New"/>
          <w:i/>
          <w:iCs/>
          <w:color w:val="AEAEAE"/>
          <w:kern w:val="0"/>
          <w:sz w:val="27"/>
          <w:szCs w:val="27"/>
          <w:lang w:val="en-IN" w:eastAsia="en-IN"/>
        </w:rPr>
        <w:t xml:space="preserve"> Hello Ron</w:t>
      </w:r>
    </w:p>
    <w:p w14:paraId="0A5CE2B5" w14:textId="77777777" w:rsidR="0002514D" w:rsidRPr="0002514D" w:rsidRDefault="0002514D">
      <w:pPr>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p>
    <w:p w14:paraId="2871DD0C" w14:textId="77777777" w:rsidR="0002514D" w:rsidRPr="0002514D" w:rsidRDefault="0002514D">
      <w:pPr>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i/>
          <w:iCs/>
          <w:color w:val="AEAEAE"/>
          <w:kern w:val="0"/>
          <w:sz w:val="27"/>
          <w:szCs w:val="27"/>
          <w:lang w:val="en-IN" w:eastAsia="en-IN"/>
        </w:rPr>
        <w:t xml:space="preserve">// To change the </w:t>
      </w:r>
      <w:proofErr w:type="gramStart"/>
      <w:r w:rsidRPr="0002514D">
        <w:rPr>
          <w:rFonts w:ascii="Courier New" w:eastAsia="Times New Roman" w:hAnsi="Courier New" w:cs="Courier New"/>
          <w:i/>
          <w:iCs/>
          <w:color w:val="AEAEAE"/>
          <w:kern w:val="0"/>
          <w:sz w:val="27"/>
          <w:szCs w:val="27"/>
          <w:lang w:val="en-IN" w:eastAsia="en-IN"/>
        </w:rPr>
        <w:t>name</w:t>
      </w:r>
      <w:proofErr w:type="gramEnd"/>
      <w:r w:rsidRPr="0002514D">
        <w:rPr>
          <w:rFonts w:ascii="Courier New" w:eastAsia="Times New Roman" w:hAnsi="Courier New" w:cs="Courier New"/>
          <w:i/>
          <w:iCs/>
          <w:color w:val="AEAEAE"/>
          <w:kern w:val="0"/>
          <w:sz w:val="27"/>
          <w:szCs w:val="27"/>
          <w:lang w:val="en-IN" w:eastAsia="en-IN"/>
        </w:rPr>
        <w:t xml:space="preserve"> we use setter method</w:t>
      </w:r>
    </w:p>
    <w:p w14:paraId="3339DE0A" w14:textId="77777777" w:rsidR="0002514D" w:rsidRPr="0002514D" w:rsidRDefault="0002514D">
      <w:pPr>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02514D">
        <w:rPr>
          <w:rFonts w:ascii="Courier New" w:eastAsia="Times New Roman" w:hAnsi="Courier New" w:cs="Courier New"/>
          <w:color w:val="FFFFFF"/>
          <w:kern w:val="0"/>
          <w:sz w:val="27"/>
          <w:szCs w:val="27"/>
          <w:lang w:val="en-IN" w:eastAsia="en-IN"/>
        </w:rPr>
        <w:t>customerObject.setCustomerName</w:t>
      </w:r>
      <w:proofErr w:type="spell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65B042"/>
          <w:kern w:val="0"/>
          <w:sz w:val="27"/>
          <w:szCs w:val="27"/>
          <w:lang w:val="en-IN" w:eastAsia="en-IN"/>
        </w:rPr>
        <w:t>"Jack"</w:t>
      </w:r>
      <w:r w:rsidRPr="0002514D">
        <w:rPr>
          <w:rFonts w:ascii="Courier New" w:eastAsia="Times New Roman" w:hAnsi="Courier New" w:cs="Courier New"/>
          <w:color w:val="FFFFFF"/>
          <w:kern w:val="0"/>
          <w:sz w:val="27"/>
          <w:szCs w:val="27"/>
          <w:lang w:val="en-IN" w:eastAsia="en-IN"/>
        </w:rPr>
        <w:t>);</w:t>
      </w:r>
    </w:p>
    <w:p w14:paraId="4E0806D0" w14:textId="128D8C30" w:rsidR="0002514D" w:rsidRPr="0002514D" w:rsidRDefault="0002514D">
      <w:pPr>
        <w:numPr>
          <w:ilvl w:val="0"/>
          <w:numId w:val="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02514D">
        <w:rPr>
          <w:rFonts w:ascii="Courier New" w:eastAsia="Times New Roman" w:hAnsi="Courier New" w:cs="Courier New"/>
          <w:color w:val="89BDFF"/>
          <w:kern w:val="0"/>
          <w:sz w:val="27"/>
          <w:szCs w:val="27"/>
          <w:lang w:val="en-IN" w:eastAsia="en-IN"/>
        </w:rPr>
        <w:t>System</w:t>
      </w: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E28964"/>
          <w:kern w:val="0"/>
          <w:sz w:val="27"/>
          <w:szCs w:val="27"/>
          <w:lang w:val="en-IN" w:eastAsia="en-IN"/>
        </w:rPr>
        <w:t>out</w:t>
      </w:r>
      <w:r w:rsidRPr="0002514D">
        <w:rPr>
          <w:rFonts w:ascii="Courier New" w:eastAsia="Times New Roman" w:hAnsi="Courier New" w:cs="Courier New"/>
          <w:color w:val="FFFFFF"/>
          <w:kern w:val="0"/>
          <w:sz w:val="27"/>
          <w:szCs w:val="27"/>
          <w:lang w:val="en-IN" w:eastAsia="en-IN"/>
        </w:rPr>
        <w:t>.println</w:t>
      </w:r>
      <w:proofErr w:type="spell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65B042"/>
          <w:kern w:val="0"/>
          <w:sz w:val="27"/>
          <w:szCs w:val="27"/>
          <w:lang w:val="en-IN" w:eastAsia="en-IN"/>
        </w:rPr>
        <w:t>"Hello "</w:t>
      </w:r>
      <w:r w:rsidRPr="0002514D">
        <w:rPr>
          <w:rFonts w:ascii="Courier New" w:eastAsia="Times New Roman" w:hAnsi="Courier New" w:cs="Courier New"/>
          <w:color w:val="FFFFFF"/>
          <w:kern w:val="0"/>
          <w:sz w:val="27"/>
          <w:szCs w:val="27"/>
          <w:lang w:val="en-IN" w:eastAsia="en-IN"/>
        </w:rPr>
        <w:t>+</w:t>
      </w:r>
      <w:proofErr w:type="spellStart"/>
      <w:r w:rsidRPr="0002514D">
        <w:rPr>
          <w:rFonts w:ascii="Courier New" w:eastAsia="Times New Roman" w:hAnsi="Courier New" w:cs="Courier New"/>
          <w:color w:val="FFFFFF"/>
          <w:kern w:val="0"/>
          <w:sz w:val="27"/>
          <w:szCs w:val="27"/>
          <w:lang w:val="en-IN" w:eastAsia="en-IN"/>
        </w:rPr>
        <w:t>customerObject.getCustomerName</w:t>
      </w:r>
      <w:proofErr w:type="spellEnd"/>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i/>
          <w:iCs/>
          <w:color w:val="AEAEAE"/>
          <w:kern w:val="0"/>
          <w:sz w:val="27"/>
          <w:szCs w:val="27"/>
          <w:lang w:val="en-IN" w:eastAsia="en-IN"/>
        </w:rPr>
        <w:t>//</w:t>
      </w:r>
      <w:proofErr w:type="gramStart"/>
      <w:r w:rsidRPr="0002514D">
        <w:rPr>
          <w:rFonts w:ascii="Courier New" w:eastAsia="Times New Roman" w:hAnsi="Courier New" w:cs="Courier New"/>
          <w:i/>
          <w:iCs/>
          <w:color w:val="AEAEAE"/>
          <w:kern w:val="0"/>
          <w:sz w:val="27"/>
          <w:szCs w:val="27"/>
          <w:lang w:val="en-IN" w:eastAsia="en-IN"/>
        </w:rPr>
        <w:t>Output :</w:t>
      </w:r>
      <w:proofErr w:type="gramEnd"/>
      <w:r w:rsidRPr="0002514D">
        <w:rPr>
          <w:rFonts w:ascii="Courier New" w:eastAsia="Times New Roman" w:hAnsi="Courier New" w:cs="Courier New"/>
          <w:i/>
          <w:iCs/>
          <w:color w:val="AEAEAE"/>
          <w:kern w:val="0"/>
          <w:sz w:val="27"/>
          <w:szCs w:val="27"/>
          <w:lang w:val="en-IN" w:eastAsia="en-IN"/>
        </w:rPr>
        <w:t xml:space="preserve"> Hello Jack </w:t>
      </w:r>
      <w:r w:rsidRPr="0002514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E19BCB0" wp14:editId="761158EE">
                <wp:extent cx="304800" cy="304800"/>
                <wp:effectExtent l="0" t="0" r="0" b="0"/>
                <wp:docPr id="45"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ECB3A" id="Rectangle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FA49F5"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02514D">
        <w:rPr>
          <w:rFonts w:ascii="Roboto" w:eastAsia="Times New Roman" w:hAnsi="Roboto" w:cs="Times New Roman"/>
          <w:b/>
          <w:bCs/>
          <w:color w:val="01014A"/>
          <w:kern w:val="0"/>
          <w:sz w:val="27"/>
          <w:szCs w:val="27"/>
          <w:lang w:val="en-IN" w:eastAsia="en-IN"/>
        </w:rPr>
        <w:t>Note :</w:t>
      </w:r>
      <w:proofErr w:type="gramEnd"/>
    </w:p>
    <w:p w14:paraId="30F4012A" w14:textId="77777777" w:rsidR="0002514D" w:rsidRPr="0002514D" w:rsidRDefault="0002514D">
      <w:pPr>
        <w:numPr>
          <w:ilvl w:val="0"/>
          <w:numId w:val="1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During object creation, the instance variables are automatically assigned default values (for example: 0 for integer, 0.0 for double, null for String etc.) based on their respective datatypes.</w:t>
      </w:r>
    </w:p>
    <w:p w14:paraId="1BDD74D6" w14:textId="77777777" w:rsidR="0002514D" w:rsidRPr="0002514D" w:rsidRDefault="0002514D">
      <w:pPr>
        <w:numPr>
          <w:ilvl w:val="0"/>
          <w:numId w:val="1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Local variables declared inside methods </w:t>
      </w:r>
      <w:proofErr w:type="gramStart"/>
      <w:r w:rsidRPr="0002514D">
        <w:rPr>
          <w:rFonts w:ascii="Roboto" w:eastAsia="Times New Roman" w:hAnsi="Roboto" w:cs="Times New Roman"/>
          <w:color w:val="01014A"/>
          <w:kern w:val="0"/>
          <w:sz w:val="27"/>
          <w:szCs w:val="27"/>
          <w:lang w:val="en-IN" w:eastAsia="en-IN"/>
        </w:rPr>
        <w:t>have to</w:t>
      </w:r>
      <w:proofErr w:type="gramEnd"/>
      <w:r w:rsidRPr="0002514D">
        <w:rPr>
          <w:rFonts w:ascii="Roboto" w:eastAsia="Times New Roman" w:hAnsi="Roboto" w:cs="Times New Roman"/>
          <w:color w:val="01014A"/>
          <w:kern w:val="0"/>
          <w:sz w:val="27"/>
          <w:szCs w:val="27"/>
          <w:lang w:val="en-IN" w:eastAsia="en-IN"/>
        </w:rPr>
        <w:t xml:space="preserve"> be initialized with relevant values before they can be used.</w:t>
      </w:r>
    </w:p>
    <w:p w14:paraId="19D801A6"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 xml:space="preserve">Looking at the object creation, do you notice that we are calling a function having the same name as that of our class? We have created only one method in the Customer class, i.e., </w:t>
      </w:r>
      <w:proofErr w:type="gramStart"/>
      <w:r w:rsidRPr="0002514D">
        <w:rPr>
          <w:rFonts w:ascii="Roboto" w:eastAsia="Times New Roman" w:hAnsi="Roboto" w:cs="Times New Roman"/>
          <w:color w:val="01014A"/>
          <w:kern w:val="0"/>
          <w:sz w:val="27"/>
          <w:szCs w:val="27"/>
          <w:lang w:val="en-IN" w:eastAsia="en-IN"/>
        </w:rPr>
        <w:t>display(</w:t>
      </w:r>
      <w:proofErr w:type="gramEnd"/>
      <w:r w:rsidRPr="0002514D">
        <w:rPr>
          <w:rFonts w:ascii="Roboto" w:eastAsia="Times New Roman" w:hAnsi="Roboto" w:cs="Times New Roman"/>
          <w:color w:val="01014A"/>
          <w:kern w:val="0"/>
          <w:sz w:val="27"/>
          <w:szCs w:val="27"/>
          <w:lang w:val="en-IN" w:eastAsia="en-IN"/>
        </w:rPr>
        <w:t xml:space="preserve">). There is no function with the name </w:t>
      </w:r>
      <w:proofErr w:type="gramStart"/>
      <w:r w:rsidRPr="0002514D">
        <w:rPr>
          <w:rFonts w:ascii="Roboto" w:eastAsia="Times New Roman" w:hAnsi="Roboto" w:cs="Times New Roman"/>
          <w:color w:val="01014A"/>
          <w:kern w:val="0"/>
          <w:sz w:val="27"/>
          <w:szCs w:val="27"/>
          <w:lang w:val="en-IN" w:eastAsia="en-IN"/>
        </w:rPr>
        <w:t>Customer(</w:t>
      </w:r>
      <w:proofErr w:type="gramEnd"/>
      <w:r w:rsidRPr="0002514D">
        <w:rPr>
          <w:rFonts w:ascii="Roboto" w:eastAsia="Times New Roman" w:hAnsi="Roboto" w:cs="Times New Roman"/>
          <w:color w:val="01014A"/>
          <w:kern w:val="0"/>
          <w:sz w:val="27"/>
          <w:szCs w:val="27"/>
          <w:lang w:val="en-IN" w:eastAsia="en-IN"/>
        </w:rPr>
        <w:t>). So how are we calling it?</w:t>
      </w:r>
    </w:p>
    <w:p w14:paraId="791EE875" w14:textId="20D4B041" w:rsidR="00EE60DC" w:rsidRPr="0002514D" w:rsidRDefault="0002514D" w:rsidP="0002514D">
      <w:pPr>
        <w:spacing w:before="100" w:beforeAutospacing="1" w:after="100" w:afterAutospacing="1"/>
        <w:ind w:left="0" w:right="0"/>
        <w:jc w:val="both"/>
        <w:rPr>
          <w:sz w:val="40"/>
          <w:szCs w:val="40"/>
        </w:rPr>
      </w:pPr>
      <w:r w:rsidRPr="0002514D">
        <w:rPr>
          <w:sz w:val="40"/>
          <w:szCs w:val="40"/>
        </w:rPr>
        <w:t>Constructor and this keyword:</w:t>
      </w:r>
    </w:p>
    <w:p w14:paraId="3CD3F078"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 constructor is a method which has the same name as the class. It is a special method as it does not return any value, and is used for creating objects and initializing their values.</w:t>
      </w:r>
    </w:p>
    <w:p w14:paraId="29BCFF97"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Syntax:</w:t>
      </w:r>
    </w:p>
    <w:p w14:paraId="52A60F15" w14:textId="2F7C60B5" w:rsidR="0002514D" w:rsidRPr="0002514D" w:rsidRDefault="0002514D">
      <w:pPr>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&lt;</w:t>
      </w:r>
      <w:r w:rsidRPr="0002514D">
        <w:rPr>
          <w:rFonts w:ascii="Courier New" w:eastAsia="Times New Roman" w:hAnsi="Courier New" w:cs="Courier New"/>
          <w:color w:val="89BDFF"/>
          <w:kern w:val="0"/>
          <w:sz w:val="27"/>
          <w:szCs w:val="27"/>
          <w:lang w:val="en-IN" w:eastAsia="en-IN"/>
        </w:rPr>
        <w:t>&lt;</w:t>
      </w:r>
      <w:proofErr w:type="spellStart"/>
      <w:r w:rsidRPr="0002514D">
        <w:rPr>
          <w:rFonts w:ascii="Courier New" w:eastAsia="Times New Roman" w:hAnsi="Courier New" w:cs="Courier New"/>
          <w:color w:val="89BDFF"/>
          <w:kern w:val="0"/>
          <w:sz w:val="27"/>
          <w:szCs w:val="27"/>
          <w:lang w:val="en-IN" w:eastAsia="en-IN"/>
        </w:rPr>
        <w:t>classname</w:t>
      </w:r>
      <w:proofErr w:type="spellEnd"/>
      <w:r w:rsidRPr="0002514D">
        <w:rPr>
          <w:rFonts w:ascii="Courier New" w:eastAsia="Times New Roman" w:hAnsi="Courier New" w:cs="Courier New"/>
          <w:color w:val="89BDFF"/>
          <w:kern w:val="0"/>
          <w:sz w:val="27"/>
          <w:szCs w:val="27"/>
          <w:lang w:val="en-IN" w:eastAsia="en-IN"/>
        </w:rPr>
        <w:t>&gt;</w:t>
      </w:r>
      <w:proofErr w:type="gramStart"/>
      <w:r w:rsidRPr="0002514D">
        <w:rPr>
          <w:rFonts w:ascii="Courier New" w:eastAsia="Times New Roman" w:hAnsi="Courier New" w:cs="Courier New"/>
          <w:color w:val="FFFFFF"/>
          <w:kern w:val="0"/>
          <w:sz w:val="27"/>
          <w:szCs w:val="27"/>
          <w:lang w:val="en-IN" w:eastAsia="en-IN"/>
        </w:rPr>
        <w:t>&gt;(</w:t>
      </w:r>
      <w:proofErr w:type="gramEnd"/>
      <w:r w:rsidRPr="0002514D">
        <w:rPr>
          <w:rFonts w:ascii="Courier New" w:eastAsia="Times New Roman" w:hAnsi="Courier New" w:cs="Courier New"/>
          <w:color w:val="FFFFFF"/>
          <w:kern w:val="0"/>
          <w:sz w:val="27"/>
          <w:szCs w:val="27"/>
          <w:lang w:val="en-IN" w:eastAsia="en-IN"/>
        </w:rPr>
        <w:t>){  }</w:t>
      </w:r>
      <w:r w:rsidRPr="0002514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6A8EF0E" wp14:editId="02526F16">
                <wp:extent cx="304800" cy="304800"/>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B2723"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9D808E"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lastRenderedPageBreak/>
        <w:t>For Example:</w:t>
      </w:r>
    </w:p>
    <w:p w14:paraId="00599EF5" w14:textId="77777777" w:rsidR="0002514D" w:rsidRPr="0002514D" w:rsidRDefault="0002514D">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i/>
          <w:iCs/>
          <w:color w:val="AEAEAE"/>
          <w:kern w:val="0"/>
          <w:sz w:val="27"/>
          <w:szCs w:val="27"/>
          <w:lang w:val="en-IN" w:eastAsia="en-IN"/>
        </w:rPr>
        <w:t>//Constructor</w:t>
      </w:r>
    </w:p>
    <w:p w14:paraId="0933C88A" w14:textId="77777777" w:rsidR="0002514D" w:rsidRPr="0002514D" w:rsidRDefault="0002514D">
      <w:pPr>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FFFFFF"/>
          <w:kern w:val="0"/>
          <w:sz w:val="27"/>
          <w:szCs w:val="27"/>
          <w:lang w:val="en-IN" w:eastAsia="en-IN"/>
        </w:rPr>
        <w:t>){ }</w:t>
      </w:r>
    </w:p>
    <w:p w14:paraId="22A11E11" w14:textId="77777777" w:rsidR="0002514D" w:rsidRPr="0002514D" w:rsidRDefault="0002514D">
      <w:pPr>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1A0B426B" w14:textId="77777777" w:rsidR="0002514D" w:rsidRPr="0002514D" w:rsidRDefault="0002514D">
      <w:pPr>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i/>
          <w:iCs/>
          <w:color w:val="AEAEAE"/>
          <w:kern w:val="0"/>
          <w:sz w:val="27"/>
          <w:szCs w:val="27"/>
          <w:lang w:val="en-IN" w:eastAsia="en-IN"/>
        </w:rPr>
        <w:t>//Constructor above is called while creating objects as shown below,</w:t>
      </w:r>
    </w:p>
    <w:p w14:paraId="3CFFBBB4" w14:textId="5D4722B9" w:rsidR="0002514D" w:rsidRPr="0002514D" w:rsidRDefault="0002514D">
      <w:pPr>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custObj</w:t>
      </w:r>
      <w:proofErr w:type="spellEnd"/>
      <w:r w:rsidRPr="0002514D">
        <w:rPr>
          <w:rFonts w:ascii="Courier New" w:eastAsia="Times New Roman" w:hAnsi="Courier New" w:cs="Courier New"/>
          <w:color w:val="FFFFFF"/>
          <w:kern w:val="0"/>
          <w:sz w:val="27"/>
          <w:szCs w:val="27"/>
          <w:lang w:val="en-IN" w:eastAsia="en-IN"/>
        </w:rPr>
        <w:t xml:space="preserve"> = </w:t>
      </w:r>
      <w:r w:rsidRPr="0002514D">
        <w:rPr>
          <w:rFonts w:ascii="Courier New" w:eastAsia="Times New Roman" w:hAnsi="Courier New" w:cs="Courier New"/>
          <w:color w:val="E28964"/>
          <w:kern w:val="0"/>
          <w:sz w:val="27"/>
          <w:szCs w:val="27"/>
          <w:lang w:val="en-IN" w:eastAsia="en-IN"/>
        </w:rPr>
        <w:t>new</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9E7BF68" wp14:editId="5CEF240E">
                <wp:extent cx="304800" cy="304800"/>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E7519" id="Rectangle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D0CCC2"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Here, </w:t>
      </w:r>
      <w:proofErr w:type="gramStart"/>
      <w:r w:rsidRPr="0002514D">
        <w:rPr>
          <w:rFonts w:ascii="Roboto" w:eastAsia="Times New Roman" w:hAnsi="Roboto" w:cs="Times New Roman"/>
          <w:color w:val="01014A"/>
          <w:kern w:val="0"/>
          <w:sz w:val="27"/>
          <w:szCs w:val="27"/>
          <w:lang w:val="en-IN" w:eastAsia="en-IN"/>
        </w:rPr>
        <w:t>Customer(</w:t>
      </w:r>
      <w:proofErr w:type="gramEnd"/>
      <w:r w:rsidRPr="0002514D">
        <w:rPr>
          <w:rFonts w:ascii="Roboto" w:eastAsia="Times New Roman" w:hAnsi="Roboto" w:cs="Times New Roman"/>
          <w:color w:val="01014A"/>
          <w:kern w:val="0"/>
          <w:sz w:val="27"/>
          <w:szCs w:val="27"/>
          <w:lang w:val="en-IN" w:eastAsia="en-IN"/>
        </w:rPr>
        <w:t>) indicates constructor invocation during object creation</w:t>
      </w:r>
    </w:p>
    <w:p w14:paraId="1A4C00E6" w14:textId="77777777" w:rsidR="0002514D" w:rsidRPr="0002514D" w:rsidRDefault="0002514D" w:rsidP="0002514D">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02514D">
        <w:rPr>
          <w:rFonts w:ascii="Roboto" w:eastAsia="Times New Roman" w:hAnsi="Roboto" w:cs="Times New Roman"/>
          <w:b/>
          <w:bCs/>
          <w:color w:val="01014A"/>
          <w:kern w:val="0"/>
          <w:sz w:val="27"/>
          <w:szCs w:val="27"/>
          <w:lang w:val="en-IN" w:eastAsia="en-IN"/>
        </w:rPr>
        <w:t>Types of constructors:</w:t>
      </w:r>
    </w:p>
    <w:p w14:paraId="70CB49E6" w14:textId="77777777" w:rsidR="0002514D" w:rsidRPr="0002514D" w:rsidRDefault="0002514D">
      <w:pPr>
        <w:numPr>
          <w:ilvl w:val="0"/>
          <w:numId w:val="1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Non-parameterised/Default constructor</w:t>
      </w:r>
    </w:p>
    <w:p w14:paraId="41DEEE4C" w14:textId="77777777" w:rsidR="0002514D" w:rsidRPr="0002514D" w:rsidRDefault="0002514D">
      <w:pPr>
        <w:numPr>
          <w:ilvl w:val="0"/>
          <w:numId w:val="18"/>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 xml:space="preserve">A constructor which </w:t>
      </w:r>
      <w:proofErr w:type="gramStart"/>
      <w:r w:rsidRPr="0002514D">
        <w:rPr>
          <w:rFonts w:ascii="Roboto" w:eastAsia="Times New Roman" w:hAnsi="Roboto" w:cs="Times New Roman"/>
          <w:color w:val="01014A"/>
          <w:kern w:val="0"/>
          <w:sz w:val="27"/>
          <w:szCs w:val="27"/>
          <w:lang w:val="en-IN" w:eastAsia="en-IN"/>
        </w:rPr>
        <w:t>doesn't</w:t>
      </w:r>
      <w:proofErr w:type="gramEnd"/>
      <w:r w:rsidRPr="0002514D">
        <w:rPr>
          <w:rFonts w:ascii="Roboto" w:eastAsia="Times New Roman" w:hAnsi="Roboto" w:cs="Times New Roman"/>
          <w:color w:val="01014A"/>
          <w:kern w:val="0"/>
          <w:sz w:val="27"/>
          <w:szCs w:val="27"/>
          <w:lang w:val="en-IN" w:eastAsia="en-IN"/>
        </w:rPr>
        <w:t xml:space="preserve"> take any parameter</w:t>
      </w:r>
    </w:p>
    <w:p w14:paraId="2068A943" w14:textId="77777777" w:rsidR="0002514D" w:rsidRPr="0002514D" w:rsidRDefault="0002514D">
      <w:pPr>
        <w:numPr>
          <w:ilvl w:val="0"/>
          <w:numId w:val="18"/>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 xml:space="preserve">If the programmer </w:t>
      </w:r>
      <w:proofErr w:type="gramStart"/>
      <w:r w:rsidRPr="0002514D">
        <w:rPr>
          <w:rFonts w:ascii="Roboto" w:eastAsia="Times New Roman" w:hAnsi="Roboto" w:cs="Times New Roman"/>
          <w:color w:val="01014A"/>
          <w:kern w:val="0"/>
          <w:sz w:val="27"/>
          <w:szCs w:val="27"/>
          <w:lang w:val="en-IN" w:eastAsia="en-IN"/>
        </w:rPr>
        <w:t>doesn't</w:t>
      </w:r>
      <w:proofErr w:type="gramEnd"/>
      <w:r w:rsidRPr="0002514D">
        <w:rPr>
          <w:rFonts w:ascii="Roboto" w:eastAsia="Times New Roman" w:hAnsi="Roboto" w:cs="Times New Roman"/>
          <w:color w:val="01014A"/>
          <w:kern w:val="0"/>
          <w:sz w:val="27"/>
          <w:szCs w:val="27"/>
          <w:lang w:val="en-IN" w:eastAsia="en-IN"/>
        </w:rPr>
        <w:t xml:space="preserve"> provide any constructor, a non-parameterized/default constructor will be provided by the compiler.           </w:t>
      </w:r>
    </w:p>
    <w:p w14:paraId="6A322609" w14:textId="77777777" w:rsidR="0002514D" w:rsidRPr="0002514D" w:rsidRDefault="0002514D">
      <w:pPr>
        <w:numPr>
          <w:ilvl w:val="0"/>
          <w:numId w:val="1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Parameterised Constructor</w:t>
      </w:r>
    </w:p>
    <w:p w14:paraId="20EA180A" w14:textId="77777777" w:rsidR="0002514D" w:rsidRPr="0002514D" w:rsidRDefault="0002514D">
      <w:pPr>
        <w:numPr>
          <w:ilvl w:val="0"/>
          <w:numId w:val="2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 constructor which accepts parameters (arguments)</w:t>
      </w:r>
    </w:p>
    <w:p w14:paraId="4FA8F945" w14:textId="77777777" w:rsidR="0002514D" w:rsidRPr="0002514D" w:rsidRDefault="0002514D">
      <w:pPr>
        <w:numPr>
          <w:ilvl w:val="0"/>
          <w:numId w:val="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i/>
          <w:iCs/>
          <w:color w:val="AEAEAE"/>
          <w:kern w:val="0"/>
          <w:sz w:val="27"/>
          <w:szCs w:val="27"/>
          <w:lang w:val="en-IN" w:eastAsia="en-IN"/>
        </w:rPr>
        <w:t>//Parameterised constructor</w:t>
      </w:r>
    </w:p>
    <w:p w14:paraId="206FAA67" w14:textId="77777777" w:rsidR="0002514D" w:rsidRPr="0002514D" w:rsidRDefault="0002514D">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E28964"/>
          <w:kern w:val="0"/>
          <w:sz w:val="27"/>
          <w:szCs w:val="27"/>
          <w:lang w:val="en-IN" w:eastAsia="en-IN"/>
        </w:rPr>
        <w:t>int</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customerId</w:t>
      </w:r>
      <w:proofErr w:type="spellEnd"/>
      <w:r w:rsidRPr="0002514D">
        <w:rPr>
          <w:rFonts w:ascii="Courier New" w:eastAsia="Times New Roman" w:hAnsi="Courier New" w:cs="Courier New"/>
          <w:color w:val="FFFFFF"/>
          <w:kern w:val="0"/>
          <w:sz w:val="27"/>
          <w:szCs w:val="27"/>
          <w:lang w:val="en-IN" w:eastAsia="en-IN"/>
        </w:rPr>
        <w:t>) {</w:t>
      </w:r>
    </w:p>
    <w:p w14:paraId="76E8FF31" w14:textId="77777777" w:rsidR="0002514D" w:rsidRPr="0002514D" w:rsidRDefault="0002514D">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89BDFF"/>
          <w:kern w:val="0"/>
          <w:sz w:val="27"/>
          <w:szCs w:val="27"/>
          <w:lang w:val="en-IN" w:eastAsia="en-IN"/>
        </w:rPr>
        <w:t>System</w:t>
      </w: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E28964"/>
          <w:kern w:val="0"/>
          <w:sz w:val="27"/>
          <w:szCs w:val="27"/>
          <w:lang w:val="en-IN" w:eastAsia="en-IN"/>
        </w:rPr>
        <w:t>out</w:t>
      </w:r>
      <w:r w:rsidRPr="0002514D">
        <w:rPr>
          <w:rFonts w:ascii="Courier New" w:eastAsia="Times New Roman" w:hAnsi="Courier New" w:cs="Courier New"/>
          <w:color w:val="FFFFFF"/>
          <w:kern w:val="0"/>
          <w:sz w:val="27"/>
          <w:szCs w:val="27"/>
          <w:lang w:val="en-IN" w:eastAsia="en-IN"/>
        </w:rPr>
        <w:t>.println</w:t>
      </w:r>
      <w:proofErr w:type="spellEnd"/>
      <w:r w:rsidRPr="0002514D">
        <w:rPr>
          <w:rFonts w:ascii="Courier New" w:eastAsia="Times New Roman" w:hAnsi="Courier New" w:cs="Courier New"/>
          <w:color w:val="FFFFFF"/>
          <w:kern w:val="0"/>
          <w:sz w:val="27"/>
          <w:szCs w:val="27"/>
          <w:lang w:val="en-IN" w:eastAsia="en-IN"/>
        </w:rPr>
        <w:t>(</w:t>
      </w:r>
      <w:proofErr w:type="spellStart"/>
      <w:r w:rsidRPr="0002514D">
        <w:rPr>
          <w:rFonts w:ascii="Courier New" w:eastAsia="Times New Roman" w:hAnsi="Courier New" w:cs="Courier New"/>
          <w:color w:val="FFFFFF"/>
          <w:kern w:val="0"/>
          <w:sz w:val="27"/>
          <w:szCs w:val="27"/>
          <w:lang w:val="en-IN" w:eastAsia="en-IN"/>
        </w:rPr>
        <w:t>customerId</w:t>
      </w:r>
      <w:proofErr w:type="spellEnd"/>
      <w:r w:rsidRPr="0002514D">
        <w:rPr>
          <w:rFonts w:ascii="Courier New" w:eastAsia="Times New Roman" w:hAnsi="Courier New" w:cs="Courier New"/>
          <w:color w:val="FFFFFF"/>
          <w:kern w:val="0"/>
          <w:sz w:val="27"/>
          <w:szCs w:val="27"/>
          <w:lang w:val="en-IN" w:eastAsia="en-IN"/>
        </w:rPr>
        <w:t>);</w:t>
      </w:r>
    </w:p>
    <w:p w14:paraId="6392E978" w14:textId="77777777" w:rsidR="0002514D" w:rsidRPr="0002514D" w:rsidRDefault="0002514D">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w:t>
      </w:r>
    </w:p>
    <w:p w14:paraId="16138560" w14:textId="77777777" w:rsidR="0002514D" w:rsidRPr="0002514D" w:rsidRDefault="0002514D">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5F0731E" w14:textId="77777777" w:rsidR="0002514D" w:rsidRPr="0002514D" w:rsidRDefault="0002514D">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i/>
          <w:iCs/>
          <w:color w:val="AEAEAE"/>
          <w:kern w:val="0"/>
          <w:sz w:val="27"/>
          <w:szCs w:val="27"/>
          <w:lang w:val="en-IN" w:eastAsia="en-IN"/>
        </w:rPr>
        <w:t>//Constructor above is called while creating objects as shown below,</w:t>
      </w:r>
    </w:p>
    <w:p w14:paraId="747D050F" w14:textId="194F3B97" w:rsidR="0002514D" w:rsidRPr="0002514D" w:rsidRDefault="0002514D">
      <w:pPr>
        <w:numPr>
          <w:ilvl w:val="0"/>
          <w:numId w:val="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custObj</w:t>
      </w:r>
      <w:proofErr w:type="spellEnd"/>
      <w:r w:rsidRPr="0002514D">
        <w:rPr>
          <w:rFonts w:ascii="Courier New" w:eastAsia="Times New Roman" w:hAnsi="Courier New" w:cs="Courier New"/>
          <w:color w:val="FFFFFF"/>
          <w:kern w:val="0"/>
          <w:sz w:val="27"/>
          <w:szCs w:val="27"/>
          <w:lang w:val="en-IN" w:eastAsia="en-IN"/>
        </w:rPr>
        <w:t xml:space="preserve"> = </w:t>
      </w:r>
      <w:r w:rsidRPr="0002514D">
        <w:rPr>
          <w:rFonts w:ascii="Courier New" w:eastAsia="Times New Roman" w:hAnsi="Courier New" w:cs="Courier New"/>
          <w:color w:val="E28964"/>
          <w:kern w:val="0"/>
          <w:sz w:val="27"/>
          <w:szCs w:val="27"/>
          <w:lang w:val="en-IN" w:eastAsia="en-IN"/>
        </w:rPr>
        <w:t>new</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3387CC"/>
          <w:kern w:val="0"/>
          <w:sz w:val="27"/>
          <w:szCs w:val="27"/>
          <w:lang w:val="en-IN" w:eastAsia="en-IN"/>
        </w:rPr>
        <w:t>1001</w:t>
      </w: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AA6D206" wp14:editId="4F7A139D">
                <wp:extent cx="304800" cy="304800"/>
                <wp:effectExtent l="0" t="0" r="0" b="0"/>
                <wp:docPr id="48"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4F85B" id="Rectangle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B38155E"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 xml:space="preserve">Note: If the programmer provides a parameterized </w:t>
      </w:r>
      <w:proofErr w:type="gramStart"/>
      <w:r w:rsidRPr="0002514D">
        <w:rPr>
          <w:rFonts w:ascii="Roboto" w:eastAsia="Times New Roman" w:hAnsi="Roboto" w:cs="Times New Roman"/>
          <w:color w:val="01014A"/>
          <w:kern w:val="0"/>
          <w:sz w:val="27"/>
          <w:szCs w:val="27"/>
          <w:lang w:val="en-IN" w:eastAsia="en-IN"/>
        </w:rPr>
        <w:t>constructor</w:t>
      </w:r>
      <w:proofErr w:type="gramEnd"/>
      <w:r w:rsidRPr="0002514D">
        <w:rPr>
          <w:rFonts w:ascii="Roboto" w:eastAsia="Times New Roman" w:hAnsi="Roboto" w:cs="Times New Roman"/>
          <w:color w:val="01014A"/>
          <w:kern w:val="0"/>
          <w:sz w:val="27"/>
          <w:szCs w:val="27"/>
          <w:lang w:val="en-IN" w:eastAsia="en-IN"/>
        </w:rPr>
        <w:t xml:space="preserve"> then the default constructor is not provided by the compiler.</w:t>
      </w:r>
    </w:p>
    <w:p w14:paraId="3198C058" w14:textId="4ADBC212" w:rsid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Next, let us learn about the 'this' keyword.</w:t>
      </w:r>
    </w:p>
    <w:p w14:paraId="6BB1168F" w14:textId="03BB6CFB" w:rsid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1C762B43"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 xml:space="preserve">Now let us consider a situation where a method has an argument or a local variable which has its name </w:t>
      </w:r>
      <w:proofErr w:type="gramStart"/>
      <w:r w:rsidRPr="0002514D">
        <w:rPr>
          <w:rFonts w:ascii="Roboto" w:eastAsia="Times New Roman" w:hAnsi="Roboto" w:cs="Times New Roman"/>
          <w:color w:val="01014A"/>
          <w:kern w:val="0"/>
          <w:sz w:val="27"/>
          <w:szCs w:val="27"/>
          <w:lang w:val="en-IN" w:eastAsia="en-IN"/>
        </w:rPr>
        <w:t>similar to</w:t>
      </w:r>
      <w:proofErr w:type="gramEnd"/>
      <w:r w:rsidRPr="0002514D">
        <w:rPr>
          <w:rFonts w:ascii="Roboto" w:eastAsia="Times New Roman" w:hAnsi="Roboto" w:cs="Times New Roman"/>
          <w:color w:val="01014A"/>
          <w:kern w:val="0"/>
          <w:sz w:val="27"/>
          <w:szCs w:val="27"/>
          <w:lang w:val="en-IN" w:eastAsia="en-IN"/>
        </w:rPr>
        <w:t xml:space="preserve"> an instance variable. Who gets the higher preference, the local variable/</w:t>
      </w:r>
      <w:proofErr w:type="gramStart"/>
      <w:r w:rsidRPr="0002514D">
        <w:rPr>
          <w:rFonts w:ascii="Roboto" w:eastAsia="Times New Roman" w:hAnsi="Roboto" w:cs="Times New Roman"/>
          <w:color w:val="01014A"/>
          <w:kern w:val="0"/>
          <w:sz w:val="27"/>
          <w:szCs w:val="27"/>
          <w:lang w:val="en-IN" w:eastAsia="en-IN"/>
        </w:rPr>
        <w:t>argument</w:t>
      </w:r>
      <w:proofErr w:type="gramEnd"/>
      <w:r w:rsidRPr="0002514D">
        <w:rPr>
          <w:rFonts w:ascii="Roboto" w:eastAsia="Times New Roman" w:hAnsi="Roboto" w:cs="Times New Roman"/>
          <w:color w:val="01014A"/>
          <w:kern w:val="0"/>
          <w:sz w:val="27"/>
          <w:szCs w:val="27"/>
          <w:lang w:val="en-IN" w:eastAsia="en-IN"/>
        </w:rPr>
        <w:t xml:space="preserve"> or the instance variable?</w:t>
      </w:r>
    </w:p>
    <w:p w14:paraId="7C665804"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lastRenderedPageBreak/>
        <w:t>Surprisingly, the local variable gets the higher preference than the instance variable inside the method. And this is known as shadowing of a field. So, how do we use both the instance variable and the local variable/argument together?</w:t>
      </w:r>
    </w:p>
    <w:p w14:paraId="7D4B97DF"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How do we call any constructors or methods of a class, from a method of the class?</w:t>
      </w:r>
    </w:p>
    <w:p w14:paraId="580E411E" w14:textId="77777777" w:rsidR="0002514D" w:rsidRPr="0002514D" w:rsidRDefault="0002514D">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E28964"/>
          <w:kern w:val="0"/>
          <w:sz w:val="27"/>
          <w:szCs w:val="27"/>
          <w:lang w:val="en-IN" w:eastAsia="en-IN"/>
        </w:rPr>
        <w:t>class</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proofErr w:type="gramEnd"/>
    </w:p>
    <w:p w14:paraId="35E50686"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w:t>
      </w:r>
    </w:p>
    <w:p w14:paraId="2E38085D"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 {</w:t>
      </w:r>
    </w:p>
    <w:p w14:paraId="36A5AEC7"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t xml:space="preserve">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 xml:space="preserve"> =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w:t>
      </w:r>
    </w:p>
    <w:p w14:paraId="0D2EDDB7"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p>
    <w:p w14:paraId="59FC6BA7"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void</w:t>
      </w:r>
      <w:r w:rsidRPr="0002514D">
        <w:rPr>
          <w:rFonts w:ascii="Courier New" w:eastAsia="Times New Roman" w:hAnsi="Courier New" w:cs="Courier New"/>
          <w:color w:val="FFFFFF"/>
          <w:kern w:val="0"/>
          <w:sz w:val="27"/>
          <w:szCs w:val="27"/>
          <w:lang w:val="en-IN" w:eastAsia="en-IN"/>
        </w:rPr>
        <w:t xml:space="preserve"> display () {</w:t>
      </w:r>
    </w:p>
    <w:p w14:paraId="43BACC05"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proofErr w:type="spellStart"/>
      <w:r w:rsidRPr="0002514D">
        <w:rPr>
          <w:rFonts w:ascii="Courier New" w:eastAsia="Times New Roman" w:hAnsi="Courier New" w:cs="Courier New"/>
          <w:color w:val="89BDFF"/>
          <w:kern w:val="0"/>
          <w:sz w:val="27"/>
          <w:szCs w:val="27"/>
          <w:lang w:val="en-IN" w:eastAsia="en-IN"/>
        </w:rPr>
        <w:t>System</w:t>
      </w: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E28964"/>
          <w:kern w:val="0"/>
          <w:sz w:val="27"/>
          <w:szCs w:val="27"/>
          <w:lang w:val="en-IN" w:eastAsia="en-IN"/>
        </w:rPr>
        <w:t>out</w:t>
      </w:r>
      <w:r w:rsidRPr="0002514D">
        <w:rPr>
          <w:rFonts w:ascii="Courier New" w:eastAsia="Times New Roman" w:hAnsi="Courier New" w:cs="Courier New"/>
          <w:color w:val="FFFFFF"/>
          <w:kern w:val="0"/>
          <w:sz w:val="27"/>
          <w:szCs w:val="27"/>
          <w:lang w:val="en-IN" w:eastAsia="en-IN"/>
        </w:rPr>
        <w:t>.println</w:t>
      </w:r>
      <w:proofErr w:type="spell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65B042"/>
          <w:kern w:val="0"/>
          <w:sz w:val="27"/>
          <w:szCs w:val="27"/>
          <w:lang w:val="en-IN" w:eastAsia="en-IN"/>
        </w:rPr>
        <w:t xml:space="preserve">"Customer </w:t>
      </w:r>
      <w:proofErr w:type="gramStart"/>
      <w:r w:rsidRPr="0002514D">
        <w:rPr>
          <w:rFonts w:ascii="Courier New" w:eastAsia="Times New Roman" w:hAnsi="Courier New" w:cs="Courier New"/>
          <w:color w:val="65B042"/>
          <w:kern w:val="0"/>
          <w:sz w:val="27"/>
          <w:szCs w:val="27"/>
          <w:lang w:val="en-IN" w:eastAsia="en-IN"/>
        </w:rPr>
        <w:t>Name :</w:t>
      </w:r>
      <w:proofErr w:type="gramEnd"/>
      <w:r w:rsidRPr="0002514D">
        <w:rPr>
          <w:rFonts w:ascii="Courier New" w:eastAsia="Times New Roman" w:hAnsi="Courier New" w:cs="Courier New"/>
          <w:color w:val="65B042"/>
          <w:kern w:val="0"/>
          <w:sz w:val="27"/>
          <w:szCs w:val="27"/>
          <w:lang w:val="en-IN" w:eastAsia="en-IN"/>
        </w:rPr>
        <w:t xml:space="preserve"> "</w:t>
      </w:r>
      <w:r w:rsidRPr="0002514D">
        <w:rPr>
          <w:rFonts w:ascii="Courier New" w:eastAsia="Times New Roman" w:hAnsi="Courier New" w:cs="Courier New"/>
          <w:color w:val="FFFFFF"/>
          <w:kern w:val="0"/>
          <w:sz w:val="27"/>
          <w:szCs w:val="27"/>
          <w:lang w:val="en-IN" w:eastAsia="en-IN"/>
        </w:rPr>
        <w:t>+</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i/>
          <w:iCs/>
          <w:color w:val="AEAEAE"/>
          <w:kern w:val="0"/>
          <w:sz w:val="27"/>
          <w:szCs w:val="27"/>
          <w:lang w:val="en-IN" w:eastAsia="en-IN"/>
        </w:rPr>
        <w:t>// Output :- Customer Name : null</w:t>
      </w:r>
    </w:p>
    <w:p w14:paraId="7031BA4C"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p>
    <w:p w14:paraId="3EC4F7AF"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w:t>
      </w:r>
    </w:p>
    <w:p w14:paraId="255EDB01"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class</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89BDFF"/>
          <w:kern w:val="0"/>
          <w:sz w:val="27"/>
          <w:szCs w:val="27"/>
          <w:lang w:val="en-IN" w:eastAsia="en-IN"/>
        </w:rPr>
        <w:t>Tester</w:t>
      </w:r>
      <w:r w:rsidRPr="0002514D">
        <w:rPr>
          <w:rFonts w:ascii="Courier New" w:eastAsia="Times New Roman" w:hAnsi="Courier New" w:cs="Courier New"/>
          <w:color w:val="FFFFFF"/>
          <w:kern w:val="0"/>
          <w:sz w:val="27"/>
          <w:szCs w:val="27"/>
          <w:lang w:val="en-IN" w:eastAsia="en-IN"/>
        </w:rPr>
        <w:t xml:space="preserve"> {</w:t>
      </w:r>
    </w:p>
    <w:p w14:paraId="43047474"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static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void</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FFFFFF"/>
          <w:kern w:val="0"/>
          <w:sz w:val="27"/>
          <w:szCs w:val="27"/>
          <w:lang w:val="en-IN" w:eastAsia="en-IN"/>
        </w:rPr>
        <w:t>main(</w:t>
      </w:r>
      <w:proofErr w:type="gramEnd"/>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args</w:t>
      </w:r>
      <w:proofErr w:type="spellEnd"/>
      <w:r w:rsidRPr="0002514D">
        <w:rPr>
          <w:rFonts w:ascii="Courier New" w:eastAsia="Times New Roman" w:hAnsi="Courier New" w:cs="Courier New"/>
          <w:color w:val="FFFFFF"/>
          <w:kern w:val="0"/>
          <w:sz w:val="27"/>
          <w:szCs w:val="27"/>
          <w:lang w:val="en-IN" w:eastAsia="en-IN"/>
        </w:rPr>
        <w:t>) {</w:t>
      </w:r>
    </w:p>
    <w:p w14:paraId="1CF45DBC"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 xml:space="preserve"> customer1 = </w:t>
      </w:r>
      <w:r w:rsidRPr="0002514D">
        <w:rPr>
          <w:rFonts w:ascii="Courier New" w:eastAsia="Times New Roman" w:hAnsi="Courier New" w:cs="Courier New"/>
          <w:color w:val="E28964"/>
          <w:kern w:val="0"/>
          <w:sz w:val="27"/>
          <w:szCs w:val="27"/>
          <w:lang w:val="en-IN" w:eastAsia="en-IN"/>
        </w:rPr>
        <w:t>new</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65B042"/>
          <w:kern w:val="0"/>
          <w:sz w:val="27"/>
          <w:szCs w:val="27"/>
          <w:lang w:val="en-IN" w:eastAsia="en-IN"/>
        </w:rPr>
        <w:t>"Jack"</w:t>
      </w:r>
      <w:r w:rsidRPr="0002514D">
        <w:rPr>
          <w:rFonts w:ascii="Courier New" w:eastAsia="Times New Roman" w:hAnsi="Courier New" w:cs="Courier New"/>
          <w:color w:val="FFFFFF"/>
          <w:kern w:val="0"/>
          <w:sz w:val="27"/>
          <w:szCs w:val="27"/>
          <w:lang w:val="en-IN" w:eastAsia="en-IN"/>
        </w:rPr>
        <w:t>);</w:t>
      </w:r>
    </w:p>
    <w:p w14:paraId="65BCB5BC"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t>customer1.display();</w:t>
      </w:r>
    </w:p>
    <w:p w14:paraId="1394CF3B" w14:textId="77777777"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w:t>
      </w:r>
    </w:p>
    <w:p w14:paraId="4EDECD6B" w14:textId="5ABEF569" w:rsidR="0002514D" w:rsidRPr="0002514D" w:rsidRDefault="0002514D">
      <w:pPr>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EF6626D" wp14:editId="6CA39603">
                <wp:extent cx="304800" cy="304800"/>
                <wp:effectExtent l="0" t="0" r="0" b="0"/>
                <wp:docPr id="52"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110376" id="Rectangle 5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7B6A8C"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Here, the variable '</w:t>
      </w:r>
      <w:proofErr w:type="spellStart"/>
      <w:r w:rsidRPr="0002514D">
        <w:rPr>
          <w:rFonts w:ascii="Roboto" w:eastAsia="Times New Roman" w:hAnsi="Roboto" w:cs="Times New Roman"/>
          <w:color w:val="01014A"/>
          <w:kern w:val="0"/>
          <w:sz w:val="27"/>
          <w:szCs w:val="27"/>
          <w:lang w:val="en-IN" w:eastAsia="en-IN"/>
        </w:rPr>
        <w:t>customerName</w:t>
      </w:r>
      <w:proofErr w:type="spellEnd"/>
      <w:r w:rsidRPr="0002514D">
        <w:rPr>
          <w:rFonts w:ascii="Roboto" w:eastAsia="Times New Roman" w:hAnsi="Roboto" w:cs="Times New Roman"/>
          <w:color w:val="01014A"/>
          <w:kern w:val="0"/>
          <w:sz w:val="27"/>
          <w:szCs w:val="27"/>
          <w:lang w:val="en-IN" w:eastAsia="en-IN"/>
        </w:rPr>
        <w:t>' used in the constructor is local to that constructor. The instance variable (</w:t>
      </w:r>
      <w:proofErr w:type="spellStart"/>
      <w:r w:rsidRPr="0002514D">
        <w:rPr>
          <w:rFonts w:ascii="Roboto" w:eastAsia="Times New Roman" w:hAnsi="Roboto" w:cs="Times New Roman"/>
          <w:color w:val="01014A"/>
          <w:kern w:val="0"/>
          <w:sz w:val="27"/>
          <w:szCs w:val="27"/>
          <w:lang w:val="en-IN" w:eastAsia="en-IN"/>
        </w:rPr>
        <w:t>customerName</w:t>
      </w:r>
      <w:proofErr w:type="spellEnd"/>
      <w:r w:rsidRPr="0002514D">
        <w:rPr>
          <w:rFonts w:ascii="Roboto" w:eastAsia="Times New Roman" w:hAnsi="Roboto" w:cs="Times New Roman"/>
          <w:color w:val="01014A"/>
          <w:kern w:val="0"/>
          <w:sz w:val="27"/>
          <w:szCs w:val="27"/>
          <w:lang w:val="en-IN" w:eastAsia="en-IN"/>
        </w:rPr>
        <w:t>) name will remain null.</w:t>
      </w:r>
      <w:r w:rsidRPr="0002514D">
        <w:rPr>
          <w:rFonts w:ascii="Roboto" w:eastAsia="Times New Roman" w:hAnsi="Roboto" w:cs="Times New Roman"/>
          <w:color w:val="01014A"/>
          <w:kern w:val="0"/>
          <w:sz w:val="27"/>
          <w:szCs w:val="27"/>
          <w:lang w:val="en-IN" w:eastAsia="en-IN"/>
        </w:rPr>
        <w:br/>
        <w:t>To assign the value passed into the constructor to the instance variable '</w:t>
      </w:r>
      <w:proofErr w:type="spellStart"/>
      <w:r w:rsidRPr="0002514D">
        <w:rPr>
          <w:rFonts w:ascii="Roboto" w:eastAsia="Times New Roman" w:hAnsi="Roboto" w:cs="Times New Roman"/>
          <w:color w:val="01014A"/>
          <w:kern w:val="0"/>
          <w:sz w:val="27"/>
          <w:szCs w:val="27"/>
          <w:lang w:val="en-IN" w:eastAsia="en-IN"/>
        </w:rPr>
        <w:t>customerName</w:t>
      </w:r>
      <w:proofErr w:type="spellEnd"/>
      <w:r w:rsidRPr="0002514D">
        <w:rPr>
          <w:rFonts w:ascii="Roboto" w:eastAsia="Times New Roman" w:hAnsi="Roboto" w:cs="Times New Roman"/>
          <w:color w:val="01014A"/>
          <w:kern w:val="0"/>
          <w:sz w:val="27"/>
          <w:szCs w:val="27"/>
          <w:lang w:val="en-IN" w:eastAsia="en-IN"/>
        </w:rPr>
        <w:t xml:space="preserve">' and to call the </w:t>
      </w:r>
      <w:proofErr w:type="gramStart"/>
      <w:r w:rsidRPr="0002514D">
        <w:rPr>
          <w:rFonts w:ascii="Roboto" w:eastAsia="Times New Roman" w:hAnsi="Roboto" w:cs="Times New Roman"/>
          <w:color w:val="01014A"/>
          <w:kern w:val="0"/>
          <w:sz w:val="27"/>
          <w:szCs w:val="27"/>
          <w:lang w:val="en-IN" w:eastAsia="en-IN"/>
        </w:rPr>
        <w:t>display(</w:t>
      </w:r>
      <w:proofErr w:type="gramEnd"/>
      <w:r w:rsidRPr="0002514D">
        <w:rPr>
          <w:rFonts w:ascii="Roboto" w:eastAsia="Times New Roman" w:hAnsi="Roboto" w:cs="Times New Roman"/>
          <w:color w:val="01014A"/>
          <w:kern w:val="0"/>
          <w:sz w:val="27"/>
          <w:szCs w:val="27"/>
          <w:lang w:val="en-IN" w:eastAsia="en-IN"/>
        </w:rPr>
        <w:t>) method, this keyword can be used as shown below:</w:t>
      </w:r>
    </w:p>
    <w:p w14:paraId="1DB34D2F" w14:textId="77777777" w:rsidR="0002514D" w:rsidRPr="0002514D" w:rsidRDefault="0002514D">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E28964"/>
          <w:kern w:val="0"/>
          <w:sz w:val="27"/>
          <w:szCs w:val="27"/>
          <w:lang w:val="en-IN" w:eastAsia="en-IN"/>
        </w:rPr>
        <w:t>class</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proofErr w:type="gramEnd"/>
    </w:p>
    <w:p w14:paraId="02A4D321" w14:textId="77777777" w:rsidR="0002514D" w:rsidRPr="0002514D" w:rsidRDefault="0002514D">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w:t>
      </w:r>
    </w:p>
    <w:p w14:paraId="08443E4E" w14:textId="77777777" w:rsidR="0002514D" w:rsidRPr="0002514D" w:rsidRDefault="0002514D">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proofErr w:type="gramStart"/>
      <w:r w:rsidRPr="0002514D">
        <w:rPr>
          <w:rFonts w:ascii="Courier New" w:eastAsia="Times New Roman" w:hAnsi="Courier New" w:cs="Courier New"/>
          <w:color w:val="89BDFF"/>
          <w:kern w:val="0"/>
          <w:sz w:val="27"/>
          <w:szCs w:val="27"/>
          <w:lang w:val="en-IN" w:eastAsia="en-IN"/>
        </w:rPr>
        <w:t>Customer</w:t>
      </w:r>
      <w:r w:rsidRPr="0002514D">
        <w:rPr>
          <w:rFonts w:ascii="Courier New" w:eastAsia="Times New Roman" w:hAnsi="Courier New" w:cs="Courier New"/>
          <w:color w:val="FFFFFF"/>
          <w:kern w:val="0"/>
          <w:sz w:val="27"/>
          <w:szCs w:val="27"/>
          <w:lang w:val="en-IN" w:eastAsia="en-IN"/>
        </w:rPr>
        <w:t>(</w:t>
      </w:r>
      <w:proofErr w:type="gramEnd"/>
      <w:r w:rsidRPr="0002514D">
        <w:rPr>
          <w:rFonts w:ascii="Courier New" w:eastAsia="Times New Roman" w:hAnsi="Courier New" w:cs="Courier New"/>
          <w:color w:val="89BDFF"/>
          <w:kern w:val="0"/>
          <w:sz w:val="27"/>
          <w:szCs w:val="27"/>
          <w:lang w:val="en-IN" w:eastAsia="en-IN"/>
        </w:rPr>
        <w:t>String</w:t>
      </w:r>
      <w:r w:rsidRPr="0002514D">
        <w:rPr>
          <w:rFonts w:ascii="Courier New" w:eastAsia="Times New Roman" w:hAnsi="Courier New" w:cs="Courier New"/>
          <w:color w:val="FFFFFF"/>
          <w:kern w:val="0"/>
          <w:sz w:val="27"/>
          <w:szCs w:val="27"/>
          <w:lang w:val="en-IN" w:eastAsia="en-IN"/>
        </w:rPr>
        <w:t xml:space="preserve">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 {</w:t>
      </w:r>
    </w:p>
    <w:p w14:paraId="3D16FB59" w14:textId="77777777" w:rsidR="0002514D" w:rsidRPr="0002514D" w:rsidRDefault="0002514D">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r>
      <w:r w:rsidRPr="0002514D">
        <w:rPr>
          <w:rFonts w:ascii="Courier New" w:eastAsia="Times New Roman" w:hAnsi="Courier New" w:cs="Courier New"/>
          <w:color w:val="FFFFFF"/>
          <w:kern w:val="0"/>
          <w:sz w:val="27"/>
          <w:szCs w:val="27"/>
          <w:lang w:val="en-IN" w:eastAsia="en-IN"/>
        </w:rPr>
        <w:tab/>
        <w:t xml:space="preserve">   </w:t>
      </w:r>
      <w:proofErr w:type="spellStart"/>
      <w:proofErr w:type="gramStart"/>
      <w:r w:rsidRPr="0002514D">
        <w:rPr>
          <w:rFonts w:ascii="Courier New" w:eastAsia="Times New Roman" w:hAnsi="Courier New" w:cs="Courier New"/>
          <w:color w:val="E28964"/>
          <w:kern w:val="0"/>
          <w:sz w:val="27"/>
          <w:szCs w:val="27"/>
          <w:lang w:val="en-IN" w:eastAsia="en-IN"/>
        </w:rPr>
        <w:t>this</w:t>
      </w:r>
      <w:r w:rsidRPr="0002514D">
        <w:rPr>
          <w:rFonts w:ascii="Courier New" w:eastAsia="Times New Roman" w:hAnsi="Courier New" w:cs="Courier New"/>
          <w:color w:val="FFFFFF"/>
          <w:kern w:val="0"/>
          <w:sz w:val="27"/>
          <w:szCs w:val="27"/>
          <w:lang w:val="en-IN" w:eastAsia="en-IN"/>
        </w:rPr>
        <w:t>.customerName</w:t>
      </w:r>
      <w:proofErr w:type="spellEnd"/>
      <w:proofErr w:type="gramEnd"/>
      <w:r w:rsidRPr="0002514D">
        <w:rPr>
          <w:rFonts w:ascii="Courier New" w:eastAsia="Times New Roman" w:hAnsi="Courier New" w:cs="Courier New"/>
          <w:color w:val="FFFFFF"/>
          <w:kern w:val="0"/>
          <w:sz w:val="27"/>
          <w:szCs w:val="27"/>
          <w:lang w:val="en-IN" w:eastAsia="en-IN"/>
        </w:rPr>
        <w:t xml:space="preserve"> = </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w:t>
      </w:r>
    </w:p>
    <w:p w14:paraId="35B55AF7" w14:textId="77777777" w:rsidR="0002514D" w:rsidRPr="0002514D" w:rsidRDefault="0002514D">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p>
    <w:p w14:paraId="096F97E4" w14:textId="77777777" w:rsidR="0002514D" w:rsidRPr="0002514D" w:rsidRDefault="0002514D">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r w:rsidRPr="0002514D">
        <w:rPr>
          <w:rFonts w:ascii="Courier New" w:eastAsia="Times New Roman" w:hAnsi="Courier New" w:cs="Courier New"/>
          <w:color w:val="E28964"/>
          <w:kern w:val="0"/>
          <w:sz w:val="27"/>
          <w:szCs w:val="27"/>
          <w:lang w:val="en-IN" w:eastAsia="en-IN"/>
        </w:rPr>
        <w:t>public</w:t>
      </w:r>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color w:val="E28964"/>
          <w:kern w:val="0"/>
          <w:sz w:val="27"/>
          <w:szCs w:val="27"/>
          <w:lang w:val="en-IN" w:eastAsia="en-IN"/>
        </w:rPr>
        <w:t>void</w:t>
      </w:r>
      <w:r w:rsidRPr="0002514D">
        <w:rPr>
          <w:rFonts w:ascii="Courier New" w:eastAsia="Times New Roman" w:hAnsi="Courier New" w:cs="Courier New"/>
          <w:color w:val="FFFFFF"/>
          <w:kern w:val="0"/>
          <w:sz w:val="27"/>
          <w:szCs w:val="27"/>
          <w:lang w:val="en-IN" w:eastAsia="en-IN"/>
        </w:rPr>
        <w:t xml:space="preserve"> display () {</w:t>
      </w:r>
    </w:p>
    <w:p w14:paraId="1922B75C" w14:textId="77777777" w:rsidR="0002514D" w:rsidRPr="0002514D" w:rsidRDefault="0002514D">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proofErr w:type="spellStart"/>
      <w:r w:rsidRPr="0002514D">
        <w:rPr>
          <w:rFonts w:ascii="Courier New" w:eastAsia="Times New Roman" w:hAnsi="Courier New" w:cs="Courier New"/>
          <w:color w:val="89BDFF"/>
          <w:kern w:val="0"/>
          <w:sz w:val="27"/>
          <w:szCs w:val="27"/>
          <w:lang w:val="en-IN" w:eastAsia="en-IN"/>
        </w:rPr>
        <w:t>System</w:t>
      </w: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E28964"/>
          <w:kern w:val="0"/>
          <w:sz w:val="27"/>
          <w:szCs w:val="27"/>
          <w:lang w:val="en-IN" w:eastAsia="en-IN"/>
        </w:rPr>
        <w:t>out</w:t>
      </w:r>
      <w:r w:rsidRPr="0002514D">
        <w:rPr>
          <w:rFonts w:ascii="Courier New" w:eastAsia="Times New Roman" w:hAnsi="Courier New" w:cs="Courier New"/>
          <w:color w:val="FFFFFF"/>
          <w:kern w:val="0"/>
          <w:sz w:val="27"/>
          <w:szCs w:val="27"/>
          <w:lang w:val="en-IN" w:eastAsia="en-IN"/>
        </w:rPr>
        <w:t>.println</w:t>
      </w:r>
      <w:proofErr w:type="spellEnd"/>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color w:val="65B042"/>
          <w:kern w:val="0"/>
          <w:sz w:val="27"/>
          <w:szCs w:val="27"/>
          <w:lang w:val="en-IN" w:eastAsia="en-IN"/>
        </w:rPr>
        <w:t xml:space="preserve">"Customer </w:t>
      </w:r>
      <w:proofErr w:type="gramStart"/>
      <w:r w:rsidRPr="0002514D">
        <w:rPr>
          <w:rFonts w:ascii="Courier New" w:eastAsia="Times New Roman" w:hAnsi="Courier New" w:cs="Courier New"/>
          <w:color w:val="65B042"/>
          <w:kern w:val="0"/>
          <w:sz w:val="27"/>
          <w:szCs w:val="27"/>
          <w:lang w:val="en-IN" w:eastAsia="en-IN"/>
        </w:rPr>
        <w:t>Name :</w:t>
      </w:r>
      <w:proofErr w:type="gramEnd"/>
      <w:r w:rsidRPr="0002514D">
        <w:rPr>
          <w:rFonts w:ascii="Courier New" w:eastAsia="Times New Roman" w:hAnsi="Courier New" w:cs="Courier New"/>
          <w:color w:val="65B042"/>
          <w:kern w:val="0"/>
          <w:sz w:val="27"/>
          <w:szCs w:val="27"/>
          <w:lang w:val="en-IN" w:eastAsia="en-IN"/>
        </w:rPr>
        <w:t xml:space="preserve"> "</w:t>
      </w:r>
      <w:r w:rsidRPr="0002514D">
        <w:rPr>
          <w:rFonts w:ascii="Courier New" w:eastAsia="Times New Roman" w:hAnsi="Courier New" w:cs="Courier New"/>
          <w:color w:val="FFFFFF"/>
          <w:kern w:val="0"/>
          <w:sz w:val="27"/>
          <w:szCs w:val="27"/>
          <w:lang w:val="en-IN" w:eastAsia="en-IN"/>
        </w:rPr>
        <w:t>+</w:t>
      </w:r>
      <w:proofErr w:type="spellStart"/>
      <w:r w:rsidRPr="0002514D">
        <w:rPr>
          <w:rFonts w:ascii="Courier New" w:eastAsia="Times New Roman" w:hAnsi="Courier New" w:cs="Courier New"/>
          <w:color w:val="FFFFFF"/>
          <w:kern w:val="0"/>
          <w:sz w:val="27"/>
          <w:szCs w:val="27"/>
          <w:lang w:val="en-IN" w:eastAsia="en-IN"/>
        </w:rPr>
        <w:t>customerName</w:t>
      </w:r>
      <w:proofErr w:type="spellEnd"/>
      <w:r w:rsidRPr="0002514D">
        <w:rPr>
          <w:rFonts w:ascii="Courier New" w:eastAsia="Times New Roman" w:hAnsi="Courier New" w:cs="Courier New"/>
          <w:color w:val="FFFFFF"/>
          <w:kern w:val="0"/>
          <w:sz w:val="27"/>
          <w:szCs w:val="27"/>
          <w:lang w:val="en-IN" w:eastAsia="en-IN"/>
        </w:rPr>
        <w:t xml:space="preserve">); </w:t>
      </w:r>
      <w:r w:rsidRPr="0002514D">
        <w:rPr>
          <w:rFonts w:ascii="Courier New" w:eastAsia="Times New Roman" w:hAnsi="Courier New" w:cs="Courier New"/>
          <w:i/>
          <w:iCs/>
          <w:color w:val="AEAEAE"/>
          <w:kern w:val="0"/>
          <w:sz w:val="27"/>
          <w:szCs w:val="27"/>
          <w:lang w:val="en-IN" w:eastAsia="en-IN"/>
        </w:rPr>
        <w:t>// Output :- Customer Name : Jack</w:t>
      </w:r>
    </w:p>
    <w:p w14:paraId="63E0FA5E" w14:textId="77777777" w:rsidR="0002514D" w:rsidRPr="0002514D" w:rsidRDefault="0002514D">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ab/>
        <w:t xml:space="preserve">   }</w:t>
      </w:r>
    </w:p>
    <w:p w14:paraId="48F1DFF5" w14:textId="123BB4AE" w:rsidR="0002514D" w:rsidRPr="0002514D" w:rsidRDefault="0002514D">
      <w:pPr>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02514D">
        <w:rPr>
          <w:rFonts w:ascii="Courier New" w:eastAsia="Times New Roman" w:hAnsi="Courier New" w:cs="Courier New"/>
          <w:color w:val="FFFFFF"/>
          <w:kern w:val="0"/>
          <w:sz w:val="27"/>
          <w:szCs w:val="27"/>
          <w:lang w:val="en-IN" w:eastAsia="en-IN"/>
        </w:rPr>
        <w:t>}</w:t>
      </w:r>
      <w:r w:rsidRPr="0002514D">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D2AC28A" wp14:editId="33850C75">
                <wp:extent cx="304800" cy="304800"/>
                <wp:effectExtent l="0" t="0" r="0" b="0"/>
                <wp:docPr id="51" name="Rectangle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C08607" id="Rectangle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29A4DB" w14:textId="77777777" w:rsidR="0002514D" w:rsidRP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02514D">
        <w:rPr>
          <w:rFonts w:ascii="Roboto" w:eastAsia="Times New Roman" w:hAnsi="Roboto" w:cs="Times New Roman"/>
          <w:color w:val="01014A"/>
          <w:kern w:val="0"/>
          <w:sz w:val="27"/>
          <w:szCs w:val="27"/>
          <w:lang w:val="en-IN" w:eastAsia="en-IN"/>
        </w:rPr>
        <w:t>As we have learnt to invoke attributes using this, can we invoke methods using this? Let us see how to do that next.</w:t>
      </w:r>
    </w:p>
    <w:p w14:paraId="693C3C99" w14:textId="77777777" w:rsidR="007775D0" w:rsidRPr="007775D0" w:rsidRDefault="007775D0" w:rsidP="007775D0">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775D0">
        <w:rPr>
          <w:rFonts w:ascii="Roboto" w:eastAsia="Times New Roman" w:hAnsi="Roboto" w:cs="Times New Roman"/>
          <w:color w:val="01014A"/>
          <w:kern w:val="0"/>
          <w:sz w:val="27"/>
          <w:szCs w:val="27"/>
          <w:lang w:val="en-IN" w:eastAsia="en-IN"/>
        </w:rPr>
        <w:lastRenderedPageBreak/>
        <w:t>this keyword is also used to invoke the constructor or any method of the current object.</w:t>
      </w:r>
    </w:p>
    <w:p w14:paraId="46ED9C0A" w14:textId="77777777" w:rsidR="007775D0" w:rsidRPr="007775D0" w:rsidRDefault="007775D0" w:rsidP="007775D0">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775D0">
        <w:rPr>
          <w:rFonts w:ascii="Roboto" w:eastAsia="Times New Roman" w:hAnsi="Roboto" w:cs="Times New Roman"/>
          <w:color w:val="01014A"/>
          <w:kern w:val="0"/>
          <w:sz w:val="27"/>
          <w:szCs w:val="27"/>
          <w:lang w:val="en-IN" w:eastAsia="en-IN"/>
        </w:rPr>
        <w:t>Observe the code given below:</w:t>
      </w:r>
    </w:p>
    <w:p w14:paraId="2487F909" w14:textId="77777777" w:rsidR="007775D0" w:rsidRPr="007775D0" w:rsidRDefault="007775D0">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class</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 xml:space="preserve"> {</w:t>
      </w:r>
    </w:p>
    <w:p w14:paraId="0F699A1A"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89BDFF"/>
          <w:kern w:val="0"/>
          <w:sz w:val="27"/>
          <w:szCs w:val="27"/>
          <w:lang w:val="en-IN" w:eastAsia="en-IN"/>
        </w:rPr>
        <w:t>String</w:t>
      </w: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FFFFFF"/>
          <w:kern w:val="0"/>
          <w:sz w:val="27"/>
          <w:szCs w:val="27"/>
          <w:lang w:val="en-IN" w:eastAsia="en-IN"/>
        </w:rPr>
        <w:t>customerId</w:t>
      </w:r>
      <w:proofErr w:type="spellEnd"/>
      <w:r w:rsidRPr="007775D0">
        <w:rPr>
          <w:rFonts w:ascii="Courier New" w:eastAsia="Times New Roman" w:hAnsi="Courier New" w:cs="Courier New"/>
          <w:color w:val="FFFFFF"/>
          <w:kern w:val="0"/>
          <w:sz w:val="27"/>
          <w:szCs w:val="27"/>
          <w:lang w:val="en-IN" w:eastAsia="en-IN"/>
        </w:rPr>
        <w:t>;</w:t>
      </w:r>
    </w:p>
    <w:p w14:paraId="61498407"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89BDFF"/>
          <w:kern w:val="0"/>
          <w:sz w:val="27"/>
          <w:szCs w:val="27"/>
          <w:lang w:val="en-IN" w:eastAsia="en-IN"/>
        </w:rPr>
        <w:t>String</w:t>
      </w: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FFFFFF"/>
          <w:kern w:val="0"/>
          <w:sz w:val="27"/>
          <w:szCs w:val="27"/>
          <w:lang w:val="en-IN" w:eastAsia="en-IN"/>
        </w:rPr>
        <w:t>customerName</w:t>
      </w:r>
      <w:proofErr w:type="spellEnd"/>
      <w:r w:rsidRPr="007775D0">
        <w:rPr>
          <w:rFonts w:ascii="Courier New" w:eastAsia="Times New Roman" w:hAnsi="Courier New" w:cs="Courier New"/>
          <w:color w:val="FFFFFF"/>
          <w:kern w:val="0"/>
          <w:sz w:val="27"/>
          <w:szCs w:val="27"/>
          <w:lang w:val="en-IN" w:eastAsia="en-IN"/>
        </w:rPr>
        <w:t>;</w:t>
      </w:r>
    </w:p>
    <w:p w14:paraId="5C5ADD4E"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long</w:t>
      </w: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FFFFFF"/>
          <w:kern w:val="0"/>
          <w:sz w:val="27"/>
          <w:szCs w:val="27"/>
          <w:lang w:val="en-IN" w:eastAsia="en-IN"/>
        </w:rPr>
        <w:t>contactNumber</w:t>
      </w:r>
      <w:proofErr w:type="spellEnd"/>
      <w:r w:rsidRPr="007775D0">
        <w:rPr>
          <w:rFonts w:ascii="Courier New" w:eastAsia="Times New Roman" w:hAnsi="Courier New" w:cs="Courier New"/>
          <w:color w:val="FFFFFF"/>
          <w:kern w:val="0"/>
          <w:sz w:val="27"/>
          <w:szCs w:val="27"/>
          <w:lang w:val="en-IN" w:eastAsia="en-IN"/>
        </w:rPr>
        <w:t>;</w:t>
      </w:r>
    </w:p>
    <w:p w14:paraId="24E8CE3B"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89BDFF"/>
          <w:kern w:val="0"/>
          <w:sz w:val="27"/>
          <w:szCs w:val="27"/>
          <w:lang w:val="en-IN" w:eastAsia="en-IN"/>
        </w:rPr>
        <w:t>String</w:t>
      </w:r>
      <w:r w:rsidRPr="007775D0">
        <w:rPr>
          <w:rFonts w:ascii="Courier New" w:eastAsia="Times New Roman" w:hAnsi="Courier New" w:cs="Courier New"/>
          <w:color w:val="FFFFFF"/>
          <w:kern w:val="0"/>
          <w:sz w:val="27"/>
          <w:szCs w:val="27"/>
          <w:lang w:val="en-IN" w:eastAsia="en-IN"/>
        </w:rPr>
        <w:t xml:space="preserve"> address;</w:t>
      </w:r>
    </w:p>
    <w:p w14:paraId="123C7F8F"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w:t>
      </w:r>
      <w:proofErr w:type="gramEnd"/>
      <w:r w:rsidRPr="007775D0">
        <w:rPr>
          <w:rFonts w:ascii="Courier New" w:eastAsia="Times New Roman" w:hAnsi="Courier New" w:cs="Courier New"/>
          <w:color w:val="FFFFFF"/>
          <w:kern w:val="0"/>
          <w:sz w:val="27"/>
          <w:szCs w:val="27"/>
          <w:lang w:val="en-IN" w:eastAsia="en-IN"/>
        </w:rPr>
        <w:t>) {</w:t>
      </w:r>
    </w:p>
    <w:p w14:paraId="35F6476C"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roofErr w:type="spellStart"/>
      <w:r w:rsidRPr="007775D0">
        <w:rPr>
          <w:rFonts w:ascii="Courier New" w:eastAsia="Times New Roman" w:hAnsi="Courier New" w:cs="Courier New"/>
          <w:color w:val="89BDFF"/>
          <w:kern w:val="0"/>
          <w:sz w:val="27"/>
          <w:szCs w:val="27"/>
          <w:lang w:val="en-IN" w:eastAsia="en-IN"/>
        </w:rPr>
        <w:t>System</w:t>
      </w: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E28964"/>
          <w:kern w:val="0"/>
          <w:sz w:val="27"/>
          <w:szCs w:val="27"/>
          <w:lang w:val="en-IN" w:eastAsia="en-IN"/>
        </w:rPr>
        <w:t>out</w:t>
      </w:r>
      <w:r w:rsidRPr="007775D0">
        <w:rPr>
          <w:rFonts w:ascii="Courier New" w:eastAsia="Times New Roman" w:hAnsi="Courier New" w:cs="Courier New"/>
          <w:color w:val="FFFFFF"/>
          <w:kern w:val="0"/>
          <w:sz w:val="27"/>
          <w:szCs w:val="27"/>
          <w:lang w:val="en-IN" w:eastAsia="en-IN"/>
        </w:rPr>
        <w:t>.println</w:t>
      </w:r>
      <w:proofErr w:type="spellEnd"/>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65B042"/>
          <w:kern w:val="0"/>
          <w:sz w:val="27"/>
          <w:szCs w:val="27"/>
          <w:lang w:val="en-IN" w:eastAsia="en-IN"/>
        </w:rPr>
        <w:t>"</w:t>
      </w:r>
      <w:proofErr w:type="spellStart"/>
      <w:r w:rsidRPr="007775D0">
        <w:rPr>
          <w:rFonts w:ascii="Courier New" w:eastAsia="Times New Roman" w:hAnsi="Courier New" w:cs="Courier New"/>
          <w:color w:val="65B042"/>
          <w:kern w:val="0"/>
          <w:sz w:val="27"/>
          <w:szCs w:val="27"/>
          <w:lang w:val="en-IN" w:eastAsia="en-IN"/>
        </w:rPr>
        <w:t>Parameterless</w:t>
      </w:r>
      <w:proofErr w:type="spellEnd"/>
      <w:r w:rsidRPr="007775D0">
        <w:rPr>
          <w:rFonts w:ascii="Courier New" w:eastAsia="Times New Roman" w:hAnsi="Courier New" w:cs="Courier New"/>
          <w:color w:val="65B042"/>
          <w:kern w:val="0"/>
          <w:sz w:val="27"/>
          <w:szCs w:val="27"/>
          <w:lang w:val="en-IN" w:eastAsia="en-IN"/>
        </w:rPr>
        <w:t xml:space="preserve"> constructor called"</w:t>
      </w:r>
      <w:r w:rsidRPr="007775D0">
        <w:rPr>
          <w:rFonts w:ascii="Courier New" w:eastAsia="Times New Roman" w:hAnsi="Courier New" w:cs="Courier New"/>
          <w:color w:val="FFFFFF"/>
          <w:kern w:val="0"/>
          <w:sz w:val="27"/>
          <w:szCs w:val="27"/>
          <w:lang w:val="en-IN" w:eastAsia="en-IN"/>
        </w:rPr>
        <w:t>);</w:t>
      </w:r>
    </w:p>
    <w:p w14:paraId="441ED619"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t>}</w:t>
      </w:r>
    </w:p>
    <w:p w14:paraId="6E084B14"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w:t>
      </w:r>
      <w:proofErr w:type="gramEnd"/>
      <w:r w:rsidRPr="007775D0">
        <w:rPr>
          <w:rFonts w:ascii="Courier New" w:eastAsia="Times New Roman" w:hAnsi="Courier New" w:cs="Courier New"/>
          <w:color w:val="89BDFF"/>
          <w:kern w:val="0"/>
          <w:sz w:val="27"/>
          <w:szCs w:val="27"/>
          <w:lang w:val="en-IN" w:eastAsia="en-IN"/>
        </w:rPr>
        <w:t>String</w:t>
      </w: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FFFFFF"/>
          <w:kern w:val="0"/>
          <w:sz w:val="27"/>
          <w:szCs w:val="27"/>
          <w:lang w:val="en-IN" w:eastAsia="en-IN"/>
        </w:rPr>
        <w:t>customerId</w:t>
      </w:r>
      <w:proofErr w:type="spell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89BDFF"/>
          <w:kern w:val="0"/>
          <w:sz w:val="27"/>
          <w:szCs w:val="27"/>
          <w:lang w:val="en-IN" w:eastAsia="en-IN"/>
        </w:rPr>
        <w:t>String</w:t>
      </w: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FFFFFF"/>
          <w:kern w:val="0"/>
          <w:sz w:val="27"/>
          <w:szCs w:val="27"/>
          <w:lang w:val="en-IN" w:eastAsia="en-IN"/>
        </w:rPr>
        <w:t>customerName</w:t>
      </w:r>
      <w:proofErr w:type="spell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long</w:t>
      </w: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FFFFFF"/>
          <w:kern w:val="0"/>
          <w:sz w:val="27"/>
          <w:szCs w:val="27"/>
          <w:lang w:val="en-IN" w:eastAsia="en-IN"/>
        </w:rPr>
        <w:t>contactNumber</w:t>
      </w:r>
      <w:proofErr w:type="spellEnd"/>
      <w:r w:rsidRPr="007775D0">
        <w:rPr>
          <w:rFonts w:ascii="Courier New" w:eastAsia="Times New Roman" w:hAnsi="Courier New" w:cs="Courier New"/>
          <w:color w:val="FFFFFF"/>
          <w:kern w:val="0"/>
          <w:sz w:val="27"/>
          <w:szCs w:val="27"/>
          <w:lang w:val="en-IN" w:eastAsia="en-IN"/>
        </w:rPr>
        <w:t>,</w:t>
      </w:r>
    </w:p>
    <w:p w14:paraId="4F3541D7"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89BDFF"/>
          <w:kern w:val="0"/>
          <w:sz w:val="27"/>
          <w:szCs w:val="27"/>
          <w:lang w:val="en-IN" w:eastAsia="en-IN"/>
        </w:rPr>
        <w:t>String</w:t>
      </w:r>
      <w:r w:rsidRPr="007775D0">
        <w:rPr>
          <w:rFonts w:ascii="Courier New" w:eastAsia="Times New Roman" w:hAnsi="Courier New" w:cs="Courier New"/>
          <w:color w:val="FFFFFF"/>
          <w:kern w:val="0"/>
          <w:sz w:val="27"/>
          <w:szCs w:val="27"/>
          <w:lang w:val="en-IN" w:eastAsia="en-IN"/>
        </w:rPr>
        <w:t xml:space="preserve"> address) {</w:t>
      </w:r>
    </w:p>
    <w:p w14:paraId="492BAD72"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i/>
          <w:iCs/>
          <w:color w:val="AEAEAE"/>
          <w:kern w:val="0"/>
          <w:sz w:val="27"/>
          <w:szCs w:val="27"/>
          <w:lang w:val="en-IN" w:eastAsia="en-IN"/>
        </w:rPr>
        <w:t xml:space="preserve">// </w:t>
      </w:r>
      <w:proofErr w:type="gramStart"/>
      <w:r w:rsidRPr="007775D0">
        <w:rPr>
          <w:rFonts w:ascii="Courier New" w:eastAsia="Times New Roman" w:hAnsi="Courier New" w:cs="Courier New"/>
          <w:i/>
          <w:iCs/>
          <w:color w:val="AEAEAE"/>
          <w:kern w:val="0"/>
          <w:sz w:val="27"/>
          <w:szCs w:val="27"/>
          <w:lang w:val="en-IN" w:eastAsia="en-IN"/>
        </w:rPr>
        <w:t>this(</w:t>
      </w:r>
      <w:proofErr w:type="gramEnd"/>
      <w:r w:rsidRPr="007775D0">
        <w:rPr>
          <w:rFonts w:ascii="Courier New" w:eastAsia="Times New Roman" w:hAnsi="Courier New" w:cs="Courier New"/>
          <w:i/>
          <w:iCs/>
          <w:color w:val="AEAEAE"/>
          <w:kern w:val="0"/>
          <w:sz w:val="27"/>
          <w:szCs w:val="27"/>
          <w:lang w:val="en-IN" w:eastAsia="en-IN"/>
        </w:rPr>
        <w:t>) is used to invoke the constructor of the current class</w:t>
      </w:r>
    </w:p>
    <w:p w14:paraId="2BA9CE2D"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i/>
          <w:iCs/>
          <w:color w:val="AEAEAE"/>
          <w:kern w:val="0"/>
          <w:sz w:val="27"/>
          <w:szCs w:val="27"/>
          <w:lang w:val="en-IN" w:eastAsia="en-IN"/>
        </w:rPr>
        <w:t xml:space="preserve">// Since no parameters are specified, </w:t>
      </w:r>
      <w:proofErr w:type="spellStart"/>
      <w:r w:rsidRPr="007775D0">
        <w:rPr>
          <w:rFonts w:ascii="Courier New" w:eastAsia="Times New Roman" w:hAnsi="Courier New" w:cs="Courier New"/>
          <w:i/>
          <w:iCs/>
          <w:color w:val="AEAEAE"/>
          <w:kern w:val="0"/>
          <w:sz w:val="27"/>
          <w:szCs w:val="27"/>
          <w:lang w:val="en-IN" w:eastAsia="en-IN"/>
        </w:rPr>
        <w:t>parameterless</w:t>
      </w:r>
      <w:proofErr w:type="spellEnd"/>
      <w:r w:rsidRPr="007775D0">
        <w:rPr>
          <w:rFonts w:ascii="Courier New" w:eastAsia="Times New Roman" w:hAnsi="Courier New" w:cs="Courier New"/>
          <w:i/>
          <w:iCs/>
          <w:color w:val="AEAEAE"/>
          <w:kern w:val="0"/>
          <w:sz w:val="27"/>
          <w:szCs w:val="27"/>
          <w:lang w:val="en-IN" w:eastAsia="en-IN"/>
        </w:rPr>
        <w:t xml:space="preserve"> constructor will be invoked</w:t>
      </w:r>
    </w:p>
    <w:p w14:paraId="2C574D12"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roofErr w:type="gramStart"/>
      <w:r w:rsidRPr="007775D0">
        <w:rPr>
          <w:rFonts w:ascii="Courier New" w:eastAsia="Times New Roman" w:hAnsi="Courier New" w:cs="Courier New"/>
          <w:color w:val="E28964"/>
          <w:kern w:val="0"/>
          <w:sz w:val="27"/>
          <w:szCs w:val="27"/>
          <w:lang w:val="en-IN" w:eastAsia="en-IN"/>
        </w:rPr>
        <w:t>this</w:t>
      </w:r>
      <w:r w:rsidRPr="007775D0">
        <w:rPr>
          <w:rFonts w:ascii="Courier New" w:eastAsia="Times New Roman" w:hAnsi="Courier New" w:cs="Courier New"/>
          <w:color w:val="FFFFFF"/>
          <w:kern w:val="0"/>
          <w:sz w:val="27"/>
          <w:szCs w:val="27"/>
          <w:lang w:val="en-IN" w:eastAsia="en-IN"/>
        </w:rPr>
        <w:t>(</w:t>
      </w:r>
      <w:proofErr w:type="gramEnd"/>
      <w:r w:rsidRPr="007775D0">
        <w:rPr>
          <w:rFonts w:ascii="Courier New" w:eastAsia="Times New Roman" w:hAnsi="Courier New" w:cs="Courier New"/>
          <w:color w:val="FFFFFF"/>
          <w:kern w:val="0"/>
          <w:sz w:val="27"/>
          <w:szCs w:val="27"/>
          <w:lang w:val="en-IN" w:eastAsia="en-IN"/>
        </w:rPr>
        <w:t>);</w:t>
      </w:r>
    </w:p>
    <w:p w14:paraId="2C347246"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roofErr w:type="spellStart"/>
      <w:proofErr w:type="gramStart"/>
      <w:r w:rsidRPr="007775D0">
        <w:rPr>
          <w:rFonts w:ascii="Courier New" w:eastAsia="Times New Roman" w:hAnsi="Courier New" w:cs="Courier New"/>
          <w:color w:val="E28964"/>
          <w:kern w:val="0"/>
          <w:sz w:val="27"/>
          <w:szCs w:val="27"/>
          <w:lang w:val="en-IN" w:eastAsia="en-IN"/>
        </w:rPr>
        <w:t>this</w:t>
      </w:r>
      <w:r w:rsidRPr="007775D0">
        <w:rPr>
          <w:rFonts w:ascii="Courier New" w:eastAsia="Times New Roman" w:hAnsi="Courier New" w:cs="Courier New"/>
          <w:color w:val="FFFFFF"/>
          <w:kern w:val="0"/>
          <w:sz w:val="27"/>
          <w:szCs w:val="27"/>
          <w:lang w:val="en-IN" w:eastAsia="en-IN"/>
        </w:rPr>
        <w:t>.customerId</w:t>
      </w:r>
      <w:proofErr w:type="spellEnd"/>
      <w:proofErr w:type="gramEnd"/>
      <w:r w:rsidRPr="007775D0">
        <w:rPr>
          <w:rFonts w:ascii="Courier New" w:eastAsia="Times New Roman" w:hAnsi="Courier New" w:cs="Courier New"/>
          <w:color w:val="FFFFFF"/>
          <w:kern w:val="0"/>
          <w:sz w:val="27"/>
          <w:szCs w:val="27"/>
          <w:lang w:val="en-IN" w:eastAsia="en-IN"/>
        </w:rPr>
        <w:t xml:space="preserve"> = </w:t>
      </w:r>
      <w:proofErr w:type="spellStart"/>
      <w:r w:rsidRPr="007775D0">
        <w:rPr>
          <w:rFonts w:ascii="Courier New" w:eastAsia="Times New Roman" w:hAnsi="Courier New" w:cs="Courier New"/>
          <w:color w:val="FFFFFF"/>
          <w:kern w:val="0"/>
          <w:sz w:val="27"/>
          <w:szCs w:val="27"/>
          <w:lang w:val="en-IN" w:eastAsia="en-IN"/>
        </w:rPr>
        <w:t>customerId</w:t>
      </w:r>
      <w:proofErr w:type="spellEnd"/>
      <w:r w:rsidRPr="007775D0">
        <w:rPr>
          <w:rFonts w:ascii="Courier New" w:eastAsia="Times New Roman" w:hAnsi="Courier New" w:cs="Courier New"/>
          <w:color w:val="FFFFFF"/>
          <w:kern w:val="0"/>
          <w:sz w:val="27"/>
          <w:szCs w:val="27"/>
          <w:lang w:val="en-IN" w:eastAsia="en-IN"/>
        </w:rPr>
        <w:t>;</w:t>
      </w:r>
    </w:p>
    <w:p w14:paraId="7310ACE3"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roofErr w:type="spellStart"/>
      <w:proofErr w:type="gramStart"/>
      <w:r w:rsidRPr="007775D0">
        <w:rPr>
          <w:rFonts w:ascii="Courier New" w:eastAsia="Times New Roman" w:hAnsi="Courier New" w:cs="Courier New"/>
          <w:color w:val="E28964"/>
          <w:kern w:val="0"/>
          <w:sz w:val="27"/>
          <w:szCs w:val="27"/>
          <w:lang w:val="en-IN" w:eastAsia="en-IN"/>
        </w:rPr>
        <w:t>this</w:t>
      </w:r>
      <w:r w:rsidRPr="007775D0">
        <w:rPr>
          <w:rFonts w:ascii="Courier New" w:eastAsia="Times New Roman" w:hAnsi="Courier New" w:cs="Courier New"/>
          <w:color w:val="FFFFFF"/>
          <w:kern w:val="0"/>
          <w:sz w:val="27"/>
          <w:szCs w:val="27"/>
          <w:lang w:val="en-IN" w:eastAsia="en-IN"/>
        </w:rPr>
        <w:t>.customerName</w:t>
      </w:r>
      <w:proofErr w:type="spellEnd"/>
      <w:proofErr w:type="gramEnd"/>
      <w:r w:rsidRPr="007775D0">
        <w:rPr>
          <w:rFonts w:ascii="Courier New" w:eastAsia="Times New Roman" w:hAnsi="Courier New" w:cs="Courier New"/>
          <w:color w:val="FFFFFF"/>
          <w:kern w:val="0"/>
          <w:sz w:val="27"/>
          <w:szCs w:val="27"/>
          <w:lang w:val="en-IN" w:eastAsia="en-IN"/>
        </w:rPr>
        <w:t xml:space="preserve"> = </w:t>
      </w:r>
      <w:proofErr w:type="spellStart"/>
      <w:r w:rsidRPr="007775D0">
        <w:rPr>
          <w:rFonts w:ascii="Courier New" w:eastAsia="Times New Roman" w:hAnsi="Courier New" w:cs="Courier New"/>
          <w:color w:val="FFFFFF"/>
          <w:kern w:val="0"/>
          <w:sz w:val="27"/>
          <w:szCs w:val="27"/>
          <w:lang w:val="en-IN" w:eastAsia="en-IN"/>
        </w:rPr>
        <w:t>customerName</w:t>
      </w:r>
      <w:proofErr w:type="spellEnd"/>
      <w:r w:rsidRPr="007775D0">
        <w:rPr>
          <w:rFonts w:ascii="Courier New" w:eastAsia="Times New Roman" w:hAnsi="Courier New" w:cs="Courier New"/>
          <w:color w:val="FFFFFF"/>
          <w:kern w:val="0"/>
          <w:sz w:val="27"/>
          <w:szCs w:val="27"/>
          <w:lang w:val="en-IN" w:eastAsia="en-IN"/>
        </w:rPr>
        <w:t>;</w:t>
      </w:r>
    </w:p>
    <w:p w14:paraId="61C568EA"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roofErr w:type="spellStart"/>
      <w:proofErr w:type="gramStart"/>
      <w:r w:rsidRPr="007775D0">
        <w:rPr>
          <w:rFonts w:ascii="Courier New" w:eastAsia="Times New Roman" w:hAnsi="Courier New" w:cs="Courier New"/>
          <w:color w:val="E28964"/>
          <w:kern w:val="0"/>
          <w:sz w:val="27"/>
          <w:szCs w:val="27"/>
          <w:lang w:val="en-IN" w:eastAsia="en-IN"/>
        </w:rPr>
        <w:t>this</w:t>
      </w:r>
      <w:r w:rsidRPr="007775D0">
        <w:rPr>
          <w:rFonts w:ascii="Courier New" w:eastAsia="Times New Roman" w:hAnsi="Courier New" w:cs="Courier New"/>
          <w:color w:val="FFFFFF"/>
          <w:kern w:val="0"/>
          <w:sz w:val="27"/>
          <w:szCs w:val="27"/>
          <w:lang w:val="en-IN" w:eastAsia="en-IN"/>
        </w:rPr>
        <w:t>.contactNumber</w:t>
      </w:r>
      <w:proofErr w:type="spellEnd"/>
      <w:proofErr w:type="gramEnd"/>
      <w:r w:rsidRPr="007775D0">
        <w:rPr>
          <w:rFonts w:ascii="Courier New" w:eastAsia="Times New Roman" w:hAnsi="Courier New" w:cs="Courier New"/>
          <w:color w:val="FFFFFF"/>
          <w:kern w:val="0"/>
          <w:sz w:val="27"/>
          <w:szCs w:val="27"/>
          <w:lang w:val="en-IN" w:eastAsia="en-IN"/>
        </w:rPr>
        <w:t xml:space="preserve"> = </w:t>
      </w:r>
      <w:proofErr w:type="spellStart"/>
      <w:r w:rsidRPr="007775D0">
        <w:rPr>
          <w:rFonts w:ascii="Courier New" w:eastAsia="Times New Roman" w:hAnsi="Courier New" w:cs="Courier New"/>
          <w:color w:val="FFFFFF"/>
          <w:kern w:val="0"/>
          <w:sz w:val="27"/>
          <w:szCs w:val="27"/>
          <w:lang w:val="en-IN" w:eastAsia="en-IN"/>
        </w:rPr>
        <w:t>contactNumber</w:t>
      </w:r>
      <w:proofErr w:type="spellEnd"/>
      <w:r w:rsidRPr="007775D0">
        <w:rPr>
          <w:rFonts w:ascii="Courier New" w:eastAsia="Times New Roman" w:hAnsi="Courier New" w:cs="Courier New"/>
          <w:color w:val="FFFFFF"/>
          <w:kern w:val="0"/>
          <w:sz w:val="27"/>
          <w:szCs w:val="27"/>
          <w:lang w:val="en-IN" w:eastAsia="en-IN"/>
        </w:rPr>
        <w:t>;</w:t>
      </w:r>
    </w:p>
    <w:p w14:paraId="6D56BAF0"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roofErr w:type="spellStart"/>
      <w:proofErr w:type="gramStart"/>
      <w:r w:rsidRPr="007775D0">
        <w:rPr>
          <w:rFonts w:ascii="Courier New" w:eastAsia="Times New Roman" w:hAnsi="Courier New" w:cs="Courier New"/>
          <w:color w:val="E28964"/>
          <w:kern w:val="0"/>
          <w:sz w:val="27"/>
          <w:szCs w:val="27"/>
          <w:lang w:val="en-IN" w:eastAsia="en-IN"/>
        </w:rPr>
        <w:t>this</w:t>
      </w:r>
      <w:r w:rsidRPr="007775D0">
        <w:rPr>
          <w:rFonts w:ascii="Courier New" w:eastAsia="Times New Roman" w:hAnsi="Courier New" w:cs="Courier New"/>
          <w:color w:val="FFFFFF"/>
          <w:kern w:val="0"/>
          <w:sz w:val="27"/>
          <w:szCs w:val="27"/>
          <w:lang w:val="en-IN" w:eastAsia="en-IN"/>
        </w:rPr>
        <w:t>.address</w:t>
      </w:r>
      <w:proofErr w:type="spellEnd"/>
      <w:proofErr w:type="gramEnd"/>
      <w:r w:rsidRPr="007775D0">
        <w:rPr>
          <w:rFonts w:ascii="Courier New" w:eastAsia="Times New Roman" w:hAnsi="Courier New" w:cs="Courier New"/>
          <w:color w:val="FFFFFF"/>
          <w:kern w:val="0"/>
          <w:sz w:val="27"/>
          <w:szCs w:val="27"/>
          <w:lang w:val="en-IN" w:eastAsia="en-IN"/>
        </w:rPr>
        <w:t xml:space="preserve"> = address;</w:t>
      </w:r>
    </w:p>
    <w:p w14:paraId="334E728A"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t>}</w:t>
      </w:r>
    </w:p>
    <w:p w14:paraId="638CDA98"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void</w:t>
      </w:r>
      <w:r w:rsidRPr="007775D0">
        <w:rPr>
          <w:rFonts w:ascii="Courier New" w:eastAsia="Times New Roman" w:hAnsi="Courier New" w:cs="Courier New"/>
          <w:color w:val="FFFFFF"/>
          <w:kern w:val="0"/>
          <w:sz w:val="27"/>
          <w:szCs w:val="27"/>
          <w:lang w:val="en-IN" w:eastAsia="en-IN"/>
        </w:rPr>
        <w:t xml:space="preserve"> </w:t>
      </w:r>
      <w:proofErr w:type="spellStart"/>
      <w:proofErr w:type="gramStart"/>
      <w:r w:rsidRPr="007775D0">
        <w:rPr>
          <w:rFonts w:ascii="Courier New" w:eastAsia="Times New Roman" w:hAnsi="Courier New" w:cs="Courier New"/>
          <w:color w:val="FFFFFF"/>
          <w:kern w:val="0"/>
          <w:sz w:val="27"/>
          <w:szCs w:val="27"/>
          <w:lang w:val="en-IN" w:eastAsia="en-IN"/>
        </w:rPr>
        <w:t>displayCustomerName</w:t>
      </w:r>
      <w:proofErr w:type="spellEnd"/>
      <w:r w:rsidRPr="007775D0">
        <w:rPr>
          <w:rFonts w:ascii="Courier New" w:eastAsia="Times New Roman" w:hAnsi="Courier New" w:cs="Courier New"/>
          <w:color w:val="FFFFFF"/>
          <w:kern w:val="0"/>
          <w:sz w:val="27"/>
          <w:szCs w:val="27"/>
          <w:lang w:val="en-IN" w:eastAsia="en-IN"/>
        </w:rPr>
        <w:t>(</w:t>
      </w:r>
      <w:proofErr w:type="gramEnd"/>
      <w:r w:rsidRPr="007775D0">
        <w:rPr>
          <w:rFonts w:ascii="Courier New" w:eastAsia="Times New Roman" w:hAnsi="Courier New" w:cs="Courier New"/>
          <w:color w:val="FFFFFF"/>
          <w:kern w:val="0"/>
          <w:sz w:val="27"/>
          <w:szCs w:val="27"/>
          <w:lang w:val="en-IN" w:eastAsia="en-IN"/>
        </w:rPr>
        <w:t>) {</w:t>
      </w:r>
    </w:p>
    <w:p w14:paraId="2DAAD77B"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roofErr w:type="spellStart"/>
      <w:r w:rsidRPr="007775D0">
        <w:rPr>
          <w:rFonts w:ascii="Courier New" w:eastAsia="Times New Roman" w:hAnsi="Courier New" w:cs="Courier New"/>
          <w:color w:val="89BDFF"/>
          <w:kern w:val="0"/>
          <w:sz w:val="27"/>
          <w:szCs w:val="27"/>
          <w:lang w:val="en-IN" w:eastAsia="en-IN"/>
        </w:rPr>
        <w:t>System</w:t>
      </w: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E28964"/>
          <w:kern w:val="0"/>
          <w:sz w:val="27"/>
          <w:szCs w:val="27"/>
          <w:lang w:val="en-IN" w:eastAsia="en-IN"/>
        </w:rPr>
        <w:t>out</w:t>
      </w:r>
      <w:r w:rsidRPr="007775D0">
        <w:rPr>
          <w:rFonts w:ascii="Courier New" w:eastAsia="Times New Roman" w:hAnsi="Courier New" w:cs="Courier New"/>
          <w:color w:val="FFFFFF"/>
          <w:kern w:val="0"/>
          <w:sz w:val="27"/>
          <w:szCs w:val="27"/>
          <w:lang w:val="en-IN" w:eastAsia="en-IN"/>
        </w:rPr>
        <w:t>.println</w:t>
      </w:r>
      <w:proofErr w:type="spellEnd"/>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65B042"/>
          <w:kern w:val="0"/>
          <w:sz w:val="27"/>
          <w:szCs w:val="27"/>
          <w:lang w:val="en-IN" w:eastAsia="en-IN"/>
        </w:rPr>
        <w:t xml:space="preserve">"Customer </w:t>
      </w:r>
      <w:proofErr w:type="gramStart"/>
      <w:r w:rsidRPr="007775D0">
        <w:rPr>
          <w:rFonts w:ascii="Courier New" w:eastAsia="Times New Roman" w:hAnsi="Courier New" w:cs="Courier New"/>
          <w:color w:val="65B042"/>
          <w:kern w:val="0"/>
          <w:sz w:val="27"/>
          <w:szCs w:val="27"/>
          <w:lang w:val="en-IN" w:eastAsia="en-IN"/>
        </w:rPr>
        <w:t>Name :</w:t>
      </w:r>
      <w:proofErr w:type="gramEnd"/>
      <w:r w:rsidRPr="007775D0">
        <w:rPr>
          <w:rFonts w:ascii="Courier New" w:eastAsia="Times New Roman" w:hAnsi="Courier New" w:cs="Courier New"/>
          <w:color w:val="65B042"/>
          <w:kern w:val="0"/>
          <w:sz w:val="27"/>
          <w:szCs w:val="27"/>
          <w:lang w:val="en-IN" w:eastAsia="en-IN"/>
        </w:rPr>
        <w:t xml:space="preserve"> "</w:t>
      </w:r>
      <w:r w:rsidRPr="007775D0">
        <w:rPr>
          <w:rFonts w:ascii="Courier New" w:eastAsia="Times New Roman" w:hAnsi="Courier New" w:cs="Courier New"/>
          <w:color w:val="FFFFFF"/>
          <w:kern w:val="0"/>
          <w:sz w:val="27"/>
          <w:szCs w:val="27"/>
          <w:lang w:val="en-IN" w:eastAsia="en-IN"/>
        </w:rPr>
        <w:t xml:space="preserve"> + </w:t>
      </w:r>
      <w:proofErr w:type="spellStart"/>
      <w:r w:rsidRPr="007775D0">
        <w:rPr>
          <w:rFonts w:ascii="Courier New" w:eastAsia="Times New Roman" w:hAnsi="Courier New" w:cs="Courier New"/>
          <w:color w:val="FFFFFF"/>
          <w:kern w:val="0"/>
          <w:sz w:val="27"/>
          <w:szCs w:val="27"/>
          <w:lang w:val="en-IN" w:eastAsia="en-IN"/>
        </w:rPr>
        <w:t>customerName</w:t>
      </w:r>
      <w:proofErr w:type="spellEnd"/>
      <w:r w:rsidRPr="007775D0">
        <w:rPr>
          <w:rFonts w:ascii="Courier New" w:eastAsia="Times New Roman" w:hAnsi="Courier New" w:cs="Courier New"/>
          <w:color w:val="FFFFFF"/>
          <w:kern w:val="0"/>
          <w:sz w:val="27"/>
          <w:szCs w:val="27"/>
          <w:lang w:val="en-IN" w:eastAsia="en-IN"/>
        </w:rPr>
        <w:t>);</w:t>
      </w:r>
    </w:p>
    <w:p w14:paraId="0E19507F"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t>}</w:t>
      </w:r>
    </w:p>
    <w:p w14:paraId="7C31BE32"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void</w:t>
      </w:r>
      <w:r w:rsidRPr="007775D0">
        <w:rPr>
          <w:rFonts w:ascii="Courier New" w:eastAsia="Times New Roman" w:hAnsi="Courier New" w:cs="Courier New"/>
          <w:color w:val="FFFFFF"/>
          <w:kern w:val="0"/>
          <w:sz w:val="27"/>
          <w:szCs w:val="27"/>
          <w:lang w:val="en-IN" w:eastAsia="en-IN"/>
        </w:rPr>
        <w:t xml:space="preserve"> </w:t>
      </w:r>
      <w:proofErr w:type="spellStart"/>
      <w:proofErr w:type="gramStart"/>
      <w:r w:rsidRPr="007775D0">
        <w:rPr>
          <w:rFonts w:ascii="Courier New" w:eastAsia="Times New Roman" w:hAnsi="Courier New" w:cs="Courier New"/>
          <w:color w:val="FFFFFF"/>
          <w:kern w:val="0"/>
          <w:sz w:val="27"/>
          <w:szCs w:val="27"/>
          <w:lang w:val="en-IN" w:eastAsia="en-IN"/>
        </w:rPr>
        <w:t>displayCustomerDetails</w:t>
      </w:r>
      <w:proofErr w:type="spellEnd"/>
      <w:r w:rsidRPr="007775D0">
        <w:rPr>
          <w:rFonts w:ascii="Courier New" w:eastAsia="Times New Roman" w:hAnsi="Courier New" w:cs="Courier New"/>
          <w:color w:val="FFFFFF"/>
          <w:kern w:val="0"/>
          <w:sz w:val="27"/>
          <w:szCs w:val="27"/>
          <w:lang w:val="en-IN" w:eastAsia="en-IN"/>
        </w:rPr>
        <w:t>(</w:t>
      </w:r>
      <w:proofErr w:type="gramEnd"/>
      <w:r w:rsidRPr="007775D0">
        <w:rPr>
          <w:rFonts w:ascii="Courier New" w:eastAsia="Times New Roman" w:hAnsi="Courier New" w:cs="Courier New"/>
          <w:color w:val="FFFFFF"/>
          <w:kern w:val="0"/>
          <w:sz w:val="27"/>
          <w:szCs w:val="27"/>
          <w:lang w:val="en-IN" w:eastAsia="en-IN"/>
        </w:rPr>
        <w:t>) {</w:t>
      </w:r>
    </w:p>
    <w:p w14:paraId="1B5A8EDC"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89BDFF"/>
          <w:kern w:val="0"/>
          <w:sz w:val="27"/>
          <w:szCs w:val="27"/>
          <w:lang w:val="en-IN" w:eastAsia="en-IN"/>
        </w:rPr>
        <w:t>System</w:t>
      </w: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E28964"/>
          <w:kern w:val="0"/>
          <w:sz w:val="27"/>
          <w:szCs w:val="27"/>
          <w:lang w:val="en-IN" w:eastAsia="en-IN"/>
        </w:rPr>
        <w:t>out</w:t>
      </w:r>
      <w:r w:rsidRPr="007775D0">
        <w:rPr>
          <w:rFonts w:ascii="Courier New" w:eastAsia="Times New Roman" w:hAnsi="Courier New" w:cs="Courier New"/>
          <w:color w:val="FFFFFF"/>
          <w:kern w:val="0"/>
          <w:sz w:val="27"/>
          <w:szCs w:val="27"/>
          <w:lang w:val="en-IN" w:eastAsia="en-IN"/>
        </w:rPr>
        <w:t>.println</w:t>
      </w:r>
      <w:proofErr w:type="spellEnd"/>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65B042"/>
          <w:kern w:val="0"/>
          <w:sz w:val="27"/>
          <w:szCs w:val="27"/>
          <w:lang w:val="en-IN" w:eastAsia="en-IN"/>
        </w:rPr>
        <w:t>"Displaying customer details \n***********"</w:t>
      </w:r>
      <w:r w:rsidRPr="007775D0">
        <w:rPr>
          <w:rFonts w:ascii="Courier New" w:eastAsia="Times New Roman" w:hAnsi="Courier New" w:cs="Courier New"/>
          <w:color w:val="FFFFFF"/>
          <w:kern w:val="0"/>
          <w:sz w:val="27"/>
          <w:szCs w:val="27"/>
          <w:lang w:val="en-IN" w:eastAsia="en-IN"/>
        </w:rPr>
        <w:t>);</w:t>
      </w:r>
    </w:p>
    <w:p w14:paraId="7C2749C9"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89BDFF"/>
          <w:kern w:val="0"/>
          <w:sz w:val="27"/>
          <w:szCs w:val="27"/>
          <w:lang w:val="en-IN" w:eastAsia="en-IN"/>
        </w:rPr>
        <w:t>System</w:t>
      </w: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E28964"/>
          <w:kern w:val="0"/>
          <w:sz w:val="27"/>
          <w:szCs w:val="27"/>
          <w:lang w:val="en-IN" w:eastAsia="en-IN"/>
        </w:rPr>
        <w:t>out</w:t>
      </w:r>
      <w:r w:rsidRPr="007775D0">
        <w:rPr>
          <w:rFonts w:ascii="Courier New" w:eastAsia="Times New Roman" w:hAnsi="Courier New" w:cs="Courier New"/>
          <w:color w:val="FFFFFF"/>
          <w:kern w:val="0"/>
          <w:sz w:val="27"/>
          <w:szCs w:val="27"/>
          <w:lang w:val="en-IN" w:eastAsia="en-IN"/>
        </w:rPr>
        <w:t>.println</w:t>
      </w:r>
      <w:proofErr w:type="spellEnd"/>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65B042"/>
          <w:kern w:val="0"/>
          <w:sz w:val="27"/>
          <w:szCs w:val="27"/>
          <w:lang w:val="en-IN" w:eastAsia="en-IN"/>
        </w:rPr>
        <w:t xml:space="preserve">"Customer </w:t>
      </w:r>
      <w:proofErr w:type="gramStart"/>
      <w:r w:rsidRPr="007775D0">
        <w:rPr>
          <w:rFonts w:ascii="Courier New" w:eastAsia="Times New Roman" w:hAnsi="Courier New" w:cs="Courier New"/>
          <w:color w:val="65B042"/>
          <w:kern w:val="0"/>
          <w:sz w:val="27"/>
          <w:szCs w:val="27"/>
          <w:lang w:val="en-IN" w:eastAsia="en-IN"/>
        </w:rPr>
        <w:t>Id :</w:t>
      </w:r>
      <w:proofErr w:type="gramEnd"/>
      <w:r w:rsidRPr="007775D0">
        <w:rPr>
          <w:rFonts w:ascii="Courier New" w:eastAsia="Times New Roman" w:hAnsi="Courier New" w:cs="Courier New"/>
          <w:color w:val="65B042"/>
          <w:kern w:val="0"/>
          <w:sz w:val="27"/>
          <w:szCs w:val="27"/>
          <w:lang w:val="en-IN" w:eastAsia="en-IN"/>
        </w:rPr>
        <w:t xml:space="preserve"> "</w:t>
      </w:r>
      <w:r w:rsidRPr="007775D0">
        <w:rPr>
          <w:rFonts w:ascii="Courier New" w:eastAsia="Times New Roman" w:hAnsi="Courier New" w:cs="Courier New"/>
          <w:color w:val="FFFFFF"/>
          <w:kern w:val="0"/>
          <w:sz w:val="27"/>
          <w:szCs w:val="27"/>
          <w:lang w:val="en-IN" w:eastAsia="en-IN"/>
        </w:rPr>
        <w:t xml:space="preserve"> + </w:t>
      </w:r>
      <w:proofErr w:type="spellStart"/>
      <w:r w:rsidRPr="007775D0">
        <w:rPr>
          <w:rFonts w:ascii="Courier New" w:eastAsia="Times New Roman" w:hAnsi="Courier New" w:cs="Courier New"/>
          <w:color w:val="FFFFFF"/>
          <w:kern w:val="0"/>
          <w:sz w:val="27"/>
          <w:szCs w:val="27"/>
          <w:lang w:val="en-IN" w:eastAsia="en-IN"/>
        </w:rPr>
        <w:t>customerId</w:t>
      </w:r>
      <w:proofErr w:type="spellEnd"/>
      <w:r w:rsidRPr="007775D0">
        <w:rPr>
          <w:rFonts w:ascii="Courier New" w:eastAsia="Times New Roman" w:hAnsi="Courier New" w:cs="Courier New"/>
          <w:color w:val="FFFFFF"/>
          <w:kern w:val="0"/>
          <w:sz w:val="27"/>
          <w:szCs w:val="27"/>
          <w:lang w:val="en-IN" w:eastAsia="en-IN"/>
        </w:rPr>
        <w:t>);</w:t>
      </w:r>
    </w:p>
    <w:p w14:paraId="0A46A93F"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
    <w:p w14:paraId="53D787DD"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i/>
          <w:iCs/>
          <w:color w:val="AEAEAE"/>
          <w:kern w:val="0"/>
          <w:sz w:val="27"/>
          <w:szCs w:val="27"/>
          <w:lang w:val="en-IN" w:eastAsia="en-IN"/>
        </w:rPr>
        <w:t>//this is used to invoke method</w:t>
      </w:r>
    </w:p>
    <w:p w14:paraId="0E84090C"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 xml:space="preserve">        </w:t>
      </w:r>
      <w:proofErr w:type="spellStart"/>
      <w:proofErr w:type="gramStart"/>
      <w:r w:rsidRPr="007775D0">
        <w:rPr>
          <w:rFonts w:ascii="Courier New" w:eastAsia="Times New Roman" w:hAnsi="Courier New" w:cs="Courier New"/>
          <w:color w:val="E28964"/>
          <w:kern w:val="0"/>
          <w:sz w:val="27"/>
          <w:szCs w:val="27"/>
          <w:lang w:val="en-IN" w:eastAsia="en-IN"/>
        </w:rPr>
        <w:t>this</w:t>
      </w:r>
      <w:r w:rsidRPr="007775D0">
        <w:rPr>
          <w:rFonts w:ascii="Courier New" w:eastAsia="Times New Roman" w:hAnsi="Courier New" w:cs="Courier New"/>
          <w:color w:val="FFFFFF"/>
          <w:kern w:val="0"/>
          <w:sz w:val="27"/>
          <w:szCs w:val="27"/>
          <w:lang w:val="en-IN" w:eastAsia="en-IN"/>
        </w:rPr>
        <w:t>.displayCustomerName</w:t>
      </w:r>
      <w:proofErr w:type="spellEnd"/>
      <w:proofErr w:type="gramEnd"/>
      <w:r w:rsidRPr="007775D0">
        <w:rPr>
          <w:rFonts w:ascii="Courier New" w:eastAsia="Times New Roman" w:hAnsi="Courier New" w:cs="Courier New"/>
          <w:color w:val="FFFFFF"/>
          <w:kern w:val="0"/>
          <w:sz w:val="27"/>
          <w:szCs w:val="27"/>
          <w:lang w:val="en-IN" w:eastAsia="en-IN"/>
        </w:rPr>
        <w:t>();</w:t>
      </w:r>
    </w:p>
    <w:p w14:paraId="7A5BCA14"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89BDFF"/>
          <w:kern w:val="0"/>
          <w:sz w:val="27"/>
          <w:szCs w:val="27"/>
          <w:lang w:val="en-IN" w:eastAsia="en-IN"/>
        </w:rPr>
        <w:t>System</w:t>
      </w: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E28964"/>
          <w:kern w:val="0"/>
          <w:sz w:val="27"/>
          <w:szCs w:val="27"/>
          <w:lang w:val="en-IN" w:eastAsia="en-IN"/>
        </w:rPr>
        <w:t>out</w:t>
      </w:r>
      <w:r w:rsidRPr="007775D0">
        <w:rPr>
          <w:rFonts w:ascii="Courier New" w:eastAsia="Times New Roman" w:hAnsi="Courier New" w:cs="Courier New"/>
          <w:color w:val="FFFFFF"/>
          <w:kern w:val="0"/>
          <w:sz w:val="27"/>
          <w:szCs w:val="27"/>
          <w:lang w:val="en-IN" w:eastAsia="en-IN"/>
        </w:rPr>
        <w:t>.println</w:t>
      </w:r>
      <w:proofErr w:type="spellEnd"/>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65B042"/>
          <w:kern w:val="0"/>
          <w:sz w:val="27"/>
          <w:szCs w:val="27"/>
          <w:lang w:val="en-IN" w:eastAsia="en-IN"/>
        </w:rPr>
        <w:t xml:space="preserve">"Contact </w:t>
      </w:r>
      <w:proofErr w:type="gramStart"/>
      <w:r w:rsidRPr="007775D0">
        <w:rPr>
          <w:rFonts w:ascii="Courier New" w:eastAsia="Times New Roman" w:hAnsi="Courier New" w:cs="Courier New"/>
          <w:color w:val="65B042"/>
          <w:kern w:val="0"/>
          <w:sz w:val="27"/>
          <w:szCs w:val="27"/>
          <w:lang w:val="en-IN" w:eastAsia="en-IN"/>
        </w:rPr>
        <w:t>Number :</w:t>
      </w:r>
      <w:proofErr w:type="gramEnd"/>
      <w:r w:rsidRPr="007775D0">
        <w:rPr>
          <w:rFonts w:ascii="Courier New" w:eastAsia="Times New Roman" w:hAnsi="Courier New" w:cs="Courier New"/>
          <w:color w:val="65B042"/>
          <w:kern w:val="0"/>
          <w:sz w:val="27"/>
          <w:szCs w:val="27"/>
          <w:lang w:val="en-IN" w:eastAsia="en-IN"/>
        </w:rPr>
        <w:t xml:space="preserve"> "</w:t>
      </w:r>
      <w:r w:rsidRPr="007775D0">
        <w:rPr>
          <w:rFonts w:ascii="Courier New" w:eastAsia="Times New Roman" w:hAnsi="Courier New" w:cs="Courier New"/>
          <w:color w:val="FFFFFF"/>
          <w:kern w:val="0"/>
          <w:sz w:val="27"/>
          <w:szCs w:val="27"/>
          <w:lang w:val="en-IN" w:eastAsia="en-IN"/>
        </w:rPr>
        <w:t xml:space="preserve"> + </w:t>
      </w:r>
      <w:proofErr w:type="spellStart"/>
      <w:r w:rsidRPr="007775D0">
        <w:rPr>
          <w:rFonts w:ascii="Courier New" w:eastAsia="Times New Roman" w:hAnsi="Courier New" w:cs="Courier New"/>
          <w:color w:val="FFFFFF"/>
          <w:kern w:val="0"/>
          <w:sz w:val="27"/>
          <w:szCs w:val="27"/>
          <w:lang w:val="en-IN" w:eastAsia="en-IN"/>
        </w:rPr>
        <w:t>contactNumber</w:t>
      </w:r>
      <w:proofErr w:type="spellEnd"/>
      <w:r w:rsidRPr="007775D0">
        <w:rPr>
          <w:rFonts w:ascii="Courier New" w:eastAsia="Times New Roman" w:hAnsi="Courier New" w:cs="Courier New"/>
          <w:color w:val="FFFFFF"/>
          <w:kern w:val="0"/>
          <w:sz w:val="27"/>
          <w:szCs w:val="27"/>
          <w:lang w:val="en-IN" w:eastAsia="en-IN"/>
        </w:rPr>
        <w:t>);</w:t>
      </w:r>
    </w:p>
    <w:p w14:paraId="2E644E5D"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89BDFF"/>
          <w:kern w:val="0"/>
          <w:sz w:val="27"/>
          <w:szCs w:val="27"/>
          <w:lang w:val="en-IN" w:eastAsia="en-IN"/>
        </w:rPr>
        <w:t>System</w:t>
      </w: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E28964"/>
          <w:kern w:val="0"/>
          <w:sz w:val="27"/>
          <w:szCs w:val="27"/>
          <w:lang w:val="en-IN" w:eastAsia="en-IN"/>
        </w:rPr>
        <w:t>out</w:t>
      </w:r>
      <w:r w:rsidRPr="007775D0">
        <w:rPr>
          <w:rFonts w:ascii="Courier New" w:eastAsia="Times New Roman" w:hAnsi="Courier New" w:cs="Courier New"/>
          <w:color w:val="FFFFFF"/>
          <w:kern w:val="0"/>
          <w:sz w:val="27"/>
          <w:szCs w:val="27"/>
          <w:lang w:val="en-IN" w:eastAsia="en-IN"/>
        </w:rPr>
        <w:t>.println</w:t>
      </w:r>
      <w:proofErr w:type="spellEnd"/>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65B042"/>
          <w:kern w:val="0"/>
          <w:sz w:val="27"/>
          <w:szCs w:val="27"/>
          <w:lang w:val="en-IN" w:eastAsia="en-IN"/>
        </w:rPr>
        <w:t>"</w:t>
      </w:r>
      <w:proofErr w:type="gramStart"/>
      <w:r w:rsidRPr="007775D0">
        <w:rPr>
          <w:rFonts w:ascii="Courier New" w:eastAsia="Times New Roman" w:hAnsi="Courier New" w:cs="Courier New"/>
          <w:color w:val="65B042"/>
          <w:kern w:val="0"/>
          <w:sz w:val="27"/>
          <w:szCs w:val="27"/>
          <w:lang w:val="en-IN" w:eastAsia="en-IN"/>
        </w:rPr>
        <w:t>Address :</w:t>
      </w:r>
      <w:proofErr w:type="gramEnd"/>
      <w:r w:rsidRPr="007775D0">
        <w:rPr>
          <w:rFonts w:ascii="Courier New" w:eastAsia="Times New Roman" w:hAnsi="Courier New" w:cs="Courier New"/>
          <w:color w:val="65B042"/>
          <w:kern w:val="0"/>
          <w:sz w:val="27"/>
          <w:szCs w:val="27"/>
          <w:lang w:val="en-IN" w:eastAsia="en-IN"/>
        </w:rPr>
        <w:t xml:space="preserve"> "</w:t>
      </w:r>
      <w:r w:rsidRPr="007775D0">
        <w:rPr>
          <w:rFonts w:ascii="Courier New" w:eastAsia="Times New Roman" w:hAnsi="Courier New" w:cs="Courier New"/>
          <w:color w:val="FFFFFF"/>
          <w:kern w:val="0"/>
          <w:sz w:val="27"/>
          <w:szCs w:val="27"/>
          <w:lang w:val="en-IN" w:eastAsia="en-IN"/>
        </w:rPr>
        <w:t xml:space="preserve"> + address);</w:t>
      </w:r>
    </w:p>
    <w:p w14:paraId="591F0B3E"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t>}</w:t>
      </w:r>
    </w:p>
    <w:p w14:paraId="16FF31FA" w14:textId="77777777"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w:t>
      </w:r>
    </w:p>
    <w:p w14:paraId="572CFF3D" w14:textId="25549B74" w:rsidR="007775D0" w:rsidRPr="007775D0" w:rsidRDefault="007775D0">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F9FDC35" wp14:editId="52947B8C">
                <wp:extent cx="304800" cy="304800"/>
                <wp:effectExtent l="0" t="0" r="0" b="0"/>
                <wp:docPr id="54"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EF38F" id="Rectangle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48A292" w14:textId="77777777" w:rsidR="007775D0" w:rsidRPr="007775D0" w:rsidRDefault="007775D0" w:rsidP="007775D0">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775D0">
        <w:rPr>
          <w:rFonts w:ascii="Roboto" w:eastAsia="Times New Roman" w:hAnsi="Roboto" w:cs="Times New Roman"/>
          <w:color w:val="01014A"/>
          <w:kern w:val="0"/>
          <w:sz w:val="27"/>
          <w:szCs w:val="27"/>
          <w:lang w:val="en-IN" w:eastAsia="en-IN"/>
        </w:rPr>
        <w:t>We will create a Tester class for the same, which will have input as follows:</w:t>
      </w:r>
    </w:p>
    <w:p w14:paraId="2191ABF5" w14:textId="77777777" w:rsidR="007775D0" w:rsidRPr="007775D0" w:rsidRDefault="007775D0">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E28964"/>
          <w:kern w:val="0"/>
          <w:sz w:val="27"/>
          <w:szCs w:val="27"/>
          <w:lang w:val="en-IN" w:eastAsia="en-IN"/>
        </w:rPr>
        <w:lastRenderedPageBreak/>
        <w:t>public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class</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89BDFF"/>
          <w:kern w:val="0"/>
          <w:sz w:val="27"/>
          <w:szCs w:val="27"/>
          <w:lang w:val="en-IN" w:eastAsia="en-IN"/>
        </w:rPr>
        <w:t>Tester</w:t>
      </w:r>
      <w:r w:rsidRPr="007775D0">
        <w:rPr>
          <w:rFonts w:ascii="Courier New" w:eastAsia="Times New Roman" w:hAnsi="Courier New" w:cs="Courier New"/>
          <w:color w:val="FFFFFF"/>
          <w:kern w:val="0"/>
          <w:sz w:val="27"/>
          <w:szCs w:val="27"/>
          <w:lang w:val="en-IN" w:eastAsia="en-IN"/>
        </w:rPr>
        <w:t xml:space="preserve"> {</w:t>
      </w:r>
    </w:p>
    <w:p w14:paraId="6C7EA5A6" w14:textId="77777777"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E28964"/>
          <w:kern w:val="0"/>
          <w:sz w:val="27"/>
          <w:szCs w:val="27"/>
          <w:lang w:val="en-IN" w:eastAsia="en-IN"/>
        </w:rPr>
        <w:t>public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static</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void</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FFFFFF"/>
          <w:kern w:val="0"/>
          <w:sz w:val="27"/>
          <w:szCs w:val="27"/>
          <w:lang w:val="en-IN" w:eastAsia="en-IN"/>
        </w:rPr>
        <w:t>main(</w:t>
      </w:r>
      <w:proofErr w:type="gramEnd"/>
      <w:r w:rsidRPr="007775D0">
        <w:rPr>
          <w:rFonts w:ascii="Courier New" w:eastAsia="Times New Roman" w:hAnsi="Courier New" w:cs="Courier New"/>
          <w:color w:val="89BDFF"/>
          <w:kern w:val="0"/>
          <w:sz w:val="27"/>
          <w:szCs w:val="27"/>
          <w:lang w:val="en-IN" w:eastAsia="en-IN"/>
        </w:rPr>
        <w:t>String</w:t>
      </w: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FFFFFF"/>
          <w:kern w:val="0"/>
          <w:sz w:val="27"/>
          <w:szCs w:val="27"/>
          <w:lang w:val="en-IN" w:eastAsia="en-IN"/>
        </w:rPr>
        <w:t>args</w:t>
      </w:r>
      <w:proofErr w:type="spellEnd"/>
      <w:r w:rsidRPr="007775D0">
        <w:rPr>
          <w:rFonts w:ascii="Courier New" w:eastAsia="Times New Roman" w:hAnsi="Courier New" w:cs="Courier New"/>
          <w:color w:val="FFFFFF"/>
          <w:kern w:val="0"/>
          <w:sz w:val="27"/>
          <w:szCs w:val="27"/>
          <w:lang w:val="en-IN" w:eastAsia="en-IN"/>
        </w:rPr>
        <w:t>) {</w:t>
      </w:r>
    </w:p>
    <w:p w14:paraId="51A5D4BA" w14:textId="77777777"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 xml:space="preserve"> </w:t>
      </w:r>
      <w:proofErr w:type="spellStart"/>
      <w:r w:rsidRPr="007775D0">
        <w:rPr>
          <w:rFonts w:ascii="Courier New" w:eastAsia="Times New Roman" w:hAnsi="Courier New" w:cs="Courier New"/>
          <w:color w:val="FFFFFF"/>
          <w:kern w:val="0"/>
          <w:sz w:val="27"/>
          <w:szCs w:val="27"/>
          <w:lang w:val="en-IN" w:eastAsia="en-IN"/>
        </w:rPr>
        <w:t>customer</w:t>
      </w:r>
      <w:proofErr w:type="spellEnd"/>
      <w:r w:rsidRPr="007775D0">
        <w:rPr>
          <w:rFonts w:ascii="Courier New" w:eastAsia="Times New Roman" w:hAnsi="Courier New" w:cs="Courier New"/>
          <w:color w:val="FFFFFF"/>
          <w:kern w:val="0"/>
          <w:sz w:val="27"/>
          <w:szCs w:val="27"/>
          <w:lang w:val="en-IN" w:eastAsia="en-IN"/>
        </w:rPr>
        <w:t xml:space="preserve"> = </w:t>
      </w:r>
      <w:r w:rsidRPr="007775D0">
        <w:rPr>
          <w:rFonts w:ascii="Courier New" w:eastAsia="Times New Roman" w:hAnsi="Courier New" w:cs="Courier New"/>
          <w:color w:val="E28964"/>
          <w:kern w:val="0"/>
          <w:sz w:val="27"/>
          <w:szCs w:val="27"/>
          <w:lang w:val="en-IN" w:eastAsia="en-IN"/>
        </w:rPr>
        <w:t>new</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w:t>
      </w:r>
      <w:proofErr w:type="gramEnd"/>
      <w:r w:rsidRPr="007775D0">
        <w:rPr>
          <w:rFonts w:ascii="Courier New" w:eastAsia="Times New Roman" w:hAnsi="Courier New" w:cs="Courier New"/>
          <w:color w:val="FFFFFF"/>
          <w:kern w:val="0"/>
          <w:sz w:val="27"/>
          <w:szCs w:val="27"/>
          <w:lang w:val="en-IN" w:eastAsia="en-IN"/>
        </w:rPr>
        <w:t>);</w:t>
      </w:r>
    </w:p>
    <w:p w14:paraId="61DED47C" w14:textId="77777777"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roofErr w:type="spellStart"/>
      <w:proofErr w:type="gramStart"/>
      <w:r w:rsidRPr="007775D0">
        <w:rPr>
          <w:rFonts w:ascii="Courier New" w:eastAsia="Times New Roman" w:hAnsi="Courier New" w:cs="Courier New"/>
          <w:color w:val="FFFFFF"/>
          <w:kern w:val="0"/>
          <w:sz w:val="27"/>
          <w:szCs w:val="27"/>
          <w:lang w:val="en-IN" w:eastAsia="en-IN"/>
        </w:rPr>
        <w:t>customer.displayCustomerName</w:t>
      </w:r>
      <w:proofErr w:type="spellEnd"/>
      <w:proofErr w:type="gramEnd"/>
      <w:r w:rsidRPr="007775D0">
        <w:rPr>
          <w:rFonts w:ascii="Courier New" w:eastAsia="Times New Roman" w:hAnsi="Courier New" w:cs="Courier New"/>
          <w:color w:val="FFFFFF"/>
          <w:kern w:val="0"/>
          <w:sz w:val="27"/>
          <w:szCs w:val="27"/>
          <w:lang w:val="en-IN" w:eastAsia="en-IN"/>
        </w:rPr>
        <w:t>();</w:t>
      </w:r>
    </w:p>
    <w:p w14:paraId="3C8A8EFC" w14:textId="77777777"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roofErr w:type="spellStart"/>
      <w:proofErr w:type="gramStart"/>
      <w:r w:rsidRPr="007775D0">
        <w:rPr>
          <w:rFonts w:ascii="Courier New" w:eastAsia="Times New Roman" w:hAnsi="Courier New" w:cs="Courier New"/>
          <w:color w:val="FFFFFF"/>
          <w:kern w:val="0"/>
          <w:sz w:val="27"/>
          <w:szCs w:val="27"/>
          <w:lang w:val="en-IN" w:eastAsia="en-IN"/>
        </w:rPr>
        <w:t>customer.displayCustomerDetails</w:t>
      </w:r>
      <w:proofErr w:type="spellEnd"/>
      <w:proofErr w:type="gramEnd"/>
      <w:r w:rsidRPr="007775D0">
        <w:rPr>
          <w:rFonts w:ascii="Courier New" w:eastAsia="Times New Roman" w:hAnsi="Courier New" w:cs="Courier New"/>
          <w:color w:val="FFFFFF"/>
          <w:kern w:val="0"/>
          <w:sz w:val="27"/>
          <w:szCs w:val="27"/>
          <w:lang w:val="en-IN" w:eastAsia="en-IN"/>
        </w:rPr>
        <w:t>();</w:t>
      </w:r>
    </w:p>
    <w:p w14:paraId="2A9C2FA4" w14:textId="77777777"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p>
    <w:p w14:paraId="44DC751A" w14:textId="77777777"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 xml:space="preserve"> customer1 = </w:t>
      </w:r>
      <w:r w:rsidRPr="007775D0">
        <w:rPr>
          <w:rFonts w:ascii="Courier New" w:eastAsia="Times New Roman" w:hAnsi="Courier New" w:cs="Courier New"/>
          <w:color w:val="E28964"/>
          <w:kern w:val="0"/>
          <w:sz w:val="27"/>
          <w:szCs w:val="27"/>
          <w:lang w:val="en-IN" w:eastAsia="en-IN"/>
        </w:rPr>
        <w:t>new</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w:t>
      </w:r>
      <w:proofErr w:type="gramEnd"/>
      <w:r w:rsidRPr="007775D0">
        <w:rPr>
          <w:rFonts w:ascii="Courier New" w:eastAsia="Times New Roman" w:hAnsi="Courier New" w:cs="Courier New"/>
          <w:color w:val="65B042"/>
          <w:kern w:val="0"/>
          <w:sz w:val="27"/>
          <w:szCs w:val="27"/>
          <w:lang w:val="en-IN" w:eastAsia="en-IN"/>
        </w:rPr>
        <w:t>"K123"</w:t>
      </w: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65B042"/>
          <w:kern w:val="0"/>
          <w:sz w:val="27"/>
          <w:szCs w:val="27"/>
          <w:lang w:val="en-IN" w:eastAsia="en-IN"/>
        </w:rPr>
        <w:t>"Katy"</w:t>
      </w: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3387CC"/>
          <w:kern w:val="0"/>
          <w:sz w:val="27"/>
          <w:szCs w:val="27"/>
          <w:lang w:val="en-IN" w:eastAsia="en-IN"/>
        </w:rPr>
        <w:t>7865l</w:t>
      </w: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color w:val="65B042"/>
          <w:kern w:val="0"/>
          <w:sz w:val="27"/>
          <w:szCs w:val="27"/>
          <w:lang w:val="en-IN" w:eastAsia="en-IN"/>
        </w:rPr>
        <w:t>"21A, Downtown, LA"</w:t>
      </w:r>
      <w:r w:rsidRPr="007775D0">
        <w:rPr>
          <w:rFonts w:ascii="Courier New" w:eastAsia="Times New Roman" w:hAnsi="Courier New" w:cs="Courier New"/>
          <w:color w:val="FFFFFF"/>
          <w:kern w:val="0"/>
          <w:sz w:val="27"/>
          <w:szCs w:val="27"/>
          <w:lang w:val="en-IN" w:eastAsia="en-IN"/>
        </w:rPr>
        <w:t>);</w:t>
      </w:r>
    </w:p>
    <w:p w14:paraId="58854E12" w14:textId="77777777"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t>customer1.displayCustomerName();</w:t>
      </w:r>
    </w:p>
    <w:p w14:paraId="0D10EA66" w14:textId="77777777"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r>
      <w:r w:rsidRPr="007775D0">
        <w:rPr>
          <w:rFonts w:ascii="Courier New" w:eastAsia="Times New Roman" w:hAnsi="Courier New" w:cs="Courier New"/>
          <w:color w:val="FFFFFF"/>
          <w:kern w:val="0"/>
          <w:sz w:val="27"/>
          <w:szCs w:val="27"/>
          <w:lang w:val="en-IN" w:eastAsia="en-IN"/>
        </w:rPr>
        <w:tab/>
        <w:t>customer1.displayCustomerDetails();</w:t>
      </w:r>
    </w:p>
    <w:p w14:paraId="5CFD0712" w14:textId="77777777"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ab/>
        <w:t>}</w:t>
      </w:r>
    </w:p>
    <w:p w14:paraId="72052A55" w14:textId="1D69D558" w:rsidR="007775D0" w:rsidRPr="007775D0" w:rsidRDefault="007775D0">
      <w:pPr>
        <w:numPr>
          <w:ilvl w:val="0"/>
          <w:numId w:val="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w:t>
      </w:r>
      <w:r w:rsidRPr="007775D0">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2CFCEC5" wp14:editId="63B121C8">
                <wp:extent cx="304800" cy="304800"/>
                <wp:effectExtent l="0" t="0" r="0" b="0"/>
                <wp:docPr id="53"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F909F" id="Rectangle 5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35F531" w14:textId="77777777" w:rsidR="007775D0" w:rsidRPr="007775D0" w:rsidRDefault="007775D0" w:rsidP="007775D0">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775D0">
        <w:rPr>
          <w:rFonts w:ascii="Roboto" w:eastAsia="Times New Roman" w:hAnsi="Roboto" w:cs="Times New Roman"/>
          <w:color w:val="01014A"/>
          <w:kern w:val="0"/>
          <w:sz w:val="27"/>
          <w:szCs w:val="27"/>
          <w:lang w:val="en-IN" w:eastAsia="en-IN"/>
        </w:rPr>
        <w:t xml:space="preserve">For an object customer, we are calling </w:t>
      </w:r>
      <w:proofErr w:type="spellStart"/>
      <w:r w:rsidRPr="007775D0">
        <w:rPr>
          <w:rFonts w:ascii="Roboto" w:eastAsia="Times New Roman" w:hAnsi="Roboto" w:cs="Times New Roman"/>
          <w:color w:val="01014A"/>
          <w:kern w:val="0"/>
          <w:sz w:val="27"/>
          <w:szCs w:val="27"/>
          <w:lang w:val="en-IN" w:eastAsia="en-IN"/>
        </w:rPr>
        <w:t>parameterless</w:t>
      </w:r>
      <w:proofErr w:type="spellEnd"/>
      <w:r w:rsidRPr="007775D0">
        <w:rPr>
          <w:rFonts w:ascii="Roboto" w:eastAsia="Times New Roman" w:hAnsi="Roboto" w:cs="Times New Roman"/>
          <w:color w:val="01014A"/>
          <w:kern w:val="0"/>
          <w:sz w:val="27"/>
          <w:szCs w:val="27"/>
          <w:lang w:val="en-IN" w:eastAsia="en-IN"/>
        </w:rPr>
        <w:t xml:space="preserve"> constructor which is printing the statement "</w:t>
      </w:r>
      <w:proofErr w:type="spellStart"/>
      <w:r w:rsidRPr="007775D0">
        <w:rPr>
          <w:rFonts w:ascii="Roboto" w:eastAsia="Times New Roman" w:hAnsi="Roboto" w:cs="Times New Roman"/>
          <w:color w:val="01014A"/>
          <w:kern w:val="0"/>
          <w:sz w:val="27"/>
          <w:szCs w:val="27"/>
          <w:lang w:val="en-IN" w:eastAsia="en-IN"/>
        </w:rPr>
        <w:t>Parameterless</w:t>
      </w:r>
      <w:proofErr w:type="spellEnd"/>
      <w:r w:rsidRPr="007775D0">
        <w:rPr>
          <w:rFonts w:ascii="Roboto" w:eastAsia="Times New Roman" w:hAnsi="Roboto" w:cs="Times New Roman"/>
          <w:color w:val="01014A"/>
          <w:kern w:val="0"/>
          <w:sz w:val="27"/>
          <w:szCs w:val="27"/>
          <w:lang w:val="en-IN" w:eastAsia="en-IN"/>
        </w:rPr>
        <w:t xml:space="preserve"> constructor called" and is not setting any attributes, hence it will set them to null. And customer1 is calling the parameterized constructor which is calling </w:t>
      </w:r>
      <w:proofErr w:type="spellStart"/>
      <w:r w:rsidRPr="007775D0">
        <w:rPr>
          <w:rFonts w:ascii="Roboto" w:eastAsia="Times New Roman" w:hAnsi="Roboto" w:cs="Times New Roman"/>
          <w:color w:val="01014A"/>
          <w:kern w:val="0"/>
          <w:sz w:val="27"/>
          <w:szCs w:val="27"/>
          <w:lang w:val="en-IN" w:eastAsia="en-IN"/>
        </w:rPr>
        <w:t>parameterless</w:t>
      </w:r>
      <w:proofErr w:type="spellEnd"/>
      <w:r w:rsidRPr="007775D0">
        <w:rPr>
          <w:rFonts w:ascii="Roboto" w:eastAsia="Times New Roman" w:hAnsi="Roboto" w:cs="Times New Roman"/>
          <w:color w:val="01014A"/>
          <w:kern w:val="0"/>
          <w:sz w:val="27"/>
          <w:szCs w:val="27"/>
          <w:lang w:val="en-IN" w:eastAsia="en-IN"/>
        </w:rPr>
        <w:t xml:space="preserve"> constructor (using </w:t>
      </w:r>
      <w:proofErr w:type="gramStart"/>
      <w:r w:rsidRPr="007775D0">
        <w:rPr>
          <w:rFonts w:ascii="Roboto" w:eastAsia="Times New Roman" w:hAnsi="Roboto" w:cs="Times New Roman"/>
          <w:color w:val="01014A"/>
          <w:kern w:val="0"/>
          <w:sz w:val="27"/>
          <w:szCs w:val="27"/>
          <w:lang w:val="en-IN" w:eastAsia="en-IN"/>
        </w:rPr>
        <w:t>this(</w:t>
      </w:r>
      <w:proofErr w:type="gramEnd"/>
      <w:r w:rsidRPr="007775D0">
        <w:rPr>
          <w:rFonts w:ascii="Roboto" w:eastAsia="Times New Roman" w:hAnsi="Roboto" w:cs="Times New Roman"/>
          <w:color w:val="01014A"/>
          <w:kern w:val="0"/>
          <w:sz w:val="27"/>
          <w:szCs w:val="27"/>
          <w:lang w:val="en-IN" w:eastAsia="en-IN"/>
        </w:rPr>
        <w:t>) ) and setting the value of the attributes.</w:t>
      </w:r>
    </w:p>
    <w:p w14:paraId="700C2B72" w14:textId="77777777" w:rsidR="007775D0" w:rsidRPr="007775D0" w:rsidRDefault="007775D0" w:rsidP="007775D0">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7775D0">
        <w:rPr>
          <w:rFonts w:ascii="Roboto" w:eastAsia="Times New Roman" w:hAnsi="Roboto" w:cs="Times New Roman"/>
          <w:color w:val="01014A"/>
          <w:kern w:val="0"/>
          <w:sz w:val="27"/>
          <w:szCs w:val="27"/>
          <w:lang w:val="en-IN" w:eastAsia="en-IN"/>
        </w:rPr>
        <w:t xml:space="preserve">After executing the above code we will get the output </w:t>
      </w:r>
      <w:proofErr w:type="gramStart"/>
      <w:r w:rsidRPr="007775D0">
        <w:rPr>
          <w:rFonts w:ascii="Roboto" w:eastAsia="Times New Roman" w:hAnsi="Roboto" w:cs="Times New Roman"/>
          <w:color w:val="01014A"/>
          <w:kern w:val="0"/>
          <w:sz w:val="27"/>
          <w:szCs w:val="27"/>
          <w:lang w:val="en-IN" w:eastAsia="en-IN"/>
        </w:rPr>
        <w:t>as :</w:t>
      </w:r>
      <w:proofErr w:type="gramEnd"/>
    </w:p>
    <w:p w14:paraId="1DEB9BAB" w14:textId="77777777" w:rsidR="007775D0" w:rsidRPr="007775D0" w:rsidRDefault="007775D0">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7775D0">
        <w:rPr>
          <w:rFonts w:ascii="Courier New" w:eastAsia="Times New Roman" w:hAnsi="Courier New" w:cs="Courier New"/>
          <w:color w:val="89BDFF"/>
          <w:kern w:val="0"/>
          <w:sz w:val="27"/>
          <w:szCs w:val="27"/>
          <w:lang w:val="en-IN" w:eastAsia="en-IN"/>
        </w:rPr>
        <w:t>Parameterless</w:t>
      </w:r>
      <w:proofErr w:type="spell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constructor</w:t>
      </w:r>
      <w:r w:rsidRPr="007775D0">
        <w:rPr>
          <w:rFonts w:ascii="Courier New" w:eastAsia="Times New Roman" w:hAnsi="Courier New" w:cs="Courier New"/>
          <w:color w:val="FFFFFF"/>
          <w:kern w:val="0"/>
          <w:sz w:val="27"/>
          <w:szCs w:val="27"/>
          <w:lang w:val="en-IN" w:eastAsia="en-IN"/>
        </w:rPr>
        <w:t xml:space="preserve"> called</w:t>
      </w:r>
    </w:p>
    <w:p w14:paraId="72BFAE48"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Name</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null</w:t>
      </w:r>
    </w:p>
    <w:p w14:paraId="3E8E0514"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Displaying</w:t>
      </w:r>
      <w:r w:rsidRPr="007775D0">
        <w:rPr>
          <w:rFonts w:ascii="Courier New" w:eastAsia="Times New Roman" w:hAnsi="Courier New" w:cs="Courier New"/>
          <w:color w:val="FFFFFF"/>
          <w:kern w:val="0"/>
          <w:sz w:val="27"/>
          <w:szCs w:val="27"/>
          <w:lang w:val="en-IN" w:eastAsia="en-IN"/>
        </w:rPr>
        <w:t xml:space="preserve"> customer details </w:t>
      </w:r>
    </w:p>
    <w:p w14:paraId="6965B318"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w:t>
      </w:r>
    </w:p>
    <w:p w14:paraId="7D948FF5"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Id</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null</w:t>
      </w:r>
    </w:p>
    <w:p w14:paraId="4763ADF4"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Name</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null</w:t>
      </w:r>
    </w:p>
    <w:p w14:paraId="56153E89"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Contact</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Number</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3387CC"/>
          <w:kern w:val="0"/>
          <w:sz w:val="27"/>
          <w:szCs w:val="27"/>
          <w:lang w:val="en-IN" w:eastAsia="en-IN"/>
        </w:rPr>
        <w:t>0</w:t>
      </w:r>
    </w:p>
    <w:p w14:paraId="080CDFE5"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7775D0">
        <w:rPr>
          <w:rFonts w:ascii="Courier New" w:eastAsia="Times New Roman" w:hAnsi="Courier New" w:cs="Courier New"/>
          <w:color w:val="89BDFF"/>
          <w:kern w:val="0"/>
          <w:sz w:val="27"/>
          <w:szCs w:val="27"/>
          <w:lang w:val="en-IN" w:eastAsia="en-IN"/>
        </w:rPr>
        <w:t>Address</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null</w:t>
      </w:r>
    </w:p>
    <w:p w14:paraId="70F60AA9"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A03F79F"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7775D0">
        <w:rPr>
          <w:rFonts w:ascii="Courier New" w:eastAsia="Times New Roman" w:hAnsi="Courier New" w:cs="Courier New"/>
          <w:color w:val="89BDFF"/>
          <w:kern w:val="0"/>
          <w:sz w:val="27"/>
          <w:szCs w:val="27"/>
          <w:lang w:val="en-IN" w:eastAsia="en-IN"/>
        </w:rPr>
        <w:t>Parameterless</w:t>
      </w:r>
      <w:proofErr w:type="spell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E28964"/>
          <w:kern w:val="0"/>
          <w:sz w:val="27"/>
          <w:szCs w:val="27"/>
          <w:lang w:val="en-IN" w:eastAsia="en-IN"/>
        </w:rPr>
        <w:t>constructor</w:t>
      </w:r>
      <w:r w:rsidRPr="007775D0">
        <w:rPr>
          <w:rFonts w:ascii="Courier New" w:eastAsia="Times New Roman" w:hAnsi="Courier New" w:cs="Courier New"/>
          <w:color w:val="FFFFFF"/>
          <w:kern w:val="0"/>
          <w:sz w:val="27"/>
          <w:szCs w:val="27"/>
          <w:lang w:val="en-IN" w:eastAsia="en-IN"/>
        </w:rPr>
        <w:t xml:space="preserve"> called</w:t>
      </w:r>
    </w:p>
    <w:p w14:paraId="753F5CE9"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Name</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89BDFF"/>
          <w:kern w:val="0"/>
          <w:sz w:val="27"/>
          <w:szCs w:val="27"/>
          <w:lang w:val="en-IN" w:eastAsia="en-IN"/>
        </w:rPr>
        <w:t>Katy</w:t>
      </w:r>
    </w:p>
    <w:p w14:paraId="1ADC41CB"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Displaying</w:t>
      </w:r>
      <w:r w:rsidRPr="007775D0">
        <w:rPr>
          <w:rFonts w:ascii="Courier New" w:eastAsia="Times New Roman" w:hAnsi="Courier New" w:cs="Courier New"/>
          <w:color w:val="FFFFFF"/>
          <w:kern w:val="0"/>
          <w:sz w:val="27"/>
          <w:szCs w:val="27"/>
          <w:lang w:val="en-IN" w:eastAsia="en-IN"/>
        </w:rPr>
        <w:t xml:space="preserve"> customer details </w:t>
      </w:r>
    </w:p>
    <w:p w14:paraId="0ED4D8FF"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FFFFFF"/>
          <w:kern w:val="0"/>
          <w:sz w:val="27"/>
          <w:szCs w:val="27"/>
          <w:lang w:val="en-IN" w:eastAsia="en-IN"/>
        </w:rPr>
        <w:t>***********</w:t>
      </w:r>
    </w:p>
    <w:p w14:paraId="169576B8"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Id</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K123</w:t>
      </w:r>
    </w:p>
    <w:p w14:paraId="7EF840A4"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Customer</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Name</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89BDFF"/>
          <w:kern w:val="0"/>
          <w:sz w:val="27"/>
          <w:szCs w:val="27"/>
          <w:lang w:val="en-IN" w:eastAsia="en-IN"/>
        </w:rPr>
        <w:t>Katy</w:t>
      </w:r>
    </w:p>
    <w:p w14:paraId="14D4BE94"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7775D0">
        <w:rPr>
          <w:rFonts w:ascii="Courier New" w:eastAsia="Times New Roman" w:hAnsi="Courier New" w:cs="Courier New"/>
          <w:color w:val="89BDFF"/>
          <w:kern w:val="0"/>
          <w:sz w:val="27"/>
          <w:szCs w:val="27"/>
          <w:lang w:val="en-IN" w:eastAsia="en-IN"/>
        </w:rPr>
        <w:t>Contact</w:t>
      </w:r>
      <w:r w:rsidRPr="007775D0">
        <w:rPr>
          <w:rFonts w:ascii="Courier New" w:eastAsia="Times New Roman" w:hAnsi="Courier New" w:cs="Courier New"/>
          <w:color w:val="FFFFFF"/>
          <w:kern w:val="0"/>
          <w:sz w:val="27"/>
          <w:szCs w:val="27"/>
          <w:lang w:val="en-IN" w:eastAsia="en-IN"/>
        </w:rPr>
        <w:t xml:space="preserve"> </w:t>
      </w:r>
      <w:proofErr w:type="gramStart"/>
      <w:r w:rsidRPr="007775D0">
        <w:rPr>
          <w:rFonts w:ascii="Courier New" w:eastAsia="Times New Roman" w:hAnsi="Courier New" w:cs="Courier New"/>
          <w:color w:val="89BDFF"/>
          <w:kern w:val="0"/>
          <w:sz w:val="27"/>
          <w:szCs w:val="27"/>
          <w:lang w:val="en-IN" w:eastAsia="en-IN"/>
        </w:rPr>
        <w:t>Number</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3387CC"/>
          <w:kern w:val="0"/>
          <w:sz w:val="27"/>
          <w:szCs w:val="27"/>
          <w:lang w:val="en-IN" w:eastAsia="en-IN"/>
        </w:rPr>
        <w:t>7865</w:t>
      </w:r>
    </w:p>
    <w:p w14:paraId="409FF5ED" w14:textId="77777777" w:rsidR="007775D0" w:rsidRPr="007775D0" w:rsidRDefault="007775D0">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7775D0">
        <w:rPr>
          <w:rFonts w:ascii="Courier New" w:eastAsia="Times New Roman" w:hAnsi="Courier New" w:cs="Courier New"/>
          <w:color w:val="89BDFF"/>
          <w:kern w:val="0"/>
          <w:sz w:val="27"/>
          <w:szCs w:val="27"/>
          <w:lang w:val="en-IN" w:eastAsia="en-IN"/>
        </w:rPr>
        <w:t>Address</w:t>
      </w:r>
      <w:r w:rsidRPr="007775D0">
        <w:rPr>
          <w:rFonts w:ascii="Courier New" w:eastAsia="Times New Roman" w:hAnsi="Courier New" w:cs="Courier New"/>
          <w:color w:val="FFFFFF"/>
          <w:kern w:val="0"/>
          <w:sz w:val="27"/>
          <w:szCs w:val="27"/>
          <w:lang w:val="en-IN" w:eastAsia="en-IN"/>
        </w:rPr>
        <w:t xml:space="preserve"> :</w:t>
      </w:r>
      <w:proofErr w:type="gramEnd"/>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3387CC"/>
          <w:kern w:val="0"/>
          <w:sz w:val="27"/>
          <w:szCs w:val="27"/>
          <w:lang w:val="en-IN" w:eastAsia="en-IN"/>
        </w:rPr>
        <w:t>21A</w:t>
      </w:r>
      <w:r w:rsidRPr="007775D0">
        <w:rPr>
          <w:rFonts w:ascii="Courier New" w:eastAsia="Times New Roman" w:hAnsi="Courier New" w:cs="Courier New"/>
          <w:color w:val="FFFFFF"/>
          <w:kern w:val="0"/>
          <w:sz w:val="27"/>
          <w:szCs w:val="27"/>
          <w:lang w:val="en-IN" w:eastAsia="en-IN"/>
        </w:rPr>
        <w:t xml:space="preserve">, </w:t>
      </w:r>
      <w:r w:rsidRPr="007775D0">
        <w:rPr>
          <w:rFonts w:ascii="Courier New" w:eastAsia="Times New Roman" w:hAnsi="Courier New" w:cs="Courier New"/>
          <w:color w:val="89BDFF"/>
          <w:kern w:val="0"/>
          <w:sz w:val="27"/>
          <w:szCs w:val="27"/>
          <w:lang w:val="en-IN" w:eastAsia="en-IN"/>
        </w:rPr>
        <w:t>Downtown</w:t>
      </w:r>
      <w:r w:rsidRPr="007775D0">
        <w:rPr>
          <w:rFonts w:ascii="Courier New" w:eastAsia="Times New Roman" w:hAnsi="Courier New" w:cs="Courier New"/>
          <w:color w:val="FFFFFF"/>
          <w:kern w:val="0"/>
          <w:sz w:val="27"/>
          <w:szCs w:val="27"/>
          <w:lang w:val="en-IN" w:eastAsia="en-IN"/>
        </w:rPr>
        <w:t>, LA</w:t>
      </w:r>
    </w:p>
    <w:p w14:paraId="48508491" w14:textId="4E7E652D" w:rsidR="0002514D" w:rsidRDefault="0002514D"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61FC46CA" w14:textId="752B89E8" w:rsidR="00A3213B" w:rsidRPr="00A3213B" w:rsidRDefault="00A3213B" w:rsidP="0002514D">
      <w:pPr>
        <w:spacing w:before="100" w:beforeAutospacing="1" w:after="100" w:afterAutospacing="1"/>
        <w:ind w:left="0" w:right="0"/>
        <w:jc w:val="both"/>
        <w:rPr>
          <w:rFonts w:ascii="Roboto" w:eastAsia="Times New Roman" w:hAnsi="Roboto" w:cs="Times New Roman"/>
          <w:color w:val="01014A"/>
          <w:kern w:val="0"/>
          <w:sz w:val="40"/>
          <w:szCs w:val="40"/>
          <w:lang w:val="en-IN" w:eastAsia="en-IN"/>
        </w:rPr>
      </w:pPr>
      <w:r w:rsidRPr="00A3213B">
        <w:rPr>
          <w:rFonts w:ascii="Roboto" w:eastAsia="Times New Roman" w:hAnsi="Roboto" w:cs="Times New Roman"/>
          <w:color w:val="01014A"/>
          <w:kern w:val="0"/>
          <w:sz w:val="40"/>
          <w:szCs w:val="40"/>
          <w:lang w:val="en-IN" w:eastAsia="en-IN"/>
        </w:rPr>
        <w:t>Class Diagram:</w:t>
      </w:r>
    </w:p>
    <w:p w14:paraId="1EACE555" w14:textId="69E6B090" w:rsidR="00A3213B" w:rsidRDefault="00A3213B" w:rsidP="0002514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6A0705C7"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 xml:space="preserve">By now you learnt how to create a class, its attributes or instance variables, </w:t>
      </w:r>
      <w:proofErr w:type="gramStart"/>
      <w:r w:rsidRPr="00A3213B">
        <w:rPr>
          <w:rFonts w:ascii="Roboto" w:eastAsia="Times New Roman" w:hAnsi="Roboto" w:cs="Times New Roman"/>
          <w:color w:val="01014A"/>
          <w:kern w:val="0"/>
          <w:sz w:val="27"/>
          <w:szCs w:val="27"/>
          <w:lang w:val="en-IN" w:eastAsia="en-IN"/>
        </w:rPr>
        <w:t>methods</w:t>
      </w:r>
      <w:proofErr w:type="gramEnd"/>
      <w:r w:rsidRPr="00A3213B">
        <w:rPr>
          <w:rFonts w:ascii="Roboto" w:eastAsia="Times New Roman" w:hAnsi="Roboto" w:cs="Times New Roman"/>
          <w:color w:val="01014A"/>
          <w:kern w:val="0"/>
          <w:sz w:val="27"/>
          <w:szCs w:val="27"/>
          <w:lang w:val="en-IN" w:eastAsia="en-IN"/>
        </w:rPr>
        <w:t xml:space="preserve"> and constructors. It is also important to understand how to represent them so that anyone can understand about the class even without comprehensive knowledge in programming languages. Class diagrams helps in achieving this.</w:t>
      </w:r>
    </w:p>
    <w:p w14:paraId="2A759F87"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Class diagrams are used for diagrammatically representing the classes, its structure and relationship with other class.</w:t>
      </w:r>
    </w:p>
    <w:p w14:paraId="7D75C60C"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 xml:space="preserve">Class diagram mainly describes the attributes and methods of a class. Relationships and the dependencies between Java classes, interfaces, </w:t>
      </w:r>
      <w:proofErr w:type="spellStart"/>
      <w:r w:rsidRPr="00A3213B">
        <w:rPr>
          <w:rFonts w:ascii="Roboto" w:eastAsia="Times New Roman" w:hAnsi="Roboto" w:cs="Times New Roman"/>
          <w:color w:val="01014A"/>
          <w:kern w:val="0"/>
          <w:sz w:val="27"/>
          <w:szCs w:val="27"/>
          <w:lang w:val="en-IN" w:eastAsia="en-IN"/>
        </w:rPr>
        <w:t>enums</w:t>
      </w:r>
      <w:proofErr w:type="spellEnd"/>
      <w:r w:rsidRPr="00A3213B">
        <w:rPr>
          <w:rFonts w:ascii="Roboto" w:eastAsia="Times New Roman" w:hAnsi="Roboto" w:cs="Times New Roman"/>
          <w:color w:val="01014A"/>
          <w:kern w:val="0"/>
          <w:sz w:val="27"/>
          <w:szCs w:val="27"/>
          <w:lang w:val="en-IN" w:eastAsia="en-IN"/>
        </w:rPr>
        <w:t>, fields, methods, references etc. can also be modelled using a class diagram.</w:t>
      </w:r>
    </w:p>
    <w:p w14:paraId="2A3BA98E"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 xml:space="preserve">It also helps in constructing executable code of an enterprise application. Class diagram is the only UML (Unified </w:t>
      </w:r>
      <w:proofErr w:type="spellStart"/>
      <w:r w:rsidRPr="00A3213B">
        <w:rPr>
          <w:rFonts w:ascii="Roboto" w:eastAsia="Times New Roman" w:hAnsi="Roboto" w:cs="Times New Roman"/>
          <w:color w:val="01014A"/>
          <w:kern w:val="0"/>
          <w:sz w:val="27"/>
          <w:szCs w:val="27"/>
          <w:lang w:val="en-IN" w:eastAsia="en-IN"/>
        </w:rPr>
        <w:t>Modeling</w:t>
      </w:r>
      <w:proofErr w:type="spellEnd"/>
      <w:r w:rsidRPr="00A3213B">
        <w:rPr>
          <w:rFonts w:ascii="Roboto" w:eastAsia="Times New Roman" w:hAnsi="Roboto" w:cs="Times New Roman"/>
          <w:color w:val="01014A"/>
          <w:kern w:val="0"/>
          <w:sz w:val="27"/>
          <w:szCs w:val="27"/>
          <w:lang w:val="en-IN" w:eastAsia="en-IN"/>
        </w:rPr>
        <w:t xml:space="preserve"> Language) diagram which can be directly mapped to object-oriented languages and therefore, is one of the most widely used UML diagrams. </w:t>
      </w:r>
    </w:p>
    <w:p w14:paraId="4DE47557"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 </w:t>
      </w:r>
    </w:p>
    <w:p w14:paraId="507672C1"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In UML class diagrams, a class is represented by a rectangular box with its class name on top and divided into different sections. The first section represents all the attributes of the class and the second represents methods.</w:t>
      </w:r>
    </w:p>
    <w:p w14:paraId="6B1D4262"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 xml:space="preserve">Below is the UML class diagram of a class Customer which we discussed in the previous </w:t>
      </w:r>
      <w:proofErr w:type="spellStart"/>
      <w:r w:rsidRPr="00A3213B">
        <w:rPr>
          <w:rFonts w:ascii="Roboto" w:eastAsia="Times New Roman" w:hAnsi="Roboto" w:cs="Times New Roman"/>
          <w:color w:val="01014A"/>
          <w:kern w:val="0"/>
          <w:sz w:val="27"/>
          <w:szCs w:val="27"/>
          <w:lang w:val="en-IN" w:eastAsia="en-IN"/>
        </w:rPr>
        <w:t>tryout</w:t>
      </w:r>
      <w:proofErr w:type="spellEnd"/>
      <w:r w:rsidRPr="00A3213B">
        <w:rPr>
          <w:rFonts w:ascii="Roboto" w:eastAsia="Times New Roman" w:hAnsi="Roboto" w:cs="Times New Roman"/>
          <w:color w:val="01014A"/>
          <w:kern w:val="0"/>
          <w:sz w:val="27"/>
          <w:szCs w:val="27"/>
          <w:lang w:val="en-IN" w:eastAsia="en-IN"/>
        </w:rPr>
        <w:t>.</w:t>
      </w:r>
    </w:p>
    <w:p w14:paraId="5C88957F" w14:textId="2D270F30"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noProof/>
          <w:color w:val="01014A"/>
          <w:kern w:val="0"/>
          <w:sz w:val="27"/>
          <w:szCs w:val="27"/>
          <w:lang w:val="en-IN" w:eastAsia="en-IN"/>
        </w:rPr>
        <w:drawing>
          <wp:inline distT="0" distB="0" distL="0" distR="0" wp14:anchorId="0058CEED" wp14:editId="26553034">
            <wp:extent cx="6858000" cy="2232660"/>
            <wp:effectExtent l="0" t="0" r="0" b="0"/>
            <wp:docPr id="56" name="Picture 56" descr="This image describes the structure of the Customer class which is having the attributes customerId of type String, customerName of type String, contactNumber of type long and address of type string. All these instance variables having public access modifier. This class is having a parameterless constructor and parameterized constructor. It is also having the methods displayCustomerName and displayCustomerDetails with void retun type and both the methods are having public access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This image describes the structure of the Customer class which is having the attributes customerId of type String, customerName of type String, contactNumber of type long and address of type string. All these instance variables having public access modifier. This class is having a parameterless constructor and parameterized constructor. It is also having the methods displayCustomerName and displayCustomerDetails with void retun type and both the methods are having public access modifi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232660"/>
                    </a:xfrm>
                    <a:prstGeom prst="rect">
                      <a:avLst/>
                    </a:prstGeom>
                    <a:noFill/>
                    <a:ln>
                      <a:noFill/>
                    </a:ln>
                  </pic:spPr>
                </pic:pic>
              </a:graphicData>
            </a:graphic>
          </wp:inline>
        </w:drawing>
      </w:r>
    </w:p>
    <w:p w14:paraId="7EDC188D"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The symbol + denotes that the members of the class are publicly accessible. Similarly, there are other symbols representing accessibility of members.</w:t>
      </w:r>
    </w:p>
    <w:p w14:paraId="4D647217"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Class diagrams can also be generated using IDEs.</w:t>
      </w:r>
    </w:p>
    <w:p w14:paraId="2179C050"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Below is the class diagram for the class Customer, generated using Eclipse IDE.</w:t>
      </w:r>
    </w:p>
    <w:p w14:paraId="56D37C60" w14:textId="02F6B348"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noProof/>
          <w:color w:val="01014A"/>
          <w:kern w:val="0"/>
          <w:sz w:val="27"/>
          <w:szCs w:val="27"/>
          <w:lang w:val="en-IN" w:eastAsia="en-IN"/>
        </w:rPr>
        <w:lastRenderedPageBreak/>
        <w:drawing>
          <wp:inline distT="0" distB="0" distL="0" distR="0" wp14:anchorId="607D9906" wp14:editId="00421A47">
            <wp:extent cx="4933950" cy="1733550"/>
            <wp:effectExtent l="0" t="0" r="0" b="0"/>
            <wp:docPr id="57" name="Picture 57" descr="This image describes the structure of the Customer class which is having the attributes customerId of type String, customerName of type String, contactNumber of type long and address of type string. All these instance variables having public access modifier. This class is having a parameterless constructor and parameterized constructor. It is also having the methods displayCustomerName and displayCustomerDetails with void retun type and both the methods are having public access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This image describes the structure of the Customer class which is having the attributes customerId of type String, customerName of type String, contactNumber of type long and address of type string. All these instance variables having public access modifier. This class is having a parameterless constructor and parameterized constructor. It is also having the methods displayCustomerName and displayCustomerDetails with void retun type and both the methods are having public access modif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1733550"/>
                    </a:xfrm>
                    <a:prstGeom prst="rect">
                      <a:avLst/>
                    </a:prstGeom>
                    <a:noFill/>
                    <a:ln>
                      <a:noFill/>
                    </a:ln>
                  </pic:spPr>
                </pic:pic>
              </a:graphicData>
            </a:graphic>
          </wp:inline>
        </w:drawing>
      </w:r>
    </w:p>
    <w:p w14:paraId="0A575B60"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Each symbol has its own meaning as per the access modifier and the type of attributes and methods.</w:t>
      </w:r>
    </w:p>
    <w:p w14:paraId="545925F3"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 xml:space="preserve">The green </w:t>
      </w:r>
      <w:proofErr w:type="spellStart"/>
      <w:r w:rsidRPr="00A3213B">
        <w:rPr>
          <w:rFonts w:ascii="Roboto" w:eastAsia="Times New Roman" w:hAnsi="Roboto" w:cs="Times New Roman"/>
          <w:color w:val="01014A"/>
          <w:kern w:val="0"/>
          <w:sz w:val="27"/>
          <w:szCs w:val="27"/>
          <w:lang w:val="en-IN" w:eastAsia="en-IN"/>
        </w:rPr>
        <w:t>color</w:t>
      </w:r>
      <w:proofErr w:type="spellEnd"/>
      <w:r w:rsidRPr="00A3213B">
        <w:rPr>
          <w:rFonts w:ascii="Roboto" w:eastAsia="Times New Roman" w:hAnsi="Roboto" w:cs="Times New Roman"/>
          <w:color w:val="01014A"/>
          <w:kern w:val="0"/>
          <w:sz w:val="27"/>
          <w:szCs w:val="27"/>
          <w:lang w:val="en-IN" w:eastAsia="en-IN"/>
        </w:rPr>
        <w:t xml:space="preserve"> represents the class or its variables are having public accessibility.</w:t>
      </w:r>
    </w:p>
    <w:p w14:paraId="5210777A" w14:textId="08EA9720" w:rsidR="00A3213B" w:rsidRPr="0002514D" w:rsidRDefault="00A3213B" w:rsidP="0002514D">
      <w:pPr>
        <w:spacing w:before="100" w:beforeAutospacing="1" w:after="100" w:afterAutospacing="1"/>
        <w:ind w:left="0" w:right="0"/>
        <w:jc w:val="both"/>
        <w:rPr>
          <w:rFonts w:ascii="Roboto" w:eastAsia="Times New Roman" w:hAnsi="Roboto" w:cs="Times New Roman"/>
          <w:color w:val="01014A"/>
          <w:kern w:val="0"/>
          <w:sz w:val="40"/>
          <w:szCs w:val="40"/>
          <w:lang w:val="en-IN" w:eastAsia="en-IN"/>
        </w:rPr>
      </w:pPr>
      <w:r w:rsidRPr="00A3213B">
        <w:rPr>
          <w:rFonts w:ascii="Roboto" w:eastAsia="Times New Roman" w:hAnsi="Roboto" w:cs="Times New Roman"/>
          <w:color w:val="01014A"/>
          <w:kern w:val="0"/>
          <w:sz w:val="40"/>
          <w:szCs w:val="40"/>
          <w:lang w:val="en-IN" w:eastAsia="en-IN"/>
        </w:rPr>
        <w:t>Coding Standards:</w:t>
      </w:r>
    </w:p>
    <w:p w14:paraId="75E633E2"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Now that we have seen how we can work with classes and objects, let us discuss few coding standards that are followed in Java.</w:t>
      </w:r>
    </w:p>
    <w:p w14:paraId="1B616070"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 xml:space="preserve">Java follows certain conventions when it comes to naming variables, packages, classes, methods, and interfaces </w:t>
      </w:r>
      <w:proofErr w:type="gramStart"/>
      <w:r w:rsidRPr="00A3213B">
        <w:rPr>
          <w:rFonts w:ascii="Roboto" w:eastAsia="Times New Roman" w:hAnsi="Roboto" w:cs="Times New Roman"/>
          <w:color w:val="01014A"/>
          <w:kern w:val="0"/>
          <w:sz w:val="27"/>
          <w:szCs w:val="27"/>
          <w:lang w:val="en-IN" w:eastAsia="en-IN"/>
        </w:rPr>
        <w:t>i.e.</w:t>
      </w:r>
      <w:proofErr w:type="gramEnd"/>
      <w:r w:rsidRPr="00A3213B">
        <w:rPr>
          <w:rFonts w:ascii="Roboto" w:eastAsia="Times New Roman" w:hAnsi="Roboto" w:cs="Times New Roman"/>
          <w:color w:val="01014A"/>
          <w:kern w:val="0"/>
          <w:sz w:val="27"/>
          <w:szCs w:val="27"/>
          <w:lang w:val="en-IN" w:eastAsia="en-IN"/>
        </w:rPr>
        <w:t> </w:t>
      </w:r>
      <w:r w:rsidRPr="00A3213B">
        <w:rPr>
          <w:rFonts w:ascii="Roboto" w:eastAsia="Times New Roman" w:hAnsi="Roboto" w:cs="Times New Roman"/>
          <w:b/>
          <w:bCs/>
          <w:color w:val="01014A"/>
          <w:kern w:val="0"/>
          <w:sz w:val="27"/>
          <w:szCs w:val="27"/>
          <w:lang w:val="en-IN" w:eastAsia="en-IN"/>
        </w:rPr>
        <w:t>identifiers</w:t>
      </w:r>
      <w:r w:rsidRPr="00A3213B">
        <w:rPr>
          <w:rFonts w:ascii="Roboto" w:eastAsia="Times New Roman" w:hAnsi="Roboto" w:cs="Times New Roman"/>
          <w:color w:val="01014A"/>
          <w:kern w:val="0"/>
          <w:sz w:val="27"/>
          <w:szCs w:val="27"/>
          <w:lang w:val="en-IN" w:eastAsia="en-IN"/>
        </w:rPr>
        <w:t>. The programs are more understandable if meaningful names are provided for the identifiers. The following conventions are followed:</w:t>
      </w:r>
    </w:p>
    <w:p w14:paraId="01BD5B91" w14:textId="77777777" w:rsidR="00A3213B" w:rsidRPr="00A3213B" w:rsidRDefault="00A3213B">
      <w:pPr>
        <w:numPr>
          <w:ilvl w:val="0"/>
          <w:numId w:val="3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b/>
          <w:bCs/>
          <w:color w:val="01014A"/>
          <w:kern w:val="0"/>
          <w:sz w:val="27"/>
          <w:szCs w:val="27"/>
          <w:lang w:val="en-IN" w:eastAsia="en-IN"/>
        </w:rPr>
        <w:t>Identifiers </w:t>
      </w:r>
      <w:r w:rsidRPr="00A3213B">
        <w:rPr>
          <w:rFonts w:ascii="Roboto" w:eastAsia="Times New Roman" w:hAnsi="Roboto" w:cs="Times New Roman"/>
          <w:color w:val="01014A"/>
          <w:kern w:val="0"/>
          <w:sz w:val="27"/>
          <w:szCs w:val="27"/>
          <w:lang w:val="en-IN" w:eastAsia="en-IN"/>
        </w:rPr>
        <w:t xml:space="preserve">can contain alphabets, numbers, </w:t>
      </w:r>
      <w:proofErr w:type="gramStart"/>
      <w:r w:rsidRPr="00A3213B">
        <w:rPr>
          <w:rFonts w:ascii="Roboto" w:eastAsia="Times New Roman" w:hAnsi="Roboto" w:cs="Times New Roman"/>
          <w:color w:val="01014A"/>
          <w:kern w:val="0"/>
          <w:sz w:val="27"/>
          <w:szCs w:val="27"/>
          <w:lang w:val="en-IN" w:eastAsia="en-IN"/>
        </w:rPr>
        <w:t>underscore( _</w:t>
      </w:r>
      <w:proofErr w:type="gramEnd"/>
      <w:r w:rsidRPr="00A3213B">
        <w:rPr>
          <w:rFonts w:ascii="Roboto" w:eastAsia="Times New Roman" w:hAnsi="Roboto" w:cs="Times New Roman"/>
          <w:color w:val="01014A"/>
          <w:kern w:val="0"/>
          <w:sz w:val="27"/>
          <w:szCs w:val="27"/>
          <w:lang w:val="en-IN" w:eastAsia="en-IN"/>
        </w:rPr>
        <w:t xml:space="preserve"> ), and the dollar sign. ( $ ). There is no restriction in the length.</w:t>
      </w:r>
    </w:p>
    <w:p w14:paraId="586E89F7" w14:textId="77777777" w:rsidR="00A3213B" w:rsidRPr="00A3213B" w:rsidRDefault="00A3213B">
      <w:pPr>
        <w:numPr>
          <w:ilvl w:val="0"/>
          <w:numId w:val="3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Reserved keywords </w:t>
      </w:r>
      <w:r w:rsidRPr="00A3213B">
        <w:rPr>
          <w:rFonts w:ascii="Roboto" w:eastAsia="Times New Roman" w:hAnsi="Roboto" w:cs="Times New Roman"/>
          <w:b/>
          <w:bCs/>
          <w:color w:val="01014A"/>
          <w:kern w:val="0"/>
          <w:sz w:val="27"/>
          <w:szCs w:val="27"/>
          <w:lang w:val="en-IN" w:eastAsia="en-IN"/>
        </w:rPr>
        <w:t>should not</w:t>
      </w:r>
      <w:r w:rsidRPr="00A3213B">
        <w:rPr>
          <w:rFonts w:ascii="Roboto" w:eastAsia="Times New Roman" w:hAnsi="Roboto" w:cs="Times New Roman"/>
          <w:color w:val="01014A"/>
          <w:kern w:val="0"/>
          <w:sz w:val="27"/>
          <w:szCs w:val="27"/>
          <w:lang w:val="en-IN" w:eastAsia="en-IN"/>
        </w:rPr>
        <w:t> be used for naming identifiers.</w:t>
      </w:r>
    </w:p>
    <w:p w14:paraId="23AF9CBB" w14:textId="77777777" w:rsidR="00A3213B" w:rsidRPr="00A3213B" w:rsidRDefault="00A3213B">
      <w:pPr>
        <w:numPr>
          <w:ilvl w:val="0"/>
          <w:numId w:val="3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b/>
          <w:bCs/>
          <w:color w:val="01014A"/>
          <w:kern w:val="0"/>
          <w:sz w:val="27"/>
          <w:szCs w:val="27"/>
          <w:lang w:val="en-IN" w:eastAsia="en-IN"/>
        </w:rPr>
        <w:t>Class</w:t>
      </w:r>
      <w:r w:rsidRPr="00A3213B">
        <w:rPr>
          <w:rFonts w:ascii="Roboto" w:eastAsia="Times New Roman" w:hAnsi="Roboto" w:cs="Times New Roman"/>
          <w:color w:val="01014A"/>
          <w:kern w:val="0"/>
          <w:sz w:val="27"/>
          <w:szCs w:val="27"/>
          <w:lang w:val="en-IN" w:eastAsia="en-IN"/>
        </w:rPr>
        <w:t xml:space="preserve"> names should follow </w:t>
      </w:r>
      <w:proofErr w:type="spellStart"/>
      <w:r w:rsidRPr="00A3213B">
        <w:rPr>
          <w:rFonts w:ascii="Roboto" w:eastAsia="Times New Roman" w:hAnsi="Roboto" w:cs="Times New Roman"/>
          <w:color w:val="01014A"/>
          <w:kern w:val="0"/>
          <w:sz w:val="27"/>
          <w:szCs w:val="27"/>
          <w:lang w:val="en-IN" w:eastAsia="en-IN"/>
        </w:rPr>
        <w:t>PascalCasing</w:t>
      </w:r>
      <w:proofErr w:type="spellEnd"/>
      <w:r w:rsidRPr="00A3213B">
        <w:rPr>
          <w:rFonts w:ascii="Roboto" w:eastAsia="Times New Roman" w:hAnsi="Roboto" w:cs="Times New Roman"/>
          <w:color w:val="01014A"/>
          <w:kern w:val="0"/>
          <w:sz w:val="27"/>
          <w:szCs w:val="27"/>
          <w:lang w:val="en-IN" w:eastAsia="en-IN"/>
        </w:rPr>
        <w:t xml:space="preserve"> </w:t>
      </w:r>
      <w:proofErr w:type="spellStart"/>
      <w:r w:rsidRPr="00A3213B">
        <w:rPr>
          <w:rFonts w:ascii="Roboto" w:eastAsia="Times New Roman" w:hAnsi="Roboto" w:cs="Times New Roman"/>
          <w:color w:val="01014A"/>
          <w:kern w:val="0"/>
          <w:sz w:val="27"/>
          <w:szCs w:val="27"/>
          <w:lang w:val="en-IN" w:eastAsia="en-IN"/>
        </w:rPr>
        <w:t>i.e</w:t>
      </w:r>
      <w:proofErr w:type="spellEnd"/>
      <w:r w:rsidRPr="00A3213B">
        <w:rPr>
          <w:rFonts w:ascii="Roboto" w:eastAsia="Times New Roman" w:hAnsi="Roboto" w:cs="Times New Roman"/>
          <w:color w:val="01014A"/>
          <w:kern w:val="0"/>
          <w:sz w:val="27"/>
          <w:szCs w:val="27"/>
          <w:lang w:val="en-IN" w:eastAsia="en-IN"/>
        </w:rPr>
        <w:t xml:space="preserve"> the first letter and the first letter of each internal word should be capitalized. Example: </w:t>
      </w:r>
      <w:proofErr w:type="spellStart"/>
      <w:r w:rsidRPr="00A3213B">
        <w:rPr>
          <w:rFonts w:ascii="Roboto" w:eastAsia="Times New Roman" w:hAnsi="Roboto" w:cs="Times New Roman"/>
          <w:color w:val="01014A"/>
          <w:kern w:val="0"/>
          <w:sz w:val="27"/>
          <w:szCs w:val="27"/>
          <w:lang w:val="en-IN" w:eastAsia="en-IN"/>
        </w:rPr>
        <w:t>StringBuffer</w:t>
      </w:r>
      <w:proofErr w:type="spellEnd"/>
      <w:r w:rsidRPr="00A3213B">
        <w:rPr>
          <w:rFonts w:ascii="Roboto" w:eastAsia="Times New Roman" w:hAnsi="Roboto" w:cs="Times New Roman"/>
          <w:color w:val="01014A"/>
          <w:kern w:val="0"/>
          <w:sz w:val="27"/>
          <w:szCs w:val="27"/>
          <w:lang w:val="en-IN" w:eastAsia="en-IN"/>
        </w:rPr>
        <w:t xml:space="preserve">, </w:t>
      </w:r>
      <w:proofErr w:type="spellStart"/>
      <w:r w:rsidRPr="00A3213B">
        <w:rPr>
          <w:rFonts w:ascii="Roboto" w:eastAsia="Times New Roman" w:hAnsi="Roboto" w:cs="Times New Roman"/>
          <w:color w:val="01014A"/>
          <w:kern w:val="0"/>
          <w:sz w:val="27"/>
          <w:szCs w:val="27"/>
          <w:lang w:val="en-IN" w:eastAsia="en-IN"/>
        </w:rPr>
        <w:t>EmployeeDemo</w:t>
      </w:r>
      <w:proofErr w:type="spellEnd"/>
    </w:p>
    <w:p w14:paraId="231C6DCE" w14:textId="77777777" w:rsidR="00A3213B" w:rsidRPr="00A3213B" w:rsidRDefault="00A3213B">
      <w:pPr>
        <w:numPr>
          <w:ilvl w:val="0"/>
          <w:numId w:val="3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b/>
          <w:bCs/>
          <w:color w:val="01014A"/>
          <w:kern w:val="0"/>
          <w:sz w:val="27"/>
          <w:szCs w:val="27"/>
          <w:lang w:val="en-IN" w:eastAsia="en-IN"/>
        </w:rPr>
        <w:t>Method</w:t>
      </w:r>
      <w:r w:rsidRPr="00A3213B">
        <w:rPr>
          <w:rFonts w:ascii="Roboto" w:eastAsia="Times New Roman" w:hAnsi="Roboto" w:cs="Times New Roman"/>
          <w:color w:val="01014A"/>
          <w:kern w:val="0"/>
          <w:sz w:val="27"/>
          <w:szCs w:val="27"/>
          <w:lang w:val="en-IN" w:eastAsia="en-IN"/>
        </w:rPr>
        <w:t xml:space="preserve"> names should follow </w:t>
      </w:r>
      <w:proofErr w:type="spellStart"/>
      <w:r w:rsidRPr="00A3213B">
        <w:rPr>
          <w:rFonts w:ascii="Roboto" w:eastAsia="Times New Roman" w:hAnsi="Roboto" w:cs="Times New Roman"/>
          <w:color w:val="01014A"/>
          <w:kern w:val="0"/>
          <w:sz w:val="27"/>
          <w:szCs w:val="27"/>
          <w:lang w:val="en-IN" w:eastAsia="en-IN"/>
        </w:rPr>
        <w:t>camelCasing</w:t>
      </w:r>
      <w:proofErr w:type="spellEnd"/>
      <w:r w:rsidRPr="00A3213B">
        <w:rPr>
          <w:rFonts w:ascii="Roboto" w:eastAsia="Times New Roman" w:hAnsi="Roboto" w:cs="Times New Roman"/>
          <w:color w:val="01014A"/>
          <w:kern w:val="0"/>
          <w:sz w:val="27"/>
          <w:szCs w:val="27"/>
          <w:lang w:val="en-IN" w:eastAsia="en-IN"/>
        </w:rPr>
        <w:t xml:space="preserve"> </w:t>
      </w:r>
      <w:proofErr w:type="spellStart"/>
      <w:r w:rsidRPr="00A3213B">
        <w:rPr>
          <w:rFonts w:ascii="Roboto" w:eastAsia="Times New Roman" w:hAnsi="Roboto" w:cs="Times New Roman"/>
          <w:color w:val="01014A"/>
          <w:kern w:val="0"/>
          <w:sz w:val="27"/>
          <w:szCs w:val="27"/>
          <w:lang w:val="en-IN" w:eastAsia="en-IN"/>
        </w:rPr>
        <w:t>i.e</w:t>
      </w:r>
      <w:proofErr w:type="spellEnd"/>
      <w:r w:rsidRPr="00A3213B">
        <w:rPr>
          <w:rFonts w:ascii="Roboto" w:eastAsia="Times New Roman" w:hAnsi="Roboto" w:cs="Times New Roman"/>
          <w:color w:val="01014A"/>
          <w:kern w:val="0"/>
          <w:sz w:val="27"/>
          <w:szCs w:val="27"/>
          <w:lang w:val="en-IN" w:eastAsia="en-IN"/>
        </w:rPr>
        <w:t xml:space="preserve"> the first letter should be in lowercase and the first letter of each internal word should be in uppercase. Example: display, </w:t>
      </w:r>
      <w:proofErr w:type="spellStart"/>
      <w:r w:rsidRPr="00A3213B">
        <w:rPr>
          <w:rFonts w:ascii="Roboto" w:eastAsia="Times New Roman" w:hAnsi="Roboto" w:cs="Times New Roman"/>
          <w:color w:val="01014A"/>
          <w:kern w:val="0"/>
          <w:sz w:val="27"/>
          <w:szCs w:val="27"/>
          <w:lang w:val="en-IN" w:eastAsia="en-IN"/>
        </w:rPr>
        <w:t>getEmployeeName</w:t>
      </w:r>
      <w:proofErr w:type="spellEnd"/>
    </w:p>
    <w:p w14:paraId="14AD3056" w14:textId="77777777" w:rsidR="00A3213B" w:rsidRPr="00A3213B" w:rsidRDefault="00A3213B">
      <w:pPr>
        <w:numPr>
          <w:ilvl w:val="0"/>
          <w:numId w:val="3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b/>
          <w:bCs/>
          <w:color w:val="01014A"/>
          <w:kern w:val="0"/>
          <w:sz w:val="27"/>
          <w:szCs w:val="27"/>
          <w:lang w:val="en-IN" w:eastAsia="en-IN"/>
        </w:rPr>
        <w:t>Variable </w:t>
      </w:r>
      <w:r w:rsidRPr="00A3213B">
        <w:rPr>
          <w:rFonts w:ascii="Roboto" w:eastAsia="Times New Roman" w:hAnsi="Roboto" w:cs="Times New Roman"/>
          <w:color w:val="01014A"/>
          <w:kern w:val="0"/>
          <w:sz w:val="27"/>
          <w:szCs w:val="27"/>
          <w:lang w:val="en-IN" w:eastAsia="en-IN"/>
        </w:rPr>
        <w:t xml:space="preserve">names should start with lowercase and the first letter of the subsequent words should be in uppercase. Example: total, </w:t>
      </w:r>
      <w:proofErr w:type="spellStart"/>
      <w:r w:rsidRPr="00A3213B">
        <w:rPr>
          <w:rFonts w:ascii="Roboto" w:eastAsia="Times New Roman" w:hAnsi="Roboto" w:cs="Times New Roman"/>
          <w:color w:val="01014A"/>
          <w:kern w:val="0"/>
          <w:sz w:val="27"/>
          <w:szCs w:val="27"/>
          <w:lang w:val="en-IN" w:eastAsia="en-IN"/>
        </w:rPr>
        <w:t>averageCount</w:t>
      </w:r>
      <w:proofErr w:type="spellEnd"/>
    </w:p>
    <w:p w14:paraId="53240512" w14:textId="77777777" w:rsidR="00A3213B" w:rsidRPr="00A3213B" w:rsidRDefault="00A3213B">
      <w:pPr>
        <w:numPr>
          <w:ilvl w:val="0"/>
          <w:numId w:val="3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b/>
          <w:bCs/>
          <w:color w:val="01014A"/>
          <w:kern w:val="0"/>
          <w:sz w:val="27"/>
          <w:szCs w:val="27"/>
          <w:lang w:val="en-IN" w:eastAsia="en-IN"/>
        </w:rPr>
        <w:t>Constants </w:t>
      </w:r>
      <w:r w:rsidRPr="00A3213B">
        <w:rPr>
          <w:rFonts w:ascii="Roboto" w:eastAsia="Times New Roman" w:hAnsi="Roboto" w:cs="Times New Roman"/>
          <w:color w:val="01014A"/>
          <w:kern w:val="0"/>
          <w:sz w:val="27"/>
          <w:szCs w:val="27"/>
          <w:lang w:val="en-IN" w:eastAsia="en-IN"/>
        </w:rPr>
        <w:t>should be in uppercase with each word separated by an underscore. Example: PI, MIN_LENGTH</w:t>
      </w:r>
    </w:p>
    <w:p w14:paraId="27E3555D" w14:textId="77777777" w:rsidR="00A3213B" w:rsidRPr="00A3213B" w:rsidRDefault="00A3213B" w:rsidP="00A3213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A3213B">
        <w:rPr>
          <w:rFonts w:ascii="Roboto" w:eastAsia="Times New Roman" w:hAnsi="Roboto" w:cs="Times New Roman"/>
          <w:color w:val="01014A"/>
          <w:kern w:val="0"/>
          <w:sz w:val="27"/>
          <w:szCs w:val="27"/>
          <w:lang w:val="en-IN" w:eastAsia="en-IN"/>
        </w:rPr>
        <w:t>Let us discuss few other concepts such as control structures next. </w:t>
      </w:r>
    </w:p>
    <w:p w14:paraId="1A7A74F3" w14:textId="1545A0CA" w:rsidR="0002514D" w:rsidRDefault="0002514D" w:rsidP="0002514D">
      <w:pPr>
        <w:spacing w:before="100" w:beforeAutospacing="1" w:after="100" w:afterAutospacing="1"/>
        <w:ind w:left="0" w:right="0"/>
        <w:jc w:val="both"/>
      </w:pPr>
    </w:p>
    <w:p w14:paraId="2B361F27" w14:textId="17138C0E" w:rsidR="00674F65" w:rsidRDefault="00674F65" w:rsidP="0002514D">
      <w:pPr>
        <w:spacing w:before="100" w:beforeAutospacing="1" w:after="100" w:afterAutospacing="1"/>
        <w:ind w:left="0" w:right="0"/>
        <w:jc w:val="both"/>
        <w:rPr>
          <w:sz w:val="40"/>
          <w:szCs w:val="40"/>
        </w:rPr>
      </w:pPr>
      <w:r w:rsidRPr="00674F65">
        <w:rPr>
          <w:sz w:val="40"/>
          <w:szCs w:val="40"/>
        </w:rPr>
        <w:t>Control Structures:</w:t>
      </w:r>
    </w:p>
    <w:p w14:paraId="2C300C4F"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lastRenderedPageBreak/>
        <w:t>In a program, the instructions are usually executed line by line. Sometimes, all the statements in a program may not be executed. There can be a change in the flow of control and can be implemented using control structures.</w:t>
      </w:r>
    </w:p>
    <w:p w14:paraId="4A54F948" w14:textId="2C4CAFB1"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noProof/>
          <w:color w:val="01014A"/>
          <w:kern w:val="0"/>
          <w:sz w:val="27"/>
          <w:szCs w:val="27"/>
          <w:lang w:val="en-IN" w:eastAsia="en-IN"/>
        </w:rPr>
        <w:drawing>
          <wp:inline distT="0" distB="0" distL="0" distR="0" wp14:anchorId="2D55325B" wp14:editId="571719FC">
            <wp:extent cx="6858000" cy="3026410"/>
            <wp:effectExtent l="0" t="0" r="0" b="2540"/>
            <wp:docPr id="59" name="Picture 59" descr="This image describes the types of control structures. There are 3 types. Firstt type is Sequential control structures where all the statements are executed in the order in which it is written. Second type is Decision or Selection control structures where the flow of execution changes according to the condition or decision taken. Example : if, if-else, switch. The third type is Iteration control structures where the same set of statements executes repeatedly based on some condition. Example : for, while,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his image describes the types of control structures. There are 3 types. Firstt type is Sequential control structures where all the statements are executed in the order in which it is written. Second type is Decision or Selection control structures where the flow of execution changes according to the condition or decision taken. Example : if, if-else, switch. The third type is Iteration control structures where the same set of statements executes repeatedly based on some condition. Example : for, while,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026410"/>
                    </a:xfrm>
                    <a:prstGeom prst="rect">
                      <a:avLst/>
                    </a:prstGeom>
                    <a:noFill/>
                    <a:ln>
                      <a:noFill/>
                    </a:ln>
                  </pic:spPr>
                </pic:pic>
              </a:graphicData>
            </a:graphic>
          </wp:inline>
        </w:drawing>
      </w:r>
    </w:p>
    <w:p w14:paraId="38EC1D0B"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 </w:t>
      </w:r>
    </w:p>
    <w:p w14:paraId="5522F953"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The selection control structures available in Java are:</w:t>
      </w:r>
    </w:p>
    <w:p w14:paraId="39C3C62F" w14:textId="77777777" w:rsidR="00674F65" w:rsidRPr="00674F65" w:rsidRDefault="00674F65">
      <w:pPr>
        <w:numPr>
          <w:ilvl w:val="0"/>
          <w:numId w:val="3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if-else</w:t>
      </w:r>
    </w:p>
    <w:p w14:paraId="2696DB88" w14:textId="77777777" w:rsidR="00674F65" w:rsidRPr="00674F65" w:rsidRDefault="00674F65">
      <w:pPr>
        <w:numPr>
          <w:ilvl w:val="0"/>
          <w:numId w:val="3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if-else if</w:t>
      </w:r>
    </w:p>
    <w:p w14:paraId="0470BDD0" w14:textId="77777777" w:rsidR="00674F65" w:rsidRPr="00674F65" w:rsidRDefault="00674F65">
      <w:pPr>
        <w:numPr>
          <w:ilvl w:val="0"/>
          <w:numId w:val="3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switch</w:t>
      </w:r>
    </w:p>
    <w:p w14:paraId="742E7A06"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The iteration control structures available in Java are:</w:t>
      </w:r>
    </w:p>
    <w:p w14:paraId="360C317D" w14:textId="77777777" w:rsidR="00674F65" w:rsidRPr="00674F65" w:rsidRDefault="00674F65">
      <w:pPr>
        <w:numPr>
          <w:ilvl w:val="0"/>
          <w:numId w:val="35"/>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while loop</w:t>
      </w:r>
    </w:p>
    <w:p w14:paraId="0CD36540" w14:textId="77777777" w:rsidR="00674F65" w:rsidRPr="00674F65" w:rsidRDefault="00674F65">
      <w:pPr>
        <w:numPr>
          <w:ilvl w:val="0"/>
          <w:numId w:val="35"/>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do-while loop</w:t>
      </w:r>
    </w:p>
    <w:p w14:paraId="24DFFDC0" w14:textId="77777777" w:rsidR="00674F65" w:rsidRPr="00674F65" w:rsidRDefault="00674F65">
      <w:pPr>
        <w:numPr>
          <w:ilvl w:val="0"/>
          <w:numId w:val="35"/>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for loop</w:t>
      </w:r>
    </w:p>
    <w:p w14:paraId="40167CC0" w14:textId="77777777" w:rsidR="00674F65" w:rsidRPr="00674F65" w:rsidRDefault="00674F65">
      <w:pPr>
        <w:numPr>
          <w:ilvl w:val="0"/>
          <w:numId w:val="35"/>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for-each loop</w:t>
      </w:r>
    </w:p>
    <w:p w14:paraId="39BCAEF6"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 </w:t>
      </w:r>
    </w:p>
    <w:p w14:paraId="1690EBB6"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The syntax of the various control structures is given below.</w:t>
      </w:r>
    </w:p>
    <w:p w14:paraId="50AF5E83" w14:textId="164075C9"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noProof/>
          <w:color w:val="01014A"/>
          <w:kern w:val="0"/>
          <w:sz w:val="27"/>
          <w:szCs w:val="27"/>
          <w:lang w:val="en-IN" w:eastAsia="en-IN"/>
        </w:rPr>
        <w:lastRenderedPageBreak/>
        <w:drawing>
          <wp:inline distT="0" distB="0" distL="0" distR="0" wp14:anchorId="38799AAF" wp14:editId="20812A4C">
            <wp:extent cx="6858000" cy="3868420"/>
            <wp:effectExtent l="0" t="0" r="0" b="0"/>
            <wp:docPr id="58" name="Picture 58" descr="This image describes the syntax of various control structures. Selection statements like if, if-else, Nested if and Swich statements. Iteration statements like while, do-while and for loop. Jump statements like continue, break and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his image describes the syntax of various control structures. Selection statements like if, if-else, Nested if and Swich statements. Iteration statements like while, do-while and for loop. Jump statements like continue, break and retu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868420"/>
                    </a:xfrm>
                    <a:prstGeom prst="rect">
                      <a:avLst/>
                    </a:prstGeom>
                    <a:noFill/>
                    <a:ln>
                      <a:noFill/>
                    </a:ln>
                  </pic:spPr>
                </pic:pic>
              </a:graphicData>
            </a:graphic>
          </wp:inline>
        </w:drawing>
      </w:r>
    </w:p>
    <w:p w14:paraId="63F0B1DA" w14:textId="28A81E9B" w:rsidR="00674F65" w:rsidRDefault="00674F65" w:rsidP="0002514D">
      <w:pPr>
        <w:spacing w:before="100" w:beforeAutospacing="1" w:after="100" w:afterAutospacing="1"/>
        <w:ind w:left="0" w:right="0"/>
        <w:jc w:val="both"/>
        <w:rPr>
          <w:sz w:val="40"/>
          <w:szCs w:val="40"/>
        </w:rPr>
      </w:pPr>
      <w:r>
        <w:rPr>
          <w:sz w:val="40"/>
          <w:szCs w:val="40"/>
        </w:rPr>
        <w:t>Introduction To Package:</w:t>
      </w:r>
    </w:p>
    <w:p w14:paraId="38373DA3"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 xml:space="preserve">Imagine walking into a library to get your </w:t>
      </w:r>
      <w:proofErr w:type="spellStart"/>
      <w:r w:rsidRPr="00674F65">
        <w:rPr>
          <w:rFonts w:ascii="Roboto" w:eastAsia="Times New Roman" w:hAnsi="Roboto" w:cs="Times New Roman"/>
          <w:color w:val="01014A"/>
          <w:kern w:val="0"/>
          <w:sz w:val="27"/>
          <w:szCs w:val="27"/>
          <w:lang w:val="en-IN" w:eastAsia="en-IN"/>
        </w:rPr>
        <w:t>favorite</w:t>
      </w:r>
      <w:proofErr w:type="spellEnd"/>
      <w:r w:rsidRPr="00674F65">
        <w:rPr>
          <w:rFonts w:ascii="Roboto" w:eastAsia="Times New Roman" w:hAnsi="Roboto" w:cs="Times New Roman"/>
          <w:color w:val="01014A"/>
          <w:kern w:val="0"/>
          <w:sz w:val="27"/>
          <w:szCs w:val="27"/>
          <w:lang w:val="en-IN" w:eastAsia="en-IN"/>
        </w:rPr>
        <w:t xml:space="preserve"> novel, but welcomed by a room full of an unorganized stack of books. Would you still go ahead and search for the novel? </w:t>
      </w:r>
    </w:p>
    <w:p w14:paraId="3A445AA0"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Of course not!</w:t>
      </w:r>
    </w:p>
    <w:p w14:paraId="6B557FBE"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 xml:space="preserve">Just as books are </w:t>
      </w:r>
      <w:proofErr w:type="spellStart"/>
      <w:r w:rsidRPr="00674F65">
        <w:rPr>
          <w:rFonts w:ascii="Roboto" w:eastAsia="Times New Roman" w:hAnsi="Roboto" w:cs="Times New Roman"/>
          <w:color w:val="01014A"/>
          <w:kern w:val="0"/>
          <w:sz w:val="27"/>
          <w:szCs w:val="27"/>
          <w:lang w:val="en-IN" w:eastAsia="en-IN"/>
        </w:rPr>
        <w:t>cataloged</w:t>
      </w:r>
      <w:proofErr w:type="spellEnd"/>
      <w:r w:rsidRPr="00674F65">
        <w:rPr>
          <w:rFonts w:ascii="Roboto" w:eastAsia="Times New Roman" w:hAnsi="Roboto" w:cs="Times New Roman"/>
          <w:color w:val="01014A"/>
          <w:kern w:val="0"/>
          <w:sz w:val="27"/>
          <w:szCs w:val="27"/>
          <w:lang w:val="en-IN" w:eastAsia="en-IN"/>
        </w:rPr>
        <w:t xml:space="preserve"> and arranged in a library, it is important for us to organize our Java files. This can be done with the help of packages.</w:t>
      </w:r>
    </w:p>
    <w:p w14:paraId="4A129123"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A </w:t>
      </w:r>
      <w:r w:rsidRPr="00674F65">
        <w:rPr>
          <w:rFonts w:ascii="Roboto" w:eastAsia="Times New Roman" w:hAnsi="Roboto" w:cs="Times New Roman"/>
          <w:b/>
          <w:bCs/>
          <w:color w:val="01014A"/>
          <w:kern w:val="0"/>
          <w:sz w:val="27"/>
          <w:szCs w:val="27"/>
          <w:lang w:val="en-IN" w:eastAsia="en-IN"/>
        </w:rPr>
        <w:t>package </w:t>
      </w:r>
      <w:r w:rsidRPr="00674F65">
        <w:rPr>
          <w:rFonts w:ascii="Roboto" w:eastAsia="Times New Roman" w:hAnsi="Roboto" w:cs="Times New Roman"/>
          <w:color w:val="01014A"/>
          <w:kern w:val="0"/>
          <w:sz w:val="27"/>
          <w:szCs w:val="27"/>
          <w:lang w:val="en-IN" w:eastAsia="en-IN"/>
        </w:rPr>
        <w:t>is a set of logically related classes.</w:t>
      </w:r>
    </w:p>
    <w:p w14:paraId="4556C1F5"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A package helps in controlling access and avoiding name conflicts among them.</w:t>
      </w:r>
    </w:p>
    <w:p w14:paraId="2C5BB078"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You need to provide unique names to packages inside a project.</w:t>
      </w:r>
    </w:p>
    <w:p w14:paraId="548DA49D"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 </w:t>
      </w:r>
    </w:p>
    <w:p w14:paraId="58F0FDA4"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 </w:t>
      </w:r>
    </w:p>
    <w:p w14:paraId="303F57EB" w14:textId="77777777" w:rsidR="00674F65" w:rsidRPr="00674F65" w:rsidRDefault="00674F65" w:rsidP="00674F65">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674F65">
        <w:rPr>
          <w:rFonts w:ascii="Roboto" w:eastAsia="Times New Roman" w:hAnsi="Roboto" w:cs="Times New Roman"/>
          <w:b/>
          <w:bCs/>
          <w:color w:val="01014A"/>
          <w:kern w:val="0"/>
          <w:sz w:val="27"/>
          <w:szCs w:val="27"/>
          <w:lang w:val="en-IN" w:eastAsia="en-IN"/>
        </w:rPr>
        <w:t>How would you name a package?</w:t>
      </w:r>
    </w:p>
    <w:p w14:paraId="091C95F6"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 </w:t>
      </w:r>
    </w:p>
    <w:p w14:paraId="28B1ABB3"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lastRenderedPageBreak/>
        <w:t xml:space="preserve">The convention for naming packages is to use all </w:t>
      </w:r>
      <w:proofErr w:type="gramStart"/>
      <w:r w:rsidRPr="00674F65">
        <w:rPr>
          <w:rFonts w:ascii="Roboto" w:eastAsia="Times New Roman" w:hAnsi="Roboto" w:cs="Times New Roman"/>
          <w:color w:val="01014A"/>
          <w:kern w:val="0"/>
          <w:sz w:val="27"/>
          <w:szCs w:val="27"/>
          <w:lang w:val="en-IN" w:eastAsia="en-IN"/>
        </w:rPr>
        <w:t>lower case</w:t>
      </w:r>
      <w:proofErr w:type="gramEnd"/>
      <w:r w:rsidRPr="00674F65">
        <w:rPr>
          <w:rFonts w:ascii="Roboto" w:eastAsia="Times New Roman" w:hAnsi="Roboto" w:cs="Times New Roman"/>
          <w:color w:val="01014A"/>
          <w:kern w:val="0"/>
          <w:sz w:val="27"/>
          <w:szCs w:val="27"/>
          <w:lang w:val="en-IN" w:eastAsia="en-IN"/>
        </w:rPr>
        <w:t xml:space="preserve"> alphabets. This is done to avoid conflicts with names of classes.</w:t>
      </w:r>
    </w:p>
    <w:p w14:paraId="4314C7BF"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Also, organizations use reverse internet domains for naming packages.</w:t>
      </w:r>
    </w:p>
    <w:p w14:paraId="0F3FBC70"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 xml:space="preserve">E.g. </w:t>
      </w:r>
      <w:proofErr w:type="gramStart"/>
      <w:r w:rsidRPr="00674F65">
        <w:rPr>
          <w:rFonts w:ascii="Roboto" w:eastAsia="Times New Roman" w:hAnsi="Roboto" w:cs="Times New Roman"/>
          <w:color w:val="01014A"/>
          <w:kern w:val="0"/>
          <w:sz w:val="27"/>
          <w:szCs w:val="27"/>
          <w:lang w:val="en-IN" w:eastAsia="en-IN"/>
        </w:rPr>
        <w:t>-  A</w:t>
      </w:r>
      <w:proofErr w:type="gramEnd"/>
      <w:r w:rsidRPr="00674F65">
        <w:rPr>
          <w:rFonts w:ascii="Roboto" w:eastAsia="Times New Roman" w:hAnsi="Roboto" w:cs="Times New Roman"/>
          <w:color w:val="01014A"/>
          <w:kern w:val="0"/>
          <w:sz w:val="27"/>
          <w:szCs w:val="27"/>
          <w:lang w:val="en-IN" w:eastAsia="en-IN"/>
        </w:rPr>
        <w:t xml:space="preserve"> package created for an internal application of Infosys can be named as </w:t>
      </w:r>
      <w:proofErr w:type="spellStart"/>
      <w:r w:rsidRPr="00674F65">
        <w:rPr>
          <w:rFonts w:ascii="Roboto" w:eastAsia="Times New Roman" w:hAnsi="Roboto" w:cs="Times New Roman"/>
          <w:color w:val="01014A"/>
          <w:kern w:val="0"/>
          <w:sz w:val="27"/>
          <w:szCs w:val="27"/>
          <w:lang w:val="en-IN" w:eastAsia="en-IN"/>
        </w:rPr>
        <w:t>com.infy</w:t>
      </w:r>
      <w:proofErr w:type="spellEnd"/>
      <w:r w:rsidRPr="00674F65">
        <w:rPr>
          <w:rFonts w:ascii="Roboto" w:eastAsia="Times New Roman" w:hAnsi="Roboto" w:cs="Times New Roman"/>
          <w:color w:val="01014A"/>
          <w:kern w:val="0"/>
          <w:sz w:val="27"/>
          <w:szCs w:val="27"/>
          <w:lang w:val="en-IN" w:eastAsia="en-IN"/>
        </w:rPr>
        <w:t>.</w:t>
      </w:r>
    </w:p>
    <w:p w14:paraId="1B2CC432"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 </w:t>
      </w:r>
    </w:p>
    <w:p w14:paraId="1F6F6BC9"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Now that you know about the package and its naming convention, you will now see how to create a package.</w:t>
      </w:r>
    </w:p>
    <w:p w14:paraId="1086CBA6"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To </w:t>
      </w:r>
      <w:r w:rsidRPr="00674F65">
        <w:rPr>
          <w:rFonts w:ascii="Roboto" w:eastAsia="Times New Roman" w:hAnsi="Roboto" w:cs="Times New Roman"/>
          <w:b/>
          <w:bCs/>
          <w:color w:val="01014A"/>
          <w:kern w:val="0"/>
          <w:sz w:val="27"/>
          <w:szCs w:val="27"/>
          <w:lang w:val="en-IN" w:eastAsia="en-IN"/>
        </w:rPr>
        <w:t>create a package</w:t>
      </w:r>
      <w:r w:rsidRPr="00674F65">
        <w:rPr>
          <w:rFonts w:ascii="Roboto" w:eastAsia="Times New Roman" w:hAnsi="Roboto" w:cs="Times New Roman"/>
          <w:color w:val="01014A"/>
          <w:kern w:val="0"/>
          <w:sz w:val="27"/>
          <w:szCs w:val="27"/>
          <w:lang w:val="en-IN" w:eastAsia="en-IN"/>
        </w:rPr>
        <w:t xml:space="preserve">, right-click on </w:t>
      </w:r>
      <w:proofErr w:type="spellStart"/>
      <w:r w:rsidRPr="00674F65">
        <w:rPr>
          <w:rFonts w:ascii="Roboto" w:eastAsia="Times New Roman" w:hAnsi="Roboto" w:cs="Times New Roman"/>
          <w:color w:val="01014A"/>
          <w:kern w:val="0"/>
          <w:sz w:val="27"/>
          <w:szCs w:val="27"/>
          <w:lang w:val="en-IN" w:eastAsia="en-IN"/>
        </w:rPr>
        <w:t>src</w:t>
      </w:r>
      <w:proofErr w:type="spellEnd"/>
      <w:r w:rsidRPr="00674F65">
        <w:rPr>
          <w:rFonts w:ascii="Roboto" w:eastAsia="Times New Roman" w:hAnsi="Roboto" w:cs="Times New Roman"/>
          <w:color w:val="01014A"/>
          <w:kern w:val="0"/>
          <w:sz w:val="27"/>
          <w:szCs w:val="27"/>
          <w:lang w:val="en-IN" w:eastAsia="en-IN"/>
        </w:rPr>
        <w:t xml:space="preserve"> and select New&gt;Package to create a new package as shown below.</w:t>
      </w:r>
    </w:p>
    <w:p w14:paraId="1E3F59AD" w14:textId="5811C3AE"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noProof/>
          <w:color w:val="01014A"/>
          <w:kern w:val="0"/>
          <w:sz w:val="27"/>
          <w:szCs w:val="27"/>
          <w:lang w:val="en-IN" w:eastAsia="en-IN"/>
        </w:rPr>
        <w:drawing>
          <wp:inline distT="0" distB="0" distL="0" distR="0" wp14:anchorId="705F0CAB" wp14:editId="63DE0925">
            <wp:extent cx="6858000" cy="3645535"/>
            <wp:effectExtent l="0" t="0" r="0" b="0"/>
            <wp:docPr id="63" name="Picture 63" descr="This image shows how to create a new package. To create a new package, right click on src in the package explorer, then from the pop-up menu click on new, and then 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This image shows how to create a new package. To create a new package, right click on src in the package explorer, then from the pop-up menu click on new, and then on pack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645535"/>
                    </a:xfrm>
                    <a:prstGeom prst="rect">
                      <a:avLst/>
                    </a:prstGeom>
                    <a:noFill/>
                    <a:ln>
                      <a:noFill/>
                    </a:ln>
                  </pic:spPr>
                </pic:pic>
              </a:graphicData>
            </a:graphic>
          </wp:inline>
        </w:drawing>
      </w:r>
    </w:p>
    <w:p w14:paraId="7F60086D"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Next, you need to provide a name to the package as shown below.</w:t>
      </w:r>
    </w:p>
    <w:p w14:paraId="223041D9" w14:textId="778A0346"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noProof/>
          <w:color w:val="01014A"/>
          <w:kern w:val="0"/>
          <w:sz w:val="27"/>
          <w:szCs w:val="27"/>
          <w:lang w:val="en-IN" w:eastAsia="en-IN"/>
        </w:rPr>
        <w:lastRenderedPageBreak/>
        <w:drawing>
          <wp:inline distT="0" distB="0" distL="0" distR="0" wp14:anchorId="0975ECAB" wp14:editId="44C292E4">
            <wp:extent cx="6858000" cy="3655060"/>
            <wp:effectExtent l="0" t="0" r="0" b="2540"/>
            <wp:docPr id="62" name="Picture 62" descr="This image shows how to name a new package. After clicking on new &gt; package, a dialog box opens where you will have to enter the name of the package, then click on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his image shows how to name a new package. After clicking on new &gt; package, a dialog box opens where you will have to enter the name of the package, then click on fini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655060"/>
                    </a:xfrm>
                    <a:prstGeom prst="rect">
                      <a:avLst/>
                    </a:prstGeom>
                    <a:noFill/>
                    <a:ln>
                      <a:noFill/>
                    </a:ln>
                  </pic:spPr>
                </pic:pic>
              </a:graphicData>
            </a:graphic>
          </wp:inline>
        </w:drawing>
      </w:r>
    </w:p>
    <w:p w14:paraId="305AEC3D"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The package is named as '</w:t>
      </w:r>
      <w:proofErr w:type="gramStart"/>
      <w:r w:rsidRPr="00674F65">
        <w:rPr>
          <w:rFonts w:ascii="Roboto" w:eastAsia="Times New Roman" w:hAnsi="Roboto" w:cs="Times New Roman"/>
          <w:color w:val="01014A"/>
          <w:kern w:val="0"/>
          <w:sz w:val="27"/>
          <w:szCs w:val="27"/>
          <w:lang w:val="en-IN" w:eastAsia="en-IN"/>
        </w:rPr>
        <w:t>com.infy</w:t>
      </w:r>
      <w:proofErr w:type="gramEnd"/>
      <w:r w:rsidRPr="00674F65">
        <w:rPr>
          <w:rFonts w:ascii="Roboto" w:eastAsia="Times New Roman" w:hAnsi="Roboto" w:cs="Times New Roman"/>
          <w:color w:val="01014A"/>
          <w:kern w:val="0"/>
          <w:sz w:val="27"/>
          <w:szCs w:val="27"/>
          <w:lang w:val="en-IN" w:eastAsia="en-IN"/>
        </w:rPr>
        <w:t xml:space="preserve">.package1' in the screenshot given above. Please observe that each alphabet is in lower case </w:t>
      </w:r>
      <w:proofErr w:type="gramStart"/>
      <w:r w:rsidRPr="00674F65">
        <w:rPr>
          <w:rFonts w:ascii="Roboto" w:eastAsia="Times New Roman" w:hAnsi="Roboto" w:cs="Times New Roman"/>
          <w:color w:val="01014A"/>
          <w:kern w:val="0"/>
          <w:sz w:val="27"/>
          <w:szCs w:val="27"/>
          <w:lang w:val="en-IN" w:eastAsia="en-IN"/>
        </w:rPr>
        <w:t>and also</w:t>
      </w:r>
      <w:proofErr w:type="gramEnd"/>
      <w:r w:rsidRPr="00674F65">
        <w:rPr>
          <w:rFonts w:ascii="Roboto" w:eastAsia="Times New Roman" w:hAnsi="Roboto" w:cs="Times New Roman"/>
          <w:color w:val="01014A"/>
          <w:kern w:val="0"/>
          <w:sz w:val="27"/>
          <w:szCs w:val="27"/>
          <w:lang w:val="en-IN" w:eastAsia="en-IN"/>
        </w:rPr>
        <w:t xml:space="preserve"> reverse internet domain has been used while naming the package.</w:t>
      </w:r>
    </w:p>
    <w:p w14:paraId="2B25A1CD"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Once a class is created inside a package, the package keyword specifies the name of the package as shown below. This should be the first line of a .java file.</w:t>
      </w:r>
    </w:p>
    <w:p w14:paraId="5DBCED71" w14:textId="56D2451C"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noProof/>
          <w:color w:val="01014A"/>
          <w:kern w:val="0"/>
          <w:sz w:val="27"/>
          <w:szCs w:val="27"/>
          <w:lang w:val="en-IN" w:eastAsia="en-IN"/>
        </w:rPr>
        <w:drawing>
          <wp:inline distT="0" distB="0" distL="0" distR="0" wp14:anchorId="0C050902" wp14:editId="6F3B73B1">
            <wp:extent cx="6858000" cy="1203960"/>
            <wp:effectExtent l="0" t="0" r="0" b="0"/>
            <wp:docPr id="61" name="Picture 61" descr="This image shows the first line in a class created inside a package. The first line in a class specifies the name of the package using the package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his image shows the first line in a class created inside a package. The first line in a class specifies the name of the package using the package keywo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203960"/>
                    </a:xfrm>
                    <a:prstGeom prst="rect">
                      <a:avLst/>
                    </a:prstGeom>
                    <a:noFill/>
                    <a:ln>
                      <a:noFill/>
                    </a:ln>
                  </pic:spPr>
                </pic:pic>
              </a:graphicData>
            </a:graphic>
          </wp:inline>
        </w:drawing>
      </w:r>
    </w:p>
    <w:p w14:paraId="33EDFC31"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Classes of one package can also be used in other packages.</w:t>
      </w:r>
    </w:p>
    <w:p w14:paraId="4BF0AC1B"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b/>
          <w:bCs/>
          <w:color w:val="01014A"/>
          <w:kern w:val="0"/>
          <w:sz w:val="27"/>
          <w:szCs w:val="27"/>
          <w:lang w:val="en-IN" w:eastAsia="en-IN"/>
        </w:rPr>
        <w:t>How do you use classes of one package in another package?</w:t>
      </w:r>
    </w:p>
    <w:p w14:paraId="6B076C83"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To use a class of one package in another package, an </w:t>
      </w:r>
      <w:r w:rsidRPr="00674F65">
        <w:rPr>
          <w:rFonts w:ascii="Roboto" w:eastAsia="Times New Roman" w:hAnsi="Roboto" w:cs="Times New Roman"/>
          <w:b/>
          <w:bCs/>
          <w:color w:val="01014A"/>
          <w:kern w:val="0"/>
          <w:sz w:val="27"/>
          <w:szCs w:val="27"/>
          <w:lang w:val="en-IN" w:eastAsia="en-IN"/>
        </w:rPr>
        <w:t>import </w:t>
      </w:r>
      <w:r w:rsidRPr="00674F65">
        <w:rPr>
          <w:rFonts w:ascii="Roboto" w:eastAsia="Times New Roman" w:hAnsi="Roboto" w:cs="Times New Roman"/>
          <w:color w:val="01014A"/>
          <w:kern w:val="0"/>
          <w:sz w:val="27"/>
          <w:szCs w:val="27"/>
          <w:lang w:val="en-IN" w:eastAsia="en-IN"/>
        </w:rPr>
        <w:t>statement needs to be used which will be demonstrated to you through a demonstration shown later.</w:t>
      </w:r>
    </w:p>
    <w:p w14:paraId="16DABC3A"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Let us discuss access modifiers next.</w:t>
      </w:r>
    </w:p>
    <w:p w14:paraId="54AAD79B" w14:textId="155B244C" w:rsidR="00674F65" w:rsidRDefault="00674F65" w:rsidP="0002514D">
      <w:pPr>
        <w:spacing w:before="100" w:beforeAutospacing="1" w:after="100" w:afterAutospacing="1"/>
        <w:ind w:left="0" w:right="0"/>
        <w:jc w:val="both"/>
        <w:rPr>
          <w:sz w:val="40"/>
          <w:szCs w:val="40"/>
        </w:rPr>
      </w:pPr>
      <w:r>
        <w:rPr>
          <w:sz w:val="40"/>
          <w:szCs w:val="40"/>
        </w:rPr>
        <w:t>Access Modifiers:</w:t>
      </w:r>
    </w:p>
    <w:p w14:paraId="1A613C51" w14:textId="77777777" w:rsidR="00674F65" w:rsidRPr="00674F65" w:rsidRDefault="00674F65" w:rsidP="00674F65">
      <w:pPr>
        <w:spacing w:before="100" w:beforeAutospacing="1" w:after="100" w:afterAutospacing="1"/>
        <w:ind w:left="0" w:right="0"/>
        <w:rPr>
          <w:rFonts w:ascii="Verdana" w:eastAsia="Times New Roman" w:hAnsi="Verdana" w:cs="Times New Roman"/>
          <w:color w:val="333333"/>
          <w:kern w:val="0"/>
          <w:szCs w:val="24"/>
          <w:lang w:val="en-IN" w:eastAsia="en-IN"/>
        </w:rPr>
      </w:pPr>
      <w:r w:rsidRPr="00674F65">
        <w:rPr>
          <w:rFonts w:ascii="Verdana" w:eastAsia="Times New Roman" w:hAnsi="Verdana" w:cs="Times New Roman"/>
          <w:color w:val="333333"/>
          <w:kern w:val="0"/>
          <w:szCs w:val="24"/>
          <w:lang w:val="en-IN" w:eastAsia="en-IN"/>
        </w:rPr>
        <w:t>Now that you have understood packages, let us also discuss access modifiers.</w:t>
      </w:r>
    </w:p>
    <w:p w14:paraId="1F53A96C" w14:textId="77777777" w:rsidR="00674F65" w:rsidRPr="00674F65" w:rsidRDefault="00674F65" w:rsidP="00674F65">
      <w:pPr>
        <w:spacing w:before="100" w:beforeAutospacing="1" w:after="100" w:afterAutospacing="1"/>
        <w:ind w:left="0" w:right="0"/>
        <w:rPr>
          <w:rFonts w:ascii="Verdana" w:eastAsia="Times New Roman" w:hAnsi="Verdana" w:cs="Times New Roman"/>
          <w:color w:val="333333"/>
          <w:kern w:val="0"/>
          <w:szCs w:val="24"/>
          <w:lang w:val="en-IN" w:eastAsia="en-IN"/>
        </w:rPr>
      </w:pPr>
      <w:r w:rsidRPr="00674F65">
        <w:rPr>
          <w:rFonts w:ascii="Verdana" w:eastAsia="Times New Roman" w:hAnsi="Verdana" w:cs="Times New Roman"/>
          <w:color w:val="333333"/>
          <w:kern w:val="0"/>
          <w:szCs w:val="24"/>
          <w:lang w:val="en-IN" w:eastAsia="en-IN"/>
        </w:rPr>
        <w:lastRenderedPageBreak/>
        <w:t>You would have seen the keyword 'public' in multiple places. The keyword public is an access modifier.</w:t>
      </w:r>
    </w:p>
    <w:p w14:paraId="67975E56" w14:textId="77777777" w:rsidR="00674F65" w:rsidRPr="00674F65" w:rsidRDefault="00674F65" w:rsidP="00674F65">
      <w:pPr>
        <w:spacing w:before="100" w:beforeAutospacing="1" w:after="100" w:afterAutospacing="1"/>
        <w:ind w:left="0" w:right="0"/>
        <w:rPr>
          <w:rFonts w:ascii="Verdana" w:eastAsia="Times New Roman" w:hAnsi="Verdana" w:cs="Times New Roman"/>
          <w:color w:val="333333"/>
          <w:kern w:val="0"/>
          <w:szCs w:val="24"/>
          <w:lang w:val="en-IN" w:eastAsia="en-IN"/>
        </w:rPr>
      </w:pPr>
      <w:r w:rsidRPr="00674F65">
        <w:rPr>
          <w:rFonts w:ascii="Verdana" w:eastAsia="Times New Roman" w:hAnsi="Verdana" w:cs="Times New Roman"/>
          <w:color w:val="333333"/>
          <w:kern w:val="0"/>
          <w:szCs w:val="24"/>
          <w:lang w:val="en-IN" w:eastAsia="en-IN"/>
        </w:rPr>
        <w:t>Access modifiers are used to control the visibility of a class and its members. This facilitates encapsulation.</w:t>
      </w:r>
    </w:p>
    <w:p w14:paraId="350AFBBC" w14:textId="77777777" w:rsidR="00674F65" w:rsidRPr="00674F65" w:rsidRDefault="00674F65" w:rsidP="00674F65">
      <w:pPr>
        <w:spacing w:before="100" w:beforeAutospacing="1" w:after="100" w:afterAutospacing="1"/>
        <w:ind w:left="0" w:right="0"/>
        <w:rPr>
          <w:rFonts w:ascii="Verdana" w:eastAsia="Times New Roman" w:hAnsi="Verdana" w:cs="Times New Roman"/>
          <w:color w:val="333333"/>
          <w:kern w:val="0"/>
          <w:szCs w:val="24"/>
          <w:lang w:val="en-IN" w:eastAsia="en-IN"/>
        </w:rPr>
      </w:pPr>
      <w:r w:rsidRPr="00674F65">
        <w:rPr>
          <w:rFonts w:ascii="Verdana" w:eastAsia="Times New Roman" w:hAnsi="Verdana" w:cs="Times New Roman"/>
          <w:color w:val="333333"/>
          <w:kern w:val="0"/>
          <w:szCs w:val="24"/>
          <w:lang w:val="en-IN" w:eastAsia="en-IN"/>
        </w:rPr>
        <w:t xml:space="preserve">There are 4 access modifiers in </w:t>
      </w:r>
      <w:proofErr w:type="gramStart"/>
      <w:r w:rsidRPr="00674F65">
        <w:rPr>
          <w:rFonts w:ascii="Verdana" w:eastAsia="Times New Roman" w:hAnsi="Verdana" w:cs="Times New Roman"/>
          <w:color w:val="333333"/>
          <w:kern w:val="0"/>
          <w:szCs w:val="24"/>
          <w:lang w:val="en-IN" w:eastAsia="en-IN"/>
        </w:rPr>
        <w:t>Java  -</w:t>
      </w:r>
      <w:proofErr w:type="gramEnd"/>
      <w:r w:rsidRPr="00674F65">
        <w:rPr>
          <w:rFonts w:ascii="Verdana" w:eastAsia="Times New Roman" w:hAnsi="Verdana" w:cs="Times New Roman"/>
          <w:color w:val="333333"/>
          <w:kern w:val="0"/>
          <w:szCs w:val="24"/>
          <w:lang w:val="en-IN" w:eastAsia="en-IN"/>
        </w:rPr>
        <w:t xml:space="preserve"> public, private, default and protected.</w:t>
      </w:r>
    </w:p>
    <w:p w14:paraId="016823C2" w14:textId="77777777" w:rsidR="00674F65" w:rsidRPr="00674F65" w:rsidRDefault="00674F65" w:rsidP="00674F65">
      <w:pPr>
        <w:spacing w:before="100" w:beforeAutospacing="1" w:after="100" w:afterAutospacing="1"/>
        <w:ind w:left="0" w:right="0"/>
        <w:rPr>
          <w:rFonts w:ascii="Verdana" w:eastAsia="Times New Roman" w:hAnsi="Verdana" w:cs="Times New Roman"/>
          <w:color w:val="333333"/>
          <w:kern w:val="0"/>
          <w:szCs w:val="24"/>
          <w:lang w:val="en-IN" w:eastAsia="en-IN"/>
        </w:rPr>
      </w:pPr>
      <w:r w:rsidRPr="00674F65">
        <w:rPr>
          <w:rFonts w:ascii="Verdana" w:eastAsia="Times New Roman" w:hAnsi="Verdana" w:cs="Times New Roman"/>
          <w:color w:val="333333"/>
          <w:kern w:val="0"/>
          <w:szCs w:val="24"/>
          <w:lang w:val="en-IN" w:eastAsia="en-IN"/>
        </w:rPr>
        <w:t xml:space="preserve">Out of these 4, you will learn more about protected later in </w:t>
      </w:r>
      <w:proofErr w:type="spellStart"/>
      <w:r w:rsidRPr="00674F65">
        <w:rPr>
          <w:rFonts w:ascii="Verdana" w:eastAsia="Times New Roman" w:hAnsi="Verdana" w:cs="Times New Roman"/>
          <w:color w:val="333333"/>
          <w:kern w:val="0"/>
          <w:szCs w:val="24"/>
          <w:lang w:val="en-IN" w:eastAsia="en-IN"/>
        </w:rPr>
        <w:t>th</w:t>
      </w:r>
      <w:proofErr w:type="spellEnd"/>
      <w:r w:rsidRPr="00674F65">
        <w:rPr>
          <w:rFonts w:ascii="Verdana" w:eastAsia="Times New Roman" w:hAnsi="Verdana" w:cs="Times New Roman"/>
          <w:color w:val="333333"/>
          <w:kern w:val="0"/>
          <w:szCs w:val="24"/>
          <w:lang w:val="en-IN" w:eastAsia="en-IN"/>
        </w:rPr>
        <w:t xml:space="preserve"> e course.</w:t>
      </w:r>
    </w:p>
    <w:p w14:paraId="13306F65" w14:textId="31CA4057" w:rsidR="00674F65" w:rsidRPr="00674F65" w:rsidRDefault="00674F65" w:rsidP="00674F65">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674F65">
        <w:rPr>
          <w:rFonts w:ascii="Roboto" w:eastAsia="Times New Roman" w:hAnsi="Roboto" w:cs="Times New Roman"/>
          <w:noProof/>
          <w:color w:val="000000"/>
          <w:kern w:val="0"/>
          <w:sz w:val="27"/>
          <w:szCs w:val="27"/>
          <w:lang w:val="en-IN" w:eastAsia="en-IN"/>
        </w:rPr>
        <w:drawing>
          <wp:inline distT="0" distB="0" distL="0" distR="0" wp14:anchorId="683A29C4" wp14:editId="627B5DCC">
            <wp:extent cx="6858000" cy="1938655"/>
            <wp:effectExtent l="0" t="0" r="0" b="4445"/>
            <wp:docPr id="64" name="Picture 64" descr="This image describes the four different access modifiers in Java, which are public, private, protected and default. Public means the class or element is accessible everywhere. Private means accessible only inside its own class. protected means accessible inside the same package and to the sub-classes in different packages. default means accessible inside the same package. Members that are created without any access specifier will have this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his image describes the four different access modifiers in Java, which are public, private, protected and default. Public means the class or element is accessible everywhere. Private means accessible only inside its own class. protected means accessible inside the same package and to the sub-classes in different packages. default means accessible inside the same package. Members that are created without any access specifier will have this ac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1938655"/>
                    </a:xfrm>
                    <a:prstGeom prst="rect">
                      <a:avLst/>
                    </a:prstGeom>
                    <a:noFill/>
                    <a:ln>
                      <a:noFill/>
                    </a:ln>
                  </pic:spPr>
                </pic:pic>
              </a:graphicData>
            </a:graphic>
          </wp:inline>
        </w:drawing>
      </w:r>
    </w:p>
    <w:p w14:paraId="442E25B9" w14:textId="77777777" w:rsidR="00674F65" w:rsidRPr="00674F65" w:rsidRDefault="00674F65" w:rsidP="00674F65">
      <w:pPr>
        <w:spacing w:before="100" w:beforeAutospacing="1" w:after="100" w:afterAutospacing="1"/>
        <w:ind w:left="0" w:right="0"/>
        <w:rPr>
          <w:rFonts w:ascii="Verdana" w:eastAsia="Times New Roman" w:hAnsi="Verdana" w:cs="Times New Roman"/>
          <w:color w:val="333333"/>
          <w:kern w:val="0"/>
          <w:szCs w:val="24"/>
          <w:lang w:val="en-IN" w:eastAsia="en-IN"/>
        </w:rPr>
      </w:pPr>
      <w:r w:rsidRPr="00674F65">
        <w:rPr>
          <w:rFonts w:ascii="Verdana" w:eastAsia="Times New Roman" w:hAnsi="Verdana" w:cs="Times New Roman"/>
          <w:b/>
          <w:bCs/>
          <w:color w:val="333333"/>
          <w:kern w:val="0"/>
          <w:szCs w:val="24"/>
          <w:lang w:val="en-IN" w:eastAsia="en-IN"/>
        </w:rPr>
        <w:t>Note</w:t>
      </w:r>
      <w:r w:rsidRPr="00674F65">
        <w:rPr>
          <w:rFonts w:ascii="Verdana" w:eastAsia="Times New Roman" w:hAnsi="Verdana" w:cs="Times New Roman"/>
          <w:color w:val="333333"/>
          <w:kern w:val="0"/>
          <w:szCs w:val="24"/>
          <w:lang w:val="en-IN" w:eastAsia="en-IN"/>
        </w:rPr>
        <w:t>: A class can have only public or default access.</w:t>
      </w:r>
    </w:p>
    <w:p w14:paraId="3969F9BE" w14:textId="77777777" w:rsidR="00674F65" w:rsidRPr="00674F65" w:rsidRDefault="00674F65" w:rsidP="00674F65">
      <w:pPr>
        <w:spacing w:before="100" w:beforeAutospacing="1" w:after="100" w:afterAutospacing="1"/>
        <w:ind w:left="0" w:right="0"/>
        <w:rPr>
          <w:rFonts w:ascii="Verdana" w:eastAsia="Times New Roman" w:hAnsi="Verdana" w:cs="Times New Roman"/>
          <w:color w:val="333333"/>
          <w:kern w:val="0"/>
          <w:szCs w:val="24"/>
          <w:lang w:val="en-IN" w:eastAsia="en-IN"/>
        </w:rPr>
      </w:pPr>
      <w:r w:rsidRPr="00674F65">
        <w:rPr>
          <w:rFonts w:ascii="Verdana" w:eastAsia="Times New Roman" w:hAnsi="Verdana" w:cs="Times New Roman"/>
          <w:color w:val="333333"/>
          <w:kern w:val="0"/>
          <w:szCs w:val="24"/>
          <w:lang w:val="en-IN" w:eastAsia="en-IN"/>
        </w:rPr>
        <w:t>The visibility of members across classes and packages are shown below.</w:t>
      </w:r>
    </w:p>
    <w:p w14:paraId="319ED3C7" w14:textId="77777777" w:rsidR="00674F65" w:rsidRPr="00674F65" w:rsidRDefault="00674F65" w:rsidP="00674F65">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674F65">
        <w:rPr>
          <w:rFonts w:ascii="Roboto" w:eastAsia="Times New Roman" w:hAnsi="Roboto" w:cs="Times New Roman"/>
          <w:color w:val="000000"/>
          <w:kern w:val="0"/>
          <w:sz w:val="27"/>
          <w:szCs w:val="27"/>
          <w:lang w:val="en-IN" w:eastAsia="en-IN"/>
        </w:rPr>
        <w:t>​​</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shows the visibility of access modifiers."/>
      </w:tblPr>
      <w:tblGrid>
        <w:gridCol w:w="3657"/>
        <w:gridCol w:w="1041"/>
        <w:gridCol w:w="1415"/>
        <w:gridCol w:w="1130"/>
        <w:gridCol w:w="1145"/>
      </w:tblGrid>
      <w:tr w:rsidR="00674F65" w:rsidRPr="00674F65" w14:paraId="71AC6702" w14:textId="77777777" w:rsidTr="00674F65">
        <w:trPr>
          <w:tblHeader/>
          <w:tblCellSpacing w:w="0" w:type="dxa"/>
          <w:jc w:val="center"/>
        </w:trPr>
        <w:tc>
          <w:tcPr>
            <w:tcW w:w="0" w:type="auto"/>
            <w:gridSpan w:val="5"/>
            <w:tcBorders>
              <w:top w:val="nil"/>
              <w:left w:val="nil"/>
              <w:bottom w:val="nil"/>
              <w:right w:val="nil"/>
            </w:tcBorders>
            <w:shd w:val="clear" w:color="auto" w:fill="6495ED"/>
            <w:vAlign w:val="center"/>
            <w:hideMark/>
          </w:tcPr>
          <w:p w14:paraId="352F4665" w14:textId="77777777" w:rsidR="00674F65" w:rsidRPr="00674F65" w:rsidRDefault="00674F65" w:rsidP="00674F65">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674F65">
              <w:rPr>
                <w:rFonts w:ascii="Times New Roman" w:eastAsia="Times New Roman" w:hAnsi="Times New Roman" w:cs="Times New Roman"/>
                <w:b/>
                <w:bCs/>
                <w:color w:val="auto"/>
                <w:kern w:val="0"/>
                <w:sz w:val="27"/>
                <w:szCs w:val="27"/>
                <w:lang w:val="en-IN" w:eastAsia="en-IN"/>
              </w:rPr>
              <w:t>Visibility of Access Modifiers</w:t>
            </w:r>
          </w:p>
        </w:tc>
      </w:tr>
      <w:tr w:rsidR="00674F65" w:rsidRPr="00674F65" w14:paraId="05FDCFD8" w14:textId="77777777" w:rsidTr="00674F65">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7DF89B27" w14:textId="77777777" w:rsidR="00674F65" w:rsidRPr="00674F65" w:rsidRDefault="00674F65" w:rsidP="00674F65">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674F65">
              <w:rPr>
                <w:rFonts w:ascii="Times New Roman" w:eastAsia="Times New Roman" w:hAnsi="Times New Roman" w:cs="Times New Roman"/>
                <w:b/>
                <w:bCs/>
                <w:color w:val="FFFFFF"/>
                <w:kern w:val="0"/>
                <w:sz w:val="27"/>
                <w:szCs w:val="27"/>
                <w:lang w:val="en-IN" w:eastAsia="en-IN"/>
              </w:rPr>
              <w:t>  Members accessible to  </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456528DE" w14:textId="77777777" w:rsidR="00674F65" w:rsidRPr="00674F65" w:rsidRDefault="00674F65" w:rsidP="00674F65">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674F65">
              <w:rPr>
                <w:rFonts w:ascii="Times New Roman" w:eastAsia="Times New Roman" w:hAnsi="Times New Roman" w:cs="Times New Roman"/>
                <w:b/>
                <w:bCs/>
                <w:color w:val="FFFFFF"/>
                <w:kern w:val="0"/>
                <w:sz w:val="27"/>
                <w:szCs w:val="27"/>
                <w:lang w:val="en-IN" w:eastAsia="en-IN"/>
              </w:rPr>
              <w:t>  public  </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54DDB6AC" w14:textId="77777777" w:rsidR="00674F65" w:rsidRPr="00674F65" w:rsidRDefault="00674F65" w:rsidP="00674F65">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674F65">
              <w:rPr>
                <w:rFonts w:ascii="Times New Roman" w:eastAsia="Times New Roman" w:hAnsi="Times New Roman" w:cs="Times New Roman"/>
                <w:b/>
                <w:bCs/>
                <w:color w:val="FFFFFF"/>
                <w:kern w:val="0"/>
                <w:sz w:val="27"/>
                <w:szCs w:val="27"/>
                <w:lang w:val="en-IN" w:eastAsia="en-IN"/>
              </w:rPr>
              <w:t>  protected  </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58B5BF25" w14:textId="77777777" w:rsidR="00674F65" w:rsidRPr="00674F65" w:rsidRDefault="00674F65" w:rsidP="00674F65">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674F65">
              <w:rPr>
                <w:rFonts w:ascii="Times New Roman" w:eastAsia="Times New Roman" w:hAnsi="Times New Roman" w:cs="Times New Roman"/>
                <w:b/>
                <w:bCs/>
                <w:color w:val="FFFFFF"/>
                <w:kern w:val="0"/>
                <w:sz w:val="27"/>
                <w:szCs w:val="27"/>
                <w:lang w:val="en-IN" w:eastAsia="en-IN"/>
              </w:rPr>
              <w:t xml:space="preserve">  </w:t>
            </w:r>
            <w:proofErr w:type="spellStart"/>
            <w:r w:rsidRPr="00674F65">
              <w:rPr>
                <w:rFonts w:ascii="Times New Roman" w:eastAsia="Times New Roman" w:hAnsi="Times New Roman" w:cs="Times New Roman"/>
                <w:b/>
                <w:bCs/>
                <w:color w:val="FFFFFF"/>
                <w:kern w:val="0"/>
                <w:sz w:val="27"/>
                <w:szCs w:val="27"/>
                <w:lang w:val="en-IN" w:eastAsia="en-IN"/>
              </w:rPr>
              <w:t>deafult</w:t>
            </w:r>
            <w:proofErr w:type="spellEnd"/>
            <w:r w:rsidRPr="00674F65">
              <w:rPr>
                <w:rFonts w:ascii="Times New Roman" w:eastAsia="Times New Roman" w:hAnsi="Times New Roman" w:cs="Times New Roman"/>
                <w:b/>
                <w:bCs/>
                <w:color w:val="FFFFFF"/>
                <w:kern w:val="0"/>
                <w:sz w:val="27"/>
                <w:szCs w:val="27"/>
                <w:lang w:val="en-IN"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4F72E667" w14:textId="77777777" w:rsidR="00674F65" w:rsidRPr="00674F65" w:rsidRDefault="00674F65" w:rsidP="00674F65">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674F65">
              <w:rPr>
                <w:rFonts w:ascii="Times New Roman" w:eastAsia="Times New Roman" w:hAnsi="Times New Roman" w:cs="Times New Roman"/>
                <w:b/>
                <w:bCs/>
                <w:color w:val="FFFFFF"/>
                <w:kern w:val="0"/>
                <w:sz w:val="27"/>
                <w:szCs w:val="27"/>
                <w:lang w:val="en-IN" w:eastAsia="en-IN"/>
              </w:rPr>
              <w:t>  private  </w:t>
            </w:r>
          </w:p>
        </w:tc>
      </w:tr>
      <w:tr w:rsidR="00674F65" w:rsidRPr="00674F65" w14:paraId="5B5F0A45" w14:textId="77777777" w:rsidTr="00674F65">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1B3D73" w14:textId="77777777" w:rsidR="00674F65" w:rsidRPr="00674F65" w:rsidRDefault="00674F65" w:rsidP="00674F65">
            <w:pPr>
              <w:spacing w:before="0" w:after="0"/>
              <w:ind w:left="0" w:right="0"/>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  Same class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15685"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0FBF8"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F0FCA"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DA927"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r>
      <w:tr w:rsidR="00674F65" w:rsidRPr="00674F65" w14:paraId="2B104D2F" w14:textId="77777777" w:rsidTr="00674F65">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19CF62" w14:textId="77777777" w:rsidR="00674F65" w:rsidRPr="00674F65" w:rsidRDefault="00674F65" w:rsidP="00674F65">
            <w:pPr>
              <w:spacing w:before="0" w:after="0"/>
              <w:ind w:left="0" w:right="0"/>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  All classes in same package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5C608"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AFC2B"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8E09A"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D4BC3"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no</w:t>
            </w:r>
          </w:p>
        </w:tc>
      </w:tr>
      <w:tr w:rsidR="00674F65" w:rsidRPr="00674F65" w14:paraId="615158F8" w14:textId="77777777" w:rsidTr="00674F65">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6DD9A5" w14:textId="77777777" w:rsidR="00674F65" w:rsidRPr="00674F65" w:rsidRDefault="00674F65" w:rsidP="00674F65">
            <w:pPr>
              <w:spacing w:before="0" w:after="0"/>
              <w:ind w:left="0" w:right="0"/>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  Sub-classes in different packages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3530D"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5F7D6"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1859D"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FACB4"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no</w:t>
            </w:r>
          </w:p>
        </w:tc>
      </w:tr>
      <w:tr w:rsidR="00674F65" w:rsidRPr="00674F65" w14:paraId="33C04BBC" w14:textId="77777777" w:rsidTr="00674F65">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CF0B5F" w14:textId="77777777" w:rsidR="00674F65" w:rsidRPr="00674F65" w:rsidRDefault="00674F65" w:rsidP="00674F65">
            <w:pPr>
              <w:spacing w:before="0" w:after="0"/>
              <w:ind w:left="0" w:right="0"/>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  All classes in different packages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3F6DC"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20400"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0690A"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A73FB" w14:textId="77777777" w:rsidR="00674F65" w:rsidRPr="00674F65" w:rsidRDefault="00674F65" w:rsidP="00674F65">
            <w:pPr>
              <w:spacing w:before="0" w:after="0"/>
              <w:ind w:left="0" w:right="0"/>
              <w:jc w:val="center"/>
              <w:rPr>
                <w:rFonts w:ascii="Times New Roman" w:eastAsia="Times New Roman" w:hAnsi="Times New Roman" w:cs="Times New Roman"/>
                <w:color w:val="auto"/>
                <w:kern w:val="0"/>
                <w:szCs w:val="24"/>
                <w:lang w:val="en-IN" w:eastAsia="en-IN"/>
              </w:rPr>
            </w:pPr>
            <w:r w:rsidRPr="00674F65">
              <w:rPr>
                <w:rFonts w:ascii="Times New Roman" w:eastAsia="Times New Roman" w:hAnsi="Times New Roman" w:cs="Times New Roman"/>
                <w:b/>
                <w:bCs/>
                <w:color w:val="auto"/>
                <w:kern w:val="0"/>
                <w:szCs w:val="24"/>
                <w:lang w:val="en-IN" w:eastAsia="en-IN"/>
              </w:rPr>
              <w:t>no</w:t>
            </w:r>
          </w:p>
        </w:tc>
      </w:tr>
    </w:tbl>
    <w:p w14:paraId="7326462F" w14:textId="77777777" w:rsidR="00674F65" w:rsidRPr="00674F65" w:rsidRDefault="00674F65" w:rsidP="00674F65">
      <w:pPr>
        <w:spacing w:before="100" w:beforeAutospacing="1" w:after="100" w:afterAutospacing="1"/>
        <w:ind w:left="0" w:right="0"/>
        <w:rPr>
          <w:rFonts w:ascii="Verdana" w:eastAsia="Times New Roman" w:hAnsi="Verdana" w:cs="Times New Roman"/>
          <w:color w:val="333333"/>
          <w:kern w:val="0"/>
          <w:szCs w:val="24"/>
          <w:lang w:val="en-IN" w:eastAsia="en-IN"/>
        </w:rPr>
      </w:pPr>
      <w:r w:rsidRPr="00674F65">
        <w:rPr>
          <w:rFonts w:ascii="Verdana" w:eastAsia="Times New Roman" w:hAnsi="Verdana" w:cs="Times New Roman"/>
          <w:color w:val="333333"/>
          <w:kern w:val="0"/>
          <w:szCs w:val="24"/>
          <w:lang w:val="en-IN" w:eastAsia="en-IN"/>
        </w:rPr>
        <w:t>You will now see a demonstration on packages and access modifiers to understand them better.</w:t>
      </w:r>
    </w:p>
    <w:p w14:paraId="7199CC82"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Since you have now learnt about the different access modifiers, we will see how they are represented in class diagrams.</w:t>
      </w:r>
    </w:p>
    <w:p w14:paraId="344795C9"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Consider the below code snippet for the class Customer.</w:t>
      </w:r>
    </w:p>
    <w:p w14:paraId="394A027B" w14:textId="77777777" w:rsidR="00674F65" w:rsidRPr="00674F65" w:rsidRDefault="00674F65">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E28964"/>
          <w:kern w:val="0"/>
          <w:sz w:val="27"/>
          <w:szCs w:val="27"/>
          <w:lang w:val="en-IN" w:eastAsia="en-IN"/>
        </w:rPr>
        <w:t>public</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E28964"/>
          <w:kern w:val="0"/>
          <w:sz w:val="27"/>
          <w:szCs w:val="27"/>
          <w:lang w:val="en-IN" w:eastAsia="en-IN"/>
        </w:rPr>
        <w:t>abstract</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E28964"/>
          <w:kern w:val="0"/>
          <w:sz w:val="27"/>
          <w:szCs w:val="27"/>
          <w:lang w:val="en-IN" w:eastAsia="en-IN"/>
        </w:rPr>
        <w:t>class</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89BDFF"/>
          <w:kern w:val="0"/>
          <w:sz w:val="27"/>
          <w:szCs w:val="27"/>
          <w:lang w:val="en-IN" w:eastAsia="en-IN"/>
        </w:rPr>
        <w:t>Customer</w:t>
      </w:r>
      <w:r w:rsidRPr="00674F65">
        <w:rPr>
          <w:rFonts w:ascii="Courier New" w:eastAsia="Times New Roman" w:hAnsi="Courier New" w:cs="Courier New"/>
          <w:color w:val="FFFFFF"/>
          <w:kern w:val="0"/>
          <w:sz w:val="27"/>
          <w:szCs w:val="27"/>
          <w:lang w:val="en-IN" w:eastAsia="en-IN"/>
        </w:rPr>
        <w:t xml:space="preserve"> {</w:t>
      </w:r>
    </w:p>
    <w:p w14:paraId="674E06F1"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p>
    <w:p w14:paraId="376D38B9"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public</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89BDFF"/>
          <w:kern w:val="0"/>
          <w:sz w:val="27"/>
          <w:szCs w:val="27"/>
          <w:lang w:val="en-IN" w:eastAsia="en-IN"/>
        </w:rPr>
        <w:t>String</w:t>
      </w:r>
      <w:r w:rsidRPr="00674F65">
        <w:rPr>
          <w:rFonts w:ascii="Courier New" w:eastAsia="Times New Roman" w:hAnsi="Courier New" w:cs="Courier New"/>
          <w:color w:val="FFFFFF"/>
          <w:kern w:val="0"/>
          <w:sz w:val="27"/>
          <w:szCs w:val="27"/>
          <w:lang w:val="en-IN" w:eastAsia="en-IN"/>
        </w:rPr>
        <w:t xml:space="preserve"> </w:t>
      </w:r>
      <w:proofErr w:type="spellStart"/>
      <w:r w:rsidRPr="00674F65">
        <w:rPr>
          <w:rFonts w:ascii="Courier New" w:eastAsia="Times New Roman" w:hAnsi="Courier New" w:cs="Courier New"/>
          <w:color w:val="FFFFFF"/>
          <w:kern w:val="0"/>
          <w:sz w:val="27"/>
          <w:szCs w:val="27"/>
          <w:lang w:val="en-IN" w:eastAsia="en-IN"/>
        </w:rPr>
        <w:t>customerId</w:t>
      </w:r>
      <w:proofErr w:type="spellEnd"/>
      <w:r w:rsidRPr="00674F65">
        <w:rPr>
          <w:rFonts w:ascii="Courier New" w:eastAsia="Times New Roman" w:hAnsi="Courier New" w:cs="Courier New"/>
          <w:color w:val="FFFFFF"/>
          <w:kern w:val="0"/>
          <w:sz w:val="27"/>
          <w:szCs w:val="27"/>
          <w:lang w:val="en-IN" w:eastAsia="en-IN"/>
        </w:rPr>
        <w:t>;</w:t>
      </w:r>
    </w:p>
    <w:p w14:paraId="7425DDA2"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protected</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89BDFF"/>
          <w:kern w:val="0"/>
          <w:sz w:val="27"/>
          <w:szCs w:val="27"/>
          <w:lang w:val="en-IN" w:eastAsia="en-IN"/>
        </w:rPr>
        <w:t>String</w:t>
      </w:r>
      <w:r w:rsidRPr="00674F65">
        <w:rPr>
          <w:rFonts w:ascii="Courier New" w:eastAsia="Times New Roman" w:hAnsi="Courier New" w:cs="Courier New"/>
          <w:color w:val="FFFFFF"/>
          <w:kern w:val="0"/>
          <w:sz w:val="27"/>
          <w:szCs w:val="27"/>
          <w:lang w:val="en-IN" w:eastAsia="en-IN"/>
        </w:rPr>
        <w:t xml:space="preserve"> </w:t>
      </w:r>
      <w:proofErr w:type="spellStart"/>
      <w:r w:rsidRPr="00674F65">
        <w:rPr>
          <w:rFonts w:ascii="Courier New" w:eastAsia="Times New Roman" w:hAnsi="Courier New" w:cs="Courier New"/>
          <w:color w:val="FFFFFF"/>
          <w:kern w:val="0"/>
          <w:sz w:val="27"/>
          <w:szCs w:val="27"/>
          <w:lang w:val="en-IN" w:eastAsia="en-IN"/>
        </w:rPr>
        <w:t>customerName</w:t>
      </w:r>
      <w:proofErr w:type="spellEnd"/>
      <w:r w:rsidRPr="00674F65">
        <w:rPr>
          <w:rFonts w:ascii="Courier New" w:eastAsia="Times New Roman" w:hAnsi="Courier New" w:cs="Courier New"/>
          <w:color w:val="FFFFFF"/>
          <w:kern w:val="0"/>
          <w:sz w:val="27"/>
          <w:szCs w:val="27"/>
          <w:lang w:val="en-IN" w:eastAsia="en-IN"/>
        </w:rPr>
        <w:t>;</w:t>
      </w:r>
    </w:p>
    <w:p w14:paraId="6BB4742E"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lastRenderedPageBreak/>
        <w:tab/>
      </w:r>
      <w:r w:rsidRPr="00674F65">
        <w:rPr>
          <w:rFonts w:ascii="Courier New" w:eastAsia="Times New Roman" w:hAnsi="Courier New" w:cs="Courier New"/>
          <w:color w:val="E28964"/>
          <w:kern w:val="0"/>
          <w:sz w:val="27"/>
          <w:szCs w:val="27"/>
          <w:lang w:val="en-IN" w:eastAsia="en-IN"/>
        </w:rPr>
        <w:t>long</w:t>
      </w:r>
      <w:r w:rsidRPr="00674F65">
        <w:rPr>
          <w:rFonts w:ascii="Courier New" w:eastAsia="Times New Roman" w:hAnsi="Courier New" w:cs="Courier New"/>
          <w:color w:val="FFFFFF"/>
          <w:kern w:val="0"/>
          <w:sz w:val="27"/>
          <w:szCs w:val="27"/>
          <w:lang w:val="en-IN" w:eastAsia="en-IN"/>
        </w:rPr>
        <w:t xml:space="preserve"> </w:t>
      </w:r>
      <w:proofErr w:type="spellStart"/>
      <w:r w:rsidRPr="00674F65">
        <w:rPr>
          <w:rFonts w:ascii="Courier New" w:eastAsia="Times New Roman" w:hAnsi="Courier New" w:cs="Courier New"/>
          <w:color w:val="FFFFFF"/>
          <w:kern w:val="0"/>
          <w:sz w:val="27"/>
          <w:szCs w:val="27"/>
          <w:lang w:val="en-IN" w:eastAsia="en-IN"/>
        </w:rPr>
        <w:t>contactNumber</w:t>
      </w:r>
      <w:proofErr w:type="spellEnd"/>
      <w:r w:rsidRPr="00674F65">
        <w:rPr>
          <w:rFonts w:ascii="Courier New" w:eastAsia="Times New Roman" w:hAnsi="Courier New" w:cs="Courier New"/>
          <w:color w:val="FFFFFF"/>
          <w:kern w:val="0"/>
          <w:sz w:val="27"/>
          <w:szCs w:val="27"/>
          <w:lang w:val="en-IN" w:eastAsia="en-IN"/>
        </w:rPr>
        <w:t>;</w:t>
      </w:r>
    </w:p>
    <w:p w14:paraId="04D9EAF2"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private</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89BDFF"/>
          <w:kern w:val="0"/>
          <w:sz w:val="27"/>
          <w:szCs w:val="27"/>
          <w:lang w:val="en-IN" w:eastAsia="en-IN"/>
        </w:rPr>
        <w:t>String</w:t>
      </w:r>
      <w:r w:rsidRPr="00674F65">
        <w:rPr>
          <w:rFonts w:ascii="Courier New" w:eastAsia="Times New Roman" w:hAnsi="Courier New" w:cs="Courier New"/>
          <w:color w:val="FFFFFF"/>
          <w:kern w:val="0"/>
          <w:sz w:val="27"/>
          <w:szCs w:val="27"/>
          <w:lang w:val="en-IN" w:eastAsia="en-IN"/>
        </w:rPr>
        <w:t xml:space="preserve"> address;</w:t>
      </w:r>
    </w:p>
    <w:p w14:paraId="3716FE7C"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p>
    <w:p w14:paraId="082DBA36"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private</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E28964"/>
          <w:kern w:val="0"/>
          <w:sz w:val="27"/>
          <w:szCs w:val="27"/>
          <w:lang w:val="en-IN" w:eastAsia="en-IN"/>
        </w:rPr>
        <w:t>static</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E28964"/>
          <w:kern w:val="0"/>
          <w:sz w:val="27"/>
          <w:szCs w:val="27"/>
          <w:lang w:val="en-IN" w:eastAsia="en-IN"/>
        </w:rPr>
        <w:t>int</w:t>
      </w:r>
      <w:r w:rsidRPr="00674F65">
        <w:rPr>
          <w:rFonts w:ascii="Courier New" w:eastAsia="Times New Roman" w:hAnsi="Courier New" w:cs="Courier New"/>
          <w:color w:val="FFFFFF"/>
          <w:kern w:val="0"/>
          <w:sz w:val="27"/>
          <w:szCs w:val="27"/>
          <w:lang w:val="en-IN" w:eastAsia="en-IN"/>
        </w:rPr>
        <w:t xml:space="preserve"> </w:t>
      </w:r>
      <w:proofErr w:type="spellStart"/>
      <w:r w:rsidRPr="00674F65">
        <w:rPr>
          <w:rFonts w:ascii="Courier New" w:eastAsia="Times New Roman" w:hAnsi="Courier New" w:cs="Courier New"/>
          <w:color w:val="FFFFFF"/>
          <w:kern w:val="0"/>
          <w:sz w:val="27"/>
          <w:szCs w:val="27"/>
          <w:lang w:val="en-IN" w:eastAsia="en-IN"/>
        </w:rPr>
        <w:t>idCounter</w:t>
      </w:r>
      <w:proofErr w:type="spellEnd"/>
      <w:r w:rsidRPr="00674F65">
        <w:rPr>
          <w:rFonts w:ascii="Courier New" w:eastAsia="Times New Roman" w:hAnsi="Courier New" w:cs="Courier New"/>
          <w:color w:val="FFFFFF"/>
          <w:kern w:val="0"/>
          <w:sz w:val="27"/>
          <w:szCs w:val="27"/>
          <w:lang w:val="en-IN" w:eastAsia="en-IN"/>
        </w:rPr>
        <w:t>;</w:t>
      </w:r>
    </w:p>
    <w:p w14:paraId="5D4D50F4"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A278857"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public</w:t>
      </w:r>
      <w:r w:rsidRPr="00674F65">
        <w:rPr>
          <w:rFonts w:ascii="Courier New" w:eastAsia="Times New Roman" w:hAnsi="Courier New" w:cs="Courier New"/>
          <w:color w:val="FFFFFF"/>
          <w:kern w:val="0"/>
          <w:sz w:val="27"/>
          <w:szCs w:val="27"/>
          <w:lang w:val="en-IN" w:eastAsia="en-IN"/>
        </w:rPr>
        <w:t xml:space="preserve"> </w:t>
      </w:r>
      <w:proofErr w:type="gramStart"/>
      <w:r w:rsidRPr="00674F65">
        <w:rPr>
          <w:rFonts w:ascii="Courier New" w:eastAsia="Times New Roman" w:hAnsi="Courier New" w:cs="Courier New"/>
          <w:color w:val="89BDFF"/>
          <w:kern w:val="0"/>
          <w:sz w:val="27"/>
          <w:szCs w:val="27"/>
          <w:lang w:val="en-IN" w:eastAsia="en-IN"/>
        </w:rPr>
        <w:t>Customer</w:t>
      </w:r>
      <w:r w:rsidRPr="00674F65">
        <w:rPr>
          <w:rFonts w:ascii="Courier New" w:eastAsia="Times New Roman" w:hAnsi="Courier New" w:cs="Courier New"/>
          <w:color w:val="FFFFFF"/>
          <w:kern w:val="0"/>
          <w:sz w:val="27"/>
          <w:szCs w:val="27"/>
          <w:lang w:val="en-IN" w:eastAsia="en-IN"/>
        </w:rPr>
        <w:t>(</w:t>
      </w:r>
      <w:proofErr w:type="gramEnd"/>
      <w:r w:rsidRPr="00674F65">
        <w:rPr>
          <w:rFonts w:ascii="Courier New" w:eastAsia="Times New Roman" w:hAnsi="Courier New" w:cs="Courier New"/>
          <w:color w:val="FFFFFF"/>
          <w:kern w:val="0"/>
          <w:sz w:val="27"/>
          <w:szCs w:val="27"/>
          <w:lang w:val="en-IN" w:eastAsia="en-IN"/>
        </w:rPr>
        <w:t>) {</w:t>
      </w:r>
    </w:p>
    <w:p w14:paraId="59A65A6E"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r w:rsidRPr="00674F65">
        <w:rPr>
          <w:rFonts w:ascii="Courier New" w:eastAsia="Times New Roman" w:hAnsi="Courier New" w:cs="Courier New"/>
          <w:color w:val="89BDFF"/>
          <w:kern w:val="0"/>
          <w:sz w:val="27"/>
          <w:szCs w:val="27"/>
          <w:lang w:val="en-IN" w:eastAsia="en-IN"/>
        </w:rPr>
        <w:t>System</w:t>
      </w:r>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E28964"/>
          <w:kern w:val="0"/>
          <w:sz w:val="27"/>
          <w:szCs w:val="27"/>
          <w:lang w:val="en-IN" w:eastAsia="en-IN"/>
        </w:rPr>
        <w:t>out</w:t>
      </w:r>
      <w:r w:rsidRPr="00674F65">
        <w:rPr>
          <w:rFonts w:ascii="Courier New" w:eastAsia="Times New Roman" w:hAnsi="Courier New" w:cs="Courier New"/>
          <w:color w:val="FFFFFF"/>
          <w:kern w:val="0"/>
          <w:sz w:val="27"/>
          <w:szCs w:val="27"/>
          <w:lang w:val="en-IN" w:eastAsia="en-IN"/>
        </w:rPr>
        <w:t>.println</w:t>
      </w:r>
      <w:proofErr w:type="spellEnd"/>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65B042"/>
          <w:kern w:val="0"/>
          <w:sz w:val="27"/>
          <w:szCs w:val="27"/>
          <w:lang w:val="en-IN" w:eastAsia="en-IN"/>
        </w:rPr>
        <w:t>"</w:t>
      </w:r>
      <w:proofErr w:type="spellStart"/>
      <w:r w:rsidRPr="00674F65">
        <w:rPr>
          <w:rFonts w:ascii="Courier New" w:eastAsia="Times New Roman" w:hAnsi="Courier New" w:cs="Courier New"/>
          <w:color w:val="65B042"/>
          <w:kern w:val="0"/>
          <w:sz w:val="27"/>
          <w:szCs w:val="27"/>
          <w:lang w:val="en-IN" w:eastAsia="en-IN"/>
        </w:rPr>
        <w:t>Parameterless</w:t>
      </w:r>
      <w:proofErr w:type="spellEnd"/>
      <w:r w:rsidRPr="00674F65">
        <w:rPr>
          <w:rFonts w:ascii="Courier New" w:eastAsia="Times New Roman" w:hAnsi="Courier New" w:cs="Courier New"/>
          <w:color w:val="65B042"/>
          <w:kern w:val="0"/>
          <w:sz w:val="27"/>
          <w:szCs w:val="27"/>
          <w:lang w:val="en-IN" w:eastAsia="en-IN"/>
        </w:rPr>
        <w:t xml:space="preserve"> constructor called"</w:t>
      </w:r>
      <w:r w:rsidRPr="00674F65">
        <w:rPr>
          <w:rFonts w:ascii="Courier New" w:eastAsia="Times New Roman" w:hAnsi="Courier New" w:cs="Courier New"/>
          <w:color w:val="FFFFFF"/>
          <w:kern w:val="0"/>
          <w:sz w:val="27"/>
          <w:szCs w:val="27"/>
          <w:lang w:val="en-IN" w:eastAsia="en-IN"/>
        </w:rPr>
        <w:t>);</w:t>
      </w:r>
    </w:p>
    <w:p w14:paraId="5DE80C4B"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t>}</w:t>
      </w:r>
    </w:p>
    <w:p w14:paraId="2A2C8D63"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A38D746"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public</w:t>
      </w:r>
      <w:r w:rsidRPr="00674F65">
        <w:rPr>
          <w:rFonts w:ascii="Courier New" w:eastAsia="Times New Roman" w:hAnsi="Courier New" w:cs="Courier New"/>
          <w:color w:val="FFFFFF"/>
          <w:kern w:val="0"/>
          <w:sz w:val="27"/>
          <w:szCs w:val="27"/>
          <w:lang w:val="en-IN" w:eastAsia="en-IN"/>
        </w:rPr>
        <w:t xml:space="preserve"> </w:t>
      </w:r>
      <w:proofErr w:type="gramStart"/>
      <w:r w:rsidRPr="00674F65">
        <w:rPr>
          <w:rFonts w:ascii="Courier New" w:eastAsia="Times New Roman" w:hAnsi="Courier New" w:cs="Courier New"/>
          <w:color w:val="89BDFF"/>
          <w:kern w:val="0"/>
          <w:sz w:val="27"/>
          <w:szCs w:val="27"/>
          <w:lang w:val="en-IN" w:eastAsia="en-IN"/>
        </w:rPr>
        <w:t>Customer</w:t>
      </w:r>
      <w:r w:rsidRPr="00674F65">
        <w:rPr>
          <w:rFonts w:ascii="Courier New" w:eastAsia="Times New Roman" w:hAnsi="Courier New" w:cs="Courier New"/>
          <w:color w:val="FFFFFF"/>
          <w:kern w:val="0"/>
          <w:sz w:val="27"/>
          <w:szCs w:val="27"/>
          <w:lang w:val="en-IN" w:eastAsia="en-IN"/>
        </w:rPr>
        <w:t>(</w:t>
      </w:r>
      <w:proofErr w:type="gramEnd"/>
      <w:r w:rsidRPr="00674F65">
        <w:rPr>
          <w:rFonts w:ascii="Courier New" w:eastAsia="Times New Roman" w:hAnsi="Courier New" w:cs="Courier New"/>
          <w:color w:val="89BDFF"/>
          <w:kern w:val="0"/>
          <w:sz w:val="27"/>
          <w:szCs w:val="27"/>
          <w:lang w:val="en-IN" w:eastAsia="en-IN"/>
        </w:rPr>
        <w:t>String</w:t>
      </w:r>
      <w:r w:rsidRPr="00674F65">
        <w:rPr>
          <w:rFonts w:ascii="Courier New" w:eastAsia="Times New Roman" w:hAnsi="Courier New" w:cs="Courier New"/>
          <w:color w:val="FFFFFF"/>
          <w:kern w:val="0"/>
          <w:sz w:val="27"/>
          <w:szCs w:val="27"/>
          <w:lang w:val="en-IN" w:eastAsia="en-IN"/>
        </w:rPr>
        <w:t xml:space="preserve"> </w:t>
      </w:r>
      <w:proofErr w:type="spellStart"/>
      <w:r w:rsidRPr="00674F65">
        <w:rPr>
          <w:rFonts w:ascii="Courier New" w:eastAsia="Times New Roman" w:hAnsi="Courier New" w:cs="Courier New"/>
          <w:color w:val="FFFFFF"/>
          <w:kern w:val="0"/>
          <w:sz w:val="27"/>
          <w:szCs w:val="27"/>
          <w:lang w:val="en-IN" w:eastAsia="en-IN"/>
        </w:rPr>
        <w:t>customerId</w:t>
      </w:r>
      <w:proofErr w:type="spellEnd"/>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89BDFF"/>
          <w:kern w:val="0"/>
          <w:sz w:val="27"/>
          <w:szCs w:val="27"/>
          <w:lang w:val="en-IN" w:eastAsia="en-IN"/>
        </w:rPr>
        <w:t>String</w:t>
      </w:r>
      <w:r w:rsidRPr="00674F65">
        <w:rPr>
          <w:rFonts w:ascii="Courier New" w:eastAsia="Times New Roman" w:hAnsi="Courier New" w:cs="Courier New"/>
          <w:color w:val="FFFFFF"/>
          <w:kern w:val="0"/>
          <w:sz w:val="27"/>
          <w:szCs w:val="27"/>
          <w:lang w:val="en-IN" w:eastAsia="en-IN"/>
        </w:rPr>
        <w:t xml:space="preserve"> </w:t>
      </w:r>
      <w:proofErr w:type="spellStart"/>
      <w:r w:rsidRPr="00674F65">
        <w:rPr>
          <w:rFonts w:ascii="Courier New" w:eastAsia="Times New Roman" w:hAnsi="Courier New" w:cs="Courier New"/>
          <w:color w:val="FFFFFF"/>
          <w:kern w:val="0"/>
          <w:sz w:val="27"/>
          <w:szCs w:val="27"/>
          <w:lang w:val="en-IN" w:eastAsia="en-IN"/>
        </w:rPr>
        <w:t>customerName</w:t>
      </w:r>
      <w:proofErr w:type="spellEnd"/>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E28964"/>
          <w:kern w:val="0"/>
          <w:sz w:val="27"/>
          <w:szCs w:val="27"/>
          <w:lang w:val="en-IN" w:eastAsia="en-IN"/>
        </w:rPr>
        <w:t>long</w:t>
      </w:r>
      <w:r w:rsidRPr="00674F65">
        <w:rPr>
          <w:rFonts w:ascii="Courier New" w:eastAsia="Times New Roman" w:hAnsi="Courier New" w:cs="Courier New"/>
          <w:color w:val="FFFFFF"/>
          <w:kern w:val="0"/>
          <w:sz w:val="27"/>
          <w:szCs w:val="27"/>
          <w:lang w:val="en-IN" w:eastAsia="en-IN"/>
        </w:rPr>
        <w:t xml:space="preserve"> </w:t>
      </w:r>
      <w:proofErr w:type="spellStart"/>
      <w:r w:rsidRPr="00674F65">
        <w:rPr>
          <w:rFonts w:ascii="Courier New" w:eastAsia="Times New Roman" w:hAnsi="Courier New" w:cs="Courier New"/>
          <w:color w:val="FFFFFF"/>
          <w:kern w:val="0"/>
          <w:sz w:val="27"/>
          <w:szCs w:val="27"/>
          <w:lang w:val="en-IN" w:eastAsia="en-IN"/>
        </w:rPr>
        <w:t>contactNumber</w:t>
      </w:r>
      <w:proofErr w:type="spellEnd"/>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89BDFF"/>
          <w:kern w:val="0"/>
          <w:sz w:val="27"/>
          <w:szCs w:val="27"/>
          <w:lang w:val="en-IN" w:eastAsia="en-IN"/>
        </w:rPr>
        <w:t>String</w:t>
      </w:r>
      <w:r w:rsidRPr="00674F65">
        <w:rPr>
          <w:rFonts w:ascii="Courier New" w:eastAsia="Times New Roman" w:hAnsi="Courier New" w:cs="Courier New"/>
          <w:color w:val="FFFFFF"/>
          <w:kern w:val="0"/>
          <w:sz w:val="27"/>
          <w:szCs w:val="27"/>
          <w:lang w:val="en-IN" w:eastAsia="en-IN"/>
        </w:rPr>
        <w:t xml:space="preserve"> address) {</w:t>
      </w:r>
    </w:p>
    <w:p w14:paraId="41A756C5"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proofErr w:type="gram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.customerId</w:t>
      </w:r>
      <w:proofErr w:type="spellEnd"/>
      <w:proofErr w:type="gramEnd"/>
      <w:r w:rsidRPr="00674F65">
        <w:rPr>
          <w:rFonts w:ascii="Courier New" w:eastAsia="Times New Roman" w:hAnsi="Courier New" w:cs="Courier New"/>
          <w:color w:val="FFFFFF"/>
          <w:kern w:val="0"/>
          <w:sz w:val="27"/>
          <w:szCs w:val="27"/>
          <w:lang w:val="en-IN" w:eastAsia="en-IN"/>
        </w:rPr>
        <w:t xml:space="preserve"> = </w:t>
      </w:r>
      <w:proofErr w:type="spellStart"/>
      <w:r w:rsidRPr="00674F65">
        <w:rPr>
          <w:rFonts w:ascii="Courier New" w:eastAsia="Times New Roman" w:hAnsi="Courier New" w:cs="Courier New"/>
          <w:color w:val="FFFFFF"/>
          <w:kern w:val="0"/>
          <w:sz w:val="27"/>
          <w:szCs w:val="27"/>
          <w:lang w:val="en-IN" w:eastAsia="en-IN"/>
        </w:rPr>
        <w:t>customerId</w:t>
      </w:r>
      <w:proofErr w:type="spellEnd"/>
      <w:r w:rsidRPr="00674F65">
        <w:rPr>
          <w:rFonts w:ascii="Courier New" w:eastAsia="Times New Roman" w:hAnsi="Courier New" w:cs="Courier New"/>
          <w:color w:val="FFFFFF"/>
          <w:kern w:val="0"/>
          <w:sz w:val="27"/>
          <w:szCs w:val="27"/>
          <w:lang w:val="en-IN" w:eastAsia="en-IN"/>
        </w:rPr>
        <w:t>;</w:t>
      </w:r>
    </w:p>
    <w:p w14:paraId="4BB8A233"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proofErr w:type="gram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.customerName</w:t>
      </w:r>
      <w:proofErr w:type="spellEnd"/>
      <w:proofErr w:type="gramEnd"/>
      <w:r w:rsidRPr="00674F65">
        <w:rPr>
          <w:rFonts w:ascii="Courier New" w:eastAsia="Times New Roman" w:hAnsi="Courier New" w:cs="Courier New"/>
          <w:color w:val="FFFFFF"/>
          <w:kern w:val="0"/>
          <w:sz w:val="27"/>
          <w:szCs w:val="27"/>
          <w:lang w:val="en-IN" w:eastAsia="en-IN"/>
        </w:rPr>
        <w:t xml:space="preserve"> = </w:t>
      </w:r>
      <w:proofErr w:type="spellStart"/>
      <w:r w:rsidRPr="00674F65">
        <w:rPr>
          <w:rFonts w:ascii="Courier New" w:eastAsia="Times New Roman" w:hAnsi="Courier New" w:cs="Courier New"/>
          <w:color w:val="FFFFFF"/>
          <w:kern w:val="0"/>
          <w:sz w:val="27"/>
          <w:szCs w:val="27"/>
          <w:lang w:val="en-IN" w:eastAsia="en-IN"/>
        </w:rPr>
        <w:t>customerName</w:t>
      </w:r>
      <w:proofErr w:type="spellEnd"/>
      <w:r w:rsidRPr="00674F65">
        <w:rPr>
          <w:rFonts w:ascii="Courier New" w:eastAsia="Times New Roman" w:hAnsi="Courier New" w:cs="Courier New"/>
          <w:color w:val="FFFFFF"/>
          <w:kern w:val="0"/>
          <w:sz w:val="27"/>
          <w:szCs w:val="27"/>
          <w:lang w:val="en-IN" w:eastAsia="en-IN"/>
        </w:rPr>
        <w:t>;</w:t>
      </w:r>
    </w:p>
    <w:p w14:paraId="0533682E"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proofErr w:type="gram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.contactNumber</w:t>
      </w:r>
      <w:proofErr w:type="spellEnd"/>
      <w:proofErr w:type="gramEnd"/>
      <w:r w:rsidRPr="00674F65">
        <w:rPr>
          <w:rFonts w:ascii="Courier New" w:eastAsia="Times New Roman" w:hAnsi="Courier New" w:cs="Courier New"/>
          <w:color w:val="FFFFFF"/>
          <w:kern w:val="0"/>
          <w:sz w:val="27"/>
          <w:szCs w:val="27"/>
          <w:lang w:val="en-IN" w:eastAsia="en-IN"/>
        </w:rPr>
        <w:t xml:space="preserve"> = </w:t>
      </w:r>
      <w:proofErr w:type="spellStart"/>
      <w:r w:rsidRPr="00674F65">
        <w:rPr>
          <w:rFonts w:ascii="Courier New" w:eastAsia="Times New Roman" w:hAnsi="Courier New" w:cs="Courier New"/>
          <w:color w:val="FFFFFF"/>
          <w:kern w:val="0"/>
          <w:sz w:val="27"/>
          <w:szCs w:val="27"/>
          <w:lang w:val="en-IN" w:eastAsia="en-IN"/>
        </w:rPr>
        <w:t>contactNumber</w:t>
      </w:r>
      <w:proofErr w:type="spellEnd"/>
      <w:r w:rsidRPr="00674F65">
        <w:rPr>
          <w:rFonts w:ascii="Courier New" w:eastAsia="Times New Roman" w:hAnsi="Courier New" w:cs="Courier New"/>
          <w:color w:val="FFFFFF"/>
          <w:kern w:val="0"/>
          <w:sz w:val="27"/>
          <w:szCs w:val="27"/>
          <w:lang w:val="en-IN" w:eastAsia="en-IN"/>
        </w:rPr>
        <w:t>;</w:t>
      </w:r>
    </w:p>
    <w:p w14:paraId="20306489"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proofErr w:type="gram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.address</w:t>
      </w:r>
      <w:proofErr w:type="spellEnd"/>
      <w:proofErr w:type="gramEnd"/>
      <w:r w:rsidRPr="00674F65">
        <w:rPr>
          <w:rFonts w:ascii="Courier New" w:eastAsia="Times New Roman" w:hAnsi="Courier New" w:cs="Courier New"/>
          <w:color w:val="FFFFFF"/>
          <w:kern w:val="0"/>
          <w:sz w:val="27"/>
          <w:szCs w:val="27"/>
          <w:lang w:val="en-IN" w:eastAsia="en-IN"/>
        </w:rPr>
        <w:t xml:space="preserve"> = address;</w:t>
      </w:r>
    </w:p>
    <w:p w14:paraId="7B8D9B9B"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t>}</w:t>
      </w:r>
    </w:p>
    <w:p w14:paraId="02978039"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91EC860"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public</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E28964"/>
          <w:kern w:val="0"/>
          <w:sz w:val="27"/>
          <w:szCs w:val="27"/>
          <w:lang w:val="en-IN" w:eastAsia="en-IN"/>
        </w:rPr>
        <w:t>void</w:t>
      </w:r>
      <w:r w:rsidRPr="00674F65">
        <w:rPr>
          <w:rFonts w:ascii="Courier New" w:eastAsia="Times New Roman" w:hAnsi="Courier New" w:cs="Courier New"/>
          <w:color w:val="FFFFFF"/>
          <w:kern w:val="0"/>
          <w:sz w:val="27"/>
          <w:szCs w:val="27"/>
          <w:lang w:val="en-IN" w:eastAsia="en-IN"/>
        </w:rPr>
        <w:t xml:space="preserve"> </w:t>
      </w:r>
      <w:proofErr w:type="spellStart"/>
      <w:proofErr w:type="gramStart"/>
      <w:r w:rsidRPr="00674F65">
        <w:rPr>
          <w:rFonts w:ascii="Courier New" w:eastAsia="Times New Roman" w:hAnsi="Courier New" w:cs="Courier New"/>
          <w:color w:val="FFFFFF"/>
          <w:kern w:val="0"/>
          <w:sz w:val="27"/>
          <w:szCs w:val="27"/>
          <w:lang w:val="en-IN" w:eastAsia="en-IN"/>
        </w:rPr>
        <w:t>displayCustomerDetails</w:t>
      </w:r>
      <w:proofErr w:type="spellEnd"/>
      <w:r w:rsidRPr="00674F65">
        <w:rPr>
          <w:rFonts w:ascii="Courier New" w:eastAsia="Times New Roman" w:hAnsi="Courier New" w:cs="Courier New"/>
          <w:color w:val="FFFFFF"/>
          <w:kern w:val="0"/>
          <w:sz w:val="27"/>
          <w:szCs w:val="27"/>
          <w:lang w:val="en-IN" w:eastAsia="en-IN"/>
        </w:rPr>
        <w:t>(</w:t>
      </w:r>
      <w:proofErr w:type="gramEnd"/>
      <w:r w:rsidRPr="00674F65">
        <w:rPr>
          <w:rFonts w:ascii="Courier New" w:eastAsia="Times New Roman" w:hAnsi="Courier New" w:cs="Courier New"/>
          <w:color w:val="FFFFFF"/>
          <w:kern w:val="0"/>
          <w:sz w:val="27"/>
          <w:szCs w:val="27"/>
          <w:lang w:val="en-IN" w:eastAsia="en-IN"/>
        </w:rPr>
        <w:t>) {</w:t>
      </w:r>
    </w:p>
    <w:p w14:paraId="7CF9D128"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r w:rsidRPr="00674F65">
        <w:rPr>
          <w:rFonts w:ascii="Courier New" w:eastAsia="Times New Roman" w:hAnsi="Courier New" w:cs="Courier New"/>
          <w:color w:val="89BDFF"/>
          <w:kern w:val="0"/>
          <w:sz w:val="27"/>
          <w:szCs w:val="27"/>
          <w:lang w:val="en-IN" w:eastAsia="en-IN"/>
        </w:rPr>
        <w:t>System</w:t>
      </w:r>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E28964"/>
          <w:kern w:val="0"/>
          <w:sz w:val="27"/>
          <w:szCs w:val="27"/>
          <w:lang w:val="en-IN" w:eastAsia="en-IN"/>
        </w:rPr>
        <w:t>out</w:t>
      </w:r>
      <w:r w:rsidRPr="00674F65">
        <w:rPr>
          <w:rFonts w:ascii="Courier New" w:eastAsia="Times New Roman" w:hAnsi="Courier New" w:cs="Courier New"/>
          <w:color w:val="FFFFFF"/>
          <w:kern w:val="0"/>
          <w:sz w:val="27"/>
          <w:szCs w:val="27"/>
          <w:lang w:val="en-IN" w:eastAsia="en-IN"/>
        </w:rPr>
        <w:t>.println</w:t>
      </w:r>
      <w:proofErr w:type="spellEnd"/>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65B042"/>
          <w:kern w:val="0"/>
          <w:sz w:val="27"/>
          <w:szCs w:val="27"/>
          <w:lang w:val="en-IN" w:eastAsia="en-IN"/>
        </w:rPr>
        <w:t>"Displaying customer details \n***********"</w:t>
      </w:r>
      <w:r w:rsidRPr="00674F65">
        <w:rPr>
          <w:rFonts w:ascii="Courier New" w:eastAsia="Times New Roman" w:hAnsi="Courier New" w:cs="Courier New"/>
          <w:color w:val="FFFFFF"/>
          <w:kern w:val="0"/>
          <w:sz w:val="27"/>
          <w:szCs w:val="27"/>
          <w:lang w:val="en-IN" w:eastAsia="en-IN"/>
        </w:rPr>
        <w:t>);</w:t>
      </w:r>
    </w:p>
    <w:p w14:paraId="16D9EAE7"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r w:rsidRPr="00674F65">
        <w:rPr>
          <w:rFonts w:ascii="Courier New" w:eastAsia="Times New Roman" w:hAnsi="Courier New" w:cs="Courier New"/>
          <w:color w:val="89BDFF"/>
          <w:kern w:val="0"/>
          <w:sz w:val="27"/>
          <w:szCs w:val="27"/>
          <w:lang w:val="en-IN" w:eastAsia="en-IN"/>
        </w:rPr>
        <w:t>System</w:t>
      </w:r>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E28964"/>
          <w:kern w:val="0"/>
          <w:sz w:val="27"/>
          <w:szCs w:val="27"/>
          <w:lang w:val="en-IN" w:eastAsia="en-IN"/>
        </w:rPr>
        <w:t>out</w:t>
      </w:r>
      <w:r w:rsidRPr="00674F65">
        <w:rPr>
          <w:rFonts w:ascii="Courier New" w:eastAsia="Times New Roman" w:hAnsi="Courier New" w:cs="Courier New"/>
          <w:color w:val="FFFFFF"/>
          <w:kern w:val="0"/>
          <w:sz w:val="27"/>
          <w:szCs w:val="27"/>
          <w:lang w:val="en-IN" w:eastAsia="en-IN"/>
        </w:rPr>
        <w:t>.println</w:t>
      </w:r>
      <w:proofErr w:type="spellEnd"/>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65B042"/>
          <w:kern w:val="0"/>
          <w:sz w:val="27"/>
          <w:szCs w:val="27"/>
          <w:lang w:val="en-IN" w:eastAsia="en-IN"/>
        </w:rPr>
        <w:t xml:space="preserve">"Customer </w:t>
      </w:r>
      <w:proofErr w:type="gramStart"/>
      <w:r w:rsidRPr="00674F65">
        <w:rPr>
          <w:rFonts w:ascii="Courier New" w:eastAsia="Times New Roman" w:hAnsi="Courier New" w:cs="Courier New"/>
          <w:color w:val="65B042"/>
          <w:kern w:val="0"/>
          <w:sz w:val="27"/>
          <w:szCs w:val="27"/>
          <w:lang w:val="en-IN" w:eastAsia="en-IN"/>
        </w:rPr>
        <w:t>Id :</w:t>
      </w:r>
      <w:proofErr w:type="gramEnd"/>
      <w:r w:rsidRPr="00674F65">
        <w:rPr>
          <w:rFonts w:ascii="Courier New" w:eastAsia="Times New Roman" w:hAnsi="Courier New" w:cs="Courier New"/>
          <w:color w:val="65B042"/>
          <w:kern w:val="0"/>
          <w:sz w:val="27"/>
          <w:szCs w:val="27"/>
          <w:lang w:val="en-IN" w:eastAsia="en-IN"/>
        </w:rPr>
        <w:t xml:space="preserve"> "</w:t>
      </w:r>
      <w:r w:rsidRPr="00674F65">
        <w:rPr>
          <w:rFonts w:ascii="Courier New" w:eastAsia="Times New Roman" w:hAnsi="Courier New" w:cs="Courier New"/>
          <w:color w:val="FFFFFF"/>
          <w:kern w:val="0"/>
          <w:sz w:val="27"/>
          <w:szCs w:val="27"/>
          <w:lang w:val="en-IN" w:eastAsia="en-IN"/>
        </w:rPr>
        <w:t xml:space="preserve"> + </w:t>
      </w:r>
      <w:proofErr w:type="spell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.customerId</w:t>
      </w:r>
      <w:proofErr w:type="spellEnd"/>
      <w:r w:rsidRPr="00674F65">
        <w:rPr>
          <w:rFonts w:ascii="Courier New" w:eastAsia="Times New Roman" w:hAnsi="Courier New" w:cs="Courier New"/>
          <w:color w:val="FFFFFF"/>
          <w:kern w:val="0"/>
          <w:sz w:val="27"/>
          <w:szCs w:val="27"/>
          <w:lang w:val="en-IN" w:eastAsia="en-IN"/>
        </w:rPr>
        <w:t>);</w:t>
      </w:r>
    </w:p>
    <w:p w14:paraId="41156288"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r w:rsidRPr="00674F65">
        <w:rPr>
          <w:rFonts w:ascii="Courier New" w:eastAsia="Times New Roman" w:hAnsi="Courier New" w:cs="Courier New"/>
          <w:color w:val="89BDFF"/>
          <w:kern w:val="0"/>
          <w:sz w:val="27"/>
          <w:szCs w:val="27"/>
          <w:lang w:val="en-IN" w:eastAsia="en-IN"/>
        </w:rPr>
        <w:t>System</w:t>
      </w:r>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E28964"/>
          <w:kern w:val="0"/>
          <w:sz w:val="27"/>
          <w:szCs w:val="27"/>
          <w:lang w:val="en-IN" w:eastAsia="en-IN"/>
        </w:rPr>
        <w:t>out</w:t>
      </w:r>
      <w:r w:rsidRPr="00674F65">
        <w:rPr>
          <w:rFonts w:ascii="Courier New" w:eastAsia="Times New Roman" w:hAnsi="Courier New" w:cs="Courier New"/>
          <w:color w:val="FFFFFF"/>
          <w:kern w:val="0"/>
          <w:sz w:val="27"/>
          <w:szCs w:val="27"/>
          <w:lang w:val="en-IN" w:eastAsia="en-IN"/>
        </w:rPr>
        <w:t>.println</w:t>
      </w:r>
      <w:proofErr w:type="spellEnd"/>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65B042"/>
          <w:kern w:val="0"/>
          <w:sz w:val="27"/>
          <w:szCs w:val="27"/>
          <w:lang w:val="en-IN" w:eastAsia="en-IN"/>
        </w:rPr>
        <w:t xml:space="preserve">"Customer </w:t>
      </w:r>
      <w:proofErr w:type="gramStart"/>
      <w:r w:rsidRPr="00674F65">
        <w:rPr>
          <w:rFonts w:ascii="Courier New" w:eastAsia="Times New Roman" w:hAnsi="Courier New" w:cs="Courier New"/>
          <w:color w:val="65B042"/>
          <w:kern w:val="0"/>
          <w:sz w:val="27"/>
          <w:szCs w:val="27"/>
          <w:lang w:val="en-IN" w:eastAsia="en-IN"/>
        </w:rPr>
        <w:t>Name :</w:t>
      </w:r>
      <w:proofErr w:type="gramEnd"/>
      <w:r w:rsidRPr="00674F65">
        <w:rPr>
          <w:rFonts w:ascii="Courier New" w:eastAsia="Times New Roman" w:hAnsi="Courier New" w:cs="Courier New"/>
          <w:color w:val="65B042"/>
          <w:kern w:val="0"/>
          <w:sz w:val="27"/>
          <w:szCs w:val="27"/>
          <w:lang w:val="en-IN" w:eastAsia="en-IN"/>
        </w:rPr>
        <w:t xml:space="preserve"> "</w:t>
      </w:r>
      <w:r w:rsidRPr="00674F65">
        <w:rPr>
          <w:rFonts w:ascii="Courier New" w:eastAsia="Times New Roman" w:hAnsi="Courier New" w:cs="Courier New"/>
          <w:color w:val="FFFFFF"/>
          <w:kern w:val="0"/>
          <w:sz w:val="27"/>
          <w:szCs w:val="27"/>
          <w:lang w:val="en-IN" w:eastAsia="en-IN"/>
        </w:rPr>
        <w:t xml:space="preserve"> + </w:t>
      </w:r>
      <w:proofErr w:type="spell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.customerName</w:t>
      </w:r>
      <w:proofErr w:type="spellEnd"/>
      <w:r w:rsidRPr="00674F65">
        <w:rPr>
          <w:rFonts w:ascii="Courier New" w:eastAsia="Times New Roman" w:hAnsi="Courier New" w:cs="Courier New"/>
          <w:color w:val="FFFFFF"/>
          <w:kern w:val="0"/>
          <w:sz w:val="27"/>
          <w:szCs w:val="27"/>
          <w:lang w:val="en-IN" w:eastAsia="en-IN"/>
        </w:rPr>
        <w:t>);</w:t>
      </w:r>
    </w:p>
    <w:p w14:paraId="6C71C13D"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r w:rsidRPr="00674F65">
        <w:rPr>
          <w:rFonts w:ascii="Courier New" w:eastAsia="Times New Roman" w:hAnsi="Courier New" w:cs="Courier New"/>
          <w:color w:val="89BDFF"/>
          <w:kern w:val="0"/>
          <w:sz w:val="27"/>
          <w:szCs w:val="27"/>
          <w:lang w:val="en-IN" w:eastAsia="en-IN"/>
        </w:rPr>
        <w:t>System</w:t>
      </w:r>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E28964"/>
          <w:kern w:val="0"/>
          <w:sz w:val="27"/>
          <w:szCs w:val="27"/>
          <w:lang w:val="en-IN" w:eastAsia="en-IN"/>
        </w:rPr>
        <w:t>out</w:t>
      </w:r>
      <w:r w:rsidRPr="00674F65">
        <w:rPr>
          <w:rFonts w:ascii="Courier New" w:eastAsia="Times New Roman" w:hAnsi="Courier New" w:cs="Courier New"/>
          <w:color w:val="FFFFFF"/>
          <w:kern w:val="0"/>
          <w:sz w:val="27"/>
          <w:szCs w:val="27"/>
          <w:lang w:val="en-IN" w:eastAsia="en-IN"/>
        </w:rPr>
        <w:t>.println</w:t>
      </w:r>
      <w:proofErr w:type="spellEnd"/>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65B042"/>
          <w:kern w:val="0"/>
          <w:sz w:val="27"/>
          <w:szCs w:val="27"/>
          <w:lang w:val="en-IN" w:eastAsia="en-IN"/>
        </w:rPr>
        <w:t xml:space="preserve">"Contact </w:t>
      </w:r>
      <w:proofErr w:type="gramStart"/>
      <w:r w:rsidRPr="00674F65">
        <w:rPr>
          <w:rFonts w:ascii="Courier New" w:eastAsia="Times New Roman" w:hAnsi="Courier New" w:cs="Courier New"/>
          <w:color w:val="65B042"/>
          <w:kern w:val="0"/>
          <w:sz w:val="27"/>
          <w:szCs w:val="27"/>
          <w:lang w:val="en-IN" w:eastAsia="en-IN"/>
        </w:rPr>
        <w:t>Number :</w:t>
      </w:r>
      <w:proofErr w:type="gramEnd"/>
      <w:r w:rsidRPr="00674F65">
        <w:rPr>
          <w:rFonts w:ascii="Courier New" w:eastAsia="Times New Roman" w:hAnsi="Courier New" w:cs="Courier New"/>
          <w:color w:val="65B042"/>
          <w:kern w:val="0"/>
          <w:sz w:val="27"/>
          <w:szCs w:val="27"/>
          <w:lang w:val="en-IN" w:eastAsia="en-IN"/>
        </w:rPr>
        <w:t xml:space="preserve"> "</w:t>
      </w:r>
      <w:r w:rsidRPr="00674F65">
        <w:rPr>
          <w:rFonts w:ascii="Courier New" w:eastAsia="Times New Roman" w:hAnsi="Courier New" w:cs="Courier New"/>
          <w:color w:val="FFFFFF"/>
          <w:kern w:val="0"/>
          <w:sz w:val="27"/>
          <w:szCs w:val="27"/>
          <w:lang w:val="en-IN" w:eastAsia="en-IN"/>
        </w:rPr>
        <w:t xml:space="preserve"> + </w:t>
      </w:r>
      <w:proofErr w:type="spell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.contactNumber</w:t>
      </w:r>
      <w:proofErr w:type="spellEnd"/>
      <w:r w:rsidRPr="00674F65">
        <w:rPr>
          <w:rFonts w:ascii="Courier New" w:eastAsia="Times New Roman" w:hAnsi="Courier New" w:cs="Courier New"/>
          <w:color w:val="FFFFFF"/>
          <w:kern w:val="0"/>
          <w:sz w:val="27"/>
          <w:szCs w:val="27"/>
          <w:lang w:val="en-IN" w:eastAsia="en-IN"/>
        </w:rPr>
        <w:t>);</w:t>
      </w:r>
    </w:p>
    <w:p w14:paraId="630F2616"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r w:rsidRPr="00674F65">
        <w:rPr>
          <w:rFonts w:ascii="Courier New" w:eastAsia="Times New Roman" w:hAnsi="Courier New" w:cs="Courier New"/>
          <w:color w:val="89BDFF"/>
          <w:kern w:val="0"/>
          <w:sz w:val="27"/>
          <w:szCs w:val="27"/>
          <w:lang w:val="en-IN" w:eastAsia="en-IN"/>
        </w:rPr>
        <w:t>System</w:t>
      </w:r>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E28964"/>
          <w:kern w:val="0"/>
          <w:sz w:val="27"/>
          <w:szCs w:val="27"/>
          <w:lang w:val="en-IN" w:eastAsia="en-IN"/>
        </w:rPr>
        <w:t>out</w:t>
      </w:r>
      <w:r w:rsidRPr="00674F65">
        <w:rPr>
          <w:rFonts w:ascii="Courier New" w:eastAsia="Times New Roman" w:hAnsi="Courier New" w:cs="Courier New"/>
          <w:color w:val="FFFFFF"/>
          <w:kern w:val="0"/>
          <w:sz w:val="27"/>
          <w:szCs w:val="27"/>
          <w:lang w:val="en-IN" w:eastAsia="en-IN"/>
        </w:rPr>
        <w:t>.println</w:t>
      </w:r>
      <w:proofErr w:type="spellEnd"/>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color w:val="65B042"/>
          <w:kern w:val="0"/>
          <w:sz w:val="27"/>
          <w:szCs w:val="27"/>
          <w:lang w:val="en-IN" w:eastAsia="en-IN"/>
        </w:rPr>
        <w:t>"</w:t>
      </w:r>
      <w:proofErr w:type="gramStart"/>
      <w:r w:rsidRPr="00674F65">
        <w:rPr>
          <w:rFonts w:ascii="Courier New" w:eastAsia="Times New Roman" w:hAnsi="Courier New" w:cs="Courier New"/>
          <w:color w:val="65B042"/>
          <w:kern w:val="0"/>
          <w:sz w:val="27"/>
          <w:szCs w:val="27"/>
          <w:lang w:val="en-IN" w:eastAsia="en-IN"/>
        </w:rPr>
        <w:t>Address :</w:t>
      </w:r>
      <w:proofErr w:type="gramEnd"/>
      <w:r w:rsidRPr="00674F65">
        <w:rPr>
          <w:rFonts w:ascii="Courier New" w:eastAsia="Times New Roman" w:hAnsi="Courier New" w:cs="Courier New"/>
          <w:color w:val="65B042"/>
          <w:kern w:val="0"/>
          <w:sz w:val="27"/>
          <w:szCs w:val="27"/>
          <w:lang w:val="en-IN" w:eastAsia="en-IN"/>
        </w:rPr>
        <w:t xml:space="preserve"> "</w:t>
      </w:r>
      <w:r w:rsidRPr="00674F65">
        <w:rPr>
          <w:rFonts w:ascii="Courier New" w:eastAsia="Times New Roman" w:hAnsi="Courier New" w:cs="Courier New"/>
          <w:color w:val="FFFFFF"/>
          <w:kern w:val="0"/>
          <w:sz w:val="27"/>
          <w:szCs w:val="27"/>
          <w:lang w:val="en-IN" w:eastAsia="en-IN"/>
        </w:rPr>
        <w:t xml:space="preserve"> + </w:t>
      </w:r>
      <w:proofErr w:type="spell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.address</w:t>
      </w:r>
      <w:proofErr w:type="spellEnd"/>
      <w:r w:rsidRPr="00674F65">
        <w:rPr>
          <w:rFonts w:ascii="Courier New" w:eastAsia="Times New Roman" w:hAnsi="Courier New" w:cs="Courier New"/>
          <w:color w:val="FFFFFF"/>
          <w:kern w:val="0"/>
          <w:sz w:val="27"/>
          <w:szCs w:val="27"/>
          <w:lang w:val="en-IN" w:eastAsia="en-IN"/>
        </w:rPr>
        <w:t>);</w:t>
      </w:r>
    </w:p>
    <w:p w14:paraId="57350D9B"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t>}</w:t>
      </w:r>
    </w:p>
    <w:p w14:paraId="2957D790"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p>
    <w:p w14:paraId="29F58A80"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public</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89BDFF"/>
          <w:kern w:val="0"/>
          <w:sz w:val="27"/>
          <w:szCs w:val="27"/>
          <w:lang w:val="en-IN" w:eastAsia="en-IN"/>
        </w:rPr>
        <w:t>String</w:t>
      </w:r>
      <w:r w:rsidRPr="00674F65">
        <w:rPr>
          <w:rFonts w:ascii="Courier New" w:eastAsia="Times New Roman" w:hAnsi="Courier New" w:cs="Courier New"/>
          <w:color w:val="FFFFFF"/>
          <w:kern w:val="0"/>
          <w:sz w:val="27"/>
          <w:szCs w:val="27"/>
          <w:lang w:val="en-IN" w:eastAsia="en-IN"/>
        </w:rPr>
        <w:t xml:space="preserve"> </w:t>
      </w:r>
      <w:proofErr w:type="spellStart"/>
      <w:proofErr w:type="gramStart"/>
      <w:r w:rsidRPr="00674F65">
        <w:rPr>
          <w:rFonts w:ascii="Courier New" w:eastAsia="Times New Roman" w:hAnsi="Courier New" w:cs="Courier New"/>
          <w:color w:val="FFFFFF"/>
          <w:kern w:val="0"/>
          <w:sz w:val="27"/>
          <w:szCs w:val="27"/>
          <w:lang w:val="en-IN" w:eastAsia="en-IN"/>
        </w:rPr>
        <w:t>updateCustomerContact</w:t>
      </w:r>
      <w:proofErr w:type="spellEnd"/>
      <w:r w:rsidRPr="00674F65">
        <w:rPr>
          <w:rFonts w:ascii="Courier New" w:eastAsia="Times New Roman" w:hAnsi="Courier New" w:cs="Courier New"/>
          <w:color w:val="FFFFFF"/>
          <w:kern w:val="0"/>
          <w:sz w:val="27"/>
          <w:szCs w:val="27"/>
          <w:lang w:val="en-IN" w:eastAsia="en-IN"/>
        </w:rPr>
        <w:t>(</w:t>
      </w:r>
      <w:proofErr w:type="gramEnd"/>
      <w:r w:rsidRPr="00674F65">
        <w:rPr>
          <w:rFonts w:ascii="Courier New" w:eastAsia="Times New Roman" w:hAnsi="Courier New" w:cs="Courier New"/>
          <w:color w:val="E28964"/>
          <w:kern w:val="0"/>
          <w:sz w:val="27"/>
          <w:szCs w:val="27"/>
          <w:lang w:val="en-IN" w:eastAsia="en-IN"/>
        </w:rPr>
        <w:t>long</w:t>
      </w:r>
      <w:r w:rsidRPr="00674F65">
        <w:rPr>
          <w:rFonts w:ascii="Courier New" w:eastAsia="Times New Roman" w:hAnsi="Courier New" w:cs="Courier New"/>
          <w:color w:val="FFFFFF"/>
          <w:kern w:val="0"/>
          <w:sz w:val="27"/>
          <w:szCs w:val="27"/>
          <w:lang w:val="en-IN" w:eastAsia="en-IN"/>
        </w:rPr>
        <w:t xml:space="preserve"> </w:t>
      </w:r>
      <w:proofErr w:type="spellStart"/>
      <w:r w:rsidRPr="00674F65">
        <w:rPr>
          <w:rFonts w:ascii="Courier New" w:eastAsia="Times New Roman" w:hAnsi="Courier New" w:cs="Courier New"/>
          <w:color w:val="FFFFFF"/>
          <w:kern w:val="0"/>
          <w:sz w:val="27"/>
          <w:szCs w:val="27"/>
          <w:lang w:val="en-IN" w:eastAsia="en-IN"/>
        </w:rPr>
        <w:t>newContact</w:t>
      </w:r>
      <w:proofErr w:type="spellEnd"/>
      <w:r w:rsidRPr="00674F65">
        <w:rPr>
          <w:rFonts w:ascii="Courier New" w:eastAsia="Times New Roman" w:hAnsi="Courier New" w:cs="Courier New"/>
          <w:color w:val="FFFFFF"/>
          <w:kern w:val="0"/>
          <w:sz w:val="27"/>
          <w:szCs w:val="27"/>
          <w:lang w:val="en-IN" w:eastAsia="en-IN"/>
        </w:rPr>
        <w:t>) {</w:t>
      </w:r>
    </w:p>
    <w:p w14:paraId="4BCF2C83"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89BDFF"/>
          <w:kern w:val="0"/>
          <w:sz w:val="27"/>
          <w:szCs w:val="27"/>
          <w:lang w:val="en-IN" w:eastAsia="en-IN"/>
        </w:rPr>
        <w:t>String</w:t>
      </w:r>
      <w:r w:rsidRPr="00674F65">
        <w:rPr>
          <w:rFonts w:ascii="Courier New" w:eastAsia="Times New Roman" w:hAnsi="Courier New" w:cs="Courier New"/>
          <w:color w:val="FFFFFF"/>
          <w:kern w:val="0"/>
          <w:sz w:val="27"/>
          <w:szCs w:val="27"/>
          <w:lang w:val="en-IN" w:eastAsia="en-IN"/>
        </w:rPr>
        <w:t xml:space="preserve"> message = </w:t>
      </w:r>
      <w:r w:rsidRPr="00674F65">
        <w:rPr>
          <w:rFonts w:ascii="Courier New" w:eastAsia="Times New Roman" w:hAnsi="Courier New" w:cs="Courier New"/>
          <w:color w:val="E28964"/>
          <w:kern w:val="0"/>
          <w:sz w:val="27"/>
          <w:szCs w:val="27"/>
          <w:lang w:val="en-IN" w:eastAsia="en-IN"/>
        </w:rPr>
        <w:t>null</w:t>
      </w:r>
      <w:r w:rsidRPr="00674F65">
        <w:rPr>
          <w:rFonts w:ascii="Courier New" w:eastAsia="Times New Roman" w:hAnsi="Courier New" w:cs="Courier New"/>
          <w:color w:val="FFFFFF"/>
          <w:kern w:val="0"/>
          <w:sz w:val="27"/>
          <w:szCs w:val="27"/>
          <w:lang w:val="en-IN" w:eastAsia="en-IN"/>
        </w:rPr>
        <w:t>;</w:t>
      </w:r>
    </w:p>
    <w:p w14:paraId="65EB7986"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if</w:t>
      </w:r>
      <w:r w:rsidRPr="00674F65">
        <w:rPr>
          <w:rFonts w:ascii="Courier New" w:eastAsia="Times New Roman" w:hAnsi="Courier New" w:cs="Courier New"/>
          <w:color w:val="FFFFFF"/>
          <w:kern w:val="0"/>
          <w:sz w:val="27"/>
          <w:szCs w:val="27"/>
          <w:lang w:val="en-IN" w:eastAsia="en-IN"/>
        </w:rPr>
        <w:t xml:space="preserve"> (</w:t>
      </w:r>
      <w:proofErr w:type="spellStart"/>
      <w:proofErr w:type="gram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.contactNumber</w:t>
      </w:r>
      <w:proofErr w:type="spellEnd"/>
      <w:proofErr w:type="gramEnd"/>
      <w:r w:rsidRPr="00674F65">
        <w:rPr>
          <w:rFonts w:ascii="Courier New" w:eastAsia="Times New Roman" w:hAnsi="Courier New" w:cs="Courier New"/>
          <w:color w:val="FFFFFF"/>
          <w:kern w:val="0"/>
          <w:sz w:val="27"/>
          <w:szCs w:val="27"/>
          <w:lang w:val="en-IN" w:eastAsia="en-IN"/>
        </w:rPr>
        <w:t xml:space="preserve"> != </w:t>
      </w:r>
      <w:proofErr w:type="spellStart"/>
      <w:r w:rsidRPr="00674F65">
        <w:rPr>
          <w:rFonts w:ascii="Courier New" w:eastAsia="Times New Roman" w:hAnsi="Courier New" w:cs="Courier New"/>
          <w:color w:val="FFFFFF"/>
          <w:kern w:val="0"/>
          <w:sz w:val="27"/>
          <w:szCs w:val="27"/>
          <w:lang w:val="en-IN" w:eastAsia="en-IN"/>
        </w:rPr>
        <w:t>newContact</w:t>
      </w:r>
      <w:proofErr w:type="spellEnd"/>
      <w:r w:rsidRPr="00674F65">
        <w:rPr>
          <w:rFonts w:ascii="Courier New" w:eastAsia="Times New Roman" w:hAnsi="Courier New" w:cs="Courier New"/>
          <w:color w:val="FFFFFF"/>
          <w:kern w:val="0"/>
          <w:sz w:val="27"/>
          <w:szCs w:val="27"/>
          <w:lang w:val="en-IN" w:eastAsia="en-IN"/>
        </w:rPr>
        <w:t>) {</w:t>
      </w:r>
    </w:p>
    <w:p w14:paraId="15A20504"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roofErr w:type="spellStart"/>
      <w:proofErr w:type="gramStart"/>
      <w:r w:rsidRPr="00674F65">
        <w:rPr>
          <w:rFonts w:ascii="Courier New" w:eastAsia="Times New Roman" w:hAnsi="Courier New" w:cs="Courier New"/>
          <w:color w:val="E28964"/>
          <w:kern w:val="0"/>
          <w:sz w:val="27"/>
          <w:szCs w:val="27"/>
          <w:lang w:val="en-IN" w:eastAsia="en-IN"/>
        </w:rPr>
        <w:t>this</w:t>
      </w:r>
      <w:r w:rsidRPr="00674F65">
        <w:rPr>
          <w:rFonts w:ascii="Courier New" w:eastAsia="Times New Roman" w:hAnsi="Courier New" w:cs="Courier New"/>
          <w:color w:val="FFFFFF"/>
          <w:kern w:val="0"/>
          <w:sz w:val="27"/>
          <w:szCs w:val="27"/>
          <w:lang w:val="en-IN" w:eastAsia="en-IN"/>
        </w:rPr>
        <w:t>.contactNumber</w:t>
      </w:r>
      <w:proofErr w:type="spellEnd"/>
      <w:proofErr w:type="gramEnd"/>
      <w:r w:rsidRPr="00674F65">
        <w:rPr>
          <w:rFonts w:ascii="Courier New" w:eastAsia="Times New Roman" w:hAnsi="Courier New" w:cs="Courier New"/>
          <w:color w:val="FFFFFF"/>
          <w:kern w:val="0"/>
          <w:sz w:val="27"/>
          <w:szCs w:val="27"/>
          <w:lang w:val="en-IN" w:eastAsia="en-IN"/>
        </w:rPr>
        <w:t xml:space="preserve"> = </w:t>
      </w:r>
      <w:proofErr w:type="spellStart"/>
      <w:r w:rsidRPr="00674F65">
        <w:rPr>
          <w:rFonts w:ascii="Courier New" w:eastAsia="Times New Roman" w:hAnsi="Courier New" w:cs="Courier New"/>
          <w:color w:val="FFFFFF"/>
          <w:kern w:val="0"/>
          <w:sz w:val="27"/>
          <w:szCs w:val="27"/>
          <w:lang w:val="en-IN" w:eastAsia="en-IN"/>
        </w:rPr>
        <w:t>newContact</w:t>
      </w:r>
      <w:proofErr w:type="spellEnd"/>
      <w:r w:rsidRPr="00674F65">
        <w:rPr>
          <w:rFonts w:ascii="Courier New" w:eastAsia="Times New Roman" w:hAnsi="Courier New" w:cs="Courier New"/>
          <w:color w:val="FFFFFF"/>
          <w:kern w:val="0"/>
          <w:sz w:val="27"/>
          <w:szCs w:val="27"/>
          <w:lang w:val="en-IN" w:eastAsia="en-IN"/>
        </w:rPr>
        <w:t>;</w:t>
      </w:r>
    </w:p>
    <w:p w14:paraId="03A71D2F"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t xml:space="preserve">message= </w:t>
      </w:r>
      <w:r w:rsidRPr="00674F65">
        <w:rPr>
          <w:rFonts w:ascii="Courier New" w:eastAsia="Times New Roman" w:hAnsi="Courier New" w:cs="Courier New"/>
          <w:color w:val="65B042"/>
          <w:kern w:val="0"/>
          <w:sz w:val="27"/>
          <w:szCs w:val="27"/>
          <w:lang w:val="en-IN" w:eastAsia="en-IN"/>
        </w:rPr>
        <w:t>"Contact updated"</w:t>
      </w:r>
      <w:r w:rsidRPr="00674F65">
        <w:rPr>
          <w:rFonts w:ascii="Courier New" w:eastAsia="Times New Roman" w:hAnsi="Courier New" w:cs="Courier New"/>
          <w:color w:val="FFFFFF"/>
          <w:kern w:val="0"/>
          <w:sz w:val="27"/>
          <w:szCs w:val="27"/>
          <w:lang w:val="en-IN" w:eastAsia="en-IN"/>
        </w:rPr>
        <w:t>;</w:t>
      </w:r>
    </w:p>
    <w:p w14:paraId="3D17466D"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t>}</w:t>
      </w:r>
    </w:p>
    <w:p w14:paraId="40F59FD6"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else</w:t>
      </w:r>
    </w:p>
    <w:p w14:paraId="2A019F39"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t xml:space="preserve">message = </w:t>
      </w:r>
      <w:r w:rsidRPr="00674F65">
        <w:rPr>
          <w:rFonts w:ascii="Courier New" w:eastAsia="Times New Roman" w:hAnsi="Courier New" w:cs="Courier New"/>
          <w:color w:val="65B042"/>
          <w:kern w:val="0"/>
          <w:sz w:val="27"/>
          <w:szCs w:val="27"/>
          <w:lang w:val="en-IN" w:eastAsia="en-IN"/>
        </w:rPr>
        <w:t>"Provide a new contact"</w:t>
      </w:r>
      <w:r w:rsidRPr="00674F65">
        <w:rPr>
          <w:rFonts w:ascii="Courier New" w:eastAsia="Times New Roman" w:hAnsi="Courier New" w:cs="Courier New"/>
          <w:color w:val="FFFFFF"/>
          <w:kern w:val="0"/>
          <w:sz w:val="27"/>
          <w:szCs w:val="27"/>
          <w:lang w:val="en-IN" w:eastAsia="en-IN"/>
        </w:rPr>
        <w:t>;</w:t>
      </w:r>
    </w:p>
    <w:p w14:paraId="1B461651"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
    <w:p w14:paraId="6AD2D546"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return</w:t>
      </w:r>
      <w:r w:rsidRPr="00674F65">
        <w:rPr>
          <w:rFonts w:ascii="Courier New" w:eastAsia="Times New Roman" w:hAnsi="Courier New" w:cs="Courier New"/>
          <w:color w:val="FFFFFF"/>
          <w:kern w:val="0"/>
          <w:sz w:val="27"/>
          <w:szCs w:val="27"/>
          <w:lang w:val="en-IN" w:eastAsia="en-IN"/>
        </w:rPr>
        <w:t xml:space="preserve"> message;</w:t>
      </w:r>
    </w:p>
    <w:p w14:paraId="354CD2F2"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FFFFFF"/>
          <w:kern w:val="0"/>
          <w:sz w:val="27"/>
          <w:szCs w:val="27"/>
          <w:lang w:val="en-IN" w:eastAsia="en-IN"/>
        </w:rPr>
        <w:tab/>
      </w:r>
    </w:p>
    <w:p w14:paraId="5F4552C6"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t>}</w:t>
      </w:r>
    </w:p>
    <w:p w14:paraId="01854D00"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p>
    <w:p w14:paraId="71E7AF05" w14:textId="77777777"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ab/>
      </w:r>
      <w:r w:rsidRPr="00674F65">
        <w:rPr>
          <w:rFonts w:ascii="Courier New" w:eastAsia="Times New Roman" w:hAnsi="Courier New" w:cs="Courier New"/>
          <w:color w:val="E28964"/>
          <w:kern w:val="0"/>
          <w:sz w:val="27"/>
          <w:szCs w:val="27"/>
          <w:lang w:val="en-IN" w:eastAsia="en-IN"/>
        </w:rPr>
        <w:t>public</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E28964"/>
          <w:kern w:val="0"/>
          <w:sz w:val="27"/>
          <w:szCs w:val="27"/>
          <w:lang w:val="en-IN" w:eastAsia="en-IN"/>
        </w:rPr>
        <w:t>abstract</w:t>
      </w:r>
      <w:r w:rsidRPr="00674F65">
        <w:rPr>
          <w:rFonts w:ascii="Courier New" w:eastAsia="Times New Roman" w:hAnsi="Courier New" w:cs="Courier New"/>
          <w:color w:val="FFFFFF"/>
          <w:kern w:val="0"/>
          <w:sz w:val="27"/>
          <w:szCs w:val="27"/>
          <w:lang w:val="en-IN" w:eastAsia="en-IN"/>
        </w:rPr>
        <w:t xml:space="preserve"> </w:t>
      </w:r>
      <w:r w:rsidRPr="00674F65">
        <w:rPr>
          <w:rFonts w:ascii="Courier New" w:eastAsia="Times New Roman" w:hAnsi="Courier New" w:cs="Courier New"/>
          <w:color w:val="E28964"/>
          <w:kern w:val="0"/>
          <w:sz w:val="27"/>
          <w:szCs w:val="27"/>
          <w:lang w:val="en-IN" w:eastAsia="en-IN"/>
        </w:rPr>
        <w:t>void</w:t>
      </w:r>
      <w:r w:rsidRPr="00674F65">
        <w:rPr>
          <w:rFonts w:ascii="Courier New" w:eastAsia="Times New Roman" w:hAnsi="Courier New" w:cs="Courier New"/>
          <w:color w:val="FFFFFF"/>
          <w:kern w:val="0"/>
          <w:sz w:val="27"/>
          <w:szCs w:val="27"/>
          <w:lang w:val="en-IN" w:eastAsia="en-IN"/>
        </w:rPr>
        <w:t xml:space="preserve"> </w:t>
      </w:r>
      <w:proofErr w:type="spellStart"/>
      <w:proofErr w:type="gramStart"/>
      <w:r w:rsidRPr="00674F65">
        <w:rPr>
          <w:rFonts w:ascii="Courier New" w:eastAsia="Times New Roman" w:hAnsi="Courier New" w:cs="Courier New"/>
          <w:color w:val="FFFFFF"/>
          <w:kern w:val="0"/>
          <w:sz w:val="27"/>
          <w:szCs w:val="27"/>
          <w:lang w:val="en-IN" w:eastAsia="en-IN"/>
        </w:rPr>
        <w:t>calculateFinalPrice</w:t>
      </w:r>
      <w:proofErr w:type="spellEnd"/>
      <w:r w:rsidRPr="00674F65">
        <w:rPr>
          <w:rFonts w:ascii="Courier New" w:eastAsia="Times New Roman" w:hAnsi="Courier New" w:cs="Courier New"/>
          <w:color w:val="FFFFFF"/>
          <w:kern w:val="0"/>
          <w:sz w:val="27"/>
          <w:szCs w:val="27"/>
          <w:lang w:val="en-IN" w:eastAsia="en-IN"/>
        </w:rPr>
        <w:t>(</w:t>
      </w:r>
      <w:proofErr w:type="gramEnd"/>
      <w:r w:rsidRPr="00674F65">
        <w:rPr>
          <w:rFonts w:ascii="Courier New" w:eastAsia="Times New Roman" w:hAnsi="Courier New" w:cs="Courier New"/>
          <w:color w:val="FFFFFF"/>
          <w:kern w:val="0"/>
          <w:sz w:val="27"/>
          <w:szCs w:val="27"/>
          <w:lang w:val="en-IN" w:eastAsia="en-IN"/>
        </w:rPr>
        <w:t>);</w:t>
      </w:r>
    </w:p>
    <w:p w14:paraId="60325198" w14:textId="54EC0063" w:rsidR="00674F65" w:rsidRPr="00674F65" w:rsidRDefault="00674F65">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674F65">
        <w:rPr>
          <w:rFonts w:ascii="Courier New" w:eastAsia="Times New Roman" w:hAnsi="Courier New" w:cs="Courier New"/>
          <w:color w:val="FFFFFF"/>
          <w:kern w:val="0"/>
          <w:sz w:val="27"/>
          <w:szCs w:val="27"/>
          <w:lang w:val="en-IN" w:eastAsia="en-IN"/>
        </w:rPr>
        <w:t>}</w:t>
      </w:r>
      <w:r w:rsidRPr="00674F65">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474C163" wp14:editId="20220A25">
                <wp:extent cx="304800" cy="304800"/>
                <wp:effectExtent l="0" t="0" r="0" b="0"/>
                <wp:docPr id="67" name="Rectangle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55A67" id="Rectangle 6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71267D"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lastRenderedPageBreak/>
        <w:t>Below is the class diagram for the above given Customer class.</w:t>
      </w:r>
    </w:p>
    <w:p w14:paraId="60DE3CF6" w14:textId="006D632A"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noProof/>
          <w:color w:val="01014A"/>
          <w:kern w:val="0"/>
          <w:sz w:val="27"/>
          <w:szCs w:val="27"/>
          <w:lang w:val="en-IN" w:eastAsia="en-IN"/>
        </w:rPr>
        <w:drawing>
          <wp:inline distT="0" distB="0" distL="0" distR="0" wp14:anchorId="4E2BD678" wp14:editId="4B7FC9CC">
            <wp:extent cx="4933950" cy="2082800"/>
            <wp:effectExtent l="0" t="0" r="0" b="0"/>
            <wp:docPr id="66" name="Picture 66" descr="This image contains the class diagram of the class Customer. It has the following attributes: customerId of type String and public access modifier, customerName of type String and protected access modifier, contactNumber of type long and default access modifier, address of type String and private access modifier and idCounter of type int and private access modifier. The class contains one unparameterized constructor and one constructor with customerId, customerName, contactNumer and address as parameters. This class also has three public methods. The first method is named displayCustomerDetails which takes no parameters and does not return anything. The second method is named updateCustomer details. It takes a parameter named newContact of type long and returns a String. The third method is named calculateFinalPrice and it is an abstract method that does not take any parameter and does not return anyth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This image contains the class diagram of the class Customer. It has the following attributes: customerId of type String and public access modifier, customerName of type String and protected access modifier, contactNumber of type long and default access modifier, address of type String and private access modifier and idCounter of type int and private access modifier. The class contains one unparameterized constructor and one constructor with customerId, customerName, contactNumer and address as parameters. This class also has three public methods. The first method is named displayCustomerDetails which takes no parameters and does not return anything. The second method is named updateCustomer details. It takes a parameter named newContact of type long and returns a String. The third method is named calculateFinalPrice and it is an abstract method that does not take any parameter and does not return anything.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950" cy="2082800"/>
                    </a:xfrm>
                    <a:prstGeom prst="rect">
                      <a:avLst/>
                    </a:prstGeom>
                    <a:noFill/>
                    <a:ln>
                      <a:noFill/>
                    </a:ln>
                  </pic:spPr>
                </pic:pic>
              </a:graphicData>
            </a:graphic>
          </wp:inline>
        </w:drawing>
      </w:r>
    </w:p>
    <w:p w14:paraId="48D58202"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t>Different symbols used in the above class diagram is explained below:</w:t>
      </w:r>
    </w:p>
    <w:p w14:paraId="41E95BFF" w14:textId="301BC58D"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noProof/>
          <w:color w:val="01014A"/>
          <w:kern w:val="0"/>
          <w:sz w:val="27"/>
          <w:szCs w:val="27"/>
          <w:lang w:val="en-IN" w:eastAsia="en-IN"/>
        </w:rPr>
        <w:drawing>
          <wp:inline distT="0" distB="0" distL="0" distR="0" wp14:anchorId="02CF9BD4" wp14:editId="0035EEEE">
            <wp:extent cx="3778250" cy="5480050"/>
            <wp:effectExtent l="0" t="0" r="0" b="6350"/>
            <wp:docPr id="65" name="Picture 65" descr="This image shows the different symbols used in class diagrams and their meanings. A green circle with a white 'c' written in it represents a public class. A triangle outline represents a default field. A red square outline represents a private field. A yellow diamond outline stands for a protected field and a green circle outline shows a public field. A solid blue triangle represents a default method, a solid red square represents a private method, a solid yellow diamond represents a protected method and a solid green circle represents a public method. A green coloured letter c written on white background represents constructor and a purple circle with a white I written in it shows 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This image shows the different symbols used in class diagrams and their meanings. A green circle with a white 'c' written in it represents a public class. A triangle outline represents a default field. A red square outline represents a private field. A yellow diamond outline stands for a protected field and a green circle outline shows a public field. A solid blue triangle represents a default method, a solid red square represents a private method, a solid yellow diamond represents a protected method and a solid green circle represents a public method. A green coloured letter c written on white background represents constructor and a purple circle with a white I written in it shows an interfa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8250" cy="5480050"/>
                    </a:xfrm>
                    <a:prstGeom prst="rect">
                      <a:avLst/>
                    </a:prstGeom>
                    <a:noFill/>
                    <a:ln>
                      <a:noFill/>
                    </a:ln>
                  </pic:spPr>
                </pic:pic>
              </a:graphicData>
            </a:graphic>
          </wp:inline>
        </w:drawing>
      </w:r>
    </w:p>
    <w:p w14:paraId="307B143D"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674F65">
        <w:rPr>
          <w:rFonts w:ascii="Roboto" w:eastAsia="Times New Roman" w:hAnsi="Roboto" w:cs="Times New Roman"/>
          <w:color w:val="01014A"/>
          <w:kern w:val="0"/>
          <w:sz w:val="27"/>
          <w:szCs w:val="27"/>
          <w:lang w:val="en-IN" w:eastAsia="en-IN"/>
        </w:rPr>
        <w:t>Also</w:t>
      </w:r>
      <w:proofErr w:type="gramEnd"/>
      <w:r w:rsidRPr="00674F65">
        <w:rPr>
          <w:rFonts w:ascii="Roboto" w:eastAsia="Times New Roman" w:hAnsi="Roboto" w:cs="Times New Roman"/>
          <w:color w:val="01014A"/>
          <w:kern w:val="0"/>
          <w:sz w:val="27"/>
          <w:szCs w:val="27"/>
          <w:lang w:val="en-IN" w:eastAsia="en-IN"/>
        </w:rPr>
        <w:t xml:space="preserve"> static variables and methods are represented using an underline given to them and abstract methods are represented in italics.</w:t>
      </w:r>
    </w:p>
    <w:p w14:paraId="7CC43063" w14:textId="77777777" w:rsidR="00674F65" w:rsidRPr="00674F65" w:rsidRDefault="00674F65" w:rsidP="00674F65">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674F65">
        <w:rPr>
          <w:rFonts w:ascii="Roboto" w:eastAsia="Times New Roman" w:hAnsi="Roboto" w:cs="Times New Roman"/>
          <w:color w:val="01014A"/>
          <w:kern w:val="0"/>
          <w:sz w:val="27"/>
          <w:szCs w:val="27"/>
          <w:lang w:val="en-IN" w:eastAsia="en-IN"/>
        </w:rPr>
        <w:lastRenderedPageBreak/>
        <w:t>Static, Abstract and Interface concepts will be explained later in the course.</w:t>
      </w:r>
    </w:p>
    <w:p w14:paraId="4ECF8BE2"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Please follow the steps given below to understand packages and public, private and default access modifiers in Java.</w:t>
      </w:r>
    </w:p>
    <w:p w14:paraId="0B3637C5"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w:t>
      </w:r>
      <w:r w:rsidRPr="003E75C3">
        <w:rPr>
          <w:rFonts w:ascii="Roboto" w:eastAsia="Times New Roman" w:hAnsi="Roboto" w:cs="Times New Roman"/>
          <w:color w:val="01014A"/>
          <w:kern w:val="0"/>
          <w:sz w:val="27"/>
          <w:szCs w:val="27"/>
          <w:lang w:val="en-IN" w:eastAsia="en-IN"/>
        </w:rPr>
        <w:t xml:space="preserve">: Create a project named </w:t>
      </w:r>
      <w:proofErr w:type="spellStart"/>
      <w:r w:rsidRPr="003E75C3">
        <w:rPr>
          <w:rFonts w:ascii="Roboto" w:eastAsia="Times New Roman" w:hAnsi="Roboto" w:cs="Times New Roman"/>
          <w:color w:val="01014A"/>
          <w:kern w:val="0"/>
          <w:sz w:val="27"/>
          <w:szCs w:val="27"/>
          <w:lang w:val="en-IN" w:eastAsia="en-IN"/>
        </w:rPr>
        <w:t>PackageandAccessModifiersDemo</w:t>
      </w:r>
      <w:proofErr w:type="spellEnd"/>
      <w:r w:rsidRPr="003E75C3">
        <w:rPr>
          <w:rFonts w:ascii="Roboto" w:eastAsia="Times New Roman" w:hAnsi="Roboto" w:cs="Times New Roman"/>
          <w:color w:val="01014A"/>
          <w:kern w:val="0"/>
          <w:sz w:val="27"/>
          <w:szCs w:val="27"/>
          <w:lang w:val="en-IN" w:eastAsia="en-IN"/>
        </w:rPr>
        <w:t xml:space="preserve"> as shown below.</w:t>
      </w:r>
    </w:p>
    <w:p w14:paraId="3A062BCD" w14:textId="2DBAEF99"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noProof/>
          <w:color w:val="01014A"/>
          <w:kern w:val="0"/>
          <w:sz w:val="27"/>
          <w:szCs w:val="27"/>
          <w:lang w:val="en-IN" w:eastAsia="en-IN"/>
        </w:rPr>
        <w:drawing>
          <wp:inline distT="0" distB="0" distL="0" distR="0" wp14:anchorId="55137D28" wp14:editId="23DE99B1">
            <wp:extent cx="6858000" cy="3691890"/>
            <wp:effectExtent l="0" t="0" r="0" b="3810"/>
            <wp:docPr id="87" name="Picture 87" descr="This image shows how to create a new project. Click on new and then java project, then enter the name PackageandAccessModifiersDemo then click on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his image shows how to create a new project. Click on new and then java project, then enter the name PackageandAccessModifiersDemo then click on finis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691890"/>
                    </a:xfrm>
                    <a:prstGeom prst="rect">
                      <a:avLst/>
                    </a:prstGeom>
                    <a:noFill/>
                    <a:ln>
                      <a:noFill/>
                    </a:ln>
                  </pic:spPr>
                </pic:pic>
              </a:graphicData>
            </a:graphic>
          </wp:inline>
        </w:drawing>
      </w:r>
    </w:p>
    <w:p w14:paraId="19CB29E5"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2</w:t>
      </w:r>
      <w:r w:rsidRPr="003E75C3">
        <w:rPr>
          <w:rFonts w:ascii="Roboto" w:eastAsia="Times New Roman" w:hAnsi="Roboto" w:cs="Times New Roman"/>
          <w:color w:val="01014A"/>
          <w:kern w:val="0"/>
          <w:sz w:val="27"/>
          <w:szCs w:val="27"/>
          <w:lang w:val="en-IN" w:eastAsia="en-IN"/>
        </w:rPr>
        <w:t xml:space="preserve">: Right click on </w:t>
      </w:r>
      <w:proofErr w:type="spellStart"/>
      <w:r w:rsidRPr="003E75C3">
        <w:rPr>
          <w:rFonts w:ascii="Roboto" w:eastAsia="Times New Roman" w:hAnsi="Roboto" w:cs="Times New Roman"/>
          <w:color w:val="01014A"/>
          <w:kern w:val="0"/>
          <w:sz w:val="27"/>
          <w:szCs w:val="27"/>
          <w:lang w:val="en-IN" w:eastAsia="en-IN"/>
        </w:rPr>
        <w:t>src</w:t>
      </w:r>
      <w:proofErr w:type="spellEnd"/>
      <w:r w:rsidRPr="003E75C3">
        <w:rPr>
          <w:rFonts w:ascii="Roboto" w:eastAsia="Times New Roman" w:hAnsi="Roboto" w:cs="Times New Roman"/>
          <w:color w:val="01014A"/>
          <w:kern w:val="0"/>
          <w:sz w:val="27"/>
          <w:szCs w:val="27"/>
          <w:lang w:val="en-IN" w:eastAsia="en-IN"/>
        </w:rPr>
        <w:t xml:space="preserve"> and select New&gt;Package to create a new package as shown below.</w:t>
      </w:r>
    </w:p>
    <w:p w14:paraId="2213088A" w14:textId="291DD5CC"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noProof/>
          <w:color w:val="01014A"/>
          <w:kern w:val="0"/>
          <w:sz w:val="27"/>
          <w:szCs w:val="27"/>
          <w:lang w:val="en-IN" w:eastAsia="en-IN"/>
        </w:rPr>
        <w:lastRenderedPageBreak/>
        <w:drawing>
          <wp:inline distT="0" distB="0" distL="0" distR="0" wp14:anchorId="67B552E7" wp14:editId="6AC52B5F">
            <wp:extent cx="6858000" cy="3629660"/>
            <wp:effectExtent l="0" t="0" r="0" b="8890"/>
            <wp:docPr id="86" name="Picture 86" descr="This image shows how to create a new package. To create a new package, right click on src in the package explorer, then from the pop-up menu click on new, and then 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his image shows how to create a new package. To create a new package, right click on src in the package explorer, then from the pop-up menu click on new, and then on pack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629660"/>
                    </a:xfrm>
                    <a:prstGeom prst="rect">
                      <a:avLst/>
                    </a:prstGeom>
                    <a:noFill/>
                    <a:ln>
                      <a:noFill/>
                    </a:ln>
                  </pic:spPr>
                </pic:pic>
              </a:graphicData>
            </a:graphic>
          </wp:inline>
        </w:drawing>
      </w:r>
    </w:p>
    <w:p w14:paraId="4F3B6183"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Name the package as </w:t>
      </w:r>
      <w:proofErr w:type="gramStart"/>
      <w:r w:rsidRPr="003E75C3">
        <w:rPr>
          <w:rFonts w:ascii="Roboto" w:eastAsia="Times New Roman" w:hAnsi="Roboto" w:cs="Times New Roman"/>
          <w:color w:val="01014A"/>
          <w:kern w:val="0"/>
          <w:sz w:val="27"/>
          <w:szCs w:val="27"/>
          <w:lang w:val="en-IN" w:eastAsia="en-IN"/>
        </w:rPr>
        <w:t>com.infy</w:t>
      </w:r>
      <w:proofErr w:type="gramEnd"/>
      <w:r w:rsidRPr="003E75C3">
        <w:rPr>
          <w:rFonts w:ascii="Roboto" w:eastAsia="Times New Roman" w:hAnsi="Roboto" w:cs="Times New Roman"/>
          <w:color w:val="01014A"/>
          <w:kern w:val="0"/>
          <w:sz w:val="27"/>
          <w:szCs w:val="27"/>
          <w:lang w:val="en-IN" w:eastAsia="en-IN"/>
        </w:rPr>
        <w:t>.package1.</w:t>
      </w:r>
    </w:p>
    <w:p w14:paraId="3418AE17" w14:textId="27BB890A"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noProof/>
          <w:color w:val="01014A"/>
          <w:kern w:val="0"/>
          <w:sz w:val="27"/>
          <w:szCs w:val="27"/>
          <w:lang w:val="en-IN" w:eastAsia="en-IN"/>
        </w:rPr>
        <w:drawing>
          <wp:inline distT="0" distB="0" distL="0" distR="0" wp14:anchorId="323A4CEC" wp14:editId="76C96884">
            <wp:extent cx="6858000" cy="3639820"/>
            <wp:effectExtent l="0" t="0" r="0" b="0"/>
            <wp:docPr id="85" name="Picture 85" descr="This image shows how to name a new package. After clicking on new &gt; package, a dialog box opens up where you will have to enter the name of the package, then click on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is image shows how to name a new package. After clicking on new &gt; package, a dialog box opens up where you will have to enter the name of the package, then click on finis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639820"/>
                    </a:xfrm>
                    <a:prstGeom prst="rect">
                      <a:avLst/>
                    </a:prstGeom>
                    <a:noFill/>
                    <a:ln>
                      <a:noFill/>
                    </a:ln>
                  </pic:spPr>
                </pic:pic>
              </a:graphicData>
            </a:graphic>
          </wp:inline>
        </w:drawing>
      </w:r>
    </w:p>
    <w:p w14:paraId="31DB777B"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3</w:t>
      </w:r>
      <w:r w:rsidRPr="003E75C3">
        <w:rPr>
          <w:rFonts w:ascii="Roboto" w:eastAsia="Times New Roman" w:hAnsi="Roboto" w:cs="Times New Roman"/>
          <w:color w:val="01014A"/>
          <w:kern w:val="0"/>
          <w:sz w:val="27"/>
          <w:szCs w:val="27"/>
          <w:lang w:val="en-IN" w:eastAsia="en-IN"/>
        </w:rPr>
        <w:t xml:space="preserve">: Right click on the package name and select New&gt;Class to create a new class in </w:t>
      </w:r>
      <w:proofErr w:type="gramStart"/>
      <w:r w:rsidRPr="003E75C3">
        <w:rPr>
          <w:rFonts w:ascii="Roboto" w:eastAsia="Times New Roman" w:hAnsi="Roboto" w:cs="Times New Roman"/>
          <w:color w:val="01014A"/>
          <w:kern w:val="0"/>
          <w:sz w:val="27"/>
          <w:szCs w:val="27"/>
          <w:lang w:val="en-IN" w:eastAsia="en-IN"/>
        </w:rPr>
        <w:t>com.infy</w:t>
      </w:r>
      <w:proofErr w:type="gramEnd"/>
      <w:r w:rsidRPr="003E75C3">
        <w:rPr>
          <w:rFonts w:ascii="Roboto" w:eastAsia="Times New Roman" w:hAnsi="Roboto" w:cs="Times New Roman"/>
          <w:color w:val="01014A"/>
          <w:kern w:val="0"/>
          <w:sz w:val="27"/>
          <w:szCs w:val="27"/>
          <w:lang w:val="en-IN" w:eastAsia="en-IN"/>
        </w:rPr>
        <w:t>.package1 as shown below.</w:t>
      </w:r>
    </w:p>
    <w:p w14:paraId="4B837C54" w14:textId="604AD795"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noProof/>
          <w:color w:val="01014A"/>
          <w:kern w:val="0"/>
          <w:sz w:val="27"/>
          <w:szCs w:val="27"/>
          <w:lang w:val="en-IN" w:eastAsia="en-IN"/>
        </w:rPr>
        <w:lastRenderedPageBreak/>
        <w:drawing>
          <wp:inline distT="0" distB="0" distL="0" distR="0" wp14:anchorId="01A5CDE2" wp14:editId="5F3A7296">
            <wp:extent cx="6858000" cy="3639820"/>
            <wp:effectExtent l="0" t="0" r="0" b="0"/>
            <wp:docPr id="84" name="Picture 84" descr="This image shows how to create a new class. Right click on the package name and select New from the pop-up menu. Then click on class to create a new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his image shows how to create a new class. Right click on the package name and select New from the pop-up menu. Then click on class to create a new cla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639820"/>
                    </a:xfrm>
                    <a:prstGeom prst="rect">
                      <a:avLst/>
                    </a:prstGeom>
                    <a:noFill/>
                    <a:ln>
                      <a:noFill/>
                    </a:ln>
                  </pic:spPr>
                </pic:pic>
              </a:graphicData>
            </a:graphic>
          </wp:inline>
        </w:drawing>
      </w:r>
    </w:p>
    <w:p w14:paraId="0E4589C5"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Name the class as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w:t>
      </w:r>
    </w:p>
    <w:p w14:paraId="1CC30995" w14:textId="68191339"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noProof/>
          <w:color w:val="01014A"/>
          <w:kern w:val="0"/>
          <w:sz w:val="27"/>
          <w:szCs w:val="27"/>
          <w:lang w:val="en-IN" w:eastAsia="en-IN"/>
        </w:rPr>
        <w:drawing>
          <wp:inline distT="0" distB="0" distL="0" distR="0" wp14:anchorId="50D809E7" wp14:editId="4DA5AE35">
            <wp:extent cx="6858000" cy="3629660"/>
            <wp:effectExtent l="0" t="0" r="0" b="8890"/>
            <wp:docPr id="83" name="Picture 83" descr="This image shows how to name the class we have created. After clicking on new &gt; class, the New Java Class dialog box opens where we can enter the class name as Dem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This image shows how to name the class we have created. After clicking on new &gt; class, the New Java Class dialog box opens where we can enter the class name as Demo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629660"/>
                    </a:xfrm>
                    <a:prstGeom prst="rect">
                      <a:avLst/>
                    </a:prstGeom>
                    <a:noFill/>
                    <a:ln>
                      <a:noFill/>
                    </a:ln>
                  </pic:spPr>
                </pic:pic>
              </a:graphicData>
            </a:graphic>
          </wp:inline>
        </w:drawing>
      </w:r>
    </w:p>
    <w:p w14:paraId="015369C2"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4</w:t>
      </w:r>
      <w:r w:rsidRPr="003E75C3">
        <w:rPr>
          <w:rFonts w:ascii="Roboto" w:eastAsia="Times New Roman" w:hAnsi="Roboto" w:cs="Times New Roman"/>
          <w:color w:val="01014A"/>
          <w:kern w:val="0"/>
          <w:sz w:val="27"/>
          <w:szCs w:val="27"/>
          <w:lang w:val="en-IN" w:eastAsia="en-IN"/>
        </w:rPr>
        <w:t xml:space="preserve">: Create three variables named </w:t>
      </w:r>
      <w:proofErr w:type="spellStart"/>
      <w:r w:rsidRPr="003E75C3">
        <w:rPr>
          <w:rFonts w:ascii="Roboto" w:eastAsia="Times New Roman" w:hAnsi="Roboto" w:cs="Times New Roman"/>
          <w:color w:val="01014A"/>
          <w:kern w:val="0"/>
          <w:sz w:val="27"/>
          <w:szCs w:val="27"/>
          <w:lang w:val="en-IN" w:eastAsia="en-IN"/>
        </w:rPr>
        <w:t>variableOne</w:t>
      </w:r>
      <w:proofErr w:type="spellEnd"/>
      <w:r w:rsidRPr="003E75C3">
        <w:rPr>
          <w:rFonts w:ascii="Roboto" w:eastAsia="Times New Roman" w:hAnsi="Roboto" w:cs="Times New Roman"/>
          <w:color w:val="01014A"/>
          <w:kern w:val="0"/>
          <w:sz w:val="27"/>
          <w:szCs w:val="27"/>
          <w:lang w:val="en-IN" w:eastAsia="en-IN"/>
        </w:rPr>
        <w:t xml:space="preserve">, </w:t>
      </w:r>
      <w:proofErr w:type="spellStart"/>
      <w:r w:rsidRPr="003E75C3">
        <w:rPr>
          <w:rFonts w:ascii="Roboto" w:eastAsia="Times New Roman" w:hAnsi="Roboto" w:cs="Times New Roman"/>
          <w:color w:val="01014A"/>
          <w:kern w:val="0"/>
          <w:sz w:val="27"/>
          <w:szCs w:val="27"/>
          <w:lang w:val="en-IN" w:eastAsia="en-IN"/>
        </w:rPr>
        <w:t>variableTwo</w:t>
      </w:r>
      <w:proofErr w:type="spellEnd"/>
      <w:r w:rsidRPr="003E75C3">
        <w:rPr>
          <w:rFonts w:ascii="Roboto" w:eastAsia="Times New Roman" w:hAnsi="Roboto" w:cs="Times New Roman"/>
          <w:color w:val="01014A"/>
          <w:kern w:val="0"/>
          <w:sz w:val="27"/>
          <w:szCs w:val="27"/>
          <w:lang w:val="en-IN" w:eastAsia="en-IN"/>
        </w:rPr>
        <w:t xml:space="preserve"> and </w:t>
      </w:r>
      <w:proofErr w:type="spellStart"/>
      <w:r w:rsidRPr="003E75C3">
        <w:rPr>
          <w:rFonts w:ascii="Roboto" w:eastAsia="Times New Roman" w:hAnsi="Roboto" w:cs="Times New Roman"/>
          <w:color w:val="01014A"/>
          <w:kern w:val="0"/>
          <w:sz w:val="27"/>
          <w:szCs w:val="27"/>
          <w:lang w:val="en-IN" w:eastAsia="en-IN"/>
        </w:rPr>
        <w:t>variableThree</w:t>
      </w:r>
      <w:proofErr w:type="spellEnd"/>
      <w:r w:rsidRPr="003E75C3">
        <w:rPr>
          <w:rFonts w:ascii="Roboto" w:eastAsia="Times New Roman" w:hAnsi="Roboto" w:cs="Times New Roman"/>
          <w:color w:val="01014A"/>
          <w:kern w:val="0"/>
          <w:sz w:val="27"/>
          <w:szCs w:val="27"/>
          <w:lang w:val="en-IN" w:eastAsia="en-IN"/>
        </w:rPr>
        <w:t xml:space="preserve"> with public, private and default access modifiers respectively in the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w:t>
      </w:r>
    </w:p>
    <w:p w14:paraId="780CD5AB" w14:textId="77777777" w:rsidR="003E75C3" w:rsidRPr="003E75C3" w:rsidRDefault="003E75C3">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
    <w:p w14:paraId="1F6E090B" w14:textId="77777777" w:rsidR="003E75C3" w:rsidRPr="003E75C3" w:rsidRDefault="003E75C3">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lastRenderedPageBreak/>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int</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variableOne</w:t>
      </w:r>
      <w:proofErr w:type="spellEnd"/>
      <w:r w:rsidRPr="003E75C3">
        <w:rPr>
          <w:rFonts w:ascii="Courier New" w:eastAsia="Times New Roman" w:hAnsi="Courier New" w:cs="Courier New"/>
          <w:color w:val="FFFFFF"/>
          <w:kern w:val="0"/>
          <w:sz w:val="27"/>
          <w:szCs w:val="27"/>
          <w:lang w:val="en-IN" w:eastAsia="en-IN"/>
        </w:rPr>
        <w:t>;</w:t>
      </w:r>
    </w:p>
    <w:p w14:paraId="5B5DBD0B" w14:textId="77777777" w:rsidR="003E75C3" w:rsidRPr="003E75C3" w:rsidRDefault="003E75C3">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private</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int</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variableTwo</w:t>
      </w:r>
      <w:proofErr w:type="spellEnd"/>
      <w:r w:rsidRPr="003E75C3">
        <w:rPr>
          <w:rFonts w:ascii="Courier New" w:eastAsia="Times New Roman" w:hAnsi="Courier New" w:cs="Courier New"/>
          <w:color w:val="FFFFFF"/>
          <w:kern w:val="0"/>
          <w:sz w:val="27"/>
          <w:szCs w:val="27"/>
          <w:lang w:val="en-IN" w:eastAsia="en-IN"/>
        </w:rPr>
        <w:t>;</w:t>
      </w:r>
    </w:p>
    <w:p w14:paraId="362A24DD" w14:textId="77777777" w:rsidR="003E75C3" w:rsidRPr="003E75C3" w:rsidRDefault="003E75C3">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int</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variableThree</w:t>
      </w:r>
      <w:proofErr w:type="spellEnd"/>
      <w:r w:rsidRPr="003E75C3">
        <w:rPr>
          <w:rFonts w:ascii="Courier New" w:eastAsia="Times New Roman" w:hAnsi="Courier New" w:cs="Courier New"/>
          <w:color w:val="FFFFFF"/>
          <w:kern w:val="0"/>
          <w:sz w:val="27"/>
          <w:szCs w:val="27"/>
          <w:lang w:val="en-IN" w:eastAsia="en-IN"/>
        </w:rPr>
        <w:t>;</w:t>
      </w:r>
    </w:p>
    <w:p w14:paraId="09D51246" w14:textId="06A9AE19" w:rsidR="003E75C3" w:rsidRPr="003E75C3" w:rsidRDefault="003E75C3">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B00C29B" wp14:editId="30173DC6">
                <wp:extent cx="304800" cy="304800"/>
                <wp:effectExtent l="0" t="0" r="0" b="0"/>
                <wp:docPr id="82" name="Rectangle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2236E" id="Rectangle 8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2AAEB1"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5</w:t>
      </w:r>
      <w:r w:rsidRPr="003E75C3">
        <w:rPr>
          <w:rFonts w:ascii="Roboto" w:eastAsia="Times New Roman" w:hAnsi="Roboto" w:cs="Times New Roman"/>
          <w:color w:val="01014A"/>
          <w:kern w:val="0"/>
          <w:sz w:val="27"/>
          <w:szCs w:val="27"/>
          <w:lang w:val="en-IN" w:eastAsia="en-IN"/>
        </w:rPr>
        <w:t xml:space="preserve">: Add another class named </w:t>
      </w:r>
      <w:proofErr w:type="spellStart"/>
      <w:r w:rsidRPr="003E75C3">
        <w:rPr>
          <w:rFonts w:ascii="Roboto" w:eastAsia="Times New Roman" w:hAnsi="Roboto" w:cs="Times New Roman"/>
          <w:color w:val="01014A"/>
          <w:kern w:val="0"/>
          <w:sz w:val="27"/>
          <w:szCs w:val="27"/>
          <w:lang w:val="en-IN" w:eastAsia="en-IN"/>
        </w:rPr>
        <w:t>DemoTwo</w:t>
      </w:r>
      <w:proofErr w:type="spellEnd"/>
      <w:r w:rsidRPr="003E75C3">
        <w:rPr>
          <w:rFonts w:ascii="Roboto" w:eastAsia="Times New Roman" w:hAnsi="Roboto" w:cs="Times New Roman"/>
          <w:color w:val="01014A"/>
          <w:kern w:val="0"/>
          <w:sz w:val="27"/>
          <w:szCs w:val="27"/>
          <w:lang w:val="en-IN" w:eastAsia="en-IN"/>
        </w:rPr>
        <w:t xml:space="preserve"> in </w:t>
      </w:r>
      <w:proofErr w:type="gramStart"/>
      <w:r w:rsidRPr="003E75C3">
        <w:rPr>
          <w:rFonts w:ascii="Roboto" w:eastAsia="Times New Roman" w:hAnsi="Roboto" w:cs="Times New Roman"/>
          <w:color w:val="01014A"/>
          <w:kern w:val="0"/>
          <w:sz w:val="27"/>
          <w:szCs w:val="27"/>
          <w:lang w:val="en-IN" w:eastAsia="en-IN"/>
        </w:rPr>
        <w:t>com.infy</w:t>
      </w:r>
      <w:proofErr w:type="gramEnd"/>
      <w:r w:rsidRPr="003E75C3">
        <w:rPr>
          <w:rFonts w:ascii="Roboto" w:eastAsia="Times New Roman" w:hAnsi="Roboto" w:cs="Times New Roman"/>
          <w:color w:val="01014A"/>
          <w:kern w:val="0"/>
          <w:sz w:val="27"/>
          <w:szCs w:val="27"/>
          <w:lang w:val="en-IN" w:eastAsia="en-IN"/>
        </w:rPr>
        <w:t>.package1.</w:t>
      </w:r>
    </w:p>
    <w:p w14:paraId="567C9D08"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6</w:t>
      </w:r>
      <w:r w:rsidRPr="003E75C3">
        <w:rPr>
          <w:rFonts w:ascii="Roboto" w:eastAsia="Times New Roman" w:hAnsi="Roboto" w:cs="Times New Roman"/>
          <w:color w:val="01014A"/>
          <w:kern w:val="0"/>
          <w:sz w:val="27"/>
          <w:szCs w:val="27"/>
          <w:lang w:val="en-IN" w:eastAsia="en-IN"/>
        </w:rPr>
        <w:t xml:space="preserve">: Create a method </w:t>
      </w:r>
      <w:proofErr w:type="spell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 xml:space="preserve"> as shown below in the class </w:t>
      </w:r>
      <w:proofErr w:type="spellStart"/>
      <w:r w:rsidRPr="003E75C3">
        <w:rPr>
          <w:rFonts w:ascii="Roboto" w:eastAsia="Times New Roman" w:hAnsi="Roboto" w:cs="Times New Roman"/>
          <w:color w:val="01014A"/>
          <w:kern w:val="0"/>
          <w:sz w:val="27"/>
          <w:szCs w:val="27"/>
          <w:lang w:val="en-IN" w:eastAsia="en-IN"/>
        </w:rPr>
        <w:t>DemoTwo</w:t>
      </w:r>
      <w:proofErr w:type="spellEnd"/>
      <w:r w:rsidRPr="003E75C3">
        <w:rPr>
          <w:rFonts w:ascii="Roboto" w:eastAsia="Times New Roman" w:hAnsi="Roboto" w:cs="Times New Roman"/>
          <w:color w:val="01014A"/>
          <w:kern w:val="0"/>
          <w:sz w:val="27"/>
          <w:szCs w:val="27"/>
          <w:lang w:val="en-IN" w:eastAsia="en-IN"/>
        </w:rPr>
        <w:t xml:space="preserve">. This method will be used to check the accessibility of the variables of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in class </w:t>
      </w:r>
      <w:proofErr w:type="spellStart"/>
      <w:r w:rsidRPr="003E75C3">
        <w:rPr>
          <w:rFonts w:ascii="Roboto" w:eastAsia="Times New Roman" w:hAnsi="Roboto" w:cs="Times New Roman"/>
          <w:color w:val="01014A"/>
          <w:kern w:val="0"/>
          <w:sz w:val="27"/>
          <w:szCs w:val="27"/>
          <w:lang w:val="en-IN" w:eastAsia="en-IN"/>
        </w:rPr>
        <w:t>DemoTwo</w:t>
      </w:r>
      <w:proofErr w:type="spellEnd"/>
      <w:r w:rsidRPr="003E75C3">
        <w:rPr>
          <w:rFonts w:ascii="Roboto" w:eastAsia="Times New Roman" w:hAnsi="Roboto" w:cs="Times New Roman"/>
          <w:color w:val="01014A"/>
          <w:kern w:val="0"/>
          <w:sz w:val="27"/>
          <w:szCs w:val="27"/>
          <w:lang w:val="en-IN" w:eastAsia="en-IN"/>
        </w:rPr>
        <w:t>.</w:t>
      </w:r>
    </w:p>
    <w:p w14:paraId="05A128DB" w14:textId="77777777" w:rsidR="003E75C3" w:rsidRPr="003E75C3" w:rsidRDefault="003E75C3">
      <w:pPr>
        <w:numPr>
          <w:ilvl w:val="0"/>
          <w:numId w:val="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DemoTwo</w:t>
      </w:r>
      <w:proofErr w:type="spellEnd"/>
      <w:r w:rsidRPr="003E75C3">
        <w:rPr>
          <w:rFonts w:ascii="Courier New" w:eastAsia="Times New Roman" w:hAnsi="Courier New" w:cs="Courier New"/>
          <w:color w:val="FFFFFF"/>
          <w:kern w:val="0"/>
          <w:sz w:val="27"/>
          <w:szCs w:val="27"/>
          <w:lang w:val="en-IN" w:eastAsia="en-IN"/>
        </w:rPr>
        <w:t xml:space="preserve"> {</w:t>
      </w:r>
    </w:p>
    <w:p w14:paraId="12A91115" w14:textId="77777777" w:rsidR="003E75C3" w:rsidRPr="003E75C3" w:rsidRDefault="003E75C3">
      <w:pPr>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7B011CF4" w14:textId="77777777" w:rsidR="003E75C3" w:rsidRPr="003E75C3" w:rsidRDefault="003E75C3">
      <w:pPr>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4C0C408" w14:textId="77777777" w:rsidR="003E75C3" w:rsidRPr="003E75C3" w:rsidRDefault="003E75C3">
      <w:pPr>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222D6FCD" w14:textId="6735423C" w:rsidR="003E75C3" w:rsidRPr="003E75C3" w:rsidRDefault="003E75C3">
      <w:pPr>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7367187" wp14:editId="568C80C7">
                <wp:extent cx="304800" cy="304800"/>
                <wp:effectExtent l="0" t="0" r="0" b="0"/>
                <wp:docPr id="81" name="Rectangle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58B949" id="Rectangle 8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26DFEB"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7</w:t>
      </w:r>
      <w:r w:rsidRPr="003E75C3">
        <w:rPr>
          <w:rFonts w:ascii="Roboto" w:eastAsia="Times New Roman" w:hAnsi="Roboto" w:cs="Times New Roman"/>
          <w:color w:val="01014A"/>
          <w:kern w:val="0"/>
          <w:sz w:val="27"/>
          <w:szCs w:val="27"/>
          <w:lang w:val="en-IN" w:eastAsia="en-IN"/>
        </w:rPr>
        <w:t xml:space="preserve">: Create an object of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in the method </w:t>
      </w:r>
      <w:proofErr w:type="spell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 xml:space="preserve"> as shown below.</w:t>
      </w:r>
    </w:p>
    <w:p w14:paraId="2269090C" w14:textId="77777777" w:rsidR="003E75C3" w:rsidRPr="003E75C3" w:rsidRDefault="003E75C3">
      <w:pPr>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DemoTwo</w:t>
      </w:r>
      <w:proofErr w:type="spellEnd"/>
      <w:r w:rsidRPr="003E75C3">
        <w:rPr>
          <w:rFonts w:ascii="Courier New" w:eastAsia="Times New Roman" w:hAnsi="Courier New" w:cs="Courier New"/>
          <w:color w:val="FFFFFF"/>
          <w:kern w:val="0"/>
          <w:sz w:val="27"/>
          <w:szCs w:val="27"/>
          <w:lang w:val="en-IN" w:eastAsia="en-IN"/>
        </w:rPr>
        <w:t xml:space="preserve"> {</w:t>
      </w:r>
    </w:p>
    <w:p w14:paraId="328CE08F" w14:textId="77777777" w:rsidR="003E75C3" w:rsidRPr="003E75C3" w:rsidRDefault="003E75C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618FA790" w14:textId="77777777" w:rsidR="003E75C3" w:rsidRPr="003E75C3" w:rsidRDefault="003E75C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w:t>
      </w:r>
    </w:p>
    <w:p w14:paraId="5F1C2271" w14:textId="77777777" w:rsidR="003E75C3" w:rsidRPr="003E75C3" w:rsidRDefault="003E75C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55622ECD" w14:textId="77777777" w:rsidR="003E75C3" w:rsidRPr="003E75C3" w:rsidRDefault="003E75C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p>
    <w:p w14:paraId="32AA61F0" w14:textId="45DAE50F" w:rsidR="003E75C3" w:rsidRPr="003E75C3" w:rsidRDefault="003E75C3">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EAE0AE1" wp14:editId="7DFBF45F">
                <wp:extent cx="304800" cy="304800"/>
                <wp:effectExtent l="0" t="0" r="0" b="0"/>
                <wp:docPr id="80" name="Rectangle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9435B" id="Rectangle 8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7C0A81"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8</w:t>
      </w:r>
      <w:r w:rsidRPr="003E75C3">
        <w:rPr>
          <w:rFonts w:ascii="Roboto" w:eastAsia="Times New Roman" w:hAnsi="Roboto" w:cs="Times New Roman"/>
          <w:color w:val="01014A"/>
          <w:kern w:val="0"/>
          <w:sz w:val="27"/>
          <w:szCs w:val="27"/>
          <w:lang w:val="en-IN" w:eastAsia="en-IN"/>
        </w:rPr>
        <w:t xml:space="preserve">: Try to access and initialize </w:t>
      </w:r>
      <w:proofErr w:type="spellStart"/>
      <w:r w:rsidRPr="003E75C3">
        <w:rPr>
          <w:rFonts w:ascii="Roboto" w:eastAsia="Times New Roman" w:hAnsi="Roboto" w:cs="Times New Roman"/>
          <w:color w:val="01014A"/>
          <w:kern w:val="0"/>
          <w:sz w:val="27"/>
          <w:szCs w:val="27"/>
          <w:lang w:val="en-IN" w:eastAsia="en-IN"/>
        </w:rPr>
        <w:t>variableOne</w:t>
      </w:r>
      <w:proofErr w:type="spellEnd"/>
      <w:r w:rsidRPr="003E75C3">
        <w:rPr>
          <w:rFonts w:ascii="Roboto" w:eastAsia="Times New Roman" w:hAnsi="Roboto" w:cs="Times New Roman"/>
          <w:color w:val="01014A"/>
          <w:kern w:val="0"/>
          <w:sz w:val="27"/>
          <w:szCs w:val="27"/>
          <w:lang w:val="en-IN" w:eastAsia="en-IN"/>
        </w:rPr>
        <w:t xml:space="preserve"> in the method </w:t>
      </w:r>
      <w:proofErr w:type="spellStart"/>
      <w:proofErr w:type="gram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w:t>
      </w:r>
      <w:proofErr w:type="gramEnd"/>
      <w:r w:rsidRPr="003E75C3">
        <w:rPr>
          <w:rFonts w:ascii="Roboto" w:eastAsia="Times New Roman" w:hAnsi="Roboto" w:cs="Times New Roman"/>
          <w:color w:val="01014A"/>
          <w:kern w:val="0"/>
          <w:sz w:val="27"/>
          <w:szCs w:val="27"/>
          <w:lang w:val="en-IN" w:eastAsia="en-IN"/>
        </w:rPr>
        <w:t>) as shown below.</w:t>
      </w:r>
    </w:p>
    <w:p w14:paraId="2AABDA4B" w14:textId="77777777" w:rsidR="003E75C3" w:rsidRPr="003E75C3" w:rsidRDefault="003E75C3">
      <w:pPr>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DemoTwo</w:t>
      </w:r>
      <w:proofErr w:type="spellEnd"/>
      <w:r w:rsidRPr="003E75C3">
        <w:rPr>
          <w:rFonts w:ascii="Courier New" w:eastAsia="Times New Roman" w:hAnsi="Courier New" w:cs="Courier New"/>
          <w:color w:val="FFFFFF"/>
          <w:kern w:val="0"/>
          <w:sz w:val="27"/>
          <w:szCs w:val="27"/>
          <w:lang w:val="en-IN" w:eastAsia="en-IN"/>
        </w:rPr>
        <w:t xml:space="preserve"> {</w:t>
      </w:r>
    </w:p>
    <w:p w14:paraId="1DE24A83" w14:textId="77777777" w:rsidR="003E75C3" w:rsidRPr="003E75C3" w:rsidRDefault="003E75C3">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0D514036" w14:textId="77777777" w:rsidR="003E75C3" w:rsidRPr="003E75C3" w:rsidRDefault="003E75C3">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w:t>
      </w:r>
    </w:p>
    <w:p w14:paraId="01190913" w14:textId="77777777" w:rsidR="003E75C3" w:rsidRPr="003E75C3" w:rsidRDefault="003E75C3">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FFFFFF"/>
          <w:kern w:val="0"/>
          <w:sz w:val="27"/>
          <w:szCs w:val="27"/>
          <w:lang w:val="en-IN" w:eastAsia="en-IN"/>
        </w:rPr>
        <w:t>demoOne.variableOne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387DCCE2" w14:textId="77777777" w:rsidR="003E75C3" w:rsidRPr="003E75C3" w:rsidRDefault="003E75C3">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4D29CFAC" w14:textId="77777777" w:rsidR="003E75C3" w:rsidRPr="003E75C3" w:rsidRDefault="003E75C3">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p>
    <w:p w14:paraId="5810C90F" w14:textId="63BD6B39" w:rsidR="003E75C3" w:rsidRPr="003E75C3" w:rsidRDefault="003E75C3">
      <w:pPr>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5E4347A" wp14:editId="76603425">
                <wp:extent cx="304800" cy="304800"/>
                <wp:effectExtent l="0" t="0" r="0" b="0"/>
                <wp:docPr id="79" name="Rectangle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CE8E4" id="Rectangle 7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FE1A8B"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lastRenderedPageBreak/>
        <w:t xml:space="preserve">You can observe that </w:t>
      </w:r>
      <w:proofErr w:type="spellStart"/>
      <w:r w:rsidRPr="003E75C3">
        <w:rPr>
          <w:rFonts w:ascii="Roboto" w:eastAsia="Times New Roman" w:hAnsi="Roboto" w:cs="Times New Roman"/>
          <w:color w:val="01014A"/>
          <w:kern w:val="0"/>
          <w:sz w:val="27"/>
          <w:szCs w:val="27"/>
          <w:lang w:val="en-IN" w:eastAsia="en-IN"/>
        </w:rPr>
        <w:t>variableOne</w:t>
      </w:r>
      <w:proofErr w:type="spellEnd"/>
      <w:r w:rsidRPr="003E75C3">
        <w:rPr>
          <w:rFonts w:ascii="Roboto" w:eastAsia="Times New Roman" w:hAnsi="Roboto" w:cs="Times New Roman"/>
          <w:color w:val="01014A"/>
          <w:kern w:val="0"/>
          <w:sz w:val="27"/>
          <w:szCs w:val="27"/>
          <w:lang w:val="en-IN" w:eastAsia="en-IN"/>
        </w:rPr>
        <w:t xml:space="preserve"> of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is accessible in the class </w:t>
      </w:r>
      <w:proofErr w:type="spellStart"/>
      <w:r w:rsidRPr="003E75C3">
        <w:rPr>
          <w:rFonts w:ascii="Roboto" w:eastAsia="Times New Roman" w:hAnsi="Roboto" w:cs="Times New Roman"/>
          <w:color w:val="01014A"/>
          <w:kern w:val="0"/>
          <w:sz w:val="27"/>
          <w:szCs w:val="27"/>
          <w:lang w:val="en-IN" w:eastAsia="en-IN"/>
        </w:rPr>
        <w:t>DemoTwo</w:t>
      </w:r>
      <w:proofErr w:type="spellEnd"/>
      <w:r w:rsidRPr="003E75C3">
        <w:rPr>
          <w:rFonts w:ascii="Roboto" w:eastAsia="Times New Roman" w:hAnsi="Roboto" w:cs="Times New Roman"/>
          <w:color w:val="01014A"/>
          <w:kern w:val="0"/>
          <w:sz w:val="27"/>
          <w:szCs w:val="27"/>
          <w:lang w:val="en-IN" w:eastAsia="en-IN"/>
        </w:rPr>
        <w:t xml:space="preserve"> as </w:t>
      </w:r>
      <w:proofErr w:type="spellStart"/>
      <w:r w:rsidRPr="003E75C3">
        <w:rPr>
          <w:rFonts w:ascii="Roboto" w:eastAsia="Times New Roman" w:hAnsi="Roboto" w:cs="Times New Roman"/>
          <w:color w:val="01014A"/>
          <w:kern w:val="0"/>
          <w:sz w:val="27"/>
          <w:szCs w:val="27"/>
          <w:lang w:val="en-IN" w:eastAsia="en-IN"/>
        </w:rPr>
        <w:t>variableOne</w:t>
      </w:r>
      <w:proofErr w:type="spellEnd"/>
      <w:r w:rsidRPr="003E75C3">
        <w:rPr>
          <w:rFonts w:ascii="Roboto" w:eastAsia="Times New Roman" w:hAnsi="Roboto" w:cs="Times New Roman"/>
          <w:color w:val="01014A"/>
          <w:kern w:val="0"/>
          <w:sz w:val="27"/>
          <w:szCs w:val="27"/>
          <w:lang w:val="en-IN" w:eastAsia="en-IN"/>
        </w:rPr>
        <w:t> is public and hence, can be accessed anywhere.</w:t>
      </w:r>
    </w:p>
    <w:p w14:paraId="2D4D1506"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9</w:t>
      </w:r>
      <w:r w:rsidRPr="003E75C3">
        <w:rPr>
          <w:rFonts w:ascii="Roboto" w:eastAsia="Times New Roman" w:hAnsi="Roboto" w:cs="Times New Roman"/>
          <w:color w:val="01014A"/>
          <w:kern w:val="0"/>
          <w:sz w:val="27"/>
          <w:szCs w:val="27"/>
          <w:lang w:val="en-IN" w:eastAsia="en-IN"/>
        </w:rPr>
        <w:t xml:space="preserve">: Now, try to access </w:t>
      </w:r>
      <w:proofErr w:type="spellStart"/>
      <w:r w:rsidRPr="003E75C3">
        <w:rPr>
          <w:rFonts w:ascii="Roboto" w:eastAsia="Times New Roman" w:hAnsi="Roboto" w:cs="Times New Roman"/>
          <w:color w:val="01014A"/>
          <w:kern w:val="0"/>
          <w:sz w:val="27"/>
          <w:szCs w:val="27"/>
          <w:lang w:val="en-IN" w:eastAsia="en-IN"/>
        </w:rPr>
        <w:t>variableTwo</w:t>
      </w:r>
      <w:proofErr w:type="spellEnd"/>
      <w:r w:rsidRPr="003E75C3">
        <w:rPr>
          <w:rFonts w:ascii="Roboto" w:eastAsia="Times New Roman" w:hAnsi="Roboto" w:cs="Times New Roman"/>
          <w:color w:val="01014A"/>
          <w:kern w:val="0"/>
          <w:sz w:val="27"/>
          <w:szCs w:val="27"/>
          <w:lang w:val="en-IN" w:eastAsia="en-IN"/>
        </w:rPr>
        <w:t xml:space="preserve"> in the method </w:t>
      </w:r>
      <w:proofErr w:type="spellStart"/>
      <w:proofErr w:type="gram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w:t>
      </w:r>
      <w:proofErr w:type="gramEnd"/>
      <w:r w:rsidRPr="003E75C3">
        <w:rPr>
          <w:rFonts w:ascii="Roboto" w:eastAsia="Times New Roman" w:hAnsi="Roboto" w:cs="Times New Roman"/>
          <w:color w:val="01014A"/>
          <w:kern w:val="0"/>
          <w:sz w:val="27"/>
          <w:szCs w:val="27"/>
          <w:lang w:val="en-IN" w:eastAsia="en-IN"/>
        </w:rPr>
        <w:t>) as shown below.</w:t>
      </w:r>
    </w:p>
    <w:p w14:paraId="012C4872" w14:textId="77777777" w:rsidR="003E75C3" w:rsidRPr="003E75C3" w:rsidRDefault="003E75C3">
      <w:pPr>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DemoTwo</w:t>
      </w:r>
      <w:proofErr w:type="spellEnd"/>
      <w:r w:rsidRPr="003E75C3">
        <w:rPr>
          <w:rFonts w:ascii="Courier New" w:eastAsia="Times New Roman" w:hAnsi="Courier New" w:cs="Courier New"/>
          <w:color w:val="FFFFFF"/>
          <w:kern w:val="0"/>
          <w:sz w:val="27"/>
          <w:szCs w:val="27"/>
          <w:lang w:val="en-IN" w:eastAsia="en-IN"/>
        </w:rPr>
        <w:t xml:space="preserve"> {</w:t>
      </w:r>
    </w:p>
    <w:p w14:paraId="1AE3F8E9" w14:textId="77777777" w:rsidR="003E75C3" w:rsidRPr="003E75C3" w:rsidRDefault="003E75C3">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36D0BEAA" w14:textId="77777777" w:rsidR="003E75C3" w:rsidRPr="003E75C3" w:rsidRDefault="003E75C3">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w:t>
      </w:r>
    </w:p>
    <w:p w14:paraId="012F51B2" w14:textId="77777777" w:rsidR="003E75C3" w:rsidRPr="003E75C3" w:rsidRDefault="003E75C3">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FFFFFF"/>
          <w:kern w:val="0"/>
          <w:sz w:val="27"/>
          <w:szCs w:val="27"/>
          <w:lang w:val="en-IN" w:eastAsia="en-IN"/>
        </w:rPr>
        <w:t>demoOne.variableOne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0F5DD1DD" w14:textId="77777777" w:rsidR="003E75C3" w:rsidRPr="003E75C3" w:rsidRDefault="003E75C3">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demoOne.variableTwo</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1D48C79B" w14:textId="77777777" w:rsidR="003E75C3" w:rsidRPr="003E75C3" w:rsidRDefault="003E75C3">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0C1E4CC2" w14:textId="77777777" w:rsidR="003E75C3" w:rsidRPr="003E75C3" w:rsidRDefault="003E75C3">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p>
    <w:p w14:paraId="0173563B" w14:textId="46791EFE" w:rsidR="003E75C3" w:rsidRPr="003E75C3" w:rsidRDefault="003E75C3">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EBE04E4" wp14:editId="11821555">
                <wp:extent cx="304800" cy="304800"/>
                <wp:effectExtent l="0" t="0" r="0" b="0"/>
                <wp:docPr id="78" name="Rectangle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814375" id="Rectangle 7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BFC38D"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xml:space="preserve">You can observe that you get a compilation error stating 'The field </w:t>
      </w:r>
      <w:proofErr w:type="spellStart"/>
      <w:r w:rsidRPr="003E75C3">
        <w:rPr>
          <w:rFonts w:ascii="Roboto" w:eastAsia="Times New Roman" w:hAnsi="Roboto" w:cs="Times New Roman"/>
          <w:color w:val="01014A"/>
          <w:kern w:val="0"/>
          <w:sz w:val="27"/>
          <w:szCs w:val="27"/>
          <w:lang w:val="en-IN" w:eastAsia="en-IN"/>
        </w:rPr>
        <w:t>DemoOne.variableTwo</w:t>
      </w:r>
      <w:proofErr w:type="spellEnd"/>
      <w:r w:rsidRPr="003E75C3">
        <w:rPr>
          <w:rFonts w:ascii="Roboto" w:eastAsia="Times New Roman" w:hAnsi="Roboto" w:cs="Times New Roman"/>
          <w:color w:val="01014A"/>
          <w:kern w:val="0"/>
          <w:sz w:val="27"/>
          <w:szCs w:val="27"/>
          <w:lang w:val="en-IN" w:eastAsia="en-IN"/>
        </w:rPr>
        <w:t xml:space="preserve"> is not visible' while trying to access </w:t>
      </w:r>
      <w:proofErr w:type="spellStart"/>
      <w:r w:rsidRPr="003E75C3">
        <w:rPr>
          <w:rFonts w:ascii="Roboto" w:eastAsia="Times New Roman" w:hAnsi="Roboto" w:cs="Times New Roman"/>
          <w:color w:val="01014A"/>
          <w:kern w:val="0"/>
          <w:sz w:val="27"/>
          <w:szCs w:val="27"/>
          <w:lang w:val="en-IN" w:eastAsia="en-IN"/>
        </w:rPr>
        <w:t>variableTwo</w:t>
      </w:r>
      <w:proofErr w:type="spellEnd"/>
      <w:r w:rsidRPr="003E75C3">
        <w:rPr>
          <w:rFonts w:ascii="Roboto" w:eastAsia="Times New Roman" w:hAnsi="Roboto" w:cs="Times New Roman"/>
          <w:color w:val="01014A"/>
          <w:kern w:val="0"/>
          <w:sz w:val="27"/>
          <w:szCs w:val="27"/>
          <w:lang w:val="en-IN" w:eastAsia="en-IN"/>
        </w:rPr>
        <w:t xml:space="preserve"> of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in the class </w:t>
      </w:r>
      <w:proofErr w:type="spellStart"/>
      <w:r w:rsidRPr="003E75C3">
        <w:rPr>
          <w:rFonts w:ascii="Roboto" w:eastAsia="Times New Roman" w:hAnsi="Roboto" w:cs="Times New Roman"/>
          <w:color w:val="01014A"/>
          <w:kern w:val="0"/>
          <w:sz w:val="27"/>
          <w:szCs w:val="27"/>
          <w:lang w:val="en-IN" w:eastAsia="en-IN"/>
        </w:rPr>
        <w:t>DemoTwo</w:t>
      </w:r>
      <w:proofErr w:type="spellEnd"/>
      <w:r w:rsidRPr="003E75C3">
        <w:rPr>
          <w:rFonts w:ascii="Roboto" w:eastAsia="Times New Roman" w:hAnsi="Roboto" w:cs="Times New Roman"/>
          <w:color w:val="01014A"/>
          <w:kern w:val="0"/>
          <w:sz w:val="27"/>
          <w:szCs w:val="27"/>
          <w:lang w:val="en-IN" w:eastAsia="en-IN"/>
        </w:rPr>
        <w:t xml:space="preserve"> as </w:t>
      </w:r>
      <w:proofErr w:type="spellStart"/>
      <w:r w:rsidRPr="003E75C3">
        <w:rPr>
          <w:rFonts w:ascii="Roboto" w:eastAsia="Times New Roman" w:hAnsi="Roboto" w:cs="Times New Roman"/>
          <w:color w:val="01014A"/>
          <w:kern w:val="0"/>
          <w:sz w:val="27"/>
          <w:szCs w:val="27"/>
          <w:lang w:val="en-IN" w:eastAsia="en-IN"/>
        </w:rPr>
        <w:t>variableTwo</w:t>
      </w:r>
      <w:proofErr w:type="spellEnd"/>
      <w:r w:rsidRPr="003E75C3">
        <w:rPr>
          <w:rFonts w:ascii="Roboto" w:eastAsia="Times New Roman" w:hAnsi="Roboto" w:cs="Times New Roman"/>
          <w:color w:val="01014A"/>
          <w:kern w:val="0"/>
          <w:sz w:val="27"/>
          <w:szCs w:val="27"/>
          <w:lang w:val="en-IN" w:eastAsia="en-IN"/>
        </w:rPr>
        <w:t xml:space="preserve"> is private and hence, can be accessed only within the class in which it is defined. </w:t>
      </w:r>
    </w:p>
    <w:p w14:paraId="17BDDD91" w14:textId="6B2B581E"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noProof/>
          <w:color w:val="01014A"/>
          <w:kern w:val="0"/>
          <w:sz w:val="27"/>
          <w:szCs w:val="27"/>
          <w:lang w:val="en-IN" w:eastAsia="en-IN"/>
        </w:rPr>
        <w:drawing>
          <wp:inline distT="0" distB="0" distL="0" distR="0" wp14:anchorId="2ACE46C4" wp14:editId="7082F62F">
            <wp:extent cx="4578350" cy="2819400"/>
            <wp:effectExtent l="0" t="0" r="0" b="0"/>
            <wp:docPr id="77" name="Picture 77" descr="This image shows the compilation error which arises when we try to access variableTwo of class DemoOne in class DemoTwo. The compilation error message is 'The field DemoOne.variableTwo is not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This image shows the compilation error which arises when we try to access variableTwo of class DemoOne in class DemoTwo. The compilation error message is 'The field DemoOne.variableTwo is not vis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2819400"/>
                    </a:xfrm>
                    <a:prstGeom prst="rect">
                      <a:avLst/>
                    </a:prstGeom>
                    <a:noFill/>
                    <a:ln>
                      <a:noFill/>
                    </a:ln>
                  </pic:spPr>
                </pic:pic>
              </a:graphicData>
            </a:graphic>
          </wp:inline>
        </w:drawing>
      </w:r>
    </w:p>
    <w:p w14:paraId="69E9C922"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10</w:t>
      </w:r>
      <w:r w:rsidRPr="003E75C3">
        <w:rPr>
          <w:rFonts w:ascii="Roboto" w:eastAsia="Times New Roman" w:hAnsi="Roboto" w:cs="Times New Roman"/>
          <w:color w:val="01014A"/>
          <w:kern w:val="0"/>
          <w:sz w:val="27"/>
          <w:szCs w:val="27"/>
          <w:lang w:val="en-IN" w:eastAsia="en-IN"/>
        </w:rPr>
        <w:t xml:space="preserve">: Now, try to access </w:t>
      </w:r>
      <w:proofErr w:type="spellStart"/>
      <w:r w:rsidRPr="003E75C3">
        <w:rPr>
          <w:rFonts w:ascii="Roboto" w:eastAsia="Times New Roman" w:hAnsi="Roboto" w:cs="Times New Roman"/>
          <w:color w:val="01014A"/>
          <w:kern w:val="0"/>
          <w:sz w:val="27"/>
          <w:szCs w:val="27"/>
          <w:lang w:val="en-IN" w:eastAsia="en-IN"/>
        </w:rPr>
        <w:t>variableThree</w:t>
      </w:r>
      <w:proofErr w:type="spellEnd"/>
      <w:r w:rsidRPr="003E75C3">
        <w:rPr>
          <w:rFonts w:ascii="Roboto" w:eastAsia="Times New Roman" w:hAnsi="Roboto" w:cs="Times New Roman"/>
          <w:color w:val="01014A"/>
          <w:kern w:val="0"/>
          <w:sz w:val="27"/>
          <w:szCs w:val="27"/>
          <w:lang w:val="en-IN" w:eastAsia="en-IN"/>
        </w:rPr>
        <w:t xml:space="preserve"> and initialize it in the method </w:t>
      </w:r>
      <w:proofErr w:type="spellStart"/>
      <w:proofErr w:type="gram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w:t>
      </w:r>
      <w:proofErr w:type="gramEnd"/>
      <w:r w:rsidRPr="003E75C3">
        <w:rPr>
          <w:rFonts w:ascii="Roboto" w:eastAsia="Times New Roman" w:hAnsi="Roboto" w:cs="Times New Roman"/>
          <w:color w:val="01014A"/>
          <w:kern w:val="0"/>
          <w:sz w:val="27"/>
          <w:szCs w:val="27"/>
          <w:lang w:val="en-IN" w:eastAsia="en-IN"/>
        </w:rPr>
        <w:t>) as shown below.</w:t>
      </w:r>
    </w:p>
    <w:p w14:paraId="48D605CD" w14:textId="77777777" w:rsidR="003E75C3" w:rsidRPr="003E75C3" w:rsidRDefault="003E75C3">
      <w:pPr>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DemoTwo</w:t>
      </w:r>
      <w:proofErr w:type="spellEnd"/>
      <w:r w:rsidRPr="003E75C3">
        <w:rPr>
          <w:rFonts w:ascii="Courier New" w:eastAsia="Times New Roman" w:hAnsi="Courier New" w:cs="Courier New"/>
          <w:color w:val="FFFFFF"/>
          <w:kern w:val="0"/>
          <w:sz w:val="27"/>
          <w:szCs w:val="27"/>
          <w:lang w:val="en-IN" w:eastAsia="en-IN"/>
        </w:rPr>
        <w:t xml:space="preserve"> {</w:t>
      </w:r>
    </w:p>
    <w:p w14:paraId="55A96B41" w14:textId="77777777" w:rsidR="003E75C3" w:rsidRPr="003E75C3" w:rsidRDefault="003E75C3">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5F847806" w14:textId="77777777" w:rsidR="003E75C3" w:rsidRPr="003E75C3" w:rsidRDefault="003E75C3">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w:t>
      </w:r>
    </w:p>
    <w:p w14:paraId="77FD6F18" w14:textId="77777777" w:rsidR="003E75C3" w:rsidRPr="003E75C3" w:rsidRDefault="003E75C3">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FFFFFF"/>
          <w:kern w:val="0"/>
          <w:sz w:val="27"/>
          <w:szCs w:val="27"/>
          <w:lang w:val="en-IN" w:eastAsia="en-IN"/>
        </w:rPr>
        <w:t>demoOne.variableOne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509BE1A8" w14:textId="77777777" w:rsidR="003E75C3" w:rsidRPr="003E75C3" w:rsidRDefault="003E75C3">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FFFFFF"/>
          <w:kern w:val="0"/>
          <w:sz w:val="27"/>
          <w:szCs w:val="27"/>
          <w:lang w:val="en-IN" w:eastAsia="en-IN"/>
        </w:rPr>
        <w:t>demoOne.variableThree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072CC047" w14:textId="77777777" w:rsidR="003E75C3" w:rsidRPr="003E75C3" w:rsidRDefault="003E75C3">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5AD919E4" w14:textId="77777777" w:rsidR="003E75C3" w:rsidRPr="003E75C3" w:rsidRDefault="003E75C3">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lastRenderedPageBreak/>
        <w:t>}</w:t>
      </w:r>
    </w:p>
    <w:p w14:paraId="55C31F36" w14:textId="6AD26D02" w:rsidR="003E75C3" w:rsidRPr="003E75C3" w:rsidRDefault="003E75C3">
      <w:pPr>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67D9FED" wp14:editId="001CC587">
                <wp:extent cx="304800" cy="304800"/>
                <wp:effectExtent l="0" t="0" r="0" b="0"/>
                <wp:docPr id="76" name="Rectangle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78B67" id="Rectangle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913D39"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xml:space="preserve">You can observe that </w:t>
      </w:r>
      <w:proofErr w:type="spellStart"/>
      <w:r w:rsidRPr="003E75C3">
        <w:rPr>
          <w:rFonts w:ascii="Roboto" w:eastAsia="Times New Roman" w:hAnsi="Roboto" w:cs="Times New Roman"/>
          <w:color w:val="01014A"/>
          <w:kern w:val="0"/>
          <w:sz w:val="27"/>
          <w:szCs w:val="27"/>
          <w:lang w:val="en-IN" w:eastAsia="en-IN"/>
        </w:rPr>
        <w:t>variableThree</w:t>
      </w:r>
      <w:proofErr w:type="spellEnd"/>
      <w:r w:rsidRPr="003E75C3">
        <w:rPr>
          <w:rFonts w:ascii="Roboto" w:eastAsia="Times New Roman" w:hAnsi="Roboto" w:cs="Times New Roman"/>
          <w:color w:val="01014A"/>
          <w:kern w:val="0"/>
          <w:sz w:val="27"/>
          <w:szCs w:val="27"/>
          <w:lang w:val="en-IN" w:eastAsia="en-IN"/>
        </w:rPr>
        <w:t xml:space="preserve"> of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is accessible in the class </w:t>
      </w:r>
      <w:proofErr w:type="spellStart"/>
      <w:r w:rsidRPr="003E75C3">
        <w:rPr>
          <w:rFonts w:ascii="Roboto" w:eastAsia="Times New Roman" w:hAnsi="Roboto" w:cs="Times New Roman"/>
          <w:color w:val="01014A"/>
          <w:kern w:val="0"/>
          <w:sz w:val="27"/>
          <w:szCs w:val="27"/>
          <w:lang w:val="en-IN" w:eastAsia="en-IN"/>
        </w:rPr>
        <w:t>DemoTwo</w:t>
      </w:r>
      <w:proofErr w:type="spellEnd"/>
      <w:r w:rsidRPr="003E75C3">
        <w:rPr>
          <w:rFonts w:ascii="Roboto" w:eastAsia="Times New Roman" w:hAnsi="Roboto" w:cs="Times New Roman"/>
          <w:color w:val="01014A"/>
          <w:kern w:val="0"/>
          <w:sz w:val="27"/>
          <w:szCs w:val="27"/>
          <w:lang w:val="en-IN" w:eastAsia="en-IN"/>
        </w:rPr>
        <w:t xml:space="preserve"> as </w:t>
      </w:r>
      <w:proofErr w:type="spellStart"/>
      <w:r w:rsidRPr="003E75C3">
        <w:rPr>
          <w:rFonts w:ascii="Roboto" w:eastAsia="Times New Roman" w:hAnsi="Roboto" w:cs="Times New Roman"/>
          <w:color w:val="01014A"/>
          <w:kern w:val="0"/>
          <w:sz w:val="27"/>
          <w:szCs w:val="27"/>
          <w:lang w:val="en-IN" w:eastAsia="en-IN"/>
        </w:rPr>
        <w:t>variableThree</w:t>
      </w:r>
      <w:proofErr w:type="spellEnd"/>
      <w:r w:rsidRPr="003E75C3">
        <w:rPr>
          <w:rFonts w:ascii="Roboto" w:eastAsia="Times New Roman" w:hAnsi="Roboto" w:cs="Times New Roman"/>
          <w:color w:val="01014A"/>
          <w:kern w:val="0"/>
          <w:sz w:val="27"/>
          <w:szCs w:val="27"/>
          <w:lang w:val="en-IN" w:eastAsia="en-IN"/>
        </w:rPr>
        <w:t xml:space="preserve"> is default and hence, can be accessible anywhere within the same package.</w:t>
      </w:r>
    </w:p>
    <w:p w14:paraId="13E68F0C"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11</w:t>
      </w:r>
      <w:r w:rsidRPr="003E75C3">
        <w:rPr>
          <w:rFonts w:ascii="Roboto" w:eastAsia="Times New Roman" w:hAnsi="Roboto" w:cs="Times New Roman"/>
          <w:color w:val="01014A"/>
          <w:kern w:val="0"/>
          <w:sz w:val="27"/>
          <w:szCs w:val="27"/>
          <w:lang w:val="en-IN" w:eastAsia="en-IN"/>
        </w:rPr>
        <w:t xml:space="preserve">: Add another package named </w:t>
      </w:r>
      <w:proofErr w:type="gramStart"/>
      <w:r w:rsidRPr="003E75C3">
        <w:rPr>
          <w:rFonts w:ascii="Roboto" w:eastAsia="Times New Roman" w:hAnsi="Roboto" w:cs="Times New Roman"/>
          <w:color w:val="01014A"/>
          <w:kern w:val="0"/>
          <w:sz w:val="27"/>
          <w:szCs w:val="27"/>
          <w:lang w:val="en-IN" w:eastAsia="en-IN"/>
        </w:rPr>
        <w:t>com.infy</w:t>
      </w:r>
      <w:proofErr w:type="gramEnd"/>
      <w:r w:rsidRPr="003E75C3">
        <w:rPr>
          <w:rFonts w:ascii="Roboto" w:eastAsia="Times New Roman" w:hAnsi="Roboto" w:cs="Times New Roman"/>
          <w:color w:val="01014A"/>
          <w:kern w:val="0"/>
          <w:sz w:val="27"/>
          <w:szCs w:val="27"/>
          <w:lang w:val="en-IN" w:eastAsia="en-IN"/>
        </w:rPr>
        <w:t>.package2 in the same project.</w:t>
      </w:r>
    </w:p>
    <w:p w14:paraId="0F0A82F3"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12</w:t>
      </w:r>
      <w:r w:rsidRPr="003E75C3">
        <w:rPr>
          <w:rFonts w:ascii="Roboto" w:eastAsia="Times New Roman" w:hAnsi="Roboto" w:cs="Times New Roman"/>
          <w:color w:val="01014A"/>
          <w:kern w:val="0"/>
          <w:sz w:val="27"/>
          <w:szCs w:val="27"/>
          <w:lang w:val="en-IN" w:eastAsia="en-IN"/>
        </w:rPr>
        <w:t xml:space="preserve">: Create a class named </w:t>
      </w:r>
      <w:proofErr w:type="spellStart"/>
      <w:r w:rsidRPr="003E75C3">
        <w:rPr>
          <w:rFonts w:ascii="Roboto" w:eastAsia="Times New Roman" w:hAnsi="Roboto" w:cs="Times New Roman"/>
          <w:color w:val="01014A"/>
          <w:kern w:val="0"/>
          <w:sz w:val="27"/>
          <w:szCs w:val="27"/>
          <w:lang w:val="en-IN" w:eastAsia="en-IN"/>
        </w:rPr>
        <w:t>DemoThree</w:t>
      </w:r>
      <w:proofErr w:type="spellEnd"/>
      <w:r w:rsidRPr="003E75C3">
        <w:rPr>
          <w:rFonts w:ascii="Roboto" w:eastAsia="Times New Roman" w:hAnsi="Roboto" w:cs="Times New Roman"/>
          <w:color w:val="01014A"/>
          <w:kern w:val="0"/>
          <w:sz w:val="27"/>
          <w:szCs w:val="27"/>
          <w:lang w:val="en-IN" w:eastAsia="en-IN"/>
        </w:rPr>
        <w:t xml:space="preserve"> in </w:t>
      </w:r>
      <w:proofErr w:type="gramStart"/>
      <w:r w:rsidRPr="003E75C3">
        <w:rPr>
          <w:rFonts w:ascii="Roboto" w:eastAsia="Times New Roman" w:hAnsi="Roboto" w:cs="Times New Roman"/>
          <w:color w:val="01014A"/>
          <w:kern w:val="0"/>
          <w:sz w:val="27"/>
          <w:szCs w:val="27"/>
          <w:lang w:val="en-IN" w:eastAsia="en-IN"/>
        </w:rPr>
        <w:t>com.infy</w:t>
      </w:r>
      <w:proofErr w:type="gramEnd"/>
      <w:r w:rsidRPr="003E75C3">
        <w:rPr>
          <w:rFonts w:ascii="Roboto" w:eastAsia="Times New Roman" w:hAnsi="Roboto" w:cs="Times New Roman"/>
          <w:color w:val="01014A"/>
          <w:kern w:val="0"/>
          <w:sz w:val="27"/>
          <w:szCs w:val="27"/>
          <w:lang w:val="en-IN" w:eastAsia="en-IN"/>
        </w:rPr>
        <w:t>.package2.</w:t>
      </w:r>
    </w:p>
    <w:p w14:paraId="214E519C"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13</w:t>
      </w:r>
      <w:r w:rsidRPr="003E75C3">
        <w:rPr>
          <w:rFonts w:ascii="Roboto" w:eastAsia="Times New Roman" w:hAnsi="Roboto" w:cs="Times New Roman"/>
          <w:color w:val="01014A"/>
          <w:kern w:val="0"/>
          <w:sz w:val="27"/>
          <w:szCs w:val="27"/>
          <w:lang w:val="en-IN" w:eastAsia="en-IN"/>
        </w:rPr>
        <w:t xml:space="preserve">: Create a method </w:t>
      </w:r>
      <w:proofErr w:type="spell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 xml:space="preserve"> as shown below in the class </w:t>
      </w:r>
      <w:proofErr w:type="spellStart"/>
      <w:r w:rsidRPr="003E75C3">
        <w:rPr>
          <w:rFonts w:ascii="Roboto" w:eastAsia="Times New Roman" w:hAnsi="Roboto" w:cs="Times New Roman"/>
          <w:color w:val="01014A"/>
          <w:kern w:val="0"/>
          <w:sz w:val="27"/>
          <w:szCs w:val="27"/>
          <w:lang w:val="en-IN" w:eastAsia="en-IN"/>
        </w:rPr>
        <w:t>DemoThree</w:t>
      </w:r>
      <w:proofErr w:type="spellEnd"/>
      <w:r w:rsidRPr="003E75C3">
        <w:rPr>
          <w:rFonts w:ascii="Roboto" w:eastAsia="Times New Roman" w:hAnsi="Roboto" w:cs="Times New Roman"/>
          <w:color w:val="01014A"/>
          <w:kern w:val="0"/>
          <w:sz w:val="27"/>
          <w:szCs w:val="27"/>
          <w:lang w:val="en-IN" w:eastAsia="en-IN"/>
        </w:rPr>
        <w:t xml:space="preserve">. This method will be used to check the accessibility of the variables created in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in class </w:t>
      </w:r>
      <w:proofErr w:type="spellStart"/>
      <w:r w:rsidRPr="003E75C3">
        <w:rPr>
          <w:rFonts w:ascii="Roboto" w:eastAsia="Times New Roman" w:hAnsi="Roboto" w:cs="Times New Roman"/>
          <w:color w:val="01014A"/>
          <w:kern w:val="0"/>
          <w:sz w:val="27"/>
          <w:szCs w:val="27"/>
          <w:lang w:val="en-IN" w:eastAsia="en-IN"/>
        </w:rPr>
        <w:t>DemoThree</w:t>
      </w:r>
      <w:proofErr w:type="spellEnd"/>
      <w:r w:rsidRPr="003E75C3">
        <w:rPr>
          <w:rFonts w:ascii="Roboto" w:eastAsia="Times New Roman" w:hAnsi="Roboto" w:cs="Times New Roman"/>
          <w:color w:val="01014A"/>
          <w:kern w:val="0"/>
          <w:sz w:val="27"/>
          <w:szCs w:val="27"/>
          <w:lang w:val="en-IN" w:eastAsia="en-IN"/>
        </w:rPr>
        <w:t>.</w:t>
      </w:r>
    </w:p>
    <w:p w14:paraId="549DA364" w14:textId="77777777" w:rsidR="003E75C3" w:rsidRPr="003E75C3" w:rsidRDefault="003E75C3">
      <w:pPr>
        <w:numPr>
          <w:ilvl w:val="0"/>
          <w:numId w:val="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DemoThree</w:t>
      </w:r>
      <w:proofErr w:type="spellEnd"/>
      <w:r w:rsidRPr="003E75C3">
        <w:rPr>
          <w:rFonts w:ascii="Courier New" w:eastAsia="Times New Roman" w:hAnsi="Courier New" w:cs="Courier New"/>
          <w:color w:val="FFFFFF"/>
          <w:kern w:val="0"/>
          <w:sz w:val="27"/>
          <w:szCs w:val="27"/>
          <w:lang w:val="en-IN" w:eastAsia="en-IN"/>
        </w:rPr>
        <w:t xml:space="preserve"> {</w:t>
      </w:r>
    </w:p>
    <w:p w14:paraId="3E920560" w14:textId="77777777" w:rsidR="003E75C3" w:rsidRPr="003E75C3" w:rsidRDefault="003E75C3">
      <w:pPr>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02E509BF" w14:textId="77777777" w:rsidR="003E75C3" w:rsidRPr="003E75C3" w:rsidRDefault="003E75C3">
      <w:pPr>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7B39E02" w14:textId="77777777" w:rsidR="003E75C3" w:rsidRPr="003E75C3" w:rsidRDefault="003E75C3">
      <w:pPr>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30C1805B" w14:textId="3562F9AC" w:rsidR="003E75C3" w:rsidRPr="003E75C3" w:rsidRDefault="003E75C3">
      <w:pPr>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C6D0EF4" wp14:editId="1A186838">
                <wp:extent cx="304800" cy="304800"/>
                <wp:effectExtent l="0" t="0" r="0" b="0"/>
                <wp:docPr id="75" name="Rectangle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B42AE" id="Rectangle 7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65F46F"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14</w:t>
      </w:r>
      <w:r w:rsidRPr="003E75C3">
        <w:rPr>
          <w:rFonts w:ascii="Roboto" w:eastAsia="Times New Roman" w:hAnsi="Roboto" w:cs="Times New Roman"/>
          <w:color w:val="01014A"/>
          <w:kern w:val="0"/>
          <w:sz w:val="27"/>
          <w:szCs w:val="27"/>
          <w:lang w:val="en-IN" w:eastAsia="en-IN"/>
        </w:rPr>
        <w:t xml:space="preserve">: Create an object of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in the method </w:t>
      </w:r>
      <w:proofErr w:type="spell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 xml:space="preserve"> as shown below.</w:t>
      </w:r>
    </w:p>
    <w:p w14:paraId="045F03D8" w14:textId="77777777" w:rsidR="003E75C3" w:rsidRPr="003E75C3" w:rsidRDefault="003E75C3">
      <w:pPr>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DemoThree</w:t>
      </w:r>
      <w:proofErr w:type="spellEnd"/>
      <w:r w:rsidRPr="003E75C3">
        <w:rPr>
          <w:rFonts w:ascii="Courier New" w:eastAsia="Times New Roman" w:hAnsi="Courier New" w:cs="Courier New"/>
          <w:color w:val="FFFFFF"/>
          <w:kern w:val="0"/>
          <w:sz w:val="27"/>
          <w:szCs w:val="27"/>
          <w:lang w:val="en-IN" w:eastAsia="en-IN"/>
        </w:rPr>
        <w:t xml:space="preserve"> {</w:t>
      </w:r>
    </w:p>
    <w:p w14:paraId="4C232DD0" w14:textId="77777777" w:rsidR="003E75C3" w:rsidRPr="003E75C3" w:rsidRDefault="003E75C3">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7CA1752D" w14:textId="77777777" w:rsidR="003E75C3" w:rsidRPr="003E75C3" w:rsidRDefault="003E75C3">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w:t>
      </w:r>
    </w:p>
    <w:p w14:paraId="59193FC6" w14:textId="77777777" w:rsidR="003E75C3" w:rsidRPr="003E75C3" w:rsidRDefault="003E75C3">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38B075A8" w14:textId="4D34154F" w:rsidR="003E75C3" w:rsidRPr="003E75C3" w:rsidRDefault="003E75C3">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EE387E5" wp14:editId="5CF8BB3E">
                <wp:extent cx="304800" cy="304800"/>
                <wp:effectExtent l="0" t="0" r="0" b="0"/>
                <wp:docPr id="74" name="Rectangle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8468A" id="Rectangle 7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9E88FE"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You will now observe a compilation error stating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cannot be resolved to a type' as shown below.</w:t>
      </w:r>
    </w:p>
    <w:p w14:paraId="30FA65BF" w14:textId="605C9F90"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noProof/>
          <w:color w:val="01014A"/>
          <w:kern w:val="0"/>
          <w:sz w:val="27"/>
          <w:szCs w:val="27"/>
          <w:lang w:val="en-IN" w:eastAsia="en-IN"/>
        </w:rPr>
        <w:lastRenderedPageBreak/>
        <w:drawing>
          <wp:inline distT="0" distB="0" distL="0" distR="0" wp14:anchorId="59E1538D" wp14:editId="38CB0A73">
            <wp:extent cx="4400550" cy="3067050"/>
            <wp:effectExtent l="0" t="0" r="0" b="0"/>
            <wp:docPr id="73" name="Picture 73" descr="This image shows the compilation error that arises when we try to create an object of class DemoOne inside the checkAccessibility method. The compilation error message is 'DemoOne cannot be resolved to 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This image shows the compilation error that arises when we try to create an object of class DemoOne inside the checkAccessibility method. The compilation error message is 'DemoOne cannot be resolved to a 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0550" cy="3067050"/>
                    </a:xfrm>
                    <a:prstGeom prst="rect">
                      <a:avLst/>
                    </a:prstGeom>
                    <a:noFill/>
                    <a:ln>
                      <a:noFill/>
                    </a:ln>
                  </pic:spPr>
                </pic:pic>
              </a:graphicData>
            </a:graphic>
          </wp:inline>
        </w:drawing>
      </w:r>
    </w:p>
    <w:p w14:paraId="111E1254"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xml:space="preserve">This error is coming as the classes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and </w:t>
      </w:r>
      <w:proofErr w:type="spellStart"/>
      <w:r w:rsidRPr="003E75C3">
        <w:rPr>
          <w:rFonts w:ascii="Roboto" w:eastAsia="Times New Roman" w:hAnsi="Roboto" w:cs="Times New Roman"/>
          <w:color w:val="01014A"/>
          <w:kern w:val="0"/>
          <w:sz w:val="27"/>
          <w:szCs w:val="27"/>
          <w:lang w:val="en-IN" w:eastAsia="en-IN"/>
        </w:rPr>
        <w:t>DemoThree</w:t>
      </w:r>
      <w:proofErr w:type="spellEnd"/>
      <w:r w:rsidRPr="003E75C3">
        <w:rPr>
          <w:rFonts w:ascii="Roboto" w:eastAsia="Times New Roman" w:hAnsi="Roboto" w:cs="Times New Roman"/>
          <w:color w:val="01014A"/>
          <w:kern w:val="0"/>
          <w:sz w:val="27"/>
          <w:szCs w:val="27"/>
          <w:lang w:val="en-IN" w:eastAsia="en-IN"/>
        </w:rPr>
        <w:t xml:space="preserve"> are present in different packages.</w:t>
      </w:r>
    </w:p>
    <w:p w14:paraId="49B1CDFF"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15</w:t>
      </w:r>
      <w:r w:rsidRPr="003E75C3">
        <w:rPr>
          <w:rFonts w:ascii="Roboto" w:eastAsia="Times New Roman" w:hAnsi="Roboto" w:cs="Times New Roman"/>
          <w:color w:val="01014A"/>
          <w:kern w:val="0"/>
          <w:sz w:val="27"/>
          <w:szCs w:val="27"/>
          <w:lang w:val="en-IN" w:eastAsia="en-IN"/>
        </w:rPr>
        <w:t xml:space="preserve">: To use or access the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in the class </w:t>
      </w:r>
      <w:proofErr w:type="spellStart"/>
      <w:r w:rsidRPr="003E75C3">
        <w:rPr>
          <w:rFonts w:ascii="Roboto" w:eastAsia="Times New Roman" w:hAnsi="Roboto" w:cs="Times New Roman"/>
          <w:color w:val="01014A"/>
          <w:kern w:val="0"/>
          <w:sz w:val="27"/>
          <w:szCs w:val="27"/>
          <w:lang w:val="en-IN" w:eastAsia="en-IN"/>
        </w:rPr>
        <w:t>DemoThree</w:t>
      </w:r>
      <w:proofErr w:type="spellEnd"/>
      <w:r w:rsidRPr="003E75C3">
        <w:rPr>
          <w:rFonts w:ascii="Roboto" w:eastAsia="Times New Roman" w:hAnsi="Roboto" w:cs="Times New Roman"/>
          <w:color w:val="01014A"/>
          <w:kern w:val="0"/>
          <w:sz w:val="27"/>
          <w:szCs w:val="27"/>
          <w:lang w:val="en-IN" w:eastAsia="en-IN"/>
        </w:rPr>
        <w:t xml:space="preserve">, you can use </w:t>
      </w:r>
      <w:proofErr w:type="gramStart"/>
      <w:r w:rsidRPr="003E75C3">
        <w:rPr>
          <w:rFonts w:ascii="Roboto" w:eastAsia="Times New Roman" w:hAnsi="Roboto" w:cs="Times New Roman"/>
          <w:color w:val="01014A"/>
          <w:kern w:val="0"/>
          <w:sz w:val="27"/>
          <w:szCs w:val="27"/>
          <w:lang w:val="en-IN" w:eastAsia="en-IN"/>
        </w:rPr>
        <w:t>com.infy</w:t>
      </w:r>
      <w:proofErr w:type="gramEnd"/>
      <w:r w:rsidRPr="003E75C3">
        <w:rPr>
          <w:rFonts w:ascii="Roboto" w:eastAsia="Times New Roman" w:hAnsi="Roboto" w:cs="Times New Roman"/>
          <w:color w:val="01014A"/>
          <w:kern w:val="0"/>
          <w:sz w:val="27"/>
          <w:szCs w:val="27"/>
          <w:lang w:val="en-IN" w:eastAsia="en-IN"/>
        </w:rPr>
        <w:t>.package1.DemoOne, i.e., &lt;</w:t>
      </w:r>
      <w:proofErr w:type="spellStart"/>
      <w:r w:rsidRPr="003E75C3">
        <w:rPr>
          <w:rFonts w:ascii="Roboto" w:eastAsia="Times New Roman" w:hAnsi="Roboto" w:cs="Times New Roman"/>
          <w:color w:val="01014A"/>
          <w:kern w:val="0"/>
          <w:sz w:val="27"/>
          <w:szCs w:val="27"/>
          <w:lang w:val="en-IN" w:eastAsia="en-IN"/>
        </w:rPr>
        <w:t>package_name</w:t>
      </w:r>
      <w:proofErr w:type="spellEnd"/>
      <w:r w:rsidRPr="003E75C3">
        <w:rPr>
          <w:rFonts w:ascii="Roboto" w:eastAsia="Times New Roman" w:hAnsi="Roboto" w:cs="Times New Roman"/>
          <w:color w:val="01014A"/>
          <w:kern w:val="0"/>
          <w:sz w:val="27"/>
          <w:szCs w:val="27"/>
          <w:lang w:val="en-IN" w:eastAsia="en-IN"/>
        </w:rPr>
        <w:t>&gt;.&lt;</w:t>
      </w:r>
      <w:proofErr w:type="spellStart"/>
      <w:r w:rsidRPr="003E75C3">
        <w:rPr>
          <w:rFonts w:ascii="Roboto" w:eastAsia="Times New Roman" w:hAnsi="Roboto" w:cs="Times New Roman"/>
          <w:color w:val="01014A"/>
          <w:kern w:val="0"/>
          <w:sz w:val="27"/>
          <w:szCs w:val="27"/>
          <w:lang w:val="en-IN" w:eastAsia="en-IN"/>
        </w:rPr>
        <w:t>class_name</w:t>
      </w:r>
      <w:proofErr w:type="spellEnd"/>
      <w:r w:rsidRPr="003E75C3">
        <w:rPr>
          <w:rFonts w:ascii="Roboto" w:eastAsia="Times New Roman" w:hAnsi="Roboto" w:cs="Times New Roman"/>
          <w:color w:val="01014A"/>
          <w:kern w:val="0"/>
          <w:sz w:val="27"/>
          <w:szCs w:val="27"/>
          <w:lang w:val="en-IN" w:eastAsia="en-IN"/>
        </w:rPr>
        <w:t>&gt; as shown below.</w:t>
      </w:r>
    </w:p>
    <w:p w14:paraId="4538934B" w14:textId="77777777" w:rsidR="003E75C3" w:rsidRPr="003E75C3" w:rsidRDefault="003E75C3">
      <w:pPr>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DemoThree</w:t>
      </w:r>
      <w:proofErr w:type="spellEnd"/>
      <w:r w:rsidRPr="003E75C3">
        <w:rPr>
          <w:rFonts w:ascii="Courier New" w:eastAsia="Times New Roman" w:hAnsi="Courier New" w:cs="Courier New"/>
          <w:color w:val="FFFFFF"/>
          <w:kern w:val="0"/>
          <w:sz w:val="27"/>
          <w:szCs w:val="27"/>
          <w:lang w:val="en-IN" w:eastAsia="en-IN"/>
        </w:rPr>
        <w:t xml:space="preserve"> {</w:t>
      </w:r>
    </w:p>
    <w:p w14:paraId="26776E0D" w14:textId="77777777" w:rsidR="003E75C3" w:rsidRPr="003E75C3" w:rsidRDefault="003E75C3">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4EC5BF57" w14:textId="77777777" w:rsidR="003E75C3" w:rsidRPr="003E75C3" w:rsidRDefault="003E75C3">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gramStart"/>
      <w:r w:rsidRPr="003E75C3">
        <w:rPr>
          <w:rFonts w:ascii="Courier New" w:eastAsia="Times New Roman" w:hAnsi="Courier New" w:cs="Courier New"/>
          <w:color w:val="FFFFFF"/>
          <w:kern w:val="0"/>
          <w:sz w:val="27"/>
          <w:szCs w:val="27"/>
          <w:lang w:val="en-IN" w:eastAsia="en-IN"/>
        </w:rPr>
        <w:t>com.infy</w:t>
      </w:r>
      <w:proofErr w:type="gramEnd"/>
      <w:r w:rsidRPr="003E75C3">
        <w:rPr>
          <w:rFonts w:ascii="Courier New" w:eastAsia="Times New Roman" w:hAnsi="Courier New" w:cs="Courier New"/>
          <w:color w:val="FFFFFF"/>
          <w:kern w:val="0"/>
          <w:sz w:val="27"/>
          <w:szCs w:val="27"/>
          <w:lang w:val="en-IN" w:eastAsia="en-IN"/>
        </w:rPr>
        <w:t>.package1.</w:t>
      </w:r>
      <w:r w:rsidRPr="003E75C3">
        <w:rPr>
          <w:rFonts w:ascii="Courier New" w:eastAsia="Times New Roman" w:hAnsi="Courier New" w:cs="Courier New"/>
          <w:color w:val="89BDFF"/>
          <w:kern w:val="0"/>
          <w:sz w:val="27"/>
          <w:szCs w:val="27"/>
          <w:lang w:val="en-IN" w:eastAsia="en-IN"/>
        </w:rPr>
        <w:t>DemoOne</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com.infy.package1.</w:t>
      </w:r>
      <w:r w:rsidRPr="003E75C3">
        <w:rPr>
          <w:rFonts w:ascii="Courier New" w:eastAsia="Times New Roman" w:hAnsi="Courier New" w:cs="Courier New"/>
          <w:color w:val="89BDFF"/>
          <w:kern w:val="0"/>
          <w:sz w:val="27"/>
          <w:szCs w:val="27"/>
          <w:lang w:val="en-IN" w:eastAsia="en-IN"/>
        </w:rPr>
        <w:t>DemoOne</w:t>
      </w:r>
      <w:r w:rsidRPr="003E75C3">
        <w:rPr>
          <w:rFonts w:ascii="Courier New" w:eastAsia="Times New Roman" w:hAnsi="Courier New" w:cs="Courier New"/>
          <w:color w:val="FFFFFF"/>
          <w:kern w:val="0"/>
          <w:sz w:val="27"/>
          <w:szCs w:val="27"/>
          <w:lang w:val="en-IN" w:eastAsia="en-IN"/>
        </w:rPr>
        <w:t>();</w:t>
      </w:r>
    </w:p>
    <w:p w14:paraId="134A458C" w14:textId="77777777" w:rsidR="003E75C3" w:rsidRPr="003E75C3" w:rsidRDefault="003E75C3">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235AD6A4" w14:textId="13408C6B" w:rsidR="003E75C3" w:rsidRPr="003E75C3" w:rsidRDefault="003E75C3">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44F2FA0" wp14:editId="303C456F">
                <wp:extent cx="304800" cy="304800"/>
                <wp:effectExtent l="0" t="0" r="0" b="0"/>
                <wp:docPr id="72" name="Rectangle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23DA7" id="Rectangle 7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E90FB1"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In this approach, you have to use the fully qualified name (&lt;</w:t>
      </w:r>
      <w:proofErr w:type="spellStart"/>
      <w:r w:rsidRPr="003E75C3">
        <w:rPr>
          <w:rFonts w:ascii="Roboto" w:eastAsia="Times New Roman" w:hAnsi="Roboto" w:cs="Times New Roman"/>
          <w:color w:val="01014A"/>
          <w:kern w:val="0"/>
          <w:sz w:val="27"/>
          <w:szCs w:val="27"/>
          <w:lang w:val="en-IN" w:eastAsia="en-IN"/>
        </w:rPr>
        <w:t>package_name</w:t>
      </w:r>
      <w:proofErr w:type="spellEnd"/>
      <w:proofErr w:type="gramStart"/>
      <w:r w:rsidRPr="003E75C3">
        <w:rPr>
          <w:rFonts w:ascii="Roboto" w:eastAsia="Times New Roman" w:hAnsi="Roboto" w:cs="Times New Roman"/>
          <w:color w:val="01014A"/>
          <w:kern w:val="0"/>
          <w:sz w:val="27"/>
          <w:szCs w:val="27"/>
          <w:lang w:val="en-IN" w:eastAsia="en-IN"/>
        </w:rPr>
        <w:t>&gt;.&lt;</w:t>
      </w:r>
      <w:proofErr w:type="spellStart"/>
      <w:proofErr w:type="gramEnd"/>
      <w:r w:rsidRPr="003E75C3">
        <w:rPr>
          <w:rFonts w:ascii="Roboto" w:eastAsia="Times New Roman" w:hAnsi="Roboto" w:cs="Times New Roman"/>
          <w:color w:val="01014A"/>
          <w:kern w:val="0"/>
          <w:sz w:val="27"/>
          <w:szCs w:val="27"/>
          <w:lang w:val="en-IN" w:eastAsia="en-IN"/>
        </w:rPr>
        <w:t>class_name</w:t>
      </w:r>
      <w:proofErr w:type="spellEnd"/>
      <w:r w:rsidRPr="003E75C3">
        <w:rPr>
          <w:rFonts w:ascii="Roboto" w:eastAsia="Times New Roman" w:hAnsi="Roboto" w:cs="Times New Roman"/>
          <w:color w:val="01014A"/>
          <w:kern w:val="0"/>
          <w:sz w:val="27"/>
          <w:szCs w:val="27"/>
          <w:lang w:val="en-IN" w:eastAsia="en-IN"/>
        </w:rPr>
        <w:t>&gt;) every time you need to access the class. Hence, this is not a recommended approach.</w:t>
      </w:r>
    </w:p>
    <w:p w14:paraId="7E0BE964"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Instead, it is recommended to import the required classes using </w:t>
      </w:r>
      <w:r w:rsidRPr="003E75C3">
        <w:rPr>
          <w:rFonts w:ascii="Roboto" w:eastAsia="Times New Roman" w:hAnsi="Roboto" w:cs="Times New Roman"/>
          <w:b/>
          <w:bCs/>
          <w:color w:val="01014A"/>
          <w:kern w:val="0"/>
          <w:sz w:val="27"/>
          <w:szCs w:val="27"/>
          <w:lang w:val="en-IN" w:eastAsia="en-IN"/>
        </w:rPr>
        <w:t>import </w:t>
      </w:r>
      <w:r w:rsidRPr="003E75C3">
        <w:rPr>
          <w:rFonts w:ascii="Roboto" w:eastAsia="Times New Roman" w:hAnsi="Roboto" w:cs="Times New Roman"/>
          <w:color w:val="01014A"/>
          <w:kern w:val="0"/>
          <w:sz w:val="27"/>
          <w:szCs w:val="27"/>
          <w:lang w:val="en-IN" w:eastAsia="en-IN"/>
        </w:rPr>
        <w:t>statement.</w:t>
      </w:r>
    </w:p>
    <w:p w14:paraId="2A059758"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16</w:t>
      </w:r>
      <w:r w:rsidRPr="003E75C3">
        <w:rPr>
          <w:rFonts w:ascii="Roboto" w:eastAsia="Times New Roman" w:hAnsi="Roboto" w:cs="Times New Roman"/>
          <w:color w:val="01014A"/>
          <w:kern w:val="0"/>
          <w:sz w:val="27"/>
          <w:szCs w:val="27"/>
          <w:lang w:val="en-IN" w:eastAsia="en-IN"/>
        </w:rPr>
        <w:t xml:space="preserve">: Import the class named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from </w:t>
      </w:r>
      <w:proofErr w:type="gramStart"/>
      <w:r w:rsidRPr="003E75C3">
        <w:rPr>
          <w:rFonts w:ascii="Roboto" w:eastAsia="Times New Roman" w:hAnsi="Roboto" w:cs="Times New Roman"/>
          <w:color w:val="01014A"/>
          <w:kern w:val="0"/>
          <w:sz w:val="27"/>
          <w:szCs w:val="27"/>
          <w:lang w:val="en-IN" w:eastAsia="en-IN"/>
        </w:rPr>
        <w:t>com.infy</w:t>
      </w:r>
      <w:proofErr w:type="gramEnd"/>
      <w:r w:rsidRPr="003E75C3">
        <w:rPr>
          <w:rFonts w:ascii="Roboto" w:eastAsia="Times New Roman" w:hAnsi="Roboto" w:cs="Times New Roman"/>
          <w:color w:val="01014A"/>
          <w:kern w:val="0"/>
          <w:sz w:val="27"/>
          <w:szCs w:val="27"/>
          <w:lang w:val="en-IN" w:eastAsia="en-IN"/>
        </w:rPr>
        <w:t>.package1 to com.infy.package2 using the import statement as shown below.</w:t>
      </w:r>
    </w:p>
    <w:p w14:paraId="338BC1BE" w14:textId="77777777" w:rsidR="003E75C3" w:rsidRPr="003E75C3" w:rsidRDefault="003E75C3">
      <w:pPr>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package</w:t>
      </w:r>
      <w:r w:rsidRPr="003E75C3">
        <w:rPr>
          <w:rFonts w:ascii="Courier New" w:eastAsia="Times New Roman" w:hAnsi="Courier New" w:cs="Courier New"/>
          <w:color w:val="FFFFFF"/>
          <w:kern w:val="0"/>
          <w:sz w:val="27"/>
          <w:szCs w:val="27"/>
          <w:lang w:val="en-IN" w:eastAsia="en-IN"/>
        </w:rPr>
        <w:t xml:space="preserve"> </w:t>
      </w:r>
      <w:proofErr w:type="gramStart"/>
      <w:r w:rsidRPr="003E75C3">
        <w:rPr>
          <w:rFonts w:ascii="Courier New" w:eastAsia="Times New Roman" w:hAnsi="Courier New" w:cs="Courier New"/>
          <w:color w:val="FFFFFF"/>
          <w:kern w:val="0"/>
          <w:sz w:val="27"/>
          <w:szCs w:val="27"/>
          <w:lang w:val="en-IN" w:eastAsia="en-IN"/>
        </w:rPr>
        <w:t>com.infy</w:t>
      </w:r>
      <w:proofErr w:type="gramEnd"/>
      <w:r w:rsidRPr="003E75C3">
        <w:rPr>
          <w:rFonts w:ascii="Courier New" w:eastAsia="Times New Roman" w:hAnsi="Courier New" w:cs="Courier New"/>
          <w:color w:val="FFFFFF"/>
          <w:kern w:val="0"/>
          <w:sz w:val="27"/>
          <w:szCs w:val="27"/>
          <w:lang w:val="en-IN" w:eastAsia="en-IN"/>
        </w:rPr>
        <w:t>.package2;</w:t>
      </w:r>
    </w:p>
    <w:p w14:paraId="13946766" w14:textId="77777777" w:rsidR="003E75C3" w:rsidRPr="003E75C3" w:rsidRDefault="003E75C3">
      <w:pPr>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F4F7192" w14:textId="77777777" w:rsidR="003E75C3" w:rsidRPr="003E75C3" w:rsidRDefault="003E75C3">
      <w:pPr>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import</w:t>
      </w:r>
      <w:r w:rsidRPr="003E75C3">
        <w:rPr>
          <w:rFonts w:ascii="Courier New" w:eastAsia="Times New Roman" w:hAnsi="Courier New" w:cs="Courier New"/>
          <w:color w:val="FFFFFF"/>
          <w:kern w:val="0"/>
          <w:sz w:val="27"/>
          <w:szCs w:val="27"/>
          <w:lang w:val="en-IN" w:eastAsia="en-IN"/>
        </w:rPr>
        <w:t xml:space="preserve"> </w:t>
      </w:r>
      <w:proofErr w:type="gramStart"/>
      <w:r w:rsidRPr="003E75C3">
        <w:rPr>
          <w:rFonts w:ascii="Courier New" w:eastAsia="Times New Roman" w:hAnsi="Courier New" w:cs="Courier New"/>
          <w:color w:val="FFFFFF"/>
          <w:kern w:val="0"/>
          <w:sz w:val="27"/>
          <w:szCs w:val="27"/>
          <w:lang w:val="en-IN" w:eastAsia="en-IN"/>
        </w:rPr>
        <w:t>com.infy</w:t>
      </w:r>
      <w:proofErr w:type="gramEnd"/>
      <w:r w:rsidRPr="003E75C3">
        <w:rPr>
          <w:rFonts w:ascii="Courier New" w:eastAsia="Times New Roman" w:hAnsi="Courier New" w:cs="Courier New"/>
          <w:color w:val="FFFFFF"/>
          <w:kern w:val="0"/>
          <w:sz w:val="27"/>
          <w:szCs w:val="27"/>
          <w:lang w:val="en-IN" w:eastAsia="en-IN"/>
        </w:rPr>
        <w:t>.package1.</w:t>
      </w:r>
      <w:r w:rsidRPr="003E75C3">
        <w:rPr>
          <w:rFonts w:ascii="Courier New" w:eastAsia="Times New Roman" w:hAnsi="Courier New" w:cs="Courier New"/>
          <w:color w:val="89BDFF"/>
          <w:kern w:val="0"/>
          <w:sz w:val="27"/>
          <w:szCs w:val="27"/>
          <w:lang w:val="en-IN" w:eastAsia="en-IN"/>
        </w:rPr>
        <w:t>DemoOne</w:t>
      </w:r>
      <w:r w:rsidRPr="003E75C3">
        <w:rPr>
          <w:rFonts w:ascii="Courier New" w:eastAsia="Times New Roman" w:hAnsi="Courier New" w:cs="Courier New"/>
          <w:color w:val="FFFFFF"/>
          <w:kern w:val="0"/>
          <w:sz w:val="27"/>
          <w:szCs w:val="27"/>
          <w:lang w:val="en-IN" w:eastAsia="en-IN"/>
        </w:rPr>
        <w:t>;</w:t>
      </w:r>
    </w:p>
    <w:p w14:paraId="65C4CCBF" w14:textId="77777777" w:rsidR="003E75C3" w:rsidRPr="003E75C3" w:rsidRDefault="003E75C3">
      <w:pPr>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9EFAC01" w14:textId="77777777" w:rsidR="003E75C3" w:rsidRPr="003E75C3" w:rsidRDefault="003E75C3">
      <w:pPr>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DemoThree</w:t>
      </w:r>
      <w:proofErr w:type="spellEnd"/>
      <w:r w:rsidRPr="003E75C3">
        <w:rPr>
          <w:rFonts w:ascii="Courier New" w:eastAsia="Times New Roman" w:hAnsi="Courier New" w:cs="Courier New"/>
          <w:color w:val="FFFFFF"/>
          <w:kern w:val="0"/>
          <w:sz w:val="27"/>
          <w:szCs w:val="27"/>
          <w:lang w:val="en-IN" w:eastAsia="en-IN"/>
        </w:rPr>
        <w:t xml:space="preserve"> {</w:t>
      </w:r>
    </w:p>
    <w:p w14:paraId="0AA67C6E" w14:textId="77777777" w:rsidR="003E75C3" w:rsidRPr="003E75C3" w:rsidRDefault="003E75C3">
      <w:pPr>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3000482D" w14:textId="77777777" w:rsidR="003E75C3" w:rsidRPr="003E75C3" w:rsidRDefault="003E75C3">
      <w:pPr>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lastRenderedPageBreak/>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w:t>
      </w:r>
    </w:p>
    <w:p w14:paraId="15DDB360" w14:textId="77777777" w:rsidR="003E75C3" w:rsidRPr="003E75C3" w:rsidRDefault="003E75C3">
      <w:pPr>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75373939" w14:textId="77777777" w:rsidR="003E75C3" w:rsidRPr="003E75C3" w:rsidRDefault="003E75C3">
      <w:pPr>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p>
    <w:p w14:paraId="629B2742" w14:textId="0BBD3D50" w:rsidR="003E75C3" w:rsidRPr="003E75C3" w:rsidRDefault="003E75C3">
      <w:pPr>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CE2DA13" wp14:editId="7B306C72">
                <wp:extent cx="304800" cy="304800"/>
                <wp:effectExtent l="0" t="0" r="0" b="0"/>
                <wp:docPr id="71" name="Rectangle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1F9BAD" id="Rectangle 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3DEA03"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To import all the classes present inside a given package, import &lt;</w:t>
      </w:r>
      <w:proofErr w:type="spellStart"/>
      <w:r w:rsidRPr="003E75C3">
        <w:rPr>
          <w:rFonts w:ascii="Roboto" w:eastAsia="Times New Roman" w:hAnsi="Roboto" w:cs="Times New Roman"/>
          <w:color w:val="01014A"/>
          <w:kern w:val="0"/>
          <w:sz w:val="27"/>
          <w:szCs w:val="27"/>
          <w:lang w:val="en-IN" w:eastAsia="en-IN"/>
        </w:rPr>
        <w:t>package_name</w:t>
      </w:r>
      <w:proofErr w:type="spellEnd"/>
      <w:proofErr w:type="gramStart"/>
      <w:r w:rsidRPr="003E75C3">
        <w:rPr>
          <w:rFonts w:ascii="Roboto" w:eastAsia="Times New Roman" w:hAnsi="Roboto" w:cs="Times New Roman"/>
          <w:color w:val="01014A"/>
          <w:kern w:val="0"/>
          <w:sz w:val="27"/>
          <w:szCs w:val="27"/>
          <w:lang w:val="en-IN" w:eastAsia="en-IN"/>
        </w:rPr>
        <w:t>&gt;.*</w:t>
      </w:r>
      <w:proofErr w:type="gramEnd"/>
      <w:r w:rsidRPr="003E75C3">
        <w:rPr>
          <w:rFonts w:ascii="Roboto" w:eastAsia="Times New Roman" w:hAnsi="Roboto" w:cs="Times New Roman"/>
          <w:color w:val="01014A"/>
          <w:kern w:val="0"/>
          <w:sz w:val="27"/>
          <w:szCs w:val="27"/>
          <w:lang w:val="en-IN" w:eastAsia="en-IN"/>
        </w:rPr>
        <w:t xml:space="preserve"> can be used.</w:t>
      </w:r>
    </w:p>
    <w:p w14:paraId="63476987"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If you use &lt;</w:t>
      </w:r>
      <w:proofErr w:type="spellStart"/>
      <w:r w:rsidRPr="003E75C3">
        <w:rPr>
          <w:rFonts w:ascii="Roboto" w:eastAsia="Times New Roman" w:hAnsi="Roboto" w:cs="Times New Roman"/>
          <w:color w:val="01014A"/>
          <w:kern w:val="0"/>
          <w:sz w:val="27"/>
          <w:szCs w:val="27"/>
          <w:lang w:val="en-IN" w:eastAsia="en-IN"/>
        </w:rPr>
        <w:t>package_name</w:t>
      </w:r>
      <w:proofErr w:type="spellEnd"/>
      <w:proofErr w:type="gramStart"/>
      <w:r w:rsidRPr="003E75C3">
        <w:rPr>
          <w:rFonts w:ascii="Roboto" w:eastAsia="Times New Roman" w:hAnsi="Roboto" w:cs="Times New Roman"/>
          <w:color w:val="01014A"/>
          <w:kern w:val="0"/>
          <w:sz w:val="27"/>
          <w:szCs w:val="27"/>
          <w:lang w:val="en-IN" w:eastAsia="en-IN"/>
        </w:rPr>
        <w:t>&gt;.*</w:t>
      </w:r>
      <w:proofErr w:type="gramEnd"/>
      <w:r w:rsidRPr="003E75C3">
        <w:rPr>
          <w:rFonts w:ascii="Roboto" w:eastAsia="Times New Roman" w:hAnsi="Roboto" w:cs="Times New Roman"/>
          <w:color w:val="01014A"/>
          <w:kern w:val="0"/>
          <w:sz w:val="27"/>
          <w:szCs w:val="27"/>
          <w:lang w:val="en-IN" w:eastAsia="en-IN"/>
        </w:rPr>
        <w:t>, then all the classes of the package will be imported but the classes present inside the sub packages will not be available for use.</w:t>
      </w:r>
    </w:p>
    <w:p w14:paraId="45A8445F"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17</w:t>
      </w:r>
      <w:r w:rsidRPr="003E75C3">
        <w:rPr>
          <w:rFonts w:ascii="Roboto" w:eastAsia="Times New Roman" w:hAnsi="Roboto" w:cs="Times New Roman"/>
          <w:color w:val="01014A"/>
          <w:kern w:val="0"/>
          <w:sz w:val="27"/>
          <w:szCs w:val="27"/>
          <w:lang w:val="en-IN" w:eastAsia="en-IN"/>
        </w:rPr>
        <w:t xml:space="preserve">: Now that you have </w:t>
      </w:r>
      <w:proofErr w:type="gramStart"/>
      <w:r w:rsidRPr="003E75C3">
        <w:rPr>
          <w:rFonts w:ascii="Roboto" w:eastAsia="Times New Roman" w:hAnsi="Roboto" w:cs="Times New Roman"/>
          <w:color w:val="01014A"/>
          <w:kern w:val="0"/>
          <w:sz w:val="27"/>
          <w:szCs w:val="27"/>
          <w:lang w:val="en-IN" w:eastAsia="en-IN"/>
        </w:rPr>
        <w:t>imported  class</w:t>
      </w:r>
      <w:proofErr w:type="gramEnd"/>
      <w:r w:rsidRPr="003E75C3">
        <w:rPr>
          <w:rFonts w:ascii="Roboto" w:eastAsia="Times New Roman" w:hAnsi="Roboto" w:cs="Times New Roman"/>
          <w:color w:val="01014A"/>
          <w:kern w:val="0"/>
          <w:sz w:val="27"/>
          <w:szCs w:val="27"/>
          <w:lang w:val="en-IN" w:eastAsia="en-IN"/>
        </w:rPr>
        <w:t xml:space="preserve">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in com.infy.package2, try to access </w:t>
      </w:r>
      <w:proofErr w:type="spellStart"/>
      <w:r w:rsidRPr="003E75C3">
        <w:rPr>
          <w:rFonts w:ascii="Roboto" w:eastAsia="Times New Roman" w:hAnsi="Roboto" w:cs="Times New Roman"/>
          <w:color w:val="01014A"/>
          <w:kern w:val="0"/>
          <w:sz w:val="27"/>
          <w:szCs w:val="27"/>
          <w:lang w:val="en-IN" w:eastAsia="en-IN"/>
        </w:rPr>
        <w:t>variableOne</w:t>
      </w:r>
      <w:proofErr w:type="spellEnd"/>
      <w:r w:rsidRPr="003E75C3">
        <w:rPr>
          <w:rFonts w:ascii="Roboto" w:eastAsia="Times New Roman" w:hAnsi="Roboto" w:cs="Times New Roman"/>
          <w:color w:val="01014A"/>
          <w:kern w:val="0"/>
          <w:sz w:val="27"/>
          <w:szCs w:val="27"/>
          <w:lang w:val="en-IN" w:eastAsia="en-IN"/>
        </w:rPr>
        <w:t xml:space="preserve"> and initialize it in the method </w:t>
      </w:r>
      <w:proofErr w:type="spell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 as shown below.</w:t>
      </w:r>
    </w:p>
    <w:p w14:paraId="6353D2AA" w14:textId="77777777" w:rsidR="003E75C3" w:rsidRPr="003E75C3" w:rsidRDefault="003E75C3">
      <w:pPr>
        <w:numPr>
          <w:ilvl w:val="0"/>
          <w:numId w:val="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DemoThree</w:t>
      </w:r>
      <w:proofErr w:type="spellEnd"/>
      <w:r w:rsidRPr="003E75C3">
        <w:rPr>
          <w:rFonts w:ascii="Courier New" w:eastAsia="Times New Roman" w:hAnsi="Courier New" w:cs="Courier New"/>
          <w:color w:val="FFFFFF"/>
          <w:kern w:val="0"/>
          <w:sz w:val="27"/>
          <w:szCs w:val="27"/>
          <w:lang w:val="en-IN" w:eastAsia="en-IN"/>
        </w:rPr>
        <w:t xml:space="preserve"> {</w:t>
      </w:r>
    </w:p>
    <w:p w14:paraId="21C5C204" w14:textId="77777777" w:rsidR="003E75C3" w:rsidRPr="003E75C3" w:rsidRDefault="003E75C3">
      <w:pPr>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3AB0C967" w14:textId="77777777" w:rsidR="003E75C3" w:rsidRPr="003E75C3" w:rsidRDefault="003E75C3">
      <w:pPr>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w:t>
      </w:r>
    </w:p>
    <w:p w14:paraId="2B2B45DE" w14:textId="77777777" w:rsidR="003E75C3" w:rsidRPr="003E75C3" w:rsidRDefault="003E75C3">
      <w:pPr>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FFFFFF"/>
          <w:kern w:val="0"/>
          <w:sz w:val="27"/>
          <w:szCs w:val="27"/>
          <w:lang w:val="en-IN" w:eastAsia="en-IN"/>
        </w:rPr>
        <w:t>demoOne.variableOne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36241A22" w14:textId="77777777" w:rsidR="003E75C3" w:rsidRPr="003E75C3" w:rsidRDefault="003E75C3">
      <w:pPr>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220B64F1" w14:textId="77777777" w:rsidR="003E75C3" w:rsidRPr="003E75C3" w:rsidRDefault="003E75C3">
      <w:pPr>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p>
    <w:p w14:paraId="2A2C3C2E" w14:textId="2F9FE31D" w:rsidR="003E75C3" w:rsidRPr="003E75C3" w:rsidRDefault="003E75C3">
      <w:pPr>
        <w:numPr>
          <w:ilvl w:val="0"/>
          <w:numId w:val="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5D4F9A6" wp14:editId="42EA3FD7">
                <wp:extent cx="304800" cy="304800"/>
                <wp:effectExtent l="0" t="0" r="0" b="0"/>
                <wp:docPr id="70" name="Rectangle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D0713" id="Rectangle 7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0D8740"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xml:space="preserve">You can observe that </w:t>
      </w:r>
      <w:proofErr w:type="spellStart"/>
      <w:r w:rsidRPr="003E75C3">
        <w:rPr>
          <w:rFonts w:ascii="Roboto" w:eastAsia="Times New Roman" w:hAnsi="Roboto" w:cs="Times New Roman"/>
          <w:color w:val="01014A"/>
          <w:kern w:val="0"/>
          <w:sz w:val="27"/>
          <w:szCs w:val="27"/>
          <w:lang w:val="en-IN" w:eastAsia="en-IN"/>
        </w:rPr>
        <w:t>variableOne</w:t>
      </w:r>
      <w:proofErr w:type="spellEnd"/>
      <w:r w:rsidRPr="003E75C3">
        <w:rPr>
          <w:rFonts w:ascii="Roboto" w:eastAsia="Times New Roman" w:hAnsi="Roboto" w:cs="Times New Roman"/>
          <w:color w:val="01014A"/>
          <w:kern w:val="0"/>
          <w:sz w:val="27"/>
          <w:szCs w:val="27"/>
          <w:lang w:val="en-IN" w:eastAsia="en-IN"/>
        </w:rPr>
        <w:t xml:space="preserve"> of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is accessible in the class </w:t>
      </w:r>
      <w:proofErr w:type="spellStart"/>
      <w:r w:rsidRPr="003E75C3">
        <w:rPr>
          <w:rFonts w:ascii="Roboto" w:eastAsia="Times New Roman" w:hAnsi="Roboto" w:cs="Times New Roman"/>
          <w:color w:val="01014A"/>
          <w:kern w:val="0"/>
          <w:sz w:val="27"/>
          <w:szCs w:val="27"/>
          <w:lang w:val="en-IN" w:eastAsia="en-IN"/>
        </w:rPr>
        <w:t>DemoThree</w:t>
      </w:r>
      <w:proofErr w:type="spellEnd"/>
      <w:r w:rsidRPr="003E75C3">
        <w:rPr>
          <w:rFonts w:ascii="Roboto" w:eastAsia="Times New Roman" w:hAnsi="Roboto" w:cs="Times New Roman"/>
          <w:color w:val="01014A"/>
          <w:kern w:val="0"/>
          <w:sz w:val="27"/>
          <w:szCs w:val="27"/>
          <w:lang w:val="en-IN" w:eastAsia="en-IN"/>
        </w:rPr>
        <w:t xml:space="preserve"> as </w:t>
      </w:r>
      <w:proofErr w:type="spellStart"/>
      <w:r w:rsidRPr="003E75C3">
        <w:rPr>
          <w:rFonts w:ascii="Roboto" w:eastAsia="Times New Roman" w:hAnsi="Roboto" w:cs="Times New Roman"/>
          <w:color w:val="01014A"/>
          <w:kern w:val="0"/>
          <w:sz w:val="27"/>
          <w:szCs w:val="27"/>
          <w:lang w:val="en-IN" w:eastAsia="en-IN"/>
        </w:rPr>
        <w:t>variableOne</w:t>
      </w:r>
      <w:proofErr w:type="spellEnd"/>
      <w:r w:rsidRPr="003E75C3">
        <w:rPr>
          <w:rFonts w:ascii="Roboto" w:eastAsia="Times New Roman" w:hAnsi="Roboto" w:cs="Times New Roman"/>
          <w:color w:val="01014A"/>
          <w:kern w:val="0"/>
          <w:sz w:val="27"/>
          <w:szCs w:val="27"/>
          <w:lang w:val="en-IN" w:eastAsia="en-IN"/>
        </w:rPr>
        <w:t> is public and hence, can be accessed anywhere.</w:t>
      </w:r>
    </w:p>
    <w:p w14:paraId="680A9A95"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Step 18</w:t>
      </w:r>
      <w:r w:rsidRPr="003E75C3">
        <w:rPr>
          <w:rFonts w:ascii="Roboto" w:eastAsia="Times New Roman" w:hAnsi="Roboto" w:cs="Times New Roman"/>
          <w:color w:val="01014A"/>
          <w:kern w:val="0"/>
          <w:sz w:val="27"/>
          <w:szCs w:val="27"/>
          <w:lang w:val="en-IN" w:eastAsia="en-IN"/>
        </w:rPr>
        <w:t xml:space="preserve">: Now, try to access </w:t>
      </w:r>
      <w:proofErr w:type="spellStart"/>
      <w:r w:rsidRPr="003E75C3">
        <w:rPr>
          <w:rFonts w:ascii="Roboto" w:eastAsia="Times New Roman" w:hAnsi="Roboto" w:cs="Times New Roman"/>
          <w:color w:val="01014A"/>
          <w:kern w:val="0"/>
          <w:sz w:val="27"/>
          <w:szCs w:val="27"/>
          <w:lang w:val="en-IN" w:eastAsia="en-IN"/>
        </w:rPr>
        <w:t>variableTwo</w:t>
      </w:r>
      <w:proofErr w:type="spellEnd"/>
      <w:r w:rsidRPr="003E75C3">
        <w:rPr>
          <w:rFonts w:ascii="Roboto" w:eastAsia="Times New Roman" w:hAnsi="Roboto" w:cs="Times New Roman"/>
          <w:color w:val="01014A"/>
          <w:kern w:val="0"/>
          <w:sz w:val="27"/>
          <w:szCs w:val="27"/>
          <w:lang w:val="en-IN" w:eastAsia="en-IN"/>
        </w:rPr>
        <w:t xml:space="preserve"> in the method </w:t>
      </w:r>
      <w:proofErr w:type="spellStart"/>
      <w:proofErr w:type="gram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w:t>
      </w:r>
      <w:proofErr w:type="gramEnd"/>
      <w:r w:rsidRPr="003E75C3">
        <w:rPr>
          <w:rFonts w:ascii="Roboto" w:eastAsia="Times New Roman" w:hAnsi="Roboto" w:cs="Times New Roman"/>
          <w:color w:val="01014A"/>
          <w:kern w:val="0"/>
          <w:sz w:val="27"/>
          <w:szCs w:val="27"/>
          <w:lang w:val="en-IN" w:eastAsia="en-IN"/>
        </w:rPr>
        <w:t>) as shown below.</w:t>
      </w:r>
    </w:p>
    <w:p w14:paraId="79D93B8A" w14:textId="77777777" w:rsidR="003E75C3" w:rsidRPr="003E75C3" w:rsidRDefault="003E75C3">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DemoThree</w:t>
      </w:r>
      <w:proofErr w:type="spellEnd"/>
      <w:r w:rsidRPr="003E75C3">
        <w:rPr>
          <w:rFonts w:ascii="Courier New" w:eastAsia="Times New Roman" w:hAnsi="Courier New" w:cs="Courier New"/>
          <w:color w:val="FFFFFF"/>
          <w:kern w:val="0"/>
          <w:sz w:val="27"/>
          <w:szCs w:val="27"/>
          <w:lang w:val="en-IN" w:eastAsia="en-IN"/>
        </w:rPr>
        <w:t xml:space="preserve"> {</w:t>
      </w:r>
    </w:p>
    <w:p w14:paraId="1DCE0F2D" w14:textId="77777777" w:rsidR="003E75C3" w:rsidRPr="003E75C3" w:rsidRDefault="003E75C3">
      <w:pPr>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0528F683" w14:textId="77777777" w:rsidR="003E75C3" w:rsidRPr="003E75C3" w:rsidRDefault="003E75C3">
      <w:pPr>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w:t>
      </w:r>
    </w:p>
    <w:p w14:paraId="0F85A5CE" w14:textId="77777777" w:rsidR="003E75C3" w:rsidRPr="003E75C3" w:rsidRDefault="003E75C3">
      <w:pPr>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FFFFFF"/>
          <w:kern w:val="0"/>
          <w:sz w:val="27"/>
          <w:szCs w:val="27"/>
          <w:lang w:val="en-IN" w:eastAsia="en-IN"/>
        </w:rPr>
        <w:t>demoOne.variableOne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15369BBE" w14:textId="77777777" w:rsidR="003E75C3" w:rsidRPr="003E75C3" w:rsidRDefault="003E75C3">
      <w:pPr>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demoOne.variableTwo</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6B017B92" w14:textId="77777777" w:rsidR="003E75C3" w:rsidRPr="003E75C3" w:rsidRDefault="003E75C3">
      <w:pPr>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32EE8F0B" w14:textId="77777777" w:rsidR="003E75C3" w:rsidRPr="003E75C3" w:rsidRDefault="003E75C3">
      <w:pPr>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p>
    <w:p w14:paraId="04F26E58" w14:textId="10D0B3FD" w:rsidR="003E75C3" w:rsidRPr="003E75C3" w:rsidRDefault="003E75C3">
      <w:pPr>
        <w:numPr>
          <w:ilvl w:val="0"/>
          <w:numId w:val="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67A1A9D" wp14:editId="1627D2DA">
                <wp:extent cx="304800" cy="304800"/>
                <wp:effectExtent l="0" t="0" r="0" b="0"/>
                <wp:docPr id="69" name="Rectangle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71D4E" id="Rectangle 6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7FD52C"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xml:space="preserve">You can observe that you get a compilation error stating 'The field </w:t>
      </w:r>
      <w:proofErr w:type="spellStart"/>
      <w:r w:rsidRPr="003E75C3">
        <w:rPr>
          <w:rFonts w:ascii="Roboto" w:eastAsia="Times New Roman" w:hAnsi="Roboto" w:cs="Times New Roman"/>
          <w:color w:val="01014A"/>
          <w:kern w:val="0"/>
          <w:sz w:val="27"/>
          <w:szCs w:val="27"/>
          <w:lang w:val="en-IN" w:eastAsia="en-IN"/>
        </w:rPr>
        <w:t>DemoOne.variableTwo</w:t>
      </w:r>
      <w:proofErr w:type="spellEnd"/>
      <w:r w:rsidRPr="003E75C3">
        <w:rPr>
          <w:rFonts w:ascii="Roboto" w:eastAsia="Times New Roman" w:hAnsi="Roboto" w:cs="Times New Roman"/>
          <w:color w:val="01014A"/>
          <w:kern w:val="0"/>
          <w:sz w:val="27"/>
          <w:szCs w:val="27"/>
          <w:lang w:val="en-IN" w:eastAsia="en-IN"/>
        </w:rPr>
        <w:t xml:space="preserve"> is not visible' while trying to access </w:t>
      </w:r>
      <w:proofErr w:type="spellStart"/>
      <w:r w:rsidRPr="003E75C3">
        <w:rPr>
          <w:rFonts w:ascii="Roboto" w:eastAsia="Times New Roman" w:hAnsi="Roboto" w:cs="Times New Roman"/>
          <w:color w:val="01014A"/>
          <w:kern w:val="0"/>
          <w:sz w:val="27"/>
          <w:szCs w:val="27"/>
          <w:lang w:val="en-IN" w:eastAsia="en-IN"/>
        </w:rPr>
        <w:t>variableTwo</w:t>
      </w:r>
      <w:proofErr w:type="spellEnd"/>
      <w:r w:rsidRPr="003E75C3">
        <w:rPr>
          <w:rFonts w:ascii="Roboto" w:eastAsia="Times New Roman" w:hAnsi="Roboto" w:cs="Times New Roman"/>
          <w:color w:val="01014A"/>
          <w:kern w:val="0"/>
          <w:sz w:val="27"/>
          <w:szCs w:val="27"/>
          <w:lang w:val="en-IN" w:eastAsia="en-IN"/>
        </w:rPr>
        <w:t xml:space="preserve"> of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in the class </w:t>
      </w:r>
      <w:proofErr w:type="spellStart"/>
      <w:r w:rsidRPr="003E75C3">
        <w:rPr>
          <w:rFonts w:ascii="Roboto" w:eastAsia="Times New Roman" w:hAnsi="Roboto" w:cs="Times New Roman"/>
          <w:color w:val="01014A"/>
          <w:kern w:val="0"/>
          <w:sz w:val="27"/>
          <w:szCs w:val="27"/>
          <w:lang w:val="en-IN" w:eastAsia="en-IN"/>
        </w:rPr>
        <w:t>DemoThree</w:t>
      </w:r>
      <w:proofErr w:type="spellEnd"/>
      <w:r w:rsidRPr="003E75C3">
        <w:rPr>
          <w:rFonts w:ascii="Roboto" w:eastAsia="Times New Roman" w:hAnsi="Roboto" w:cs="Times New Roman"/>
          <w:color w:val="01014A"/>
          <w:kern w:val="0"/>
          <w:sz w:val="27"/>
          <w:szCs w:val="27"/>
          <w:lang w:val="en-IN" w:eastAsia="en-IN"/>
        </w:rPr>
        <w:t xml:space="preserve"> as </w:t>
      </w:r>
      <w:proofErr w:type="spellStart"/>
      <w:r w:rsidRPr="003E75C3">
        <w:rPr>
          <w:rFonts w:ascii="Roboto" w:eastAsia="Times New Roman" w:hAnsi="Roboto" w:cs="Times New Roman"/>
          <w:color w:val="01014A"/>
          <w:kern w:val="0"/>
          <w:sz w:val="27"/>
          <w:szCs w:val="27"/>
          <w:lang w:val="en-IN" w:eastAsia="en-IN"/>
        </w:rPr>
        <w:t>variableTwo</w:t>
      </w:r>
      <w:proofErr w:type="spellEnd"/>
      <w:r w:rsidRPr="003E75C3">
        <w:rPr>
          <w:rFonts w:ascii="Roboto" w:eastAsia="Times New Roman" w:hAnsi="Roboto" w:cs="Times New Roman"/>
          <w:color w:val="01014A"/>
          <w:kern w:val="0"/>
          <w:sz w:val="27"/>
          <w:szCs w:val="27"/>
          <w:lang w:val="en-IN" w:eastAsia="en-IN"/>
        </w:rPr>
        <w:t xml:space="preserve"> is private and hence, can be accessed only within the class in which it is defined. </w:t>
      </w:r>
    </w:p>
    <w:p w14:paraId="3A21E375"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lastRenderedPageBreak/>
        <w:t>Step 19</w:t>
      </w:r>
      <w:r w:rsidRPr="003E75C3">
        <w:rPr>
          <w:rFonts w:ascii="Roboto" w:eastAsia="Times New Roman" w:hAnsi="Roboto" w:cs="Times New Roman"/>
          <w:color w:val="01014A"/>
          <w:kern w:val="0"/>
          <w:sz w:val="27"/>
          <w:szCs w:val="27"/>
          <w:lang w:val="en-IN" w:eastAsia="en-IN"/>
        </w:rPr>
        <w:t xml:space="preserve">: Now, try to access </w:t>
      </w:r>
      <w:proofErr w:type="spellStart"/>
      <w:r w:rsidRPr="003E75C3">
        <w:rPr>
          <w:rFonts w:ascii="Roboto" w:eastAsia="Times New Roman" w:hAnsi="Roboto" w:cs="Times New Roman"/>
          <w:color w:val="01014A"/>
          <w:kern w:val="0"/>
          <w:sz w:val="27"/>
          <w:szCs w:val="27"/>
          <w:lang w:val="en-IN" w:eastAsia="en-IN"/>
        </w:rPr>
        <w:t>variableThree</w:t>
      </w:r>
      <w:proofErr w:type="spellEnd"/>
      <w:r w:rsidRPr="003E75C3">
        <w:rPr>
          <w:rFonts w:ascii="Roboto" w:eastAsia="Times New Roman" w:hAnsi="Roboto" w:cs="Times New Roman"/>
          <w:color w:val="01014A"/>
          <w:kern w:val="0"/>
          <w:sz w:val="27"/>
          <w:szCs w:val="27"/>
          <w:lang w:val="en-IN" w:eastAsia="en-IN"/>
        </w:rPr>
        <w:t xml:space="preserve"> and initialize it in the method </w:t>
      </w:r>
      <w:proofErr w:type="spellStart"/>
      <w:proofErr w:type="gramStart"/>
      <w:r w:rsidRPr="003E75C3">
        <w:rPr>
          <w:rFonts w:ascii="Roboto" w:eastAsia="Times New Roman" w:hAnsi="Roboto" w:cs="Times New Roman"/>
          <w:color w:val="01014A"/>
          <w:kern w:val="0"/>
          <w:sz w:val="27"/>
          <w:szCs w:val="27"/>
          <w:lang w:val="en-IN" w:eastAsia="en-IN"/>
        </w:rPr>
        <w:t>checkAccessibility</w:t>
      </w:r>
      <w:proofErr w:type="spellEnd"/>
      <w:r w:rsidRPr="003E75C3">
        <w:rPr>
          <w:rFonts w:ascii="Roboto" w:eastAsia="Times New Roman" w:hAnsi="Roboto" w:cs="Times New Roman"/>
          <w:color w:val="01014A"/>
          <w:kern w:val="0"/>
          <w:sz w:val="27"/>
          <w:szCs w:val="27"/>
          <w:lang w:val="en-IN" w:eastAsia="en-IN"/>
        </w:rPr>
        <w:t>(</w:t>
      </w:r>
      <w:proofErr w:type="gramEnd"/>
      <w:r w:rsidRPr="003E75C3">
        <w:rPr>
          <w:rFonts w:ascii="Roboto" w:eastAsia="Times New Roman" w:hAnsi="Roboto" w:cs="Times New Roman"/>
          <w:color w:val="01014A"/>
          <w:kern w:val="0"/>
          <w:sz w:val="27"/>
          <w:szCs w:val="27"/>
          <w:lang w:val="en-IN" w:eastAsia="en-IN"/>
        </w:rPr>
        <w:t>) as shown below.</w:t>
      </w:r>
    </w:p>
    <w:p w14:paraId="411FDD9D" w14:textId="77777777" w:rsidR="003E75C3" w:rsidRPr="003E75C3" w:rsidRDefault="003E75C3">
      <w:pPr>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class</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89BDFF"/>
          <w:kern w:val="0"/>
          <w:sz w:val="27"/>
          <w:szCs w:val="27"/>
          <w:lang w:val="en-IN" w:eastAsia="en-IN"/>
        </w:rPr>
        <w:t>DemoThree</w:t>
      </w:r>
      <w:proofErr w:type="spellEnd"/>
      <w:r w:rsidRPr="003E75C3">
        <w:rPr>
          <w:rFonts w:ascii="Courier New" w:eastAsia="Times New Roman" w:hAnsi="Courier New" w:cs="Courier New"/>
          <w:color w:val="FFFFFF"/>
          <w:kern w:val="0"/>
          <w:sz w:val="27"/>
          <w:szCs w:val="27"/>
          <w:lang w:val="en-IN" w:eastAsia="en-IN"/>
        </w:rPr>
        <w:t xml:space="preserve"> {</w:t>
      </w:r>
    </w:p>
    <w:p w14:paraId="7E85AF44" w14:textId="77777777" w:rsidR="003E75C3" w:rsidRPr="003E75C3" w:rsidRDefault="003E75C3">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E28964"/>
          <w:kern w:val="0"/>
          <w:sz w:val="27"/>
          <w:szCs w:val="27"/>
          <w:lang w:val="en-IN" w:eastAsia="en-IN"/>
        </w:rPr>
        <w:t>public</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void</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FFFFFF"/>
          <w:kern w:val="0"/>
          <w:sz w:val="27"/>
          <w:szCs w:val="27"/>
          <w:lang w:val="en-IN" w:eastAsia="en-IN"/>
        </w:rPr>
        <w:t>checkAccessibility</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 {</w:t>
      </w:r>
    </w:p>
    <w:p w14:paraId="69A1BEBC" w14:textId="77777777" w:rsidR="003E75C3" w:rsidRPr="003E75C3" w:rsidRDefault="003E75C3">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spellStart"/>
      <w:proofErr w:type="gramStart"/>
      <w:r w:rsidRPr="003E75C3">
        <w:rPr>
          <w:rFonts w:ascii="Courier New" w:eastAsia="Times New Roman" w:hAnsi="Courier New" w:cs="Courier New"/>
          <w:color w:val="89BDFF"/>
          <w:kern w:val="0"/>
          <w:sz w:val="27"/>
          <w:szCs w:val="27"/>
          <w:lang w:val="en-IN" w:eastAsia="en-IN"/>
        </w:rPr>
        <w:t>DemoOne</w:t>
      </w:r>
      <w:proofErr w:type="spellEnd"/>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FFFFFF"/>
          <w:kern w:val="0"/>
          <w:sz w:val="27"/>
          <w:szCs w:val="27"/>
          <w:lang w:val="en-IN" w:eastAsia="en-IN"/>
        </w:rPr>
        <w:t>);</w:t>
      </w:r>
    </w:p>
    <w:p w14:paraId="7D1F1606" w14:textId="77777777" w:rsidR="003E75C3" w:rsidRPr="003E75C3" w:rsidRDefault="003E75C3">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FFFFFF"/>
          <w:kern w:val="0"/>
          <w:sz w:val="27"/>
          <w:szCs w:val="27"/>
          <w:lang w:val="en-IN" w:eastAsia="en-IN"/>
        </w:rPr>
        <w:t>demoOne.variableOne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2C9CDB51" w14:textId="77777777" w:rsidR="003E75C3" w:rsidRPr="003E75C3" w:rsidRDefault="003E75C3">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r>
      <w:r w:rsidRPr="003E75C3">
        <w:rPr>
          <w:rFonts w:ascii="Courier New" w:eastAsia="Times New Roman" w:hAnsi="Courier New" w:cs="Courier New"/>
          <w:color w:val="FFFFFF"/>
          <w:kern w:val="0"/>
          <w:sz w:val="27"/>
          <w:szCs w:val="27"/>
          <w:lang w:val="en-IN" w:eastAsia="en-IN"/>
        </w:rPr>
        <w:tab/>
      </w:r>
      <w:proofErr w:type="spellStart"/>
      <w:r w:rsidRPr="003E75C3">
        <w:rPr>
          <w:rFonts w:ascii="Courier New" w:eastAsia="Times New Roman" w:hAnsi="Courier New" w:cs="Courier New"/>
          <w:color w:val="FFFFFF"/>
          <w:kern w:val="0"/>
          <w:sz w:val="27"/>
          <w:szCs w:val="27"/>
          <w:lang w:val="en-IN" w:eastAsia="en-IN"/>
        </w:rPr>
        <w:t>demoOne.variableThree</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color w:val="3387CC"/>
          <w:kern w:val="0"/>
          <w:sz w:val="27"/>
          <w:szCs w:val="27"/>
          <w:lang w:val="en-IN" w:eastAsia="en-IN"/>
        </w:rPr>
        <w:t>1</w:t>
      </w:r>
      <w:r w:rsidRPr="003E75C3">
        <w:rPr>
          <w:rFonts w:ascii="Courier New" w:eastAsia="Times New Roman" w:hAnsi="Courier New" w:cs="Courier New"/>
          <w:color w:val="FFFFFF"/>
          <w:kern w:val="0"/>
          <w:sz w:val="27"/>
          <w:szCs w:val="27"/>
          <w:lang w:val="en-IN" w:eastAsia="en-IN"/>
        </w:rPr>
        <w:t>;</w:t>
      </w:r>
    </w:p>
    <w:p w14:paraId="18968513" w14:textId="77777777" w:rsidR="003E75C3" w:rsidRPr="003E75C3" w:rsidRDefault="003E75C3">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ab/>
        <w:t>}</w:t>
      </w:r>
    </w:p>
    <w:p w14:paraId="617BEACA" w14:textId="77777777" w:rsidR="003E75C3" w:rsidRPr="003E75C3" w:rsidRDefault="003E75C3">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FFFFFF"/>
          <w:kern w:val="0"/>
          <w:sz w:val="27"/>
          <w:szCs w:val="27"/>
          <w:lang w:val="en-IN" w:eastAsia="en-IN"/>
        </w:rPr>
        <w:t>}</w:t>
      </w:r>
    </w:p>
    <w:p w14:paraId="69EB2CC2" w14:textId="15687E8F" w:rsidR="003E75C3" w:rsidRPr="003E75C3" w:rsidRDefault="003E75C3">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55BD38D" wp14:editId="4DD8E8D1">
                <wp:extent cx="304800" cy="304800"/>
                <wp:effectExtent l="0" t="0" r="0" b="0"/>
                <wp:docPr id="68" name="Rectangle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3073C" id="Rectangle 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210576"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xml:space="preserve">You can observe that you again get a compilation error stating 'The field </w:t>
      </w:r>
      <w:proofErr w:type="spellStart"/>
      <w:r w:rsidRPr="003E75C3">
        <w:rPr>
          <w:rFonts w:ascii="Roboto" w:eastAsia="Times New Roman" w:hAnsi="Roboto" w:cs="Times New Roman"/>
          <w:color w:val="01014A"/>
          <w:kern w:val="0"/>
          <w:sz w:val="27"/>
          <w:szCs w:val="27"/>
          <w:lang w:val="en-IN" w:eastAsia="en-IN"/>
        </w:rPr>
        <w:t>DemoOne.variableTwo</w:t>
      </w:r>
      <w:proofErr w:type="spellEnd"/>
      <w:r w:rsidRPr="003E75C3">
        <w:rPr>
          <w:rFonts w:ascii="Roboto" w:eastAsia="Times New Roman" w:hAnsi="Roboto" w:cs="Times New Roman"/>
          <w:color w:val="01014A"/>
          <w:kern w:val="0"/>
          <w:sz w:val="27"/>
          <w:szCs w:val="27"/>
          <w:lang w:val="en-IN" w:eastAsia="en-IN"/>
        </w:rPr>
        <w:t xml:space="preserve"> is not visible' while trying to access </w:t>
      </w:r>
      <w:proofErr w:type="spellStart"/>
      <w:r w:rsidRPr="003E75C3">
        <w:rPr>
          <w:rFonts w:ascii="Roboto" w:eastAsia="Times New Roman" w:hAnsi="Roboto" w:cs="Times New Roman"/>
          <w:color w:val="01014A"/>
          <w:kern w:val="0"/>
          <w:sz w:val="27"/>
          <w:szCs w:val="27"/>
          <w:lang w:val="en-IN" w:eastAsia="en-IN"/>
        </w:rPr>
        <w:t>variableThree</w:t>
      </w:r>
      <w:proofErr w:type="spellEnd"/>
      <w:r w:rsidRPr="003E75C3">
        <w:rPr>
          <w:rFonts w:ascii="Roboto" w:eastAsia="Times New Roman" w:hAnsi="Roboto" w:cs="Times New Roman"/>
          <w:color w:val="01014A"/>
          <w:kern w:val="0"/>
          <w:sz w:val="27"/>
          <w:szCs w:val="27"/>
          <w:lang w:val="en-IN" w:eastAsia="en-IN"/>
        </w:rPr>
        <w:t xml:space="preserve"> of class </w:t>
      </w:r>
      <w:proofErr w:type="spellStart"/>
      <w:r w:rsidRPr="003E75C3">
        <w:rPr>
          <w:rFonts w:ascii="Roboto" w:eastAsia="Times New Roman" w:hAnsi="Roboto" w:cs="Times New Roman"/>
          <w:color w:val="01014A"/>
          <w:kern w:val="0"/>
          <w:sz w:val="27"/>
          <w:szCs w:val="27"/>
          <w:lang w:val="en-IN" w:eastAsia="en-IN"/>
        </w:rPr>
        <w:t>DemoOne</w:t>
      </w:r>
      <w:proofErr w:type="spellEnd"/>
      <w:r w:rsidRPr="003E75C3">
        <w:rPr>
          <w:rFonts w:ascii="Roboto" w:eastAsia="Times New Roman" w:hAnsi="Roboto" w:cs="Times New Roman"/>
          <w:color w:val="01014A"/>
          <w:kern w:val="0"/>
          <w:sz w:val="27"/>
          <w:szCs w:val="27"/>
          <w:lang w:val="en-IN" w:eastAsia="en-IN"/>
        </w:rPr>
        <w:t xml:space="preserve"> in the class </w:t>
      </w:r>
      <w:proofErr w:type="spellStart"/>
      <w:r w:rsidRPr="003E75C3">
        <w:rPr>
          <w:rFonts w:ascii="Roboto" w:eastAsia="Times New Roman" w:hAnsi="Roboto" w:cs="Times New Roman"/>
          <w:color w:val="01014A"/>
          <w:kern w:val="0"/>
          <w:sz w:val="27"/>
          <w:szCs w:val="27"/>
          <w:lang w:val="en-IN" w:eastAsia="en-IN"/>
        </w:rPr>
        <w:t>DemoThree</w:t>
      </w:r>
      <w:proofErr w:type="spellEnd"/>
      <w:r w:rsidRPr="003E75C3">
        <w:rPr>
          <w:rFonts w:ascii="Roboto" w:eastAsia="Times New Roman" w:hAnsi="Roboto" w:cs="Times New Roman"/>
          <w:color w:val="01014A"/>
          <w:kern w:val="0"/>
          <w:sz w:val="27"/>
          <w:szCs w:val="27"/>
          <w:lang w:val="en-IN" w:eastAsia="en-IN"/>
        </w:rPr>
        <w:t xml:space="preserve"> as </w:t>
      </w:r>
      <w:proofErr w:type="spellStart"/>
      <w:r w:rsidRPr="003E75C3">
        <w:rPr>
          <w:rFonts w:ascii="Roboto" w:eastAsia="Times New Roman" w:hAnsi="Roboto" w:cs="Times New Roman"/>
          <w:color w:val="01014A"/>
          <w:kern w:val="0"/>
          <w:sz w:val="27"/>
          <w:szCs w:val="27"/>
          <w:lang w:val="en-IN" w:eastAsia="en-IN"/>
        </w:rPr>
        <w:t>variableThree</w:t>
      </w:r>
      <w:proofErr w:type="spellEnd"/>
      <w:r w:rsidRPr="003E75C3">
        <w:rPr>
          <w:rFonts w:ascii="Roboto" w:eastAsia="Times New Roman" w:hAnsi="Roboto" w:cs="Times New Roman"/>
          <w:color w:val="01014A"/>
          <w:kern w:val="0"/>
          <w:sz w:val="27"/>
          <w:szCs w:val="27"/>
          <w:lang w:val="en-IN" w:eastAsia="en-IN"/>
        </w:rPr>
        <w:t xml:space="preserve"> is default and hence, can be accessed only within the package in which it is defined. </w:t>
      </w:r>
    </w:p>
    <w:p w14:paraId="53DB6ACA"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w:t>
      </w:r>
    </w:p>
    <w:p w14:paraId="239CA904"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So, through this demo, you would have understood the scope of the different access modifiers and how to access a class of one package in another using import statement.</w:t>
      </w:r>
    </w:p>
    <w:p w14:paraId="648C3F3D" w14:textId="77777777" w:rsidR="00674F65" w:rsidRDefault="00674F65" w:rsidP="0002514D">
      <w:pPr>
        <w:spacing w:before="100" w:beforeAutospacing="1" w:after="100" w:afterAutospacing="1"/>
        <w:ind w:left="0" w:right="0"/>
        <w:jc w:val="both"/>
        <w:rPr>
          <w:sz w:val="40"/>
          <w:szCs w:val="40"/>
        </w:rPr>
      </w:pPr>
    </w:p>
    <w:p w14:paraId="0F3D98F6" w14:textId="01364626" w:rsidR="00674F65" w:rsidRDefault="003E75C3" w:rsidP="0002514D">
      <w:pPr>
        <w:spacing w:before="100" w:beforeAutospacing="1" w:after="100" w:afterAutospacing="1"/>
        <w:ind w:left="0" w:right="0"/>
        <w:jc w:val="both"/>
        <w:rPr>
          <w:sz w:val="40"/>
          <w:szCs w:val="40"/>
        </w:rPr>
      </w:pPr>
      <w:r>
        <w:rPr>
          <w:sz w:val="40"/>
          <w:szCs w:val="40"/>
        </w:rPr>
        <w:t>String Introduction:</w:t>
      </w:r>
    </w:p>
    <w:p w14:paraId="1D37C705" w14:textId="77777777" w:rsidR="003E75C3" w:rsidRDefault="003E75C3" w:rsidP="003E75C3">
      <w:pPr>
        <w:pStyle w:val="NormalWeb"/>
        <w:jc w:val="both"/>
        <w:rPr>
          <w:rFonts w:ascii="Roboto" w:eastAsia="Times New Roman" w:hAnsi="Roboto"/>
          <w:color w:val="01014A"/>
          <w:sz w:val="27"/>
          <w:szCs w:val="27"/>
        </w:rPr>
      </w:pPr>
      <w:r>
        <w:rPr>
          <w:rFonts w:ascii="Roboto" w:hAnsi="Roboto"/>
          <w:color w:val="01014A"/>
          <w:sz w:val="27"/>
          <w:szCs w:val="27"/>
        </w:rPr>
        <w:t>Next, we will look at some of the built-in classes available in Java.</w:t>
      </w:r>
    </w:p>
    <w:p w14:paraId="7FDACAA7"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The first built-in class that we will see is the String class.</w:t>
      </w:r>
    </w:p>
    <w:p w14:paraId="079D5F95"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As we all know already, a sequence of characters can be stored using a variable of String. </w:t>
      </w:r>
    </w:p>
    <w:p w14:paraId="3B6894CC"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There are two ways to create a string: </w:t>
      </w:r>
    </w:p>
    <w:p w14:paraId="36211C65" w14:textId="77777777" w:rsidR="003E75C3" w:rsidRDefault="003E75C3" w:rsidP="003E75C3">
      <w:pPr>
        <w:pStyle w:val="NormalWeb"/>
        <w:jc w:val="both"/>
        <w:rPr>
          <w:rFonts w:ascii="Roboto" w:hAnsi="Roboto"/>
          <w:color w:val="01014A"/>
          <w:sz w:val="27"/>
          <w:szCs w:val="27"/>
        </w:rPr>
      </w:pPr>
      <w:r>
        <w:rPr>
          <w:rStyle w:val="Strong"/>
          <w:rFonts w:ascii="Roboto" w:hAnsi="Roboto"/>
          <w:color w:val="01014A"/>
          <w:sz w:val="27"/>
          <w:szCs w:val="27"/>
        </w:rPr>
        <w:t>String literal </w:t>
      </w:r>
    </w:p>
    <w:p w14:paraId="2F4B10B4" w14:textId="77777777" w:rsidR="003E75C3" w:rsidRDefault="003E75C3" w:rsidP="003E75C3">
      <w:pPr>
        <w:pStyle w:val="NormalWeb"/>
        <w:jc w:val="both"/>
        <w:rPr>
          <w:rFonts w:ascii="Roboto" w:hAnsi="Roboto"/>
          <w:color w:val="01014A"/>
          <w:sz w:val="27"/>
          <w:szCs w:val="27"/>
        </w:rPr>
      </w:pPr>
      <w:proofErr w:type="gramStart"/>
      <w:r>
        <w:rPr>
          <w:rFonts w:ascii="Roboto" w:hAnsi="Roboto"/>
          <w:color w:val="01014A"/>
          <w:sz w:val="27"/>
          <w:szCs w:val="27"/>
        </w:rPr>
        <w:t>E.g.</w:t>
      </w:r>
      <w:proofErr w:type="gramEnd"/>
      <w:r>
        <w:rPr>
          <w:rFonts w:ascii="Roboto" w:hAnsi="Roboto"/>
          <w:color w:val="01014A"/>
          <w:sz w:val="27"/>
          <w:szCs w:val="27"/>
        </w:rPr>
        <w:t xml:space="preserve"> String </w:t>
      </w:r>
      <w:proofErr w:type="spellStart"/>
      <w:r>
        <w:rPr>
          <w:rFonts w:ascii="Roboto" w:hAnsi="Roboto"/>
          <w:color w:val="01014A"/>
          <w:sz w:val="27"/>
          <w:szCs w:val="27"/>
        </w:rPr>
        <w:t>customerName</w:t>
      </w:r>
      <w:proofErr w:type="spellEnd"/>
      <w:r>
        <w:rPr>
          <w:rFonts w:ascii="Roboto" w:hAnsi="Roboto"/>
          <w:color w:val="01014A"/>
          <w:sz w:val="27"/>
          <w:szCs w:val="27"/>
        </w:rPr>
        <w:t> = "Jasmine"; </w:t>
      </w:r>
    </w:p>
    <w:p w14:paraId="6DCCA434" w14:textId="77777777" w:rsidR="003E75C3" w:rsidRDefault="003E75C3" w:rsidP="003E75C3">
      <w:pPr>
        <w:pStyle w:val="NormalWeb"/>
        <w:jc w:val="both"/>
        <w:rPr>
          <w:rFonts w:ascii="Roboto" w:hAnsi="Roboto"/>
          <w:color w:val="01014A"/>
          <w:sz w:val="27"/>
          <w:szCs w:val="27"/>
        </w:rPr>
      </w:pPr>
      <w:r>
        <w:rPr>
          <w:rStyle w:val="Strong"/>
          <w:rFonts w:ascii="Roboto" w:hAnsi="Roboto"/>
          <w:color w:val="01014A"/>
          <w:sz w:val="27"/>
          <w:szCs w:val="27"/>
        </w:rPr>
        <w:t>Using </w:t>
      </w:r>
      <w:proofErr w:type="gramStart"/>
      <w:r>
        <w:rPr>
          <w:rStyle w:val="Strong"/>
          <w:rFonts w:ascii="Roboto" w:hAnsi="Roboto"/>
          <w:color w:val="01014A"/>
          <w:sz w:val="27"/>
          <w:szCs w:val="27"/>
        </w:rPr>
        <w:t>new(</w:t>
      </w:r>
      <w:proofErr w:type="gramEnd"/>
      <w:r>
        <w:rPr>
          <w:rStyle w:val="Strong"/>
          <w:rFonts w:ascii="Roboto" w:hAnsi="Roboto"/>
          <w:color w:val="01014A"/>
          <w:sz w:val="27"/>
          <w:szCs w:val="27"/>
        </w:rPr>
        <w:t>) keyword </w:t>
      </w:r>
    </w:p>
    <w:p w14:paraId="5EC43E6C" w14:textId="77777777" w:rsidR="003E75C3" w:rsidRDefault="003E75C3" w:rsidP="003E75C3">
      <w:pPr>
        <w:pStyle w:val="NormalWeb"/>
        <w:jc w:val="both"/>
        <w:rPr>
          <w:rFonts w:ascii="Roboto" w:hAnsi="Roboto"/>
          <w:color w:val="01014A"/>
          <w:sz w:val="27"/>
          <w:szCs w:val="27"/>
        </w:rPr>
      </w:pPr>
      <w:proofErr w:type="gramStart"/>
      <w:r>
        <w:rPr>
          <w:rFonts w:ascii="Roboto" w:hAnsi="Roboto"/>
          <w:color w:val="01014A"/>
          <w:sz w:val="27"/>
          <w:szCs w:val="27"/>
        </w:rPr>
        <w:t>E.g.</w:t>
      </w:r>
      <w:proofErr w:type="gramEnd"/>
      <w:r>
        <w:rPr>
          <w:rFonts w:ascii="Roboto" w:hAnsi="Roboto"/>
          <w:color w:val="01014A"/>
          <w:sz w:val="27"/>
          <w:szCs w:val="27"/>
        </w:rPr>
        <w:t xml:space="preserve"> String </w:t>
      </w:r>
      <w:proofErr w:type="spellStart"/>
      <w:r>
        <w:rPr>
          <w:rFonts w:ascii="Roboto" w:hAnsi="Roboto"/>
          <w:color w:val="01014A"/>
          <w:sz w:val="27"/>
          <w:szCs w:val="27"/>
        </w:rPr>
        <w:t>customerName</w:t>
      </w:r>
      <w:proofErr w:type="spellEnd"/>
      <w:r>
        <w:rPr>
          <w:rFonts w:ascii="Roboto" w:hAnsi="Roboto"/>
          <w:color w:val="01014A"/>
          <w:sz w:val="27"/>
          <w:szCs w:val="27"/>
        </w:rPr>
        <w:t> = new String("Jasmine"); </w:t>
      </w:r>
    </w:p>
    <w:p w14:paraId="299BA5DA"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In the following demo, we will understand how to create string in two ways.</w:t>
      </w:r>
    </w:p>
    <w:p w14:paraId="53367642" w14:textId="77777777" w:rsidR="003E75C3" w:rsidRDefault="003E75C3">
      <w:pPr>
        <w:pStyle w:val="l0"/>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com"/>
          <w:rFonts w:ascii="Courier New" w:eastAsiaTheme="minorHAnsi" w:hAnsi="Courier New" w:cs="Courier New"/>
          <w:i/>
          <w:iCs/>
          <w:color w:val="AEAEAE"/>
          <w:sz w:val="27"/>
          <w:szCs w:val="27"/>
        </w:rPr>
        <w:lastRenderedPageBreak/>
        <w:t>//String creation using = operator</w:t>
      </w:r>
    </w:p>
    <w:p w14:paraId="6B63A88D" w14:textId="77777777" w:rsidR="003E75C3" w:rsidRDefault="003E75C3">
      <w:pPr>
        <w:pStyle w:val="l1"/>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name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str"/>
          <w:rFonts w:ascii="Courier New" w:eastAsiaTheme="majorEastAsia" w:hAnsi="Courier New" w:cs="Courier New"/>
          <w:color w:val="65B042"/>
          <w:sz w:val="27"/>
          <w:szCs w:val="27"/>
        </w:rPr>
        <w:t>"Jasmine"</w:t>
      </w:r>
      <w:r>
        <w:rPr>
          <w:rStyle w:val="pun"/>
          <w:rFonts w:ascii="Courier New" w:hAnsi="Courier New" w:cs="Courier New"/>
          <w:color w:val="FFFFFF"/>
          <w:sz w:val="27"/>
          <w:szCs w:val="27"/>
        </w:rPr>
        <w:t>;</w:t>
      </w:r>
    </w:p>
    <w:p w14:paraId="69461C9C" w14:textId="77777777" w:rsidR="003E75C3" w:rsidRDefault="003E75C3">
      <w:pPr>
        <w:pStyle w:val="l2"/>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com"/>
          <w:rFonts w:ascii="Courier New" w:eastAsiaTheme="minorHAnsi" w:hAnsi="Courier New" w:cs="Courier New"/>
          <w:i/>
          <w:iCs/>
          <w:color w:val="AEAEAE"/>
          <w:sz w:val="27"/>
          <w:szCs w:val="27"/>
        </w:rPr>
        <w:t xml:space="preserve">//String creation using </w:t>
      </w:r>
      <w:proofErr w:type="gramStart"/>
      <w:r>
        <w:rPr>
          <w:rStyle w:val="com"/>
          <w:rFonts w:ascii="Courier New" w:eastAsiaTheme="minorHAnsi" w:hAnsi="Courier New" w:cs="Courier New"/>
          <w:i/>
          <w:iCs/>
          <w:color w:val="AEAEAE"/>
          <w:sz w:val="27"/>
          <w:szCs w:val="27"/>
        </w:rPr>
        <w:t>new(</w:t>
      </w:r>
      <w:proofErr w:type="gramEnd"/>
      <w:r>
        <w:rPr>
          <w:rStyle w:val="com"/>
          <w:rFonts w:ascii="Courier New" w:eastAsiaTheme="minorHAnsi" w:hAnsi="Courier New" w:cs="Courier New"/>
          <w:i/>
          <w:iCs/>
          <w:color w:val="AEAEAE"/>
          <w:sz w:val="27"/>
          <w:szCs w:val="27"/>
        </w:rPr>
        <w:t>)</w:t>
      </w:r>
    </w:p>
    <w:p w14:paraId="41C48262" w14:textId="77777777" w:rsidR="003E75C3" w:rsidRDefault="003E75C3">
      <w:pPr>
        <w:pStyle w:val="l3"/>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customerName</w:t>
      </w:r>
      <w:proofErr w:type="spellEnd"/>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kwd"/>
          <w:rFonts w:ascii="Courier New" w:hAnsi="Courier New" w:cs="Courier New"/>
          <w:color w:val="E28964"/>
          <w:sz w:val="27"/>
          <w:szCs w:val="27"/>
        </w:rPr>
        <w:t>new</w:t>
      </w:r>
      <w:r>
        <w:rPr>
          <w:rStyle w:val="pln"/>
          <w:rFonts w:ascii="Courier New" w:hAnsi="Courier New" w:cs="Courier New"/>
          <w:color w:val="FFFFFF"/>
          <w:sz w:val="27"/>
          <w:szCs w:val="27"/>
        </w:rPr>
        <w:t xml:space="preserve"> </w:t>
      </w:r>
      <w:r>
        <w:rPr>
          <w:rStyle w:val="typ"/>
          <w:rFonts w:ascii="Courier New" w:eastAsiaTheme="minorHAnsi" w:hAnsi="Courier New" w:cs="Courier New"/>
          <w:color w:val="89BDFF"/>
          <w:sz w:val="27"/>
          <w:szCs w:val="27"/>
        </w:rPr>
        <w:t>String</w:t>
      </w:r>
      <w:r>
        <w:rPr>
          <w:rStyle w:val="pun"/>
          <w:rFonts w:ascii="Courier New" w:hAnsi="Courier New" w:cs="Courier New"/>
          <w:color w:val="FFFFFF"/>
          <w:sz w:val="27"/>
          <w:szCs w:val="27"/>
        </w:rPr>
        <w:t>(</w:t>
      </w:r>
      <w:r>
        <w:rPr>
          <w:rStyle w:val="str"/>
          <w:rFonts w:ascii="Courier New" w:eastAsiaTheme="majorEastAsia" w:hAnsi="Courier New" w:cs="Courier New"/>
          <w:color w:val="65B042"/>
          <w:sz w:val="27"/>
          <w:szCs w:val="27"/>
        </w:rPr>
        <w:t>"Jasmine"</w:t>
      </w:r>
      <w:r>
        <w:rPr>
          <w:rStyle w:val="pun"/>
          <w:rFonts w:ascii="Courier New" w:hAnsi="Courier New" w:cs="Courier New"/>
          <w:color w:val="FFFFFF"/>
          <w:sz w:val="27"/>
          <w:szCs w:val="27"/>
        </w:rPr>
        <w:t>);</w:t>
      </w:r>
    </w:p>
    <w:p w14:paraId="2ACAD127" w14:textId="77777777" w:rsidR="003E75C3" w:rsidRDefault="003E75C3">
      <w:pPr>
        <w:pStyle w:val="l4"/>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
    <w:p w14:paraId="41C6A00E" w14:textId="77777777" w:rsidR="003E75C3" w:rsidRDefault="003E75C3">
      <w:pPr>
        <w:pStyle w:val="l5"/>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typ"/>
          <w:rFonts w:ascii="Courier New" w:eastAsiaTheme="minorHAnsi" w:hAnsi="Courier New" w:cs="Courier New"/>
          <w:color w:val="89BDFF"/>
          <w:sz w:val="27"/>
          <w:szCs w:val="27"/>
        </w:rPr>
        <w:t>System</w:t>
      </w:r>
      <w:r>
        <w:rPr>
          <w:rStyle w:val="pun"/>
          <w:rFonts w:ascii="Courier New" w:hAnsi="Courier New" w:cs="Courier New"/>
          <w:color w:val="FFFFFF"/>
          <w:sz w:val="27"/>
          <w:szCs w:val="27"/>
        </w:rPr>
        <w:t>.</w:t>
      </w:r>
      <w:r>
        <w:rPr>
          <w:rStyle w:val="kwd"/>
          <w:rFonts w:ascii="Courier New" w:hAnsi="Courier New" w:cs="Courier New"/>
          <w:color w:val="E28964"/>
          <w:sz w:val="27"/>
          <w:szCs w:val="27"/>
        </w:rPr>
        <w:t>out</w:t>
      </w:r>
      <w:r>
        <w:rPr>
          <w:rStyle w:val="pun"/>
          <w:rFonts w:ascii="Courier New" w:hAnsi="Courier New" w:cs="Courier New"/>
          <w:color w:val="FFFFFF"/>
          <w:sz w:val="27"/>
          <w:szCs w:val="27"/>
        </w:rPr>
        <w:t>.</w:t>
      </w:r>
      <w:r>
        <w:rPr>
          <w:rStyle w:val="pln"/>
          <w:rFonts w:ascii="Courier New" w:hAnsi="Courier New" w:cs="Courier New"/>
          <w:color w:val="FFFFFF"/>
          <w:sz w:val="27"/>
          <w:szCs w:val="27"/>
        </w:rPr>
        <w:t>println</w:t>
      </w:r>
      <w:proofErr w:type="spellEnd"/>
      <w:r>
        <w:rPr>
          <w:rStyle w:val="pun"/>
          <w:rFonts w:ascii="Courier New" w:hAnsi="Courier New" w:cs="Courier New"/>
          <w:color w:val="FFFFFF"/>
          <w:sz w:val="27"/>
          <w:szCs w:val="27"/>
        </w:rPr>
        <w:t>(</w:t>
      </w:r>
      <w:r>
        <w:rPr>
          <w:rStyle w:val="pln"/>
          <w:rFonts w:ascii="Courier New" w:hAnsi="Courier New" w:cs="Courier New"/>
          <w:color w:val="FFFFFF"/>
          <w:sz w:val="27"/>
          <w:szCs w:val="27"/>
        </w:rPr>
        <w:t>name</w:t>
      </w:r>
      <w:proofErr w:type="gramStart"/>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proofErr w:type="gramEnd"/>
      <w:r>
        <w:rPr>
          <w:rStyle w:val="pln"/>
          <w:rFonts w:ascii="Courier New" w:hAnsi="Courier New" w:cs="Courier New"/>
          <w:color w:val="FFFFFF"/>
          <w:sz w:val="27"/>
          <w:szCs w:val="27"/>
        </w:rPr>
        <w:t xml:space="preserve">      </w:t>
      </w:r>
      <w:r>
        <w:rPr>
          <w:rStyle w:val="com"/>
          <w:rFonts w:ascii="Courier New" w:eastAsiaTheme="minorHAnsi" w:hAnsi="Courier New" w:cs="Courier New"/>
          <w:i/>
          <w:iCs/>
          <w:color w:val="AEAEAE"/>
          <w:sz w:val="27"/>
          <w:szCs w:val="27"/>
        </w:rPr>
        <w:t>//Output: Jasmine</w:t>
      </w:r>
    </w:p>
    <w:p w14:paraId="7BF71F96" w14:textId="654B3803" w:rsidR="003E75C3" w:rsidRDefault="003E75C3">
      <w:pPr>
        <w:pStyle w:val="l6"/>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typ"/>
          <w:rFonts w:ascii="Courier New" w:eastAsiaTheme="minorHAnsi" w:hAnsi="Courier New" w:cs="Courier New"/>
          <w:color w:val="89BDFF"/>
          <w:sz w:val="27"/>
          <w:szCs w:val="27"/>
        </w:rPr>
        <w:t>System</w:t>
      </w:r>
      <w:r>
        <w:rPr>
          <w:rStyle w:val="pun"/>
          <w:rFonts w:ascii="Courier New" w:hAnsi="Courier New" w:cs="Courier New"/>
          <w:color w:val="FFFFFF"/>
          <w:sz w:val="27"/>
          <w:szCs w:val="27"/>
        </w:rPr>
        <w:t>.</w:t>
      </w:r>
      <w:r>
        <w:rPr>
          <w:rStyle w:val="kwd"/>
          <w:rFonts w:ascii="Courier New" w:hAnsi="Courier New" w:cs="Courier New"/>
          <w:color w:val="E28964"/>
          <w:sz w:val="27"/>
          <w:szCs w:val="27"/>
        </w:rPr>
        <w:t>out</w:t>
      </w:r>
      <w:r>
        <w:rPr>
          <w:rStyle w:val="pun"/>
          <w:rFonts w:ascii="Courier New" w:hAnsi="Courier New" w:cs="Courier New"/>
          <w:color w:val="FFFFFF"/>
          <w:sz w:val="27"/>
          <w:szCs w:val="27"/>
        </w:rPr>
        <w:t>.</w:t>
      </w:r>
      <w:r>
        <w:rPr>
          <w:rStyle w:val="pln"/>
          <w:rFonts w:ascii="Courier New" w:hAnsi="Courier New" w:cs="Courier New"/>
          <w:color w:val="FFFFFF"/>
          <w:sz w:val="27"/>
          <w:szCs w:val="27"/>
        </w:rPr>
        <w:t>println</w:t>
      </w:r>
      <w:proofErr w:type="spellEnd"/>
      <w:r>
        <w:rPr>
          <w:rStyle w:val="pun"/>
          <w:rFonts w:ascii="Courier New" w:hAnsi="Courier New" w:cs="Courier New"/>
          <w:color w:val="FFFFFF"/>
          <w:sz w:val="27"/>
          <w:szCs w:val="27"/>
        </w:rPr>
        <w:t>(</w:t>
      </w:r>
      <w:proofErr w:type="spellStart"/>
      <w:r>
        <w:rPr>
          <w:rStyle w:val="pln"/>
          <w:rFonts w:ascii="Courier New" w:hAnsi="Courier New" w:cs="Courier New"/>
          <w:color w:val="FFFFFF"/>
          <w:sz w:val="27"/>
          <w:szCs w:val="27"/>
        </w:rPr>
        <w:t>customerName</w:t>
      </w:r>
      <w:proofErr w:type="spellEnd"/>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eastAsiaTheme="minorHAnsi" w:hAnsi="Courier New" w:cs="Courier New"/>
          <w:i/>
          <w:iCs/>
          <w:color w:val="AEAEAE"/>
          <w:sz w:val="27"/>
          <w:szCs w:val="27"/>
        </w:rPr>
        <w:t>//Output: Jasmine</w:t>
      </w:r>
      <w:r>
        <w:rPr>
          <w:rFonts w:ascii="Courier New" w:hAnsi="Courier New" w:cs="Courier New"/>
          <w:noProof/>
          <w:color w:val="555555"/>
          <w:sz w:val="27"/>
          <w:szCs w:val="27"/>
        </w:rPr>
        <mc:AlternateContent>
          <mc:Choice Requires="wps">
            <w:drawing>
              <wp:inline distT="0" distB="0" distL="0" distR="0" wp14:anchorId="17987ED0" wp14:editId="48F47577">
                <wp:extent cx="304800" cy="304800"/>
                <wp:effectExtent l="0" t="0" r="0" b="0"/>
                <wp:docPr id="89" name="Rectangle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28A0A" id="Rectangle 8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83A9EA" w14:textId="77777777" w:rsidR="003E75C3" w:rsidRDefault="003E75C3" w:rsidP="003E75C3">
      <w:pPr>
        <w:pStyle w:val="Heading1"/>
        <w:spacing w:before="161" w:after="161"/>
        <w:rPr>
          <w:rFonts w:ascii="Roboto" w:hAnsi="Roboto" w:cs="Times New Roman"/>
          <w:color w:val="01014A"/>
          <w:sz w:val="48"/>
          <w:szCs w:val="48"/>
        </w:rPr>
      </w:pPr>
      <w:r>
        <w:rPr>
          <w:rStyle w:val="Strong"/>
          <w:rFonts w:ascii="Roboto" w:hAnsi="Roboto"/>
          <w:b w:val="0"/>
          <w:bCs w:val="0"/>
          <w:color w:val="01014A"/>
        </w:rPr>
        <w:t>String methods</w:t>
      </w:r>
    </w:p>
    <w:p w14:paraId="201A498E"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Java String class provides a collection of built-in methods which help in performing various operations on string. Some of which are:</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describes the different string methods"/>
      </w:tblPr>
      <w:tblGrid>
        <w:gridCol w:w="4840"/>
        <w:gridCol w:w="5960"/>
      </w:tblGrid>
      <w:tr w:rsidR="003E75C3" w14:paraId="183CB471" w14:textId="77777777" w:rsidTr="003E75C3">
        <w:trPr>
          <w:tblHeader/>
          <w:tblCellSpacing w:w="0" w:type="dxa"/>
          <w:jc w:val="center"/>
        </w:trPr>
        <w:tc>
          <w:tcPr>
            <w:tcW w:w="0" w:type="auto"/>
            <w:gridSpan w:val="2"/>
            <w:tcBorders>
              <w:top w:val="nil"/>
              <w:left w:val="nil"/>
              <w:bottom w:val="nil"/>
              <w:right w:val="nil"/>
            </w:tcBorders>
            <w:shd w:val="clear" w:color="auto" w:fill="6495ED"/>
            <w:vAlign w:val="center"/>
            <w:hideMark/>
          </w:tcPr>
          <w:p w14:paraId="2B84945E" w14:textId="77777777" w:rsidR="003E75C3" w:rsidRDefault="003E75C3">
            <w:pPr>
              <w:pStyle w:val="Heading3"/>
              <w:jc w:val="center"/>
            </w:pPr>
            <w:r>
              <w:t>String methods</w:t>
            </w:r>
          </w:p>
        </w:tc>
      </w:tr>
      <w:tr w:rsidR="003E75C3" w14:paraId="054B48D6" w14:textId="77777777" w:rsidTr="003E75C3">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6BE301CE" w14:textId="77777777" w:rsidR="003E75C3" w:rsidRDefault="003E75C3">
            <w:pPr>
              <w:pStyle w:val="Heading3"/>
              <w:jc w:val="center"/>
              <w:textAlignment w:val="center"/>
              <w:rPr>
                <w:color w:val="FFFFFF"/>
              </w:rPr>
            </w:pPr>
            <w:r>
              <w:rPr>
                <w:color w:val="FFFFFF"/>
              </w:rPr>
              <w:t>Method</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7EC922DC" w14:textId="77777777" w:rsidR="003E75C3" w:rsidRDefault="003E75C3">
            <w:pPr>
              <w:pStyle w:val="Heading3"/>
              <w:jc w:val="center"/>
              <w:textAlignment w:val="center"/>
              <w:rPr>
                <w:color w:val="FFFFFF"/>
              </w:rPr>
            </w:pPr>
            <w:r>
              <w:rPr>
                <w:rStyle w:val="Strong"/>
                <w:b/>
                <w:bCs/>
                <w:color w:val="FFFFFF"/>
              </w:rPr>
              <w:t>Description</w:t>
            </w:r>
          </w:p>
        </w:tc>
      </w:tr>
      <w:tr w:rsidR="003E75C3" w14:paraId="4E7E66F9"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35F769" w14:textId="77777777" w:rsidR="003E75C3" w:rsidRDefault="003E75C3">
            <w:pPr>
              <w:rPr>
                <w:color w:val="auto"/>
              </w:rPr>
            </w:pPr>
            <w:r>
              <w:rPr>
                <w:b/>
                <w:bCs/>
              </w:rPr>
              <w:t xml:space="preserve">  String </w:t>
            </w:r>
            <w:proofErr w:type="gramStart"/>
            <w:r>
              <w:rPr>
                <w:b/>
                <w:bCs/>
              </w:rPr>
              <w:t>concat(</w:t>
            </w:r>
            <w:proofErr w:type="gramEnd"/>
            <w:r>
              <w:rPr>
                <w:b/>
                <w:bCs/>
              </w:rPr>
              <w:t>String str)</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13D6E" w14:textId="77777777" w:rsidR="003E75C3" w:rsidRDefault="003E75C3">
            <w:r>
              <w:rPr>
                <w:b/>
                <w:bCs/>
              </w:rPr>
              <w:t>  Concatenates the specified string with this string</w:t>
            </w:r>
          </w:p>
        </w:tc>
      </w:tr>
      <w:tr w:rsidR="003E75C3" w14:paraId="37E13D20"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413945" w14:textId="77777777" w:rsidR="003E75C3" w:rsidRDefault="003E75C3">
            <w:r>
              <w:rPr>
                <w:b/>
                <w:bCs/>
              </w:rPr>
              <w:t xml:space="preserve">  int </w:t>
            </w:r>
            <w:proofErr w:type="gramStart"/>
            <w:r>
              <w:rPr>
                <w:b/>
                <w:bCs/>
              </w:rPr>
              <w:t>length(</w:t>
            </w:r>
            <w:proofErr w:type="gramEnd"/>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EEB99" w14:textId="77777777" w:rsidR="003E75C3" w:rsidRDefault="003E75C3">
            <w:r>
              <w:rPr>
                <w:b/>
                <w:bCs/>
              </w:rPr>
              <w:t>  returns the number of characters in a string</w:t>
            </w:r>
          </w:p>
        </w:tc>
      </w:tr>
      <w:tr w:rsidR="003E75C3" w14:paraId="527B1CEE"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F2C7DF" w14:textId="77777777" w:rsidR="003E75C3" w:rsidRDefault="003E75C3">
            <w:r>
              <w:rPr>
                <w:b/>
                <w:bCs/>
              </w:rPr>
              <w:t xml:space="preserve">  </w:t>
            </w:r>
            <w:proofErr w:type="spellStart"/>
            <w:r>
              <w:rPr>
                <w:b/>
                <w:bCs/>
              </w:rPr>
              <w:t>boolean</w:t>
            </w:r>
            <w:proofErr w:type="spellEnd"/>
            <w:r>
              <w:rPr>
                <w:b/>
                <w:bCs/>
              </w:rPr>
              <w:t xml:space="preserve"> </w:t>
            </w:r>
            <w:proofErr w:type="gramStart"/>
            <w:r>
              <w:rPr>
                <w:b/>
                <w:bCs/>
              </w:rPr>
              <w:t>equals(</w:t>
            </w:r>
            <w:proofErr w:type="gramEnd"/>
            <w:r>
              <w:rPr>
                <w:b/>
                <w:bCs/>
              </w:rPr>
              <w:t>String str)</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A8849" w14:textId="77777777" w:rsidR="003E75C3" w:rsidRDefault="003E75C3">
            <w:r>
              <w:rPr>
                <w:b/>
                <w:bCs/>
              </w:rPr>
              <w:t>  checks case sensitive equality of the string</w:t>
            </w:r>
          </w:p>
        </w:tc>
      </w:tr>
      <w:tr w:rsidR="003E75C3" w14:paraId="547F7D68"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11AA14" w14:textId="77777777" w:rsidR="003E75C3" w:rsidRDefault="003E75C3">
            <w:r>
              <w:rPr>
                <w:b/>
                <w:bCs/>
              </w:rPr>
              <w:t xml:space="preserve">  </w:t>
            </w:r>
            <w:proofErr w:type="spellStart"/>
            <w:r>
              <w:rPr>
                <w:b/>
                <w:bCs/>
              </w:rPr>
              <w:t>boolean</w:t>
            </w:r>
            <w:proofErr w:type="spellEnd"/>
            <w:r>
              <w:rPr>
                <w:b/>
                <w:bCs/>
              </w:rPr>
              <w:t xml:space="preserve"> </w:t>
            </w:r>
            <w:proofErr w:type="spellStart"/>
            <w:proofErr w:type="gramStart"/>
            <w:r>
              <w:rPr>
                <w:b/>
                <w:bCs/>
              </w:rPr>
              <w:t>equalsIgnoreCase</w:t>
            </w:r>
            <w:proofErr w:type="spellEnd"/>
            <w:r>
              <w:rPr>
                <w:b/>
                <w:bCs/>
              </w:rPr>
              <w:t>(</w:t>
            </w:r>
            <w:proofErr w:type="gramEnd"/>
            <w:r>
              <w:rPr>
                <w:b/>
                <w:bCs/>
              </w:rPr>
              <w:t>String str)</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6B661" w14:textId="77777777" w:rsidR="003E75C3" w:rsidRDefault="003E75C3">
            <w:r>
              <w:rPr>
                <w:b/>
                <w:bCs/>
              </w:rPr>
              <w:t>  checks case insensitive equality of the string</w:t>
            </w:r>
          </w:p>
        </w:tc>
      </w:tr>
      <w:tr w:rsidR="003E75C3" w14:paraId="4B63070E"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FAD446" w14:textId="77777777" w:rsidR="003E75C3" w:rsidRDefault="003E75C3">
            <w:r>
              <w:rPr>
                <w:b/>
                <w:bCs/>
              </w:rPr>
              <w:t xml:space="preserve">  String </w:t>
            </w:r>
            <w:proofErr w:type="gramStart"/>
            <w:r>
              <w:rPr>
                <w:b/>
                <w:bCs/>
              </w:rPr>
              <w:t>replace(</w:t>
            </w:r>
            <w:proofErr w:type="gramEnd"/>
            <w:r>
              <w:rPr>
                <w:b/>
                <w:bCs/>
              </w:rPr>
              <w:t>char old, char new)</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E64EF" w14:textId="77777777" w:rsidR="003E75C3" w:rsidRDefault="003E75C3">
            <w:r>
              <w:rPr>
                <w:b/>
                <w:bCs/>
              </w:rPr>
              <w:t xml:space="preserve">  replaces all the </w:t>
            </w:r>
            <w:proofErr w:type="spellStart"/>
            <w:r>
              <w:rPr>
                <w:b/>
                <w:bCs/>
              </w:rPr>
              <w:t>occurence</w:t>
            </w:r>
            <w:proofErr w:type="spellEnd"/>
            <w:r>
              <w:rPr>
                <w:b/>
                <w:bCs/>
              </w:rPr>
              <w:t xml:space="preserve"> of specified character with new character</w:t>
            </w:r>
          </w:p>
        </w:tc>
      </w:tr>
      <w:tr w:rsidR="003E75C3" w14:paraId="75921BA1"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1282F2" w14:textId="77777777" w:rsidR="003E75C3" w:rsidRDefault="003E75C3">
            <w:r>
              <w:rPr>
                <w:b/>
                <w:bCs/>
              </w:rPr>
              <w:t xml:space="preserve">  int </w:t>
            </w:r>
            <w:proofErr w:type="spellStart"/>
            <w:proofErr w:type="gramStart"/>
            <w:r>
              <w:rPr>
                <w:b/>
                <w:bCs/>
              </w:rPr>
              <w:t>compareTo</w:t>
            </w:r>
            <w:proofErr w:type="spellEnd"/>
            <w:r>
              <w:rPr>
                <w:b/>
                <w:bCs/>
              </w:rPr>
              <w:t>(</w:t>
            </w:r>
            <w:proofErr w:type="gramEnd"/>
            <w:r>
              <w:rPr>
                <w:b/>
                <w:bCs/>
              </w:rPr>
              <w:t xml:space="preserve">String </w:t>
            </w:r>
            <w:proofErr w:type="spellStart"/>
            <w:r>
              <w:rPr>
                <w:b/>
                <w:bCs/>
              </w:rPr>
              <w:t>anotherString</w:t>
            </w:r>
            <w:proofErr w:type="spellEnd"/>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6561B" w14:textId="77777777" w:rsidR="003E75C3" w:rsidRDefault="003E75C3">
            <w:r>
              <w:rPr>
                <w:b/>
                <w:bCs/>
              </w:rPr>
              <w:t>  compares two strings in lexicographical order and returns an int value</w:t>
            </w:r>
          </w:p>
        </w:tc>
      </w:tr>
      <w:tr w:rsidR="003E75C3" w14:paraId="16D0F805"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3AD6D2" w14:textId="77777777" w:rsidR="003E75C3" w:rsidRDefault="003E75C3">
            <w:r>
              <w:rPr>
                <w:b/>
                <w:bCs/>
              </w:rPr>
              <w:t xml:space="preserve">  String </w:t>
            </w:r>
            <w:proofErr w:type="spellStart"/>
            <w:proofErr w:type="gramStart"/>
            <w:r>
              <w:rPr>
                <w:b/>
                <w:bCs/>
              </w:rPr>
              <w:t>toUpperCase</w:t>
            </w:r>
            <w:proofErr w:type="spellEnd"/>
            <w:r>
              <w:rPr>
                <w:b/>
                <w:bCs/>
              </w:rPr>
              <w:t>(</w:t>
            </w:r>
            <w:proofErr w:type="gramEnd"/>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D5FC" w14:textId="77777777" w:rsidR="003E75C3" w:rsidRDefault="003E75C3">
            <w:r>
              <w:rPr>
                <w:b/>
                <w:bCs/>
              </w:rPr>
              <w:t xml:space="preserve">  converts </w:t>
            </w:r>
            <w:proofErr w:type="gramStart"/>
            <w:r>
              <w:rPr>
                <w:b/>
                <w:bCs/>
              </w:rPr>
              <w:t>all of</w:t>
            </w:r>
            <w:proofErr w:type="gramEnd"/>
            <w:r>
              <w:rPr>
                <w:b/>
                <w:bCs/>
              </w:rPr>
              <w:t xml:space="preserve"> the characters in this String to upper case</w:t>
            </w:r>
          </w:p>
        </w:tc>
      </w:tr>
      <w:tr w:rsidR="003E75C3" w14:paraId="2E573392"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C7A417" w14:textId="77777777" w:rsidR="003E75C3" w:rsidRDefault="003E75C3">
            <w:r>
              <w:rPr>
                <w:b/>
                <w:bCs/>
              </w:rPr>
              <w:t xml:space="preserve">  String </w:t>
            </w:r>
            <w:proofErr w:type="spellStart"/>
            <w:proofErr w:type="gramStart"/>
            <w:r>
              <w:rPr>
                <w:b/>
                <w:bCs/>
              </w:rPr>
              <w:t>toLowerCase</w:t>
            </w:r>
            <w:proofErr w:type="spellEnd"/>
            <w:r>
              <w:rPr>
                <w:b/>
                <w:bCs/>
              </w:rPr>
              <w:t>(</w:t>
            </w:r>
            <w:proofErr w:type="gramEnd"/>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F031D" w14:textId="77777777" w:rsidR="003E75C3" w:rsidRDefault="003E75C3">
            <w:r>
              <w:rPr>
                <w:b/>
                <w:bCs/>
              </w:rPr>
              <w:t xml:space="preserve">  converts </w:t>
            </w:r>
            <w:proofErr w:type="gramStart"/>
            <w:r>
              <w:rPr>
                <w:b/>
                <w:bCs/>
              </w:rPr>
              <w:t>all of</w:t>
            </w:r>
            <w:proofErr w:type="gramEnd"/>
            <w:r>
              <w:rPr>
                <w:b/>
                <w:bCs/>
              </w:rPr>
              <w:t xml:space="preserve"> the characters in this String to lower case</w:t>
            </w:r>
          </w:p>
        </w:tc>
      </w:tr>
      <w:tr w:rsidR="003E75C3" w14:paraId="29957F79"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2623F2E" w14:textId="77777777" w:rsidR="003E75C3" w:rsidRDefault="003E75C3">
            <w:r>
              <w:rPr>
                <w:b/>
                <w:bCs/>
              </w:rPr>
              <w:t xml:space="preserve">  </w:t>
            </w:r>
            <w:proofErr w:type="spellStart"/>
            <w:r>
              <w:rPr>
                <w:b/>
                <w:bCs/>
              </w:rPr>
              <w:t>boolean</w:t>
            </w:r>
            <w:proofErr w:type="spellEnd"/>
            <w:r>
              <w:rPr>
                <w:b/>
                <w:bCs/>
              </w:rPr>
              <w:t xml:space="preserve"> </w:t>
            </w:r>
            <w:proofErr w:type="spellStart"/>
            <w:proofErr w:type="gramStart"/>
            <w:r>
              <w:rPr>
                <w:b/>
                <w:bCs/>
              </w:rPr>
              <w:t>isEmpty</w:t>
            </w:r>
            <w:proofErr w:type="spellEnd"/>
            <w:r>
              <w:rPr>
                <w:b/>
                <w:bCs/>
              </w:rPr>
              <w:t>(</w:t>
            </w:r>
            <w:proofErr w:type="gramEnd"/>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EAB10" w14:textId="77777777" w:rsidR="003E75C3" w:rsidRDefault="003E75C3">
            <w:r>
              <w:rPr>
                <w:b/>
                <w:bCs/>
              </w:rPr>
              <w:t xml:space="preserve">  returns true if the String is empty or </w:t>
            </w:r>
            <w:proofErr w:type="gramStart"/>
            <w:r>
              <w:rPr>
                <w:b/>
                <w:bCs/>
              </w:rPr>
              <w:t>length(</w:t>
            </w:r>
            <w:proofErr w:type="gramEnd"/>
            <w:r>
              <w:rPr>
                <w:b/>
                <w:bCs/>
              </w:rPr>
              <w:t>) is 0</w:t>
            </w:r>
          </w:p>
        </w:tc>
      </w:tr>
      <w:tr w:rsidR="003E75C3" w14:paraId="42872F90"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4805C5" w14:textId="77777777" w:rsidR="003E75C3" w:rsidRDefault="003E75C3">
            <w:r>
              <w:rPr>
                <w:b/>
                <w:bCs/>
              </w:rPr>
              <w:lastRenderedPageBreak/>
              <w:t xml:space="preserve">  </w:t>
            </w:r>
            <w:proofErr w:type="spellStart"/>
            <w:r>
              <w:rPr>
                <w:b/>
                <w:bCs/>
              </w:rPr>
              <w:t>boolean</w:t>
            </w:r>
            <w:proofErr w:type="spellEnd"/>
            <w:r>
              <w:rPr>
                <w:b/>
                <w:bCs/>
              </w:rPr>
              <w:t xml:space="preserve"> </w:t>
            </w:r>
            <w:proofErr w:type="spellStart"/>
            <w:proofErr w:type="gramStart"/>
            <w:r>
              <w:rPr>
                <w:b/>
                <w:bCs/>
              </w:rPr>
              <w:t>startsWith</w:t>
            </w:r>
            <w:proofErr w:type="spellEnd"/>
            <w:r>
              <w:rPr>
                <w:b/>
                <w:bCs/>
              </w:rPr>
              <w:t>(</w:t>
            </w:r>
            <w:proofErr w:type="gramEnd"/>
            <w:r>
              <w:rPr>
                <w:b/>
                <w:bCs/>
              </w:rPr>
              <w:t>String prefix)</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234FA" w14:textId="77777777" w:rsidR="003E75C3" w:rsidRDefault="003E75C3">
            <w:r>
              <w:rPr>
                <w:b/>
                <w:bCs/>
              </w:rPr>
              <w:t>  checks whether string starts with the specified prefix</w:t>
            </w:r>
          </w:p>
        </w:tc>
      </w:tr>
      <w:tr w:rsidR="003E75C3" w14:paraId="36FAFD1D"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3891DC" w14:textId="77777777" w:rsidR="003E75C3" w:rsidRDefault="003E75C3">
            <w:r>
              <w:rPr>
                <w:b/>
                <w:bCs/>
              </w:rPr>
              <w:t xml:space="preserve">  </w:t>
            </w:r>
            <w:proofErr w:type="spellStart"/>
            <w:r>
              <w:rPr>
                <w:b/>
                <w:bCs/>
              </w:rPr>
              <w:t>boolean</w:t>
            </w:r>
            <w:proofErr w:type="spellEnd"/>
            <w:r>
              <w:rPr>
                <w:b/>
                <w:bCs/>
              </w:rPr>
              <w:t xml:space="preserve"> </w:t>
            </w:r>
            <w:proofErr w:type="spellStart"/>
            <w:proofErr w:type="gramStart"/>
            <w:r>
              <w:rPr>
                <w:b/>
                <w:bCs/>
              </w:rPr>
              <w:t>endsWith</w:t>
            </w:r>
            <w:proofErr w:type="spellEnd"/>
            <w:r>
              <w:rPr>
                <w:b/>
                <w:bCs/>
              </w:rPr>
              <w:t>(</w:t>
            </w:r>
            <w:proofErr w:type="gramEnd"/>
            <w:r>
              <w:rPr>
                <w:b/>
                <w:bCs/>
              </w:rPr>
              <w:t>String suffix)</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8A00" w14:textId="77777777" w:rsidR="003E75C3" w:rsidRDefault="003E75C3">
            <w:r>
              <w:rPr>
                <w:b/>
                <w:bCs/>
              </w:rPr>
              <w:t>  checks whether string ends with the specified suffix</w:t>
            </w:r>
          </w:p>
        </w:tc>
      </w:tr>
      <w:tr w:rsidR="003E75C3" w14:paraId="5C1A723F"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CD1694" w14:textId="77777777" w:rsidR="003E75C3" w:rsidRDefault="003E75C3">
            <w:r>
              <w:rPr>
                <w:b/>
                <w:bCs/>
              </w:rPr>
              <w:t xml:space="preserve">  String </w:t>
            </w:r>
            <w:proofErr w:type="gramStart"/>
            <w:r>
              <w:rPr>
                <w:b/>
                <w:bCs/>
              </w:rPr>
              <w:t>substring(</w:t>
            </w:r>
            <w:proofErr w:type="gramEnd"/>
            <w:r>
              <w:rPr>
                <w:b/>
                <w:bCs/>
              </w:rPr>
              <w:t xml:space="preserve">int </w:t>
            </w:r>
            <w:proofErr w:type="spellStart"/>
            <w:r>
              <w:rPr>
                <w:b/>
                <w:bCs/>
              </w:rPr>
              <w:t>beginIndex</w:t>
            </w:r>
            <w:proofErr w:type="spellEnd"/>
            <w:r>
              <w:rPr>
                <w:b/>
                <w:bCs/>
              </w:rPr>
              <w:t xml:space="preserve">, int </w:t>
            </w:r>
            <w:proofErr w:type="spellStart"/>
            <w:r>
              <w:rPr>
                <w:b/>
                <w:bCs/>
              </w:rPr>
              <w:t>endIndex</w:t>
            </w:r>
            <w:proofErr w:type="spellEnd"/>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0BD3" w14:textId="77777777" w:rsidR="003E75C3" w:rsidRDefault="003E75C3">
            <w:r>
              <w:rPr>
                <w:b/>
                <w:bCs/>
              </w:rPr>
              <w:t xml:space="preserve">  returns a substring of the string that begins at the specified </w:t>
            </w:r>
            <w:proofErr w:type="spellStart"/>
            <w:r>
              <w:rPr>
                <w:b/>
                <w:bCs/>
              </w:rPr>
              <w:t>beginIndex</w:t>
            </w:r>
            <w:proofErr w:type="spellEnd"/>
            <w:r>
              <w:rPr>
                <w:b/>
                <w:bCs/>
              </w:rPr>
              <w:t xml:space="preserve"> and ends at the character one less than </w:t>
            </w:r>
            <w:proofErr w:type="spellStart"/>
            <w:r>
              <w:rPr>
                <w:b/>
                <w:bCs/>
              </w:rPr>
              <w:t>endIndex</w:t>
            </w:r>
            <w:proofErr w:type="spellEnd"/>
            <w:r>
              <w:rPr>
                <w:b/>
                <w:bCs/>
              </w:rPr>
              <w:t>  </w:t>
            </w:r>
          </w:p>
        </w:tc>
      </w:tr>
      <w:tr w:rsidR="003E75C3" w14:paraId="4E0812F1"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9DB77F" w14:textId="77777777" w:rsidR="003E75C3" w:rsidRDefault="003E75C3">
            <w:r>
              <w:rPr>
                <w:b/>
                <w:bCs/>
              </w:rPr>
              <w:t xml:space="preserve">  </w:t>
            </w:r>
            <w:proofErr w:type="gramStart"/>
            <w:r>
              <w:rPr>
                <w:b/>
                <w:bCs/>
              </w:rPr>
              <w:t>String[</w:t>
            </w:r>
            <w:proofErr w:type="gramEnd"/>
            <w:r>
              <w:rPr>
                <w:b/>
                <w:bCs/>
              </w:rPr>
              <w:t xml:space="preserve"> ] split(String 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57075" w14:textId="77777777" w:rsidR="003E75C3" w:rsidRDefault="003E75C3">
            <w:r>
              <w:rPr>
                <w:b/>
                <w:bCs/>
              </w:rPr>
              <w:t>  splits the string around matches of the given regular expression and returns an array</w:t>
            </w:r>
          </w:p>
        </w:tc>
      </w:tr>
      <w:tr w:rsidR="003E75C3" w14:paraId="0394D8F2"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CB8A9C" w14:textId="77777777" w:rsidR="003E75C3" w:rsidRDefault="003E75C3">
            <w:r>
              <w:rPr>
                <w:b/>
                <w:bCs/>
              </w:rPr>
              <w:t xml:space="preserve">  int </w:t>
            </w:r>
            <w:proofErr w:type="spellStart"/>
            <w:proofErr w:type="gramStart"/>
            <w:r>
              <w:rPr>
                <w:b/>
                <w:bCs/>
              </w:rPr>
              <w:t>indexOf</w:t>
            </w:r>
            <w:proofErr w:type="spellEnd"/>
            <w:r>
              <w:rPr>
                <w:b/>
                <w:bCs/>
              </w:rPr>
              <w:t>(</w:t>
            </w:r>
            <w:proofErr w:type="gramEnd"/>
            <w:r>
              <w:rPr>
                <w:b/>
                <w:bCs/>
              </w:rPr>
              <w:t>String str)</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13B17" w14:textId="77777777" w:rsidR="003E75C3" w:rsidRDefault="003E75C3">
            <w:r>
              <w:rPr>
                <w:b/>
                <w:bCs/>
              </w:rPr>
              <w:t xml:space="preserve">  returns the index within the string of the first </w:t>
            </w:r>
            <w:proofErr w:type="spellStart"/>
            <w:r>
              <w:rPr>
                <w:b/>
                <w:bCs/>
              </w:rPr>
              <w:t>occurence</w:t>
            </w:r>
            <w:proofErr w:type="spellEnd"/>
            <w:r>
              <w:rPr>
                <w:b/>
                <w:bCs/>
              </w:rPr>
              <w:t xml:space="preserve"> of the specified substring</w:t>
            </w:r>
          </w:p>
        </w:tc>
      </w:tr>
      <w:tr w:rsidR="003E75C3" w14:paraId="59E25413"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536B7F" w14:textId="77777777" w:rsidR="003E75C3" w:rsidRDefault="003E75C3">
            <w:r>
              <w:rPr>
                <w:b/>
                <w:bCs/>
              </w:rPr>
              <w:t xml:space="preserve">  String </w:t>
            </w:r>
            <w:proofErr w:type="gramStart"/>
            <w:r>
              <w:rPr>
                <w:b/>
                <w:bCs/>
              </w:rPr>
              <w:t>trim(</w:t>
            </w:r>
            <w:proofErr w:type="gramEnd"/>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FA7BA" w14:textId="77777777" w:rsidR="003E75C3" w:rsidRDefault="003E75C3">
            <w:r>
              <w:rPr>
                <w:b/>
                <w:bCs/>
              </w:rPr>
              <w:t> returns a string with all leading and trailing space removed</w:t>
            </w:r>
          </w:p>
        </w:tc>
      </w:tr>
    </w:tbl>
    <w:p w14:paraId="5AC04C65"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Few of the methods that are introduced since Java 11 are:</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left w:w="0" w:type="dxa"/>
          <w:right w:w="0" w:type="dxa"/>
        </w:tblCellMar>
        <w:tblLook w:val="04A0" w:firstRow="1" w:lastRow="0" w:firstColumn="1" w:lastColumn="0" w:noHBand="0" w:noVBand="1"/>
        <w:tblDescription w:val="This table describes the different new string methods introduced since Java 11"/>
      </w:tblPr>
      <w:tblGrid>
        <w:gridCol w:w="3804"/>
        <w:gridCol w:w="6996"/>
      </w:tblGrid>
      <w:tr w:rsidR="003E75C3" w14:paraId="0A695875" w14:textId="77777777" w:rsidTr="003E75C3">
        <w:trPr>
          <w:tblHeader/>
          <w:tblCellSpacing w:w="0" w:type="dxa"/>
          <w:jc w:val="center"/>
        </w:trPr>
        <w:tc>
          <w:tcPr>
            <w:tcW w:w="0" w:type="auto"/>
            <w:gridSpan w:val="2"/>
            <w:tcBorders>
              <w:top w:val="nil"/>
              <w:left w:val="nil"/>
              <w:bottom w:val="nil"/>
              <w:right w:val="nil"/>
            </w:tcBorders>
            <w:shd w:val="clear" w:color="auto" w:fill="6495ED"/>
            <w:vAlign w:val="center"/>
            <w:hideMark/>
          </w:tcPr>
          <w:p w14:paraId="1E3FA353" w14:textId="77777777" w:rsidR="003E75C3" w:rsidRDefault="003E75C3">
            <w:pPr>
              <w:pStyle w:val="Heading3"/>
              <w:jc w:val="center"/>
            </w:pPr>
            <w:r>
              <w:t>New string methods introduced since Java 11</w:t>
            </w:r>
          </w:p>
        </w:tc>
      </w:tr>
      <w:tr w:rsidR="003E75C3" w14:paraId="3817B2DE" w14:textId="77777777" w:rsidTr="003E75C3">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067347EA" w14:textId="77777777" w:rsidR="003E75C3" w:rsidRDefault="003E75C3">
            <w:pPr>
              <w:pStyle w:val="Heading3"/>
              <w:jc w:val="center"/>
              <w:textAlignment w:val="center"/>
              <w:rPr>
                <w:color w:val="FFFFFF"/>
              </w:rPr>
            </w:pPr>
            <w:r>
              <w:rPr>
                <w:color w:val="FFFFFF"/>
              </w:rPr>
              <w:t>Method</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0F9A9375" w14:textId="77777777" w:rsidR="003E75C3" w:rsidRDefault="003E75C3">
            <w:pPr>
              <w:pStyle w:val="Heading3"/>
              <w:jc w:val="center"/>
              <w:textAlignment w:val="center"/>
              <w:rPr>
                <w:color w:val="FFFFFF"/>
              </w:rPr>
            </w:pPr>
            <w:r>
              <w:rPr>
                <w:rStyle w:val="Strong"/>
                <w:b/>
                <w:bCs/>
                <w:color w:val="FFFFFF"/>
              </w:rPr>
              <w:t>Description</w:t>
            </w:r>
          </w:p>
        </w:tc>
      </w:tr>
      <w:tr w:rsidR="003E75C3" w14:paraId="3A0AED7E"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35AD71" w14:textId="77777777" w:rsidR="003E75C3" w:rsidRDefault="003E75C3">
            <w:pPr>
              <w:rPr>
                <w:color w:val="auto"/>
              </w:rPr>
            </w:pPr>
            <w:r>
              <w:rPr>
                <w:rStyle w:val="Strong"/>
              </w:rPr>
              <w:t xml:space="preserve">  String </w:t>
            </w:r>
            <w:proofErr w:type="gramStart"/>
            <w:r>
              <w:rPr>
                <w:rStyle w:val="Strong"/>
              </w:rPr>
              <w:t>repeat(</w:t>
            </w:r>
            <w:proofErr w:type="gramEnd"/>
            <w:r>
              <w:rPr>
                <w:rStyle w:val="Strong"/>
              </w:rPr>
              <w:t>int count)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83C5" w14:textId="77777777" w:rsidR="003E75C3" w:rsidRDefault="003E75C3">
            <w:r>
              <w:rPr>
                <w:rStyle w:val="Strong"/>
              </w:rPr>
              <w:t>  repeats the string having count passed as parameter</w:t>
            </w:r>
          </w:p>
        </w:tc>
      </w:tr>
      <w:tr w:rsidR="003E75C3" w14:paraId="2CF36E83"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45C33A" w14:textId="77777777" w:rsidR="003E75C3" w:rsidRDefault="003E75C3">
            <w:r>
              <w:rPr>
                <w:rStyle w:val="Strong"/>
              </w:rPr>
              <w:t xml:space="preserve">  </w:t>
            </w:r>
            <w:proofErr w:type="spellStart"/>
            <w:r>
              <w:rPr>
                <w:rStyle w:val="Strong"/>
              </w:rPr>
              <w:t>boolean</w:t>
            </w:r>
            <w:proofErr w:type="spellEnd"/>
            <w:r>
              <w:rPr>
                <w:rStyle w:val="Strong"/>
              </w:rPr>
              <w:t xml:space="preserve"> </w:t>
            </w:r>
            <w:proofErr w:type="spellStart"/>
            <w:proofErr w:type="gramStart"/>
            <w:r>
              <w:rPr>
                <w:rStyle w:val="Strong"/>
              </w:rPr>
              <w:t>isBlank</w:t>
            </w:r>
            <w:proofErr w:type="spellEnd"/>
            <w:r>
              <w:rPr>
                <w:rStyle w:val="Strong"/>
              </w:rPr>
              <w:t>(</w:t>
            </w:r>
            <w:proofErr w:type="gramEnd"/>
            <w:r>
              <w:rPr>
                <w:rStyle w:val="Strong"/>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F7AB7" w14:textId="77777777" w:rsidR="003E75C3" w:rsidRDefault="003E75C3">
            <w:r>
              <w:rPr>
                <w:rStyle w:val="Strong"/>
              </w:rPr>
              <w:t>  checks if the string is empty or contains only white spaces</w:t>
            </w:r>
          </w:p>
        </w:tc>
      </w:tr>
      <w:tr w:rsidR="003E75C3" w14:paraId="392E740F"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E35BA1" w14:textId="77777777" w:rsidR="003E75C3" w:rsidRDefault="003E75C3">
            <w:r>
              <w:rPr>
                <w:rStyle w:val="Strong"/>
              </w:rPr>
              <w:t xml:space="preserve">  String </w:t>
            </w:r>
            <w:proofErr w:type="gramStart"/>
            <w:r>
              <w:rPr>
                <w:rStyle w:val="Strong"/>
              </w:rPr>
              <w:t>strip(</w:t>
            </w:r>
            <w:proofErr w:type="gramEnd"/>
            <w:r>
              <w:rPr>
                <w:rStyle w:val="Strong"/>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EE044" w14:textId="77777777" w:rsidR="003E75C3" w:rsidRDefault="003E75C3">
            <w:r>
              <w:rPr>
                <w:rStyle w:val="Strong"/>
              </w:rPr>
              <w:t>  returns a string with all the leading and trailing white spaces removed  </w:t>
            </w:r>
          </w:p>
        </w:tc>
      </w:tr>
      <w:tr w:rsidR="003E75C3" w14:paraId="2EBEB211"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62737BE" w14:textId="77777777" w:rsidR="003E75C3" w:rsidRDefault="003E75C3">
            <w:r>
              <w:rPr>
                <w:rStyle w:val="Strong"/>
              </w:rPr>
              <w:t xml:space="preserve">  String </w:t>
            </w:r>
            <w:proofErr w:type="spellStart"/>
            <w:proofErr w:type="gramStart"/>
            <w:r>
              <w:rPr>
                <w:rStyle w:val="Strong"/>
              </w:rPr>
              <w:t>stripLeading</w:t>
            </w:r>
            <w:proofErr w:type="spellEnd"/>
            <w:r>
              <w:rPr>
                <w:rStyle w:val="Strong"/>
              </w:rPr>
              <w:t>(</w:t>
            </w:r>
            <w:proofErr w:type="gramEnd"/>
            <w:r>
              <w:rPr>
                <w:rStyle w:val="Strong"/>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25B1F" w14:textId="77777777" w:rsidR="003E75C3" w:rsidRDefault="003E75C3">
            <w:r>
              <w:rPr>
                <w:rStyle w:val="Strong"/>
              </w:rPr>
              <w:t>  returns a string with all the leading white spaces removed</w:t>
            </w:r>
          </w:p>
        </w:tc>
      </w:tr>
      <w:tr w:rsidR="003E75C3" w14:paraId="256EB370"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C20F0A" w14:textId="77777777" w:rsidR="003E75C3" w:rsidRDefault="003E75C3">
            <w:r>
              <w:rPr>
                <w:rStyle w:val="Strong"/>
              </w:rPr>
              <w:t xml:space="preserve">  String </w:t>
            </w:r>
            <w:proofErr w:type="spellStart"/>
            <w:proofErr w:type="gramStart"/>
            <w:r>
              <w:rPr>
                <w:rStyle w:val="Strong"/>
              </w:rPr>
              <w:t>stripTrailing</w:t>
            </w:r>
            <w:proofErr w:type="spellEnd"/>
            <w:r>
              <w:rPr>
                <w:rStyle w:val="Strong"/>
              </w:rPr>
              <w:t>(</w:t>
            </w:r>
            <w:proofErr w:type="gramEnd"/>
            <w:r>
              <w:rPr>
                <w:rStyle w:val="Strong"/>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7DCCF" w14:textId="77777777" w:rsidR="003E75C3" w:rsidRDefault="003E75C3">
            <w:r>
              <w:rPr>
                <w:rStyle w:val="Strong"/>
              </w:rPr>
              <w:t>  returns a string with all the trailing white spaces removed</w:t>
            </w:r>
          </w:p>
        </w:tc>
      </w:tr>
      <w:tr w:rsidR="003E75C3" w14:paraId="624E52EC"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E6990B" w14:textId="77777777" w:rsidR="003E75C3" w:rsidRDefault="003E75C3">
            <w:r>
              <w:rPr>
                <w:rStyle w:val="Strong"/>
              </w:rPr>
              <w:lastRenderedPageBreak/>
              <w:t xml:space="preserve">  Stream&lt;String&gt; </w:t>
            </w:r>
            <w:proofErr w:type="gramStart"/>
            <w:r>
              <w:rPr>
                <w:rStyle w:val="Strong"/>
              </w:rPr>
              <w:t>lines(</w:t>
            </w:r>
            <w:proofErr w:type="gramEnd"/>
            <w:r>
              <w:rPr>
                <w:rStyle w:val="Strong"/>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A0E2C" w14:textId="77777777" w:rsidR="003E75C3" w:rsidRDefault="003E75C3">
            <w:r>
              <w:rPr>
                <w:rStyle w:val="Strong"/>
              </w:rPr>
              <w:t>  splits the string by its line terminators and returns a Stream of Strings</w:t>
            </w:r>
          </w:p>
        </w:tc>
      </w:tr>
    </w:tbl>
    <w:p w14:paraId="71D016A0"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All these methods will be discussed in the tryout. </w:t>
      </w:r>
    </w:p>
    <w:p w14:paraId="5700F1BC"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In the demo given below, we compare two strings using equals and </w:t>
      </w:r>
      <w:proofErr w:type="spellStart"/>
      <w:r>
        <w:rPr>
          <w:rFonts w:ascii="Roboto" w:hAnsi="Roboto"/>
          <w:color w:val="01014A"/>
          <w:sz w:val="27"/>
          <w:szCs w:val="27"/>
        </w:rPr>
        <w:t>equalsIgnoreCase</w:t>
      </w:r>
      <w:proofErr w:type="spellEnd"/>
      <w:r>
        <w:rPr>
          <w:rFonts w:ascii="Roboto" w:hAnsi="Roboto"/>
          <w:color w:val="01014A"/>
          <w:sz w:val="27"/>
          <w:szCs w:val="27"/>
        </w:rPr>
        <w:t xml:space="preserve"> method. We manipulate the given string using methods like </w:t>
      </w:r>
      <w:proofErr w:type="gramStart"/>
      <w:r>
        <w:rPr>
          <w:rFonts w:ascii="Roboto" w:hAnsi="Roboto"/>
          <w:color w:val="01014A"/>
          <w:sz w:val="27"/>
          <w:szCs w:val="27"/>
        </w:rPr>
        <w:t>replace(</w:t>
      </w:r>
      <w:proofErr w:type="gramEnd"/>
      <w:r>
        <w:rPr>
          <w:rFonts w:ascii="Roboto" w:hAnsi="Roboto"/>
          <w:color w:val="01014A"/>
          <w:sz w:val="27"/>
          <w:szCs w:val="27"/>
        </w:rPr>
        <w:t>) and concat(). Similarly, using other methods we can manipulate the strings.</w:t>
      </w:r>
    </w:p>
    <w:p w14:paraId="5A468BA4" w14:textId="77777777" w:rsidR="003E75C3" w:rsidRDefault="003E75C3">
      <w:pPr>
        <w:pStyle w:val="l0"/>
        <w:numPr>
          <w:ilvl w:val="0"/>
          <w:numId w:val="6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name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str"/>
          <w:rFonts w:ascii="Courier New" w:eastAsiaTheme="majorEastAsia" w:hAnsi="Courier New" w:cs="Courier New"/>
          <w:color w:val="65B042"/>
          <w:sz w:val="27"/>
          <w:szCs w:val="27"/>
        </w:rPr>
        <w:t>"Thomas"</w:t>
      </w:r>
      <w:r>
        <w:rPr>
          <w:rStyle w:val="pun"/>
          <w:rFonts w:ascii="Courier New" w:hAnsi="Courier New" w:cs="Courier New"/>
          <w:color w:val="FFFFFF"/>
          <w:sz w:val="27"/>
          <w:szCs w:val="27"/>
        </w:rPr>
        <w:t>;</w:t>
      </w:r>
    </w:p>
    <w:p w14:paraId="5F680451" w14:textId="77777777" w:rsidR="003E75C3" w:rsidRDefault="003E75C3">
      <w:pPr>
        <w:pStyle w:val="l1"/>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customerName</w:t>
      </w:r>
      <w:proofErr w:type="spellEnd"/>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kwd"/>
          <w:rFonts w:ascii="Courier New" w:hAnsi="Courier New" w:cs="Courier New"/>
          <w:color w:val="E28964"/>
          <w:sz w:val="27"/>
          <w:szCs w:val="27"/>
        </w:rPr>
        <w:t>new</w:t>
      </w:r>
      <w:r>
        <w:rPr>
          <w:rStyle w:val="pln"/>
          <w:rFonts w:ascii="Courier New" w:hAnsi="Courier New" w:cs="Courier New"/>
          <w:color w:val="FFFFFF"/>
          <w:sz w:val="27"/>
          <w:szCs w:val="27"/>
        </w:rPr>
        <w:t xml:space="preserve"> </w:t>
      </w:r>
      <w:r>
        <w:rPr>
          <w:rStyle w:val="typ"/>
          <w:rFonts w:ascii="Courier New" w:eastAsiaTheme="minorHAnsi" w:hAnsi="Courier New" w:cs="Courier New"/>
          <w:color w:val="89BDFF"/>
          <w:sz w:val="27"/>
          <w:szCs w:val="27"/>
        </w:rPr>
        <w:t>String</w:t>
      </w:r>
      <w:r>
        <w:rPr>
          <w:rStyle w:val="pun"/>
          <w:rFonts w:ascii="Courier New" w:hAnsi="Courier New" w:cs="Courier New"/>
          <w:color w:val="FFFFFF"/>
          <w:sz w:val="27"/>
          <w:szCs w:val="27"/>
        </w:rPr>
        <w:t>(</w:t>
      </w:r>
      <w:r>
        <w:rPr>
          <w:rStyle w:val="str"/>
          <w:rFonts w:ascii="Courier New" w:eastAsiaTheme="majorEastAsia" w:hAnsi="Courier New" w:cs="Courier New"/>
          <w:color w:val="65B042"/>
          <w:sz w:val="27"/>
          <w:szCs w:val="27"/>
        </w:rPr>
        <w:t>"THOMAS"</w:t>
      </w:r>
      <w:r>
        <w:rPr>
          <w:rStyle w:val="pun"/>
          <w:rFonts w:ascii="Courier New" w:hAnsi="Courier New" w:cs="Courier New"/>
          <w:color w:val="FFFFFF"/>
          <w:sz w:val="27"/>
          <w:szCs w:val="27"/>
        </w:rPr>
        <w:t>);</w:t>
      </w:r>
    </w:p>
    <w:p w14:paraId="347A8D4A" w14:textId="77777777" w:rsidR="003E75C3" w:rsidRDefault="003E75C3">
      <w:pPr>
        <w:pStyle w:val="l2"/>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kwd"/>
          <w:rFonts w:ascii="Courier New" w:hAnsi="Courier New" w:cs="Courier New"/>
          <w:color w:val="E28964"/>
          <w:sz w:val="27"/>
          <w:szCs w:val="27"/>
        </w:rPr>
        <w:t>boolean</w:t>
      </w:r>
      <w:proofErr w:type="spellEnd"/>
      <w:r>
        <w:rPr>
          <w:rStyle w:val="pln"/>
          <w:rFonts w:ascii="Courier New" w:hAnsi="Courier New" w:cs="Courier New"/>
          <w:color w:val="FFFFFF"/>
          <w:sz w:val="27"/>
          <w:szCs w:val="27"/>
        </w:rPr>
        <w:t xml:space="preserve"> result1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proofErr w:type="spellStart"/>
      <w:proofErr w:type="gramStart"/>
      <w:r>
        <w:rPr>
          <w:rStyle w:val="pln"/>
          <w:rFonts w:ascii="Courier New"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hAnsi="Courier New" w:cs="Courier New"/>
          <w:color w:val="FFFFFF"/>
          <w:sz w:val="27"/>
          <w:szCs w:val="27"/>
        </w:rPr>
        <w:t>equals</w:t>
      </w:r>
      <w:proofErr w:type="spellEnd"/>
      <w:proofErr w:type="gramEnd"/>
      <w:r>
        <w:rPr>
          <w:rStyle w:val="pun"/>
          <w:rFonts w:ascii="Courier New" w:hAnsi="Courier New" w:cs="Courier New"/>
          <w:color w:val="FFFFFF"/>
          <w:sz w:val="27"/>
          <w:szCs w:val="27"/>
        </w:rPr>
        <w:t>(</w:t>
      </w:r>
      <w:proofErr w:type="spellStart"/>
      <w:r>
        <w:rPr>
          <w:rStyle w:val="pln"/>
          <w:rFonts w:ascii="Courier New" w:hAnsi="Courier New" w:cs="Courier New"/>
          <w:color w:val="FFFFFF"/>
          <w:sz w:val="27"/>
          <w:szCs w:val="27"/>
        </w:rPr>
        <w:t>customerName</w:t>
      </w:r>
      <w:proofErr w:type="spellEnd"/>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eastAsiaTheme="minorHAnsi" w:hAnsi="Courier New" w:cs="Courier New"/>
          <w:i/>
          <w:iCs/>
          <w:color w:val="AEAEAE"/>
          <w:sz w:val="27"/>
          <w:szCs w:val="27"/>
        </w:rPr>
        <w:t>// result1 = false</w:t>
      </w:r>
    </w:p>
    <w:p w14:paraId="5C8B1F01" w14:textId="77777777" w:rsidR="003E75C3" w:rsidRDefault="003E75C3">
      <w:pPr>
        <w:pStyle w:val="l3"/>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kwd"/>
          <w:rFonts w:ascii="Courier New" w:hAnsi="Courier New" w:cs="Courier New"/>
          <w:color w:val="E28964"/>
          <w:sz w:val="27"/>
          <w:szCs w:val="27"/>
        </w:rPr>
        <w:t>boolean</w:t>
      </w:r>
      <w:proofErr w:type="spellEnd"/>
      <w:r>
        <w:rPr>
          <w:rStyle w:val="pln"/>
          <w:rFonts w:ascii="Courier New" w:hAnsi="Courier New" w:cs="Courier New"/>
          <w:color w:val="FFFFFF"/>
          <w:sz w:val="27"/>
          <w:szCs w:val="27"/>
        </w:rPr>
        <w:t xml:space="preserve"> result2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proofErr w:type="spellStart"/>
      <w:proofErr w:type="gramStart"/>
      <w:r>
        <w:rPr>
          <w:rStyle w:val="pln"/>
          <w:rFonts w:ascii="Courier New"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hAnsi="Courier New" w:cs="Courier New"/>
          <w:color w:val="FFFFFF"/>
          <w:sz w:val="27"/>
          <w:szCs w:val="27"/>
        </w:rPr>
        <w:t>equalsIgnoreCase</w:t>
      </w:r>
      <w:proofErr w:type="spellEnd"/>
      <w:proofErr w:type="gramEnd"/>
      <w:r>
        <w:rPr>
          <w:rStyle w:val="pun"/>
          <w:rFonts w:ascii="Courier New" w:hAnsi="Courier New" w:cs="Courier New"/>
          <w:color w:val="FFFFFF"/>
          <w:sz w:val="27"/>
          <w:szCs w:val="27"/>
        </w:rPr>
        <w:t>(</w:t>
      </w:r>
      <w:proofErr w:type="spellStart"/>
      <w:r>
        <w:rPr>
          <w:rStyle w:val="pln"/>
          <w:rFonts w:ascii="Courier New" w:hAnsi="Courier New" w:cs="Courier New"/>
          <w:color w:val="FFFFFF"/>
          <w:sz w:val="27"/>
          <w:szCs w:val="27"/>
        </w:rPr>
        <w:t>customerName</w:t>
      </w:r>
      <w:proofErr w:type="spellEnd"/>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eastAsiaTheme="minorHAnsi" w:hAnsi="Courier New" w:cs="Courier New"/>
          <w:i/>
          <w:iCs/>
          <w:color w:val="AEAEAE"/>
          <w:sz w:val="27"/>
          <w:szCs w:val="27"/>
        </w:rPr>
        <w:t>//result2 = true</w:t>
      </w:r>
    </w:p>
    <w:p w14:paraId="6031625F" w14:textId="77777777" w:rsidR="003E75C3" w:rsidRDefault="003E75C3">
      <w:pPr>
        <w:pStyle w:val="l4"/>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tab/>
      </w:r>
      <w:r>
        <w:rPr>
          <w:rStyle w:val="pln"/>
          <w:rFonts w:ascii="Courier New" w:hAnsi="Courier New" w:cs="Courier New"/>
          <w:color w:val="FFFFFF"/>
          <w:sz w:val="27"/>
          <w:szCs w:val="27"/>
        </w:rPr>
        <w:tab/>
      </w:r>
    </w:p>
    <w:p w14:paraId="6197BDC3" w14:textId="77777777" w:rsidR="003E75C3" w:rsidRDefault="003E75C3">
      <w:pPr>
        <w:pStyle w:val="l5"/>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username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proofErr w:type="spellStart"/>
      <w:proofErr w:type="gramStart"/>
      <w:r>
        <w:rPr>
          <w:rStyle w:val="pln"/>
          <w:rFonts w:ascii="Courier New"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hAnsi="Courier New" w:cs="Courier New"/>
          <w:color w:val="FFFFFF"/>
          <w:sz w:val="27"/>
          <w:szCs w:val="27"/>
        </w:rPr>
        <w:t>concat</w:t>
      </w:r>
      <w:proofErr w:type="spellEnd"/>
      <w:proofErr w:type="gramEnd"/>
      <w:r>
        <w:rPr>
          <w:rStyle w:val="pun"/>
          <w:rFonts w:ascii="Courier New" w:hAnsi="Courier New" w:cs="Courier New"/>
          <w:color w:val="FFFFFF"/>
          <w:sz w:val="27"/>
          <w:szCs w:val="27"/>
        </w:rPr>
        <w:t>(</w:t>
      </w:r>
      <w:r>
        <w:rPr>
          <w:rStyle w:val="str"/>
          <w:rFonts w:ascii="Courier New" w:eastAsiaTheme="majorEastAsia" w:hAnsi="Courier New" w:cs="Courier New"/>
          <w:color w:val="65B042"/>
          <w:sz w:val="27"/>
          <w:szCs w:val="27"/>
        </w:rPr>
        <w:t>"#24"</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eastAsiaTheme="minorHAnsi" w:hAnsi="Courier New" w:cs="Courier New"/>
          <w:i/>
          <w:iCs/>
          <w:color w:val="AEAEAE"/>
          <w:sz w:val="27"/>
          <w:szCs w:val="27"/>
        </w:rPr>
        <w:t xml:space="preserve">// will concatenate #24 to name </w:t>
      </w:r>
      <w:proofErr w:type="spellStart"/>
      <w:r>
        <w:rPr>
          <w:rStyle w:val="com"/>
          <w:rFonts w:ascii="Courier New" w:eastAsiaTheme="minorHAnsi" w:hAnsi="Courier New" w:cs="Courier New"/>
          <w:i/>
          <w:iCs/>
          <w:color w:val="AEAEAE"/>
          <w:sz w:val="27"/>
          <w:szCs w:val="27"/>
        </w:rPr>
        <w:t>i.e</w:t>
      </w:r>
      <w:proofErr w:type="spellEnd"/>
      <w:r>
        <w:rPr>
          <w:rStyle w:val="com"/>
          <w:rFonts w:ascii="Courier New" w:eastAsiaTheme="minorHAnsi" w:hAnsi="Courier New" w:cs="Courier New"/>
          <w:i/>
          <w:iCs/>
          <w:color w:val="AEAEAE"/>
          <w:sz w:val="27"/>
          <w:szCs w:val="27"/>
        </w:rPr>
        <w:t xml:space="preserve"> Thomas#24</w:t>
      </w:r>
    </w:p>
    <w:p w14:paraId="1557C739" w14:textId="77777777" w:rsidR="003E75C3" w:rsidRDefault="003E75C3">
      <w:pPr>
        <w:pStyle w:val="l6"/>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newString</w:t>
      </w:r>
      <w:proofErr w:type="spellEnd"/>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customerName</w:t>
      </w:r>
      <w:r>
        <w:rPr>
          <w:rStyle w:val="pun"/>
          <w:rFonts w:ascii="Courier New" w:hAnsi="Courier New" w:cs="Courier New"/>
          <w:color w:val="FFFFFF"/>
          <w:sz w:val="27"/>
          <w:szCs w:val="27"/>
        </w:rPr>
        <w:t>.</w:t>
      </w:r>
      <w:r>
        <w:rPr>
          <w:rStyle w:val="pln"/>
          <w:rFonts w:ascii="Courier New" w:hAnsi="Courier New" w:cs="Courier New"/>
          <w:color w:val="FFFFFF"/>
          <w:sz w:val="27"/>
          <w:szCs w:val="27"/>
        </w:rPr>
        <w:t>replace</w:t>
      </w:r>
      <w:proofErr w:type="spellEnd"/>
      <w:r>
        <w:rPr>
          <w:rStyle w:val="pun"/>
          <w:rFonts w:ascii="Courier New" w:hAnsi="Courier New" w:cs="Courier New"/>
          <w:color w:val="FFFFFF"/>
          <w:sz w:val="27"/>
          <w:szCs w:val="27"/>
        </w:rPr>
        <w:t>(</w:t>
      </w:r>
      <w:r>
        <w:rPr>
          <w:rStyle w:val="str"/>
          <w:rFonts w:ascii="Courier New" w:eastAsiaTheme="majorEastAsia" w:hAnsi="Courier New" w:cs="Courier New"/>
          <w:color w:val="65B042"/>
          <w:sz w:val="27"/>
          <w:szCs w:val="27"/>
        </w:rPr>
        <w:t>"M"</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str"/>
          <w:rFonts w:ascii="Courier New" w:eastAsiaTheme="majorEastAsia" w:hAnsi="Courier New" w:cs="Courier New"/>
          <w:color w:val="65B042"/>
          <w:sz w:val="27"/>
          <w:szCs w:val="27"/>
        </w:rPr>
        <w:t>"m"</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eastAsiaTheme="minorHAnsi" w:hAnsi="Courier New" w:cs="Courier New"/>
          <w:i/>
          <w:iCs/>
          <w:color w:val="AEAEAE"/>
          <w:sz w:val="27"/>
          <w:szCs w:val="27"/>
        </w:rPr>
        <w:t xml:space="preserve">// Will replace all </w:t>
      </w:r>
      <w:proofErr w:type="spellStart"/>
      <w:r>
        <w:rPr>
          <w:rStyle w:val="com"/>
          <w:rFonts w:ascii="Courier New" w:eastAsiaTheme="minorHAnsi" w:hAnsi="Courier New" w:cs="Courier New"/>
          <w:i/>
          <w:iCs/>
          <w:color w:val="AEAEAE"/>
          <w:sz w:val="27"/>
          <w:szCs w:val="27"/>
        </w:rPr>
        <w:t>occurence</w:t>
      </w:r>
      <w:proofErr w:type="spellEnd"/>
      <w:r>
        <w:rPr>
          <w:rStyle w:val="com"/>
          <w:rFonts w:ascii="Courier New" w:eastAsiaTheme="minorHAnsi" w:hAnsi="Courier New" w:cs="Courier New"/>
          <w:i/>
          <w:iCs/>
          <w:color w:val="AEAEAE"/>
          <w:sz w:val="27"/>
          <w:szCs w:val="27"/>
        </w:rPr>
        <w:t xml:space="preserve"> of M to m</w:t>
      </w:r>
    </w:p>
    <w:p w14:paraId="63827FF7" w14:textId="16DC2F9F" w:rsidR="003E75C3" w:rsidRDefault="003E75C3">
      <w:pPr>
        <w:pStyle w:val="l7"/>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t xml:space="preserve">                                                   </w:t>
      </w:r>
      <w:r>
        <w:rPr>
          <w:rStyle w:val="com"/>
          <w:rFonts w:ascii="Courier New" w:eastAsiaTheme="minorHAnsi" w:hAnsi="Courier New" w:cs="Courier New"/>
          <w:i/>
          <w:iCs/>
          <w:color w:val="AEAEAE"/>
          <w:sz w:val="27"/>
          <w:szCs w:val="27"/>
        </w:rPr>
        <w:t xml:space="preserve">// </w:t>
      </w:r>
      <w:proofErr w:type="spellStart"/>
      <w:r>
        <w:rPr>
          <w:rStyle w:val="com"/>
          <w:rFonts w:ascii="Courier New" w:eastAsiaTheme="minorHAnsi" w:hAnsi="Courier New" w:cs="Courier New"/>
          <w:i/>
          <w:iCs/>
          <w:color w:val="AEAEAE"/>
          <w:sz w:val="27"/>
          <w:szCs w:val="27"/>
        </w:rPr>
        <w:t>i.e</w:t>
      </w:r>
      <w:proofErr w:type="spellEnd"/>
      <w:r>
        <w:rPr>
          <w:rStyle w:val="com"/>
          <w:rFonts w:ascii="Courier New" w:eastAsiaTheme="minorHAnsi" w:hAnsi="Courier New" w:cs="Courier New"/>
          <w:i/>
          <w:iCs/>
          <w:color w:val="AEAEAE"/>
          <w:sz w:val="27"/>
          <w:szCs w:val="27"/>
        </w:rPr>
        <w:t xml:space="preserve"> </w:t>
      </w:r>
      <w:proofErr w:type="spellStart"/>
      <w:r>
        <w:rPr>
          <w:rStyle w:val="com"/>
          <w:rFonts w:ascii="Courier New" w:eastAsiaTheme="minorHAnsi" w:hAnsi="Courier New" w:cs="Courier New"/>
          <w:i/>
          <w:iCs/>
          <w:color w:val="AEAEAE"/>
          <w:sz w:val="27"/>
          <w:szCs w:val="27"/>
        </w:rPr>
        <w:t>THOmAS</w:t>
      </w:r>
      <w:proofErr w:type="spellEnd"/>
      <w:r>
        <w:rPr>
          <w:rFonts w:ascii="Courier New" w:hAnsi="Courier New" w:cs="Courier New"/>
          <w:noProof/>
          <w:color w:val="555555"/>
          <w:sz w:val="27"/>
          <w:szCs w:val="27"/>
        </w:rPr>
        <mc:AlternateContent>
          <mc:Choice Requires="wps">
            <w:drawing>
              <wp:inline distT="0" distB="0" distL="0" distR="0" wp14:anchorId="5045B4D9" wp14:editId="40083B6A">
                <wp:extent cx="304800" cy="304800"/>
                <wp:effectExtent l="0" t="0" r="0" b="0"/>
                <wp:docPr id="88" name="Rectangle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131402" id="Rectangle 8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07411A8"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In the next page we will discuss the immutable nature of string and will figure out an alternative to String.</w:t>
      </w:r>
    </w:p>
    <w:p w14:paraId="1A2DCD4A" w14:textId="173C9A7C" w:rsidR="003E75C3" w:rsidRDefault="003E75C3" w:rsidP="0002514D">
      <w:pPr>
        <w:spacing w:before="100" w:beforeAutospacing="1" w:after="100" w:afterAutospacing="1"/>
        <w:ind w:left="0" w:right="0"/>
        <w:jc w:val="both"/>
        <w:rPr>
          <w:sz w:val="40"/>
          <w:szCs w:val="40"/>
        </w:rPr>
      </w:pPr>
      <w:r>
        <w:rPr>
          <w:sz w:val="40"/>
          <w:szCs w:val="40"/>
        </w:rPr>
        <w:t>String Immutability and StringBuilder:</w:t>
      </w:r>
    </w:p>
    <w:p w14:paraId="566B1DF7" w14:textId="77777777" w:rsidR="003E75C3" w:rsidRDefault="003E75C3" w:rsidP="003E75C3">
      <w:pPr>
        <w:pStyle w:val="NormalWeb"/>
        <w:jc w:val="both"/>
        <w:rPr>
          <w:rFonts w:ascii="Roboto" w:eastAsia="Times New Roman" w:hAnsi="Roboto"/>
          <w:color w:val="01014A"/>
          <w:sz w:val="27"/>
          <w:szCs w:val="27"/>
        </w:rPr>
      </w:pPr>
      <w:r>
        <w:rPr>
          <w:rFonts w:ascii="Roboto" w:hAnsi="Roboto"/>
          <w:color w:val="01014A"/>
          <w:sz w:val="27"/>
          <w:szCs w:val="27"/>
        </w:rPr>
        <w:t xml:space="preserve">Consider a scenario, where we </w:t>
      </w:r>
      <w:proofErr w:type="gramStart"/>
      <w:r>
        <w:rPr>
          <w:rFonts w:ascii="Roboto" w:hAnsi="Roboto"/>
          <w:color w:val="01014A"/>
          <w:sz w:val="27"/>
          <w:szCs w:val="27"/>
        </w:rPr>
        <w:t>have to</w:t>
      </w:r>
      <w:proofErr w:type="gramEnd"/>
      <w:r>
        <w:rPr>
          <w:rFonts w:ascii="Roboto" w:hAnsi="Roboto"/>
          <w:color w:val="01014A"/>
          <w:sz w:val="27"/>
          <w:szCs w:val="27"/>
        </w:rPr>
        <w:t xml:space="preserve"> modify the variable name = "Oliver" to "Oliver Carter". To implement </w:t>
      </w:r>
      <w:proofErr w:type="gramStart"/>
      <w:r>
        <w:rPr>
          <w:rFonts w:ascii="Roboto" w:hAnsi="Roboto"/>
          <w:color w:val="01014A"/>
          <w:sz w:val="27"/>
          <w:szCs w:val="27"/>
        </w:rPr>
        <w:t>this</w:t>
      </w:r>
      <w:proofErr w:type="gramEnd"/>
      <w:r>
        <w:rPr>
          <w:rFonts w:ascii="Roboto" w:hAnsi="Roboto"/>
          <w:color w:val="01014A"/>
          <w:sz w:val="27"/>
          <w:szCs w:val="27"/>
        </w:rPr>
        <w:t xml:space="preserve"> we will use concat method as shown below.</w:t>
      </w:r>
    </w:p>
    <w:p w14:paraId="66697867" w14:textId="77777777" w:rsidR="003E75C3" w:rsidRDefault="003E75C3">
      <w:pPr>
        <w:pStyle w:val="l0"/>
        <w:numPr>
          <w:ilvl w:val="0"/>
          <w:numId w:val="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hAnsi="Courier New" w:cs="Courier New"/>
          <w:color w:val="89BDFF"/>
          <w:sz w:val="27"/>
          <w:szCs w:val="27"/>
        </w:rPr>
        <w:t>String</w:t>
      </w:r>
      <w:r>
        <w:rPr>
          <w:rStyle w:val="pln"/>
          <w:rFonts w:ascii="Courier New" w:eastAsiaTheme="minorHAnsi" w:hAnsi="Courier New" w:cs="Courier New"/>
          <w:color w:val="FFFFFF"/>
          <w:sz w:val="27"/>
          <w:szCs w:val="27"/>
        </w:rPr>
        <w:t xml:space="preserve"> name </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str"/>
          <w:rFonts w:ascii="Courier New" w:eastAsiaTheme="minorHAnsi" w:hAnsi="Courier New" w:cs="Courier New"/>
          <w:color w:val="65B042"/>
          <w:sz w:val="27"/>
          <w:szCs w:val="27"/>
        </w:rPr>
        <w:t>"Oliver"</w:t>
      </w:r>
      <w:r>
        <w:rPr>
          <w:rStyle w:val="pun"/>
          <w:rFonts w:ascii="Courier New" w:hAnsi="Courier New" w:cs="Courier New"/>
          <w:color w:val="FFFFFF"/>
          <w:sz w:val="27"/>
          <w:szCs w:val="27"/>
        </w:rPr>
        <w:t>;</w:t>
      </w:r>
    </w:p>
    <w:p w14:paraId="773CE1EE" w14:textId="77777777" w:rsidR="003E75C3" w:rsidRDefault="003E75C3">
      <w:pPr>
        <w:pStyle w:val="l1"/>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proofErr w:type="gramStart"/>
      <w:r>
        <w:rPr>
          <w:rStyle w:val="pln"/>
          <w:rFonts w:ascii="Courier New" w:eastAsiaTheme="minorHAnsi"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concat</w:t>
      </w:r>
      <w:proofErr w:type="spellEnd"/>
      <w:proofErr w:type="gramEnd"/>
      <w:r>
        <w:rPr>
          <w:rStyle w:val="pun"/>
          <w:rFonts w:ascii="Courier New" w:hAnsi="Courier New" w:cs="Courier New"/>
          <w:color w:val="FFFFFF"/>
          <w:sz w:val="27"/>
          <w:szCs w:val="27"/>
        </w:rPr>
        <w:t>(</w:t>
      </w:r>
      <w:r>
        <w:rPr>
          <w:rStyle w:val="str"/>
          <w:rFonts w:ascii="Courier New" w:eastAsiaTheme="minorHAnsi" w:hAnsi="Courier New" w:cs="Courier New"/>
          <w:color w:val="65B042"/>
          <w:sz w:val="27"/>
          <w:szCs w:val="27"/>
        </w:rPr>
        <w:t>" Carter"</w:t>
      </w:r>
      <w:r>
        <w:rPr>
          <w:rStyle w:val="pun"/>
          <w:rFonts w:ascii="Courier New" w:hAnsi="Courier New" w:cs="Courier New"/>
          <w:color w:val="FFFFFF"/>
          <w:sz w:val="27"/>
          <w:szCs w:val="27"/>
        </w:rPr>
        <w:t>);</w:t>
      </w:r>
    </w:p>
    <w:p w14:paraId="75B4517B" w14:textId="77777777" w:rsidR="003E75C3" w:rsidRDefault="003E75C3">
      <w:pPr>
        <w:pStyle w:val="l2"/>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typ"/>
          <w:rFonts w:ascii="Courier New" w:hAnsi="Courier New" w:cs="Courier New"/>
          <w:color w:val="89BDFF"/>
          <w:sz w:val="27"/>
          <w:szCs w:val="27"/>
        </w:rPr>
        <w:t>System</w:t>
      </w:r>
      <w:r>
        <w:rPr>
          <w:rStyle w:val="pun"/>
          <w:rFonts w:ascii="Courier New" w:hAnsi="Courier New" w:cs="Courier New"/>
          <w:color w:val="FFFFFF"/>
          <w:sz w:val="27"/>
          <w:szCs w:val="27"/>
        </w:rPr>
        <w:t>.</w:t>
      </w:r>
      <w:r>
        <w:rPr>
          <w:rStyle w:val="kwd"/>
          <w:rFonts w:ascii="Courier New" w:eastAsiaTheme="majorEastAsia" w:hAnsi="Courier New" w:cs="Courier New"/>
          <w:color w:val="E28964"/>
          <w:sz w:val="27"/>
          <w:szCs w:val="27"/>
        </w:rPr>
        <w:t>out</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println</w:t>
      </w:r>
      <w:proofErr w:type="spellEnd"/>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name</w:t>
      </w:r>
      <w:proofErr w:type="gramStart"/>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w:t>
      </w:r>
      <w:proofErr w:type="gramEnd"/>
      <w:r>
        <w:rPr>
          <w:rStyle w:val="com"/>
          <w:rFonts w:ascii="Courier New" w:hAnsi="Courier New" w:cs="Courier New"/>
          <w:i/>
          <w:iCs/>
          <w:color w:val="AEAEAE"/>
          <w:sz w:val="27"/>
          <w:szCs w:val="27"/>
        </w:rPr>
        <w:t>/Output Oliver</w:t>
      </w:r>
    </w:p>
    <w:p w14:paraId="21A6DCCA" w14:textId="286E0CFF" w:rsidR="003E75C3" w:rsidRDefault="003E75C3">
      <w:pPr>
        <w:pStyle w:val="l3"/>
        <w:numPr>
          <w:ilvl w:val="0"/>
          <w:numId w:val="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Fonts w:ascii="Courier New" w:hAnsi="Courier New" w:cs="Courier New"/>
          <w:noProof/>
          <w:color w:val="555555"/>
          <w:sz w:val="27"/>
          <w:szCs w:val="27"/>
        </w:rPr>
        <mc:AlternateContent>
          <mc:Choice Requires="wps">
            <w:drawing>
              <wp:inline distT="0" distB="0" distL="0" distR="0" wp14:anchorId="08CF1056" wp14:editId="176C14FE">
                <wp:extent cx="304800" cy="304800"/>
                <wp:effectExtent l="0" t="0" r="0" b="0"/>
                <wp:docPr id="92" name="Rectangle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9FB71" id="Rectangle 9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70E3AA"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lastRenderedPageBreak/>
        <w:t>In the above example, we have string "Oliver" referred by the variable name. Even after using concat, name("Oliver") is not changed, rather a new object is created "Oliver Carter", having no reference. This is because String in Java is immutable. Immutable means which cannot be changed. </w:t>
      </w:r>
    </w:p>
    <w:p w14:paraId="1ADA9FAA"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To solve </w:t>
      </w:r>
      <w:proofErr w:type="gramStart"/>
      <w:r>
        <w:rPr>
          <w:rFonts w:ascii="Roboto" w:hAnsi="Roboto"/>
          <w:color w:val="01014A"/>
          <w:sz w:val="27"/>
          <w:szCs w:val="27"/>
        </w:rPr>
        <w:t>this</w:t>
      </w:r>
      <w:proofErr w:type="gramEnd"/>
      <w:r>
        <w:rPr>
          <w:rFonts w:ascii="Roboto" w:hAnsi="Roboto"/>
          <w:color w:val="01014A"/>
          <w:sz w:val="27"/>
          <w:szCs w:val="27"/>
        </w:rPr>
        <w:t xml:space="preserve"> we will use a mutable class known as StringBuilder. StringBuilder class consists of the append method that concatenates the string with the specified argument which might solve our problem. </w:t>
      </w:r>
      <w:proofErr w:type="gramStart"/>
      <w:r>
        <w:rPr>
          <w:rFonts w:ascii="Roboto" w:hAnsi="Roboto"/>
          <w:color w:val="01014A"/>
          <w:sz w:val="27"/>
          <w:szCs w:val="27"/>
        </w:rPr>
        <w:t>Let's</w:t>
      </w:r>
      <w:proofErr w:type="gramEnd"/>
      <w:r>
        <w:rPr>
          <w:rFonts w:ascii="Roboto" w:hAnsi="Roboto"/>
          <w:color w:val="01014A"/>
          <w:sz w:val="27"/>
          <w:szCs w:val="27"/>
        </w:rPr>
        <w:t xml:space="preserve"> learn more about StringBuilder Class.</w:t>
      </w:r>
    </w:p>
    <w:p w14:paraId="502C0B5B" w14:textId="77777777" w:rsidR="003E75C3" w:rsidRDefault="003E75C3" w:rsidP="003E75C3">
      <w:pPr>
        <w:pStyle w:val="Heading1"/>
        <w:spacing w:before="161" w:after="161"/>
        <w:rPr>
          <w:rFonts w:ascii="Roboto" w:hAnsi="Roboto"/>
          <w:color w:val="01014A"/>
          <w:sz w:val="48"/>
          <w:szCs w:val="48"/>
        </w:rPr>
      </w:pPr>
      <w:r>
        <w:rPr>
          <w:rFonts w:ascii="Roboto" w:hAnsi="Roboto"/>
          <w:color w:val="01014A"/>
        </w:rPr>
        <w:t>StringBuilder Class</w:t>
      </w:r>
    </w:p>
    <w:p w14:paraId="44BC90A7"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StringBuilder Objects are </w:t>
      </w:r>
      <w:proofErr w:type="gramStart"/>
      <w:r>
        <w:rPr>
          <w:rFonts w:ascii="Roboto" w:hAnsi="Roboto"/>
          <w:color w:val="01014A"/>
          <w:sz w:val="27"/>
          <w:szCs w:val="27"/>
        </w:rPr>
        <w:t>similar to</w:t>
      </w:r>
      <w:proofErr w:type="gramEnd"/>
      <w:r>
        <w:rPr>
          <w:rFonts w:ascii="Roboto" w:hAnsi="Roboto"/>
          <w:color w:val="01014A"/>
          <w:sz w:val="27"/>
          <w:szCs w:val="27"/>
        </w:rPr>
        <w:t xml:space="preserve"> String objects but they can be modified hence they are mutable. This means if we try to modify the original string, a new string will not be generated instead original string will get changed. In one way we can say that StringBuilder will reduce memory usage. It provides an alternative to the String </w:t>
      </w:r>
      <w:proofErr w:type="gramStart"/>
      <w:r>
        <w:rPr>
          <w:rFonts w:ascii="Roboto" w:hAnsi="Roboto"/>
          <w:color w:val="01014A"/>
          <w:sz w:val="27"/>
          <w:szCs w:val="27"/>
        </w:rPr>
        <w:t>class,</w:t>
      </w:r>
      <w:proofErr w:type="gramEnd"/>
      <w:r>
        <w:rPr>
          <w:rFonts w:ascii="Roboto" w:hAnsi="Roboto"/>
          <w:color w:val="01014A"/>
          <w:sz w:val="27"/>
          <w:szCs w:val="27"/>
        </w:rPr>
        <w:t xml:space="preserve"> it is mutable and easy to use.</w:t>
      </w:r>
    </w:p>
    <w:p w14:paraId="11063468"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The creation of StringBuilder object is shown below </w:t>
      </w:r>
    </w:p>
    <w:p w14:paraId="3615362D" w14:textId="77777777" w:rsidR="003E75C3" w:rsidRDefault="003E75C3">
      <w:pPr>
        <w:pStyle w:val="l0"/>
        <w:numPr>
          <w:ilvl w:val="0"/>
          <w:numId w:val="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com"/>
          <w:rFonts w:ascii="Courier New" w:hAnsi="Courier New" w:cs="Courier New"/>
          <w:i/>
          <w:iCs/>
          <w:color w:val="AEAEAE"/>
          <w:sz w:val="27"/>
          <w:szCs w:val="27"/>
        </w:rPr>
        <w:t>//create StringBuilder object</w:t>
      </w:r>
    </w:p>
    <w:p w14:paraId="66CC1F42" w14:textId="77777777" w:rsidR="003E75C3" w:rsidRDefault="003E75C3">
      <w:pPr>
        <w:pStyle w:val="l1"/>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hAnsi="Courier New" w:cs="Courier New"/>
          <w:color w:val="89BDFF"/>
          <w:sz w:val="27"/>
          <w:szCs w:val="27"/>
        </w:rPr>
        <w:t>StringBuilder</w:t>
      </w:r>
      <w:r>
        <w:rPr>
          <w:rStyle w:val="pln"/>
          <w:rFonts w:ascii="Courier New" w:eastAsiaTheme="minorHAnsi" w:hAnsi="Courier New" w:cs="Courier New"/>
          <w:color w:val="FFFFFF"/>
          <w:sz w:val="27"/>
          <w:szCs w:val="27"/>
        </w:rPr>
        <w:t xml:space="preserve"> name </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kwd"/>
          <w:rFonts w:ascii="Courier New" w:eastAsiaTheme="majorEastAsia" w:hAnsi="Courier New" w:cs="Courier New"/>
          <w:color w:val="E28964"/>
          <w:sz w:val="27"/>
          <w:szCs w:val="27"/>
        </w:rPr>
        <w:t>new</w:t>
      </w:r>
      <w:r>
        <w:rPr>
          <w:rStyle w:val="pln"/>
          <w:rFonts w:ascii="Courier New" w:eastAsiaTheme="minorHAnsi" w:hAnsi="Courier New" w:cs="Courier New"/>
          <w:color w:val="FFFFFF"/>
          <w:sz w:val="27"/>
          <w:szCs w:val="27"/>
        </w:rPr>
        <w:t xml:space="preserve"> </w:t>
      </w:r>
      <w:proofErr w:type="gramStart"/>
      <w:r>
        <w:rPr>
          <w:rStyle w:val="typ"/>
          <w:rFonts w:ascii="Courier New" w:hAnsi="Courier New" w:cs="Courier New"/>
          <w:color w:val="89BDFF"/>
          <w:sz w:val="27"/>
          <w:szCs w:val="27"/>
        </w:rPr>
        <w:t>StringBuilder</w:t>
      </w:r>
      <w:r>
        <w:rPr>
          <w:rStyle w:val="pun"/>
          <w:rFonts w:ascii="Courier New" w:hAnsi="Courier New" w:cs="Courier New"/>
          <w:color w:val="FFFFFF"/>
          <w:sz w:val="27"/>
          <w:szCs w:val="27"/>
        </w:rPr>
        <w:t>(</w:t>
      </w:r>
      <w:proofErr w:type="gramEnd"/>
      <w:r>
        <w:rPr>
          <w:rStyle w:val="pun"/>
          <w:rFonts w:ascii="Courier New" w:hAnsi="Courier New" w:cs="Courier New"/>
          <w:color w:val="FFFFFF"/>
          <w:sz w:val="27"/>
          <w:szCs w:val="27"/>
        </w:rPr>
        <w:t>);</w:t>
      </w:r>
    </w:p>
    <w:p w14:paraId="3FD808AF" w14:textId="77777777" w:rsidR="003E75C3" w:rsidRDefault="003E75C3">
      <w:pPr>
        <w:pStyle w:val="l2"/>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proofErr w:type="gramStart"/>
      <w:r>
        <w:rPr>
          <w:rStyle w:val="pln"/>
          <w:rFonts w:ascii="Courier New" w:eastAsiaTheme="minorHAnsi"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append</w:t>
      </w:r>
      <w:proofErr w:type="spellEnd"/>
      <w:proofErr w:type="gramEnd"/>
      <w:r>
        <w:rPr>
          <w:rStyle w:val="pun"/>
          <w:rFonts w:ascii="Courier New" w:hAnsi="Courier New" w:cs="Courier New"/>
          <w:color w:val="FFFFFF"/>
          <w:sz w:val="27"/>
          <w:szCs w:val="27"/>
        </w:rPr>
        <w:t>(</w:t>
      </w:r>
      <w:r>
        <w:rPr>
          <w:rStyle w:val="str"/>
          <w:rFonts w:ascii="Courier New" w:eastAsiaTheme="minorHAnsi" w:hAnsi="Courier New" w:cs="Courier New"/>
          <w:color w:val="65B042"/>
          <w:sz w:val="27"/>
          <w:szCs w:val="27"/>
        </w:rPr>
        <w:t>"Oliver"</w:t>
      </w:r>
      <w:r>
        <w:rPr>
          <w:rStyle w:val="pun"/>
          <w:rFonts w:ascii="Courier New" w:hAnsi="Courier New" w:cs="Courier New"/>
          <w:color w:val="FFFFFF"/>
          <w:sz w:val="27"/>
          <w:szCs w:val="27"/>
        </w:rPr>
        <w:t>);</w:t>
      </w:r>
    </w:p>
    <w:p w14:paraId="5DD1F604" w14:textId="77777777" w:rsidR="003E75C3" w:rsidRDefault="003E75C3">
      <w:pPr>
        <w:pStyle w:val="l3"/>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proofErr w:type="gramStart"/>
      <w:r>
        <w:rPr>
          <w:rStyle w:val="pln"/>
          <w:rFonts w:ascii="Courier New" w:eastAsiaTheme="minorHAnsi"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append</w:t>
      </w:r>
      <w:proofErr w:type="spellEnd"/>
      <w:proofErr w:type="gramEnd"/>
      <w:r>
        <w:rPr>
          <w:rStyle w:val="pun"/>
          <w:rFonts w:ascii="Courier New" w:hAnsi="Courier New" w:cs="Courier New"/>
          <w:color w:val="FFFFFF"/>
          <w:sz w:val="27"/>
          <w:szCs w:val="27"/>
        </w:rPr>
        <w:t>(</w:t>
      </w:r>
      <w:r>
        <w:rPr>
          <w:rStyle w:val="str"/>
          <w:rFonts w:ascii="Courier New" w:eastAsiaTheme="minorHAnsi" w:hAnsi="Courier New" w:cs="Courier New"/>
          <w:color w:val="65B042"/>
          <w:sz w:val="27"/>
          <w:szCs w:val="27"/>
        </w:rPr>
        <w:t>" Carter"</w:t>
      </w:r>
      <w:r>
        <w:rPr>
          <w:rStyle w:val="pun"/>
          <w:rFonts w:ascii="Courier New" w:hAnsi="Courier New" w:cs="Courier New"/>
          <w:color w:val="FFFFFF"/>
          <w:sz w:val="27"/>
          <w:szCs w:val="27"/>
        </w:rPr>
        <w:t>);</w:t>
      </w:r>
    </w:p>
    <w:p w14:paraId="5AD7EC7D" w14:textId="77777777" w:rsidR="003E75C3" w:rsidRDefault="003E75C3">
      <w:pPr>
        <w:pStyle w:val="l4"/>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typ"/>
          <w:rFonts w:ascii="Courier New" w:hAnsi="Courier New" w:cs="Courier New"/>
          <w:color w:val="89BDFF"/>
          <w:sz w:val="27"/>
          <w:szCs w:val="27"/>
        </w:rPr>
        <w:t>System</w:t>
      </w:r>
      <w:r>
        <w:rPr>
          <w:rStyle w:val="pun"/>
          <w:rFonts w:ascii="Courier New" w:hAnsi="Courier New" w:cs="Courier New"/>
          <w:color w:val="FFFFFF"/>
          <w:sz w:val="27"/>
          <w:szCs w:val="27"/>
        </w:rPr>
        <w:t>.</w:t>
      </w:r>
      <w:r>
        <w:rPr>
          <w:rStyle w:val="kwd"/>
          <w:rFonts w:ascii="Courier New" w:eastAsiaTheme="majorEastAsia" w:hAnsi="Courier New" w:cs="Courier New"/>
          <w:color w:val="E28964"/>
          <w:sz w:val="27"/>
          <w:szCs w:val="27"/>
        </w:rPr>
        <w:t>out</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println</w:t>
      </w:r>
      <w:proofErr w:type="spellEnd"/>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name</w:t>
      </w:r>
      <w:proofErr w:type="gramStart"/>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proofErr w:type="gramEnd"/>
      <w:r>
        <w:rPr>
          <w:rStyle w:val="com"/>
          <w:rFonts w:ascii="Courier New" w:hAnsi="Courier New" w:cs="Courier New"/>
          <w:i/>
          <w:iCs/>
          <w:color w:val="AEAEAE"/>
          <w:sz w:val="27"/>
          <w:szCs w:val="27"/>
        </w:rPr>
        <w:t>//Output: Oliver Carter</w:t>
      </w:r>
    </w:p>
    <w:p w14:paraId="28986CF9" w14:textId="15A90372" w:rsidR="003E75C3" w:rsidRDefault="003E75C3">
      <w:pPr>
        <w:pStyle w:val="l5"/>
        <w:numPr>
          <w:ilvl w:val="0"/>
          <w:numId w:val="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Fonts w:ascii="Courier New" w:hAnsi="Courier New" w:cs="Courier New"/>
          <w:noProof/>
          <w:color w:val="555555"/>
          <w:sz w:val="27"/>
          <w:szCs w:val="27"/>
        </w:rPr>
        <mc:AlternateContent>
          <mc:Choice Requires="wps">
            <w:drawing>
              <wp:inline distT="0" distB="0" distL="0" distR="0" wp14:anchorId="0AB264EC" wp14:editId="599A75E0">
                <wp:extent cx="304800" cy="304800"/>
                <wp:effectExtent l="0" t="0" r="0" b="0"/>
                <wp:docPr id="91" name="Rectangle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7CC1B" id="Rectangle 9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996611"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As given in the code, we can modify the object using the append method and can create StringBuilder objects in a different way. We will discuss some of the methods of StringBuilder. </w:t>
      </w:r>
    </w:p>
    <w:p w14:paraId="69EDA3AB"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Some of the most used methods of StringBuilder are given as </w:t>
      </w:r>
      <w:proofErr w:type="gramStart"/>
      <w:r>
        <w:rPr>
          <w:rFonts w:ascii="Roboto" w:hAnsi="Roboto"/>
          <w:color w:val="01014A"/>
          <w:sz w:val="27"/>
          <w:szCs w:val="27"/>
        </w:rPr>
        <w:t>follows:-</w:t>
      </w:r>
      <w:proofErr w:type="gramEnd"/>
    </w:p>
    <w:tbl>
      <w:tblPr>
        <w:tblW w:w="0" w:type="auto"/>
        <w:jc w:val="center"/>
        <w:tblBorders>
          <w:top w:val="single" w:sz="6" w:space="0" w:color="0000FF"/>
          <w:left w:val="single" w:sz="6" w:space="0" w:color="0000FF"/>
          <w:bottom w:val="single" w:sz="6" w:space="0" w:color="0000FF"/>
          <w:right w:val="single" w:sz="6" w:space="0" w:color="0000FF"/>
        </w:tblBorders>
        <w:tblCellMar>
          <w:top w:w="10" w:type="dxa"/>
          <w:left w:w="10" w:type="dxa"/>
          <w:bottom w:w="10" w:type="dxa"/>
          <w:right w:w="10" w:type="dxa"/>
        </w:tblCellMar>
        <w:tblLook w:val="04A0" w:firstRow="1" w:lastRow="0" w:firstColumn="1" w:lastColumn="0" w:noHBand="0" w:noVBand="1"/>
        <w:tblDescription w:val="This table describes the most used methods of StringBuilder"/>
      </w:tblPr>
      <w:tblGrid>
        <w:gridCol w:w="4864"/>
        <w:gridCol w:w="5936"/>
      </w:tblGrid>
      <w:tr w:rsidR="003E75C3" w14:paraId="69D98A58" w14:textId="77777777" w:rsidTr="003E75C3">
        <w:trPr>
          <w:tblHeader/>
          <w:jc w:val="center"/>
        </w:trPr>
        <w:tc>
          <w:tcPr>
            <w:tcW w:w="0" w:type="auto"/>
            <w:gridSpan w:val="2"/>
            <w:tcBorders>
              <w:top w:val="nil"/>
              <w:left w:val="nil"/>
              <w:bottom w:val="nil"/>
              <w:right w:val="nil"/>
            </w:tcBorders>
            <w:shd w:val="clear" w:color="auto" w:fill="6495ED"/>
            <w:vAlign w:val="center"/>
            <w:hideMark/>
          </w:tcPr>
          <w:p w14:paraId="5CACBCF2" w14:textId="77777777" w:rsidR="003E75C3" w:rsidRDefault="003E75C3">
            <w:pPr>
              <w:pStyle w:val="Heading3"/>
              <w:jc w:val="center"/>
            </w:pPr>
            <w:r>
              <w:t>StringBuilder methods</w:t>
            </w:r>
          </w:p>
        </w:tc>
      </w:tr>
      <w:tr w:rsidR="003E75C3" w14:paraId="12CA5C93" w14:textId="77777777" w:rsidTr="003E75C3">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599D4A87" w14:textId="77777777" w:rsidR="003E75C3" w:rsidRDefault="003E75C3">
            <w:pPr>
              <w:pStyle w:val="Heading3"/>
              <w:jc w:val="center"/>
              <w:textAlignment w:val="center"/>
              <w:rPr>
                <w:color w:val="FFFFFF"/>
              </w:rPr>
            </w:pPr>
            <w:r>
              <w:rPr>
                <w:color w:val="FFFFFF"/>
              </w:rPr>
              <w:t>Method</w:t>
            </w:r>
          </w:p>
        </w:tc>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024100DA" w14:textId="77777777" w:rsidR="003E75C3" w:rsidRDefault="003E75C3">
            <w:pPr>
              <w:pStyle w:val="Heading3"/>
              <w:jc w:val="center"/>
              <w:textAlignment w:val="center"/>
              <w:rPr>
                <w:color w:val="FFFFFF"/>
              </w:rPr>
            </w:pPr>
            <w:r>
              <w:rPr>
                <w:rStyle w:val="Strong"/>
                <w:b/>
                <w:bCs/>
                <w:color w:val="FFFFFF"/>
              </w:rPr>
              <w:t>Description</w:t>
            </w:r>
          </w:p>
        </w:tc>
      </w:tr>
      <w:tr w:rsidR="003E75C3" w14:paraId="0CF52795" w14:textId="77777777" w:rsidTr="003E75C3">
        <w:trPr>
          <w:jc w:val="center"/>
        </w:trPr>
        <w:tc>
          <w:tcPr>
            <w:tcW w:w="0" w:type="auto"/>
            <w:tcBorders>
              <w:top w:val="single" w:sz="6" w:space="0" w:color="0000FF"/>
              <w:left w:val="single" w:sz="6" w:space="0" w:color="0000FF"/>
              <w:bottom w:val="single" w:sz="6" w:space="0" w:color="0000FF"/>
              <w:right w:val="single" w:sz="6" w:space="0" w:color="0000FF"/>
            </w:tcBorders>
            <w:vAlign w:val="center"/>
            <w:hideMark/>
          </w:tcPr>
          <w:p w14:paraId="784E41C7" w14:textId="77777777" w:rsidR="003E75C3" w:rsidRDefault="003E75C3">
            <w:pPr>
              <w:rPr>
                <w:color w:val="auto"/>
              </w:rPr>
            </w:pPr>
            <w:r>
              <w:rPr>
                <w:rStyle w:val="Strong"/>
              </w:rPr>
              <w:t xml:space="preserve">  StringBuilder </w:t>
            </w:r>
            <w:proofErr w:type="gramStart"/>
            <w:r>
              <w:rPr>
                <w:rStyle w:val="Strong"/>
              </w:rPr>
              <w:t>append(</w:t>
            </w:r>
            <w:proofErr w:type="gramEnd"/>
            <w:r>
              <w:rPr>
                <w:rStyle w:val="Strong"/>
              </w:rPr>
              <w:t>String str)</w:t>
            </w:r>
          </w:p>
        </w:tc>
        <w:tc>
          <w:tcPr>
            <w:tcW w:w="0" w:type="auto"/>
            <w:tcBorders>
              <w:top w:val="single" w:sz="6" w:space="0" w:color="0000FF"/>
              <w:left w:val="single" w:sz="6" w:space="0" w:color="0000FF"/>
              <w:bottom w:val="single" w:sz="6" w:space="0" w:color="0000FF"/>
              <w:right w:val="single" w:sz="6" w:space="0" w:color="0000FF"/>
            </w:tcBorders>
            <w:vAlign w:val="center"/>
            <w:hideMark/>
          </w:tcPr>
          <w:p w14:paraId="6D3E5FFC" w14:textId="77777777" w:rsidR="003E75C3" w:rsidRDefault="003E75C3">
            <w:r>
              <w:rPr>
                <w:rStyle w:val="Strong"/>
              </w:rPr>
              <w:t>  appends the specified string with the string</w:t>
            </w:r>
          </w:p>
        </w:tc>
      </w:tr>
      <w:tr w:rsidR="003E75C3" w14:paraId="18C1B2E5" w14:textId="77777777" w:rsidTr="003E75C3">
        <w:trPr>
          <w:jc w:val="center"/>
        </w:trPr>
        <w:tc>
          <w:tcPr>
            <w:tcW w:w="0" w:type="auto"/>
            <w:tcBorders>
              <w:top w:val="single" w:sz="6" w:space="0" w:color="0000FF"/>
              <w:left w:val="single" w:sz="6" w:space="0" w:color="0000FF"/>
              <w:bottom w:val="single" w:sz="6" w:space="0" w:color="0000FF"/>
              <w:right w:val="single" w:sz="6" w:space="0" w:color="0000FF"/>
            </w:tcBorders>
            <w:vAlign w:val="center"/>
            <w:hideMark/>
          </w:tcPr>
          <w:p w14:paraId="33FC3B4C" w14:textId="77777777" w:rsidR="003E75C3" w:rsidRDefault="003E75C3">
            <w:r>
              <w:rPr>
                <w:rStyle w:val="Strong"/>
              </w:rPr>
              <w:t xml:space="preserve">  StringBuilder </w:t>
            </w:r>
            <w:proofErr w:type="gramStart"/>
            <w:r>
              <w:rPr>
                <w:rStyle w:val="Strong"/>
              </w:rPr>
              <w:t>insert(</w:t>
            </w:r>
            <w:proofErr w:type="gramEnd"/>
            <w:r>
              <w:rPr>
                <w:rStyle w:val="Strong"/>
              </w:rPr>
              <w:t>int offset, String str)  </w:t>
            </w:r>
          </w:p>
        </w:tc>
        <w:tc>
          <w:tcPr>
            <w:tcW w:w="0" w:type="auto"/>
            <w:tcBorders>
              <w:top w:val="single" w:sz="6" w:space="0" w:color="0000FF"/>
              <w:left w:val="single" w:sz="6" w:space="0" w:color="0000FF"/>
              <w:bottom w:val="single" w:sz="6" w:space="0" w:color="0000FF"/>
              <w:right w:val="single" w:sz="6" w:space="0" w:color="0000FF"/>
            </w:tcBorders>
            <w:vAlign w:val="center"/>
            <w:hideMark/>
          </w:tcPr>
          <w:p w14:paraId="6E7BA6FA" w14:textId="77777777" w:rsidR="003E75C3" w:rsidRDefault="003E75C3">
            <w:r>
              <w:rPr>
                <w:rStyle w:val="Strong"/>
              </w:rPr>
              <w:t>  inserts the given string at the specified position</w:t>
            </w:r>
          </w:p>
        </w:tc>
      </w:tr>
      <w:tr w:rsidR="003E75C3" w14:paraId="2FF75D8A" w14:textId="77777777" w:rsidTr="003E75C3">
        <w:trPr>
          <w:jc w:val="center"/>
        </w:trPr>
        <w:tc>
          <w:tcPr>
            <w:tcW w:w="0" w:type="auto"/>
            <w:tcBorders>
              <w:top w:val="single" w:sz="6" w:space="0" w:color="0000FF"/>
              <w:left w:val="single" w:sz="6" w:space="0" w:color="0000FF"/>
              <w:bottom w:val="single" w:sz="6" w:space="0" w:color="0000FF"/>
              <w:right w:val="single" w:sz="6" w:space="0" w:color="0000FF"/>
            </w:tcBorders>
            <w:vAlign w:val="center"/>
            <w:hideMark/>
          </w:tcPr>
          <w:p w14:paraId="59F8A839" w14:textId="77777777" w:rsidR="003E75C3" w:rsidRDefault="003E75C3">
            <w:r>
              <w:rPr>
                <w:rStyle w:val="Strong"/>
              </w:rPr>
              <w:t xml:space="preserve">  StringBuilder </w:t>
            </w:r>
            <w:proofErr w:type="gramStart"/>
            <w:r>
              <w:rPr>
                <w:rStyle w:val="Strong"/>
              </w:rPr>
              <w:t>reverse(</w:t>
            </w:r>
            <w:proofErr w:type="gramEnd"/>
            <w:r>
              <w:rPr>
                <w:rStyle w:val="Strong"/>
              </w:rPr>
              <w:t>)</w:t>
            </w:r>
          </w:p>
        </w:tc>
        <w:tc>
          <w:tcPr>
            <w:tcW w:w="0" w:type="auto"/>
            <w:tcBorders>
              <w:top w:val="single" w:sz="6" w:space="0" w:color="0000FF"/>
              <w:left w:val="single" w:sz="6" w:space="0" w:color="0000FF"/>
              <w:bottom w:val="single" w:sz="6" w:space="0" w:color="0000FF"/>
              <w:right w:val="single" w:sz="6" w:space="0" w:color="0000FF"/>
            </w:tcBorders>
            <w:vAlign w:val="center"/>
            <w:hideMark/>
          </w:tcPr>
          <w:p w14:paraId="335A72EB" w14:textId="77777777" w:rsidR="003E75C3" w:rsidRDefault="003E75C3">
            <w:r>
              <w:rPr>
                <w:rStyle w:val="Strong"/>
              </w:rPr>
              <w:t>  reverses the given string</w:t>
            </w:r>
          </w:p>
        </w:tc>
      </w:tr>
      <w:tr w:rsidR="003E75C3" w14:paraId="19BAC35D" w14:textId="77777777" w:rsidTr="003E75C3">
        <w:trPr>
          <w:jc w:val="center"/>
        </w:trPr>
        <w:tc>
          <w:tcPr>
            <w:tcW w:w="0" w:type="auto"/>
            <w:tcBorders>
              <w:top w:val="single" w:sz="6" w:space="0" w:color="0000FF"/>
              <w:left w:val="single" w:sz="6" w:space="0" w:color="0000FF"/>
              <w:bottom w:val="single" w:sz="6" w:space="0" w:color="0000FF"/>
              <w:right w:val="single" w:sz="6" w:space="0" w:color="0000FF"/>
            </w:tcBorders>
            <w:vAlign w:val="center"/>
            <w:hideMark/>
          </w:tcPr>
          <w:p w14:paraId="3FCC4B81" w14:textId="77777777" w:rsidR="003E75C3" w:rsidRDefault="003E75C3">
            <w:r>
              <w:rPr>
                <w:rStyle w:val="Strong"/>
              </w:rPr>
              <w:lastRenderedPageBreak/>
              <w:t xml:space="preserve">  char </w:t>
            </w:r>
            <w:proofErr w:type="spellStart"/>
            <w:proofErr w:type="gramStart"/>
            <w:r>
              <w:rPr>
                <w:rStyle w:val="Strong"/>
              </w:rPr>
              <w:t>charAt</w:t>
            </w:r>
            <w:proofErr w:type="spellEnd"/>
            <w:r>
              <w:rPr>
                <w:rStyle w:val="Strong"/>
              </w:rPr>
              <w:t>(</w:t>
            </w:r>
            <w:proofErr w:type="gramEnd"/>
            <w:r>
              <w:rPr>
                <w:rStyle w:val="Strong"/>
              </w:rPr>
              <w:t>int index)</w:t>
            </w:r>
          </w:p>
        </w:tc>
        <w:tc>
          <w:tcPr>
            <w:tcW w:w="0" w:type="auto"/>
            <w:tcBorders>
              <w:top w:val="single" w:sz="6" w:space="0" w:color="0000FF"/>
              <w:left w:val="single" w:sz="6" w:space="0" w:color="0000FF"/>
              <w:bottom w:val="single" w:sz="6" w:space="0" w:color="0000FF"/>
              <w:right w:val="single" w:sz="6" w:space="0" w:color="0000FF"/>
            </w:tcBorders>
            <w:vAlign w:val="center"/>
            <w:hideMark/>
          </w:tcPr>
          <w:p w14:paraId="1B795B92" w14:textId="77777777" w:rsidR="003E75C3" w:rsidRDefault="003E75C3">
            <w:r>
              <w:rPr>
                <w:rStyle w:val="Strong"/>
              </w:rPr>
              <w:t>  returns the character present at the specified position</w:t>
            </w:r>
          </w:p>
        </w:tc>
      </w:tr>
      <w:tr w:rsidR="003E75C3" w14:paraId="160EB35B" w14:textId="77777777" w:rsidTr="003E75C3">
        <w:trPr>
          <w:jc w:val="center"/>
        </w:trPr>
        <w:tc>
          <w:tcPr>
            <w:tcW w:w="0" w:type="auto"/>
            <w:tcBorders>
              <w:top w:val="single" w:sz="6" w:space="0" w:color="0000FF"/>
              <w:left w:val="single" w:sz="6" w:space="0" w:color="0000FF"/>
              <w:bottom w:val="single" w:sz="6" w:space="0" w:color="0000FF"/>
              <w:right w:val="single" w:sz="6" w:space="0" w:color="0000FF"/>
            </w:tcBorders>
            <w:vAlign w:val="center"/>
            <w:hideMark/>
          </w:tcPr>
          <w:p w14:paraId="2CE579AA" w14:textId="77777777" w:rsidR="003E75C3" w:rsidRDefault="003E75C3">
            <w:r>
              <w:rPr>
                <w:rStyle w:val="Strong"/>
              </w:rPr>
              <w:t xml:space="preserve">  StringBuilder </w:t>
            </w:r>
            <w:proofErr w:type="gramStart"/>
            <w:r>
              <w:rPr>
                <w:rStyle w:val="Strong"/>
              </w:rPr>
              <w:t>delete(</w:t>
            </w:r>
            <w:proofErr w:type="gramEnd"/>
            <w:r>
              <w:rPr>
                <w:rStyle w:val="Strong"/>
              </w:rPr>
              <w:t>int start, int end)</w:t>
            </w:r>
          </w:p>
        </w:tc>
        <w:tc>
          <w:tcPr>
            <w:tcW w:w="0" w:type="auto"/>
            <w:tcBorders>
              <w:top w:val="single" w:sz="6" w:space="0" w:color="0000FF"/>
              <w:left w:val="single" w:sz="6" w:space="0" w:color="0000FF"/>
              <w:bottom w:val="single" w:sz="6" w:space="0" w:color="0000FF"/>
              <w:right w:val="single" w:sz="6" w:space="0" w:color="0000FF"/>
            </w:tcBorders>
            <w:vAlign w:val="center"/>
            <w:hideMark/>
          </w:tcPr>
          <w:p w14:paraId="7A792F0B" w14:textId="77777777" w:rsidR="003E75C3" w:rsidRDefault="003E75C3">
            <w:r>
              <w:rPr>
                <w:rStyle w:val="Strong"/>
              </w:rPr>
              <w:t>  deletes the string starting from start to one less than end  </w:t>
            </w:r>
          </w:p>
        </w:tc>
      </w:tr>
    </w:tbl>
    <w:p w14:paraId="4D03755C"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The implementation of these methods will see in the demo given below.</w:t>
      </w:r>
    </w:p>
    <w:p w14:paraId="18BA3952" w14:textId="77777777" w:rsidR="003E75C3" w:rsidRDefault="003E75C3">
      <w:pPr>
        <w:pStyle w:val="l0"/>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com"/>
          <w:rFonts w:ascii="Courier New" w:hAnsi="Courier New" w:cs="Courier New"/>
          <w:i/>
          <w:iCs/>
          <w:color w:val="AEAEAE"/>
          <w:sz w:val="27"/>
          <w:szCs w:val="27"/>
        </w:rPr>
        <w:t>//creation of StringBuilder Object with capacity 50.</w:t>
      </w:r>
    </w:p>
    <w:p w14:paraId="3B35ABAC" w14:textId="77777777" w:rsidR="003E75C3" w:rsidRDefault="003E75C3">
      <w:pPr>
        <w:pStyle w:val="l1"/>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hAnsi="Courier New" w:cs="Courier New"/>
          <w:color w:val="89BDFF"/>
          <w:sz w:val="27"/>
          <w:szCs w:val="27"/>
        </w:rPr>
        <w:t>StringBuilder</w:t>
      </w:r>
      <w:r>
        <w:rPr>
          <w:rStyle w:val="pln"/>
          <w:rFonts w:ascii="Courier New" w:eastAsiaTheme="minorHAnsi" w:hAnsi="Courier New" w:cs="Courier New"/>
          <w:color w:val="FFFFFF"/>
          <w:sz w:val="27"/>
          <w:szCs w:val="27"/>
        </w:rPr>
        <w:t xml:space="preserve"> name </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kwd"/>
          <w:rFonts w:ascii="Courier New" w:eastAsiaTheme="majorEastAsia" w:hAnsi="Courier New" w:cs="Courier New"/>
          <w:color w:val="E28964"/>
          <w:sz w:val="27"/>
          <w:szCs w:val="27"/>
        </w:rPr>
        <w:t>new</w:t>
      </w:r>
      <w:r>
        <w:rPr>
          <w:rStyle w:val="pln"/>
          <w:rFonts w:ascii="Courier New" w:eastAsiaTheme="minorHAnsi" w:hAnsi="Courier New" w:cs="Courier New"/>
          <w:color w:val="FFFFFF"/>
          <w:sz w:val="27"/>
          <w:szCs w:val="27"/>
        </w:rPr>
        <w:t xml:space="preserve"> </w:t>
      </w:r>
      <w:proofErr w:type="gramStart"/>
      <w:r>
        <w:rPr>
          <w:rStyle w:val="typ"/>
          <w:rFonts w:ascii="Courier New" w:hAnsi="Courier New" w:cs="Courier New"/>
          <w:color w:val="89BDFF"/>
          <w:sz w:val="27"/>
          <w:szCs w:val="27"/>
        </w:rPr>
        <w:t>StringBuilder</w:t>
      </w:r>
      <w:r>
        <w:rPr>
          <w:rStyle w:val="pun"/>
          <w:rFonts w:ascii="Courier New" w:hAnsi="Courier New" w:cs="Courier New"/>
          <w:color w:val="FFFFFF"/>
          <w:sz w:val="27"/>
          <w:szCs w:val="27"/>
        </w:rPr>
        <w:t>(</w:t>
      </w:r>
      <w:proofErr w:type="gramEnd"/>
      <w:r>
        <w:rPr>
          <w:rStyle w:val="lit"/>
          <w:rFonts w:ascii="Courier New" w:hAnsi="Courier New" w:cs="Courier New"/>
          <w:color w:val="3387CC"/>
          <w:sz w:val="27"/>
          <w:szCs w:val="27"/>
        </w:rPr>
        <w:t>50</w:t>
      </w:r>
      <w:r>
        <w:rPr>
          <w:rStyle w:val="pun"/>
          <w:rFonts w:ascii="Courier New" w:hAnsi="Courier New" w:cs="Courier New"/>
          <w:color w:val="FFFFFF"/>
          <w:sz w:val="27"/>
          <w:szCs w:val="27"/>
        </w:rPr>
        <w:t>);</w:t>
      </w:r>
    </w:p>
    <w:p w14:paraId="1507B7C2" w14:textId="77777777" w:rsidR="003E75C3" w:rsidRDefault="003E75C3">
      <w:pPr>
        <w:pStyle w:val="l2"/>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ab/>
      </w:r>
      <w:r>
        <w:rPr>
          <w:rStyle w:val="pln"/>
          <w:rFonts w:ascii="Courier New" w:eastAsiaTheme="minorHAnsi" w:hAnsi="Courier New" w:cs="Courier New"/>
          <w:color w:val="FFFFFF"/>
          <w:sz w:val="27"/>
          <w:szCs w:val="27"/>
        </w:rPr>
        <w:tab/>
      </w:r>
      <w:r>
        <w:rPr>
          <w:rStyle w:val="pln"/>
          <w:rFonts w:ascii="Courier New" w:eastAsiaTheme="minorHAnsi" w:hAnsi="Courier New" w:cs="Courier New"/>
          <w:color w:val="FFFFFF"/>
          <w:sz w:val="27"/>
          <w:szCs w:val="27"/>
        </w:rPr>
        <w:tab/>
      </w:r>
      <w:r>
        <w:rPr>
          <w:rStyle w:val="pln"/>
          <w:rFonts w:ascii="Courier New" w:eastAsiaTheme="minorHAnsi" w:hAnsi="Courier New" w:cs="Courier New"/>
          <w:color w:val="FFFFFF"/>
          <w:sz w:val="27"/>
          <w:szCs w:val="27"/>
        </w:rPr>
        <w:tab/>
      </w:r>
    </w:p>
    <w:p w14:paraId="642151E2" w14:textId="77777777" w:rsidR="003E75C3" w:rsidRDefault="003E75C3">
      <w:pPr>
        <w:pStyle w:val="l3"/>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proofErr w:type="gramStart"/>
      <w:r>
        <w:rPr>
          <w:rStyle w:val="pln"/>
          <w:rFonts w:ascii="Courier New" w:eastAsiaTheme="minorHAnsi"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append</w:t>
      </w:r>
      <w:proofErr w:type="spellEnd"/>
      <w:proofErr w:type="gramEnd"/>
      <w:r>
        <w:rPr>
          <w:rStyle w:val="pun"/>
          <w:rFonts w:ascii="Courier New" w:hAnsi="Courier New" w:cs="Courier New"/>
          <w:color w:val="FFFFFF"/>
          <w:sz w:val="27"/>
          <w:szCs w:val="27"/>
        </w:rPr>
        <w:t>(</w:t>
      </w:r>
      <w:r>
        <w:rPr>
          <w:rStyle w:val="str"/>
          <w:rFonts w:ascii="Courier New" w:eastAsiaTheme="minorHAnsi" w:hAnsi="Courier New" w:cs="Courier New"/>
          <w:color w:val="65B042"/>
          <w:sz w:val="27"/>
          <w:szCs w:val="27"/>
        </w:rPr>
        <w:t>"Mississippi"</w:t>
      </w:r>
      <w:r>
        <w:rPr>
          <w:rStyle w:val="pun"/>
          <w:rFonts w:ascii="Courier New" w:hAnsi="Courier New" w:cs="Courier New"/>
          <w:color w:val="FFFFFF"/>
          <w:sz w:val="27"/>
          <w:szCs w:val="27"/>
        </w:rPr>
        <w:t>);</w:t>
      </w:r>
    </w:p>
    <w:p w14:paraId="6D4F4515" w14:textId="77777777" w:rsidR="003E75C3" w:rsidRDefault="003E75C3">
      <w:pPr>
        <w:pStyle w:val="l4"/>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eastAsiaTheme="majorEastAsia" w:hAnsi="Courier New" w:cs="Courier New"/>
          <w:color w:val="E28964"/>
          <w:sz w:val="27"/>
          <w:szCs w:val="27"/>
        </w:rPr>
        <w:t>int</w:t>
      </w:r>
      <w:r>
        <w:rPr>
          <w:rStyle w:val="pln"/>
          <w:rFonts w:ascii="Courier New" w:eastAsiaTheme="minorHAnsi" w:hAnsi="Courier New" w:cs="Courier New"/>
          <w:color w:val="FFFFFF"/>
          <w:sz w:val="27"/>
          <w:szCs w:val="27"/>
        </w:rPr>
        <w:t xml:space="preserve"> length </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proofErr w:type="spellStart"/>
      <w:proofErr w:type="gramStart"/>
      <w:r>
        <w:rPr>
          <w:rStyle w:val="pln"/>
          <w:rFonts w:ascii="Courier New" w:eastAsiaTheme="minorHAnsi"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length</w:t>
      </w:r>
      <w:proofErr w:type="spellEnd"/>
      <w:proofErr w:type="gramEnd"/>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will give the length of address</w:t>
      </w:r>
    </w:p>
    <w:p w14:paraId="151A2BBF" w14:textId="77777777" w:rsidR="003E75C3" w:rsidRDefault="003E75C3">
      <w:pPr>
        <w:pStyle w:val="l5"/>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proofErr w:type="gramStart"/>
      <w:r>
        <w:rPr>
          <w:rStyle w:val="pln"/>
          <w:rFonts w:ascii="Courier New" w:eastAsiaTheme="minorHAnsi"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insert</w:t>
      </w:r>
      <w:proofErr w:type="spellEnd"/>
      <w:proofErr w:type="gramEnd"/>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length</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str"/>
          <w:rFonts w:ascii="Courier New" w:eastAsiaTheme="minorHAnsi" w:hAnsi="Courier New" w:cs="Courier New"/>
          <w:color w:val="65B042"/>
          <w:sz w:val="27"/>
          <w:szCs w:val="27"/>
        </w:rPr>
        <w:t>" River"</w:t>
      </w:r>
      <w:r>
        <w:rPr>
          <w:rStyle w:val="pun"/>
          <w:rFonts w:ascii="Courier New" w:hAnsi="Courier New" w:cs="Courier New"/>
          <w:color w:val="FFFFFF"/>
          <w:sz w:val="27"/>
          <w:szCs w:val="27"/>
        </w:rPr>
        <w:t>);</w:t>
      </w:r>
    </w:p>
    <w:p w14:paraId="280CEE45" w14:textId="77777777" w:rsidR="003E75C3" w:rsidRDefault="003E75C3">
      <w:pPr>
        <w:pStyle w:val="l6"/>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typ"/>
          <w:rFonts w:ascii="Courier New" w:hAnsi="Courier New" w:cs="Courier New"/>
          <w:color w:val="89BDFF"/>
          <w:sz w:val="27"/>
          <w:szCs w:val="27"/>
        </w:rPr>
        <w:t>System</w:t>
      </w:r>
      <w:r>
        <w:rPr>
          <w:rStyle w:val="pun"/>
          <w:rFonts w:ascii="Courier New" w:hAnsi="Courier New" w:cs="Courier New"/>
          <w:color w:val="FFFFFF"/>
          <w:sz w:val="27"/>
          <w:szCs w:val="27"/>
        </w:rPr>
        <w:t>.</w:t>
      </w:r>
      <w:r>
        <w:rPr>
          <w:rStyle w:val="kwd"/>
          <w:rFonts w:ascii="Courier New" w:eastAsiaTheme="majorEastAsia" w:hAnsi="Courier New" w:cs="Courier New"/>
          <w:color w:val="E28964"/>
          <w:sz w:val="27"/>
          <w:szCs w:val="27"/>
        </w:rPr>
        <w:t>out</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println</w:t>
      </w:r>
      <w:proofErr w:type="spellEnd"/>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name</w:t>
      </w:r>
      <w:proofErr w:type="gramStart"/>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proofErr w:type="gramEnd"/>
      <w:r>
        <w:rPr>
          <w:rStyle w:val="com"/>
          <w:rFonts w:ascii="Courier New" w:hAnsi="Courier New" w:cs="Courier New"/>
          <w:i/>
          <w:iCs/>
          <w:color w:val="AEAEAE"/>
          <w:sz w:val="27"/>
          <w:szCs w:val="27"/>
        </w:rPr>
        <w:t>//Output :- Mississippi River</w:t>
      </w:r>
    </w:p>
    <w:p w14:paraId="131D832B" w14:textId="77777777" w:rsidR="003E75C3" w:rsidRDefault="003E75C3">
      <w:pPr>
        <w:pStyle w:val="l7"/>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ab/>
      </w:r>
      <w:r>
        <w:rPr>
          <w:rStyle w:val="pln"/>
          <w:rFonts w:ascii="Courier New" w:eastAsiaTheme="minorHAnsi" w:hAnsi="Courier New" w:cs="Courier New"/>
          <w:color w:val="FFFFFF"/>
          <w:sz w:val="27"/>
          <w:szCs w:val="27"/>
        </w:rPr>
        <w:tab/>
      </w:r>
    </w:p>
    <w:p w14:paraId="6E3DC1A4" w14:textId="77777777" w:rsidR="003E75C3" w:rsidRDefault="003E75C3">
      <w:pPr>
        <w:pStyle w:val="l8"/>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proofErr w:type="gramStart"/>
      <w:r>
        <w:rPr>
          <w:rStyle w:val="pln"/>
          <w:rFonts w:ascii="Courier New" w:eastAsiaTheme="minorHAnsi"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reverse</w:t>
      </w:r>
      <w:proofErr w:type="spellEnd"/>
      <w:proofErr w:type="gramEnd"/>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xml:space="preserve">// Output :- </w:t>
      </w:r>
      <w:proofErr w:type="spellStart"/>
      <w:r>
        <w:rPr>
          <w:rStyle w:val="com"/>
          <w:rFonts w:ascii="Courier New" w:hAnsi="Courier New" w:cs="Courier New"/>
          <w:i/>
          <w:iCs/>
          <w:color w:val="AEAEAE"/>
          <w:sz w:val="27"/>
          <w:szCs w:val="27"/>
        </w:rPr>
        <w:t>reviR</w:t>
      </w:r>
      <w:proofErr w:type="spellEnd"/>
      <w:r>
        <w:rPr>
          <w:rStyle w:val="com"/>
          <w:rFonts w:ascii="Courier New" w:hAnsi="Courier New" w:cs="Courier New"/>
          <w:i/>
          <w:iCs/>
          <w:color w:val="AEAEAE"/>
          <w:sz w:val="27"/>
          <w:szCs w:val="27"/>
        </w:rPr>
        <w:t xml:space="preserve"> </w:t>
      </w:r>
      <w:proofErr w:type="spellStart"/>
      <w:r>
        <w:rPr>
          <w:rStyle w:val="com"/>
          <w:rFonts w:ascii="Courier New" w:hAnsi="Courier New" w:cs="Courier New"/>
          <w:i/>
          <w:iCs/>
          <w:color w:val="AEAEAE"/>
          <w:sz w:val="27"/>
          <w:szCs w:val="27"/>
        </w:rPr>
        <w:t>ippississiM</w:t>
      </w:r>
      <w:proofErr w:type="spellEnd"/>
    </w:p>
    <w:p w14:paraId="523A932F" w14:textId="77777777" w:rsidR="003E75C3" w:rsidRDefault="003E75C3">
      <w:pPr>
        <w:pStyle w:val="l9"/>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proofErr w:type="gramStart"/>
      <w:r>
        <w:rPr>
          <w:rStyle w:val="pln"/>
          <w:rFonts w:ascii="Courier New" w:eastAsiaTheme="minorHAnsi" w:hAnsi="Courier New" w:cs="Courier New"/>
          <w:color w:val="FFFFFF"/>
          <w:sz w:val="27"/>
          <w:szCs w:val="27"/>
        </w:rPr>
        <w:t>name</w:t>
      </w:r>
      <w:r>
        <w:rPr>
          <w:rStyle w:val="pun"/>
          <w:rFonts w:ascii="Courier New" w:hAnsi="Courier New" w:cs="Courier New"/>
          <w:color w:val="FFFFFF"/>
          <w:sz w:val="27"/>
          <w:szCs w:val="27"/>
        </w:rPr>
        <w:t>.</w:t>
      </w:r>
      <w:r>
        <w:rPr>
          <w:rStyle w:val="kwd"/>
          <w:rFonts w:ascii="Courier New" w:eastAsiaTheme="majorEastAsia" w:hAnsi="Courier New" w:cs="Courier New"/>
          <w:color w:val="E28964"/>
          <w:sz w:val="27"/>
          <w:szCs w:val="27"/>
        </w:rPr>
        <w:t>delete</w:t>
      </w:r>
      <w:proofErr w:type="spellEnd"/>
      <w:proofErr w:type="gramEnd"/>
      <w:r>
        <w:rPr>
          <w:rStyle w:val="pun"/>
          <w:rFonts w:ascii="Courier New" w:hAnsi="Courier New" w:cs="Courier New"/>
          <w:color w:val="FFFFFF"/>
          <w:sz w:val="27"/>
          <w:szCs w:val="27"/>
        </w:rPr>
        <w:t>(</w:t>
      </w:r>
      <w:r>
        <w:rPr>
          <w:rStyle w:val="lit"/>
          <w:rFonts w:ascii="Courier New" w:hAnsi="Courier New" w:cs="Courier New"/>
          <w:color w:val="3387CC"/>
          <w:sz w:val="27"/>
          <w:szCs w:val="27"/>
        </w:rPr>
        <w:t>5</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lit"/>
          <w:rFonts w:ascii="Courier New" w:hAnsi="Courier New" w:cs="Courier New"/>
          <w:color w:val="3387CC"/>
          <w:sz w:val="27"/>
          <w:szCs w:val="27"/>
        </w:rPr>
        <w:t>10</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xml:space="preserve">// Output :- </w:t>
      </w:r>
      <w:proofErr w:type="spellStart"/>
      <w:r>
        <w:rPr>
          <w:rStyle w:val="com"/>
          <w:rFonts w:ascii="Courier New" w:hAnsi="Courier New" w:cs="Courier New"/>
          <w:i/>
          <w:iCs/>
          <w:color w:val="AEAEAE"/>
          <w:sz w:val="27"/>
          <w:szCs w:val="27"/>
        </w:rPr>
        <w:t>reviRssissiM</w:t>
      </w:r>
      <w:proofErr w:type="spellEnd"/>
    </w:p>
    <w:p w14:paraId="2C2D4D6A" w14:textId="17D4719C" w:rsidR="003E75C3" w:rsidRDefault="003E75C3">
      <w:pPr>
        <w:pStyle w:val="l0"/>
        <w:numPr>
          <w:ilvl w:val="0"/>
          <w:numId w:val="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typ"/>
          <w:rFonts w:ascii="Courier New" w:hAnsi="Courier New" w:cs="Courier New"/>
          <w:color w:val="89BDFF"/>
          <w:sz w:val="27"/>
          <w:szCs w:val="27"/>
        </w:rPr>
        <w:t>System</w:t>
      </w:r>
      <w:r>
        <w:rPr>
          <w:rStyle w:val="pun"/>
          <w:rFonts w:ascii="Courier New" w:hAnsi="Courier New" w:cs="Courier New"/>
          <w:color w:val="FFFFFF"/>
          <w:sz w:val="27"/>
          <w:szCs w:val="27"/>
        </w:rPr>
        <w:t>.</w:t>
      </w:r>
      <w:r>
        <w:rPr>
          <w:rStyle w:val="kwd"/>
          <w:rFonts w:ascii="Courier New" w:eastAsiaTheme="majorEastAsia" w:hAnsi="Courier New" w:cs="Courier New"/>
          <w:color w:val="E28964"/>
          <w:sz w:val="27"/>
          <w:szCs w:val="27"/>
        </w:rPr>
        <w:t>out</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println</w:t>
      </w:r>
      <w:proofErr w:type="spellEnd"/>
      <w:r>
        <w:rPr>
          <w:rStyle w:val="pun"/>
          <w:rFonts w:ascii="Courier New" w:hAnsi="Courier New" w:cs="Courier New"/>
          <w:color w:val="FFFFFF"/>
          <w:sz w:val="27"/>
          <w:szCs w:val="27"/>
        </w:rPr>
        <w:t>(</w:t>
      </w:r>
      <w:proofErr w:type="spellStart"/>
      <w:proofErr w:type="gramStart"/>
      <w:r>
        <w:rPr>
          <w:rStyle w:val="pln"/>
          <w:rFonts w:ascii="Courier New" w:eastAsiaTheme="minorHAnsi" w:hAnsi="Courier New" w:cs="Courier New"/>
          <w:color w:val="FFFFFF"/>
          <w:sz w:val="27"/>
          <w:szCs w:val="27"/>
        </w:rPr>
        <w:t>name</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charAt</w:t>
      </w:r>
      <w:proofErr w:type="spellEnd"/>
      <w:proofErr w:type="gramEnd"/>
      <w:r>
        <w:rPr>
          <w:rStyle w:val="pun"/>
          <w:rFonts w:ascii="Courier New" w:hAnsi="Courier New" w:cs="Courier New"/>
          <w:color w:val="FFFFFF"/>
          <w:sz w:val="27"/>
          <w:szCs w:val="27"/>
        </w:rPr>
        <w:t>(</w:t>
      </w:r>
      <w:r>
        <w:rPr>
          <w:rStyle w:val="lit"/>
          <w:rFonts w:ascii="Courier New" w:hAnsi="Courier New" w:cs="Courier New"/>
          <w:color w:val="3387CC"/>
          <w:sz w:val="27"/>
          <w:szCs w:val="27"/>
        </w:rPr>
        <w:t>3</w:t>
      </w:r>
      <w:r>
        <w:rPr>
          <w:rStyle w:val="pun"/>
          <w:rFonts w:ascii="Courier New"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xml:space="preserve">// Output :- </w:t>
      </w:r>
      <w:proofErr w:type="spellStart"/>
      <w:r>
        <w:rPr>
          <w:rStyle w:val="com"/>
          <w:rFonts w:ascii="Courier New" w:hAnsi="Courier New" w:cs="Courier New"/>
          <w:i/>
          <w:iCs/>
          <w:color w:val="AEAEAE"/>
          <w:sz w:val="27"/>
          <w:szCs w:val="27"/>
        </w:rPr>
        <w:t>i</w:t>
      </w:r>
      <w:proofErr w:type="spellEnd"/>
      <w:r>
        <w:rPr>
          <w:rFonts w:ascii="Courier New" w:hAnsi="Courier New" w:cs="Courier New"/>
          <w:noProof/>
          <w:color w:val="555555"/>
          <w:sz w:val="27"/>
          <w:szCs w:val="27"/>
        </w:rPr>
        <mc:AlternateContent>
          <mc:Choice Requires="wps">
            <w:drawing>
              <wp:inline distT="0" distB="0" distL="0" distR="0" wp14:anchorId="78D6759E" wp14:editId="0E8823DC">
                <wp:extent cx="304800" cy="304800"/>
                <wp:effectExtent l="0" t="0" r="0" b="0"/>
                <wp:docPr id="90" name="Rectangle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E70066" id="Rectangle 9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FF9F17"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We will explore some more methods of StringBuilder in the tryout.</w:t>
      </w:r>
    </w:p>
    <w:p w14:paraId="0AFF561A" w14:textId="45F6E1B6" w:rsidR="003E75C3" w:rsidRDefault="003E75C3" w:rsidP="0002514D">
      <w:pPr>
        <w:spacing w:before="100" w:beforeAutospacing="1" w:after="100" w:afterAutospacing="1"/>
        <w:ind w:left="0" w:right="0"/>
        <w:jc w:val="both"/>
        <w:rPr>
          <w:sz w:val="40"/>
          <w:szCs w:val="40"/>
        </w:rPr>
      </w:pPr>
      <w:r>
        <w:rPr>
          <w:sz w:val="40"/>
          <w:szCs w:val="40"/>
        </w:rPr>
        <w:t xml:space="preserve">Wrapper Class </w:t>
      </w:r>
      <w:proofErr w:type="gramStart"/>
      <w:r>
        <w:rPr>
          <w:sz w:val="40"/>
          <w:szCs w:val="40"/>
        </w:rPr>
        <w:t>In</w:t>
      </w:r>
      <w:proofErr w:type="gramEnd"/>
      <w:r>
        <w:rPr>
          <w:sz w:val="40"/>
          <w:szCs w:val="40"/>
        </w:rPr>
        <w:t xml:space="preserve"> Java:</w:t>
      </w:r>
    </w:p>
    <w:p w14:paraId="34F6755A"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All this time, we have been using primitive types. But there are occasions where we need to represent them as Objects. This is where Wrapper classes come into the picture. A wrapper class is the one which contains or wraps the primitive data types (int, char, etc.)</w:t>
      </w:r>
    </w:p>
    <w:p w14:paraId="6E00CCAB"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All the primitive data types have their corresponding Wrapper classes. The following table shows the primitive data types and their corresponding Wrapper class.</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shows the different primitive data types and their corresponding wrapper classes."/>
      </w:tblPr>
      <w:tblGrid>
        <w:gridCol w:w="4042"/>
        <w:gridCol w:w="3125"/>
      </w:tblGrid>
      <w:tr w:rsidR="003E75C3" w:rsidRPr="003E75C3" w14:paraId="59F2F25E" w14:textId="77777777" w:rsidTr="003E75C3">
        <w:trPr>
          <w:tblHeader/>
          <w:tblCellSpacing w:w="0" w:type="dxa"/>
          <w:jc w:val="center"/>
        </w:trPr>
        <w:tc>
          <w:tcPr>
            <w:tcW w:w="0" w:type="auto"/>
            <w:gridSpan w:val="2"/>
            <w:tcBorders>
              <w:top w:val="nil"/>
              <w:left w:val="nil"/>
              <w:bottom w:val="nil"/>
              <w:right w:val="nil"/>
            </w:tcBorders>
            <w:shd w:val="clear" w:color="auto" w:fill="6495ED"/>
            <w:vAlign w:val="center"/>
            <w:hideMark/>
          </w:tcPr>
          <w:p w14:paraId="2FB8A732" w14:textId="77777777" w:rsidR="003E75C3" w:rsidRPr="003E75C3" w:rsidRDefault="003E75C3" w:rsidP="003E75C3">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3E75C3">
              <w:rPr>
                <w:rFonts w:ascii="Times New Roman" w:eastAsia="Times New Roman" w:hAnsi="Times New Roman" w:cs="Times New Roman"/>
                <w:b/>
                <w:bCs/>
                <w:color w:val="auto"/>
                <w:kern w:val="0"/>
                <w:sz w:val="27"/>
                <w:szCs w:val="27"/>
                <w:lang w:val="en-IN" w:eastAsia="en-IN"/>
              </w:rPr>
              <w:t>Primitive data types and their corresponding Wrapper classes</w:t>
            </w:r>
          </w:p>
        </w:tc>
      </w:tr>
      <w:tr w:rsidR="003E75C3" w:rsidRPr="003E75C3" w14:paraId="1BEA859C" w14:textId="77777777" w:rsidTr="003E75C3">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5848EBBF" w14:textId="77777777" w:rsidR="003E75C3" w:rsidRPr="003E75C3" w:rsidRDefault="003E75C3" w:rsidP="003E75C3">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3E75C3">
              <w:rPr>
                <w:rFonts w:ascii="Times New Roman" w:eastAsia="Times New Roman" w:hAnsi="Times New Roman" w:cs="Times New Roman"/>
                <w:b/>
                <w:bCs/>
                <w:color w:val="FFFFFF"/>
                <w:kern w:val="0"/>
                <w:sz w:val="27"/>
                <w:szCs w:val="27"/>
                <w:lang w:val="en-IN" w:eastAsia="en-IN"/>
              </w:rPr>
              <w:t>  Primitive Data Type  </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0088D1F0" w14:textId="77777777" w:rsidR="003E75C3" w:rsidRPr="003E75C3" w:rsidRDefault="003E75C3" w:rsidP="003E75C3">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3E75C3">
              <w:rPr>
                <w:rFonts w:ascii="Times New Roman" w:eastAsia="Times New Roman" w:hAnsi="Times New Roman" w:cs="Times New Roman"/>
                <w:b/>
                <w:bCs/>
                <w:color w:val="FFFFFF"/>
                <w:kern w:val="0"/>
                <w:sz w:val="27"/>
                <w:szCs w:val="27"/>
                <w:lang w:val="en-IN" w:eastAsia="en-IN"/>
              </w:rPr>
              <w:t>  Wrapper Class  </w:t>
            </w:r>
          </w:p>
        </w:tc>
      </w:tr>
      <w:tr w:rsidR="003E75C3" w:rsidRPr="003E75C3" w14:paraId="083EBD35"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14659A"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A7F34"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Character </w:t>
            </w:r>
          </w:p>
        </w:tc>
      </w:tr>
      <w:tr w:rsidR="003E75C3" w:rsidRPr="003E75C3" w14:paraId="5F3035CD"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ED44C6"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byte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4500F"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Byte</w:t>
            </w:r>
          </w:p>
        </w:tc>
      </w:tr>
      <w:tr w:rsidR="003E75C3" w:rsidRPr="003E75C3" w14:paraId="79262BE7"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78CD7F5"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short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ADB7"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Short</w:t>
            </w:r>
          </w:p>
        </w:tc>
      </w:tr>
      <w:tr w:rsidR="003E75C3" w:rsidRPr="003E75C3" w14:paraId="4F144A02"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6F48BC"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long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62C09"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Long </w:t>
            </w:r>
          </w:p>
        </w:tc>
      </w:tr>
      <w:tr w:rsidR="003E75C3" w:rsidRPr="003E75C3" w14:paraId="470553B9"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680890"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D7459"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Float</w:t>
            </w:r>
          </w:p>
        </w:tc>
      </w:tr>
      <w:tr w:rsidR="003E75C3" w:rsidRPr="003E75C3" w14:paraId="3F845F3E"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69AE6F"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lastRenderedPageBreak/>
              <w:t>  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5A414"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Double</w:t>
            </w:r>
          </w:p>
        </w:tc>
      </w:tr>
      <w:tr w:rsidR="003E75C3" w:rsidRPr="003E75C3" w14:paraId="581B7F9D"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46AE68"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xml:space="preserve">  </w:t>
            </w:r>
            <w:proofErr w:type="spellStart"/>
            <w:r w:rsidRPr="003E75C3">
              <w:rPr>
                <w:rFonts w:ascii="Times New Roman" w:eastAsia="Times New Roman" w:hAnsi="Times New Roman" w:cs="Times New Roman"/>
                <w:b/>
                <w:bCs/>
                <w:color w:val="auto"/>
                <w:kern w:val="0"/>
                <w:szCs w:val="24"/>
                <w:lang w:val="en-IN" w:eastAsia="en-IN"/>
              </w:rPr>
              <w:t>boolean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69DA04D"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Boolean</w:t>
            </w:r>
          </w:p>
        </w:tc>
      </w:tr>
      <w:tr w:rsidR="003E75C3" w:rsidRPr="003E75C3" w14:paraId="396FC34F" w14:textId="77777777" w:rsidTr="003E75C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FB9B7A"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87150" w14:textId="77777777" w:rsidR="003E75C3" w:rsidRPr="003E75C3" w:rsidRDefault="003E75C3" w:rsidP="003E75C3">
            <w:pPr>
              <w:spacing w:before="0" w:after="0"/>
              <w:ind w:left="0" w:right="0"/>
              <w:rPr>
                <w:rFonts w:ascii="Times New Roman" w:eastAsia="Times New Roman" w:hAnsi="Times New Roman" w:cs="Times New Roman"/>
                <w:color w:val="auto"/>
                <w:kern w:val="0"/>
                <w:szCs w:val="24"/>
                <w:lang w:val="en-IN" w:eastAsia="en-IN"/>
              </w:rPr>
            </w:pPr>
            <w:r w:rsidRPr="003E75C3">
              <w:rPr>
                <w:rFonts w:ascii="Times New Roman" w:eastAsia="Times New Roman" w:hAnsi="Times New Roman" w:cs="Times New Roman"/>
                <w:b/>
                <w:bCs/>
                <w:color w:val="auto"/>
                <w:kern w:val="0"/>
                <w:szCs w:val="24"/>
                <w:lang w:val="en-IN" w:eastAsia="en-IN"/>
              </w:rPr>
              <w:t>  Integer</w:t>
            </w:r>
          </w:p>
        </w:tc>
      </w:tr>
    </w:tbl>
    <w:p w14:paraId="0FA47EDA"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xml:space="preserve">Wrapper classes also provide </w:t>
      </w:r>
      <w:proofErr w:type="gramStart"/>
      <w:r w:rsidRPr="003E75C3">
        <w:rPr>
          <w:rFonts w:ascii="Roboto" w:eastAsia="Times New Roman" w:hAnsi="Roboto" w:cs="Times New Roman"/>
          <w:color w:val="01014A"/>
          <w:kern w:val="0"/>
          <w:sz w:val="27"/>
          <w:szCs w:val="27"/>
          <w:lang w:val="en-IN" w:eastAsia="en-IN"/>
        </w:rPr>
        <w:t>a number of</w:t>
      </w:r>
      <w:proofErr w:type="gramEnd"/>
      <w:r w:rsidRPr="003E75C3">
        <w:rPr>
          <w:rFonts w:ascii="Roboto" w:eastAsia="Times New Roman" w:hAnsi="Roboto" w:cs="Times New Roman"/>
          <w:color w:val="01014A"/>
          <w:kern w:val="0"/>
          <w:sz w:val="27"/>
          <w:szCs w:val="27"/>
          <w:lang w:val="en-IN" w:eastAsia="en-IN"/>
        </w:rPr>
        <w:t xml:space="preserve"> useful methods to manipulate values. They belong to the </w:t>
      </w:r>
      <w:proofErr w:type="spellStart"/>
      <w:proofErr w:type="gramStart"/>
      <w:r w:rsidRPr="003E75C3">
        <w:rPr>
          <w:rFonts w:ascii="Roboto" w:eastAsia="Times New Roman" w:hAnsi="Roboto" w:cs="Times New Roman"/>
          <w:color w:val="01014A"/>
          <w:kern w:val="0"/>
          <w:sz w:val="27"/>
          <w:szCs w:val="27"/>
          <w:lang w:val="en-IN" w:eastAsia="en-IN"/>
        </w:rPr>
        <w:t>java.lang</w:t>
      </w:r>
      <w:proofErr w:type="spellEnd"/>
      <w:proofErr w:type="gramEnd"/>
      <w:r w:rsidRPr="003E75C3">
        <w:rPr>
          <w:rFonts w:ascii="Roboto" w:eastAsia="Times New Roman" w:hAnsi="Roboto" w:cs="Times New Roman"/>
          <w:color w:val="01014A"/>
          <w:kern w:val="0"/>
          <w:sz w:val="27"/>
          <w:szCs w:val="27"/>
          <w:lang w:val="en-IN" w:eastAsia="en-IN"/>
        </w:rPr>
        <w:t xml:space="preserve"> package as part of the Java library.</w:t>
      </w:r>
    </w:p>
    <w:p w14:paraId="34A319CF" w14:textId="08C81A15" w:rsidR="003E75C3" w:rsidRPr="003E75C3" w:rsidRDefault="003E75C3">
      <w:pPr>
        <w:numPr>
          <w:ilvl w:val="0"/>
          <w:numId w:val="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89BDFF"/>
          <w:kern w:val="0"/>
          <w:sz w:val="27"/>
          <w:szCs w:val="27"/>
          <w:lang w:val="en-IN" w:eastAsia="en-IN"/>
        </w:rPr>
        <w:t>Integer</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wrappedInt</w:t>
      </w:r>
      <w:proofErr w:type="spellEnd"/>
      <w:r w:rsidRPr="003E75C3">
        <w:rPr>
          <w:rFonts w:ascii="Courier New" w:eastAsia="Times New Roman" w:hAnsi="Courier New" w:cs="Courier New"/>
          <w:color w:val="FFFFFF"/>
          <w:kern w:val="0"/>
          <w:sz w:val="27"/>
          <w:szCs w:val="27"/>
          <w:lang w:val="en-IN" w:eastAsia="en-IN"/>
        </w:rPr>
        <w:t xml:space="preserve"> = </w:t>
      </w:r>
      <w:r w:rsidRPr="003E75C3">
        <w:rPr>
          <w:rFonts w:ascii="Courier New" w:eastAsia="Times New Roman" w:hAnsi="Courier New" w:cs="Courier New"/>
          <w:color w:val="E28964"/>
          <w:kern w:val="0"/>
          <w:sz w:val="27"/>
          <w:szCs w:val="27"/>
          <w:lang w:val="en-IN" w:eastAsia="en-IN"/>
        </w:rPr>
        <w:t>new</w:t>
      </w:r>
      <w:r w:rsidRPr="003E75C3">
        <w:rPr>
          <w:rFonts w:ascii="Courier New" w:eastAsia="Times New Roman" w:hAnsi="Courier New" w:cs="Courier New"/>
          <w:color w:val="FFFFFF"/>
          <w:kern w:val="0"/>
          <w:sz w:val="27"/>
          <w:szCs w:val="27"/>
          <w:lang w:val="en-IN" w:eastAsia="en-IN"/>
        </w:rPr>
        <w:t xml:space="preserve"> </w:t>
      </w:r>
      <w:proofErr w:type="gramStart"/>
      <w:r w:rsidRPr="003E75C3">
        <w:rPr>
          <w:rFonts w:ascii="Courier New" w:eastAsia="Times New Roman" w:hAnsi="Courier New" w:cs="Courier New"/>
          <w:color w:val="89BDFF"/>
          <w:kern w:val="0"/>
          <w:sz w:val="27"/>
          <w:szCs w:val="27"/>
          <w:lang w:val="en-IN" w:eastAsia="en-IN"/>
        </w:rPr>
        <w:t>Integer</w:t>
      </w:r>
      <w:r w:rsidRPr="003E75C3">
        <w:rPr>
          <w:rFonts w:ascii="Courier New" w:eastAsia="Times New Roman" w:hAnsi="Courier New" w:cs="Courier New"/>
          <w:color w:val="FFFFFF"/>
          <w:kern w:val="0"/>
          <w:sz w:val="27"/>
          <w:szCs w:val="27"/>
          <w:lang w:val="en-IN" w:eastAsia="en-IN"/>
        </w:rPr>
        <w:t>(</w:t>
      </w:r>
      <w:proofErr w:type="gramEnd"/>
      <w:r w:rsidRPr="003E75C3">
        <w:rPr>
          <w:rFonts w:ascii="Courier New" w:eastAsia="Times New Roman" w:hAnsi="Courier New" w:cs="Courier New"/>
          <w:color w:val="3387CC"/>
          <w:kern w:val="0"/>
          <w:sz w:val="27"/>
          <w:szCs w:val="27"/>
          <w:lang w:val="en-IN" w:eastAsia="en-IN"/>
        </w:rPr>
        <w:t>2</w:t>
      </w:r>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FB63751" wp14:editId="6E0D216C">
                <wp:extent cx="304800" cy="304800"/>
                <wp:effectExtent l="0" t="0" r="0" b="0"/>
                <wp:docPr id="95" name="Rectangl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CAADA" id="Rectangle 9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21DEE8"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w:t>
      </w:r>
    </w:p>
    <w:p w14:paraId="5E7159C6"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Since Java 5, this can be done without an explicit call to the constructor</w:t>
      </w:r>
    </w:p>
    <w:p w14:paraId="3D8DE58F" w14:textId="77777777" w:rsidR="003E75C3" w:rsidRPr="003E75C3" w:rsidRDefault="003E75C3">
      <w:pPr>
        <w:numPr>
          <w:ilvl w:val="0"/>
          <w:numId w:val="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char</w:t>
      </w:r>
      <w:r w:rsidRPr="003E75C3">
        <w:rPr>
          <w:rFonts w:ascii="Courier New" w:eastAsia="Times New Roman" w:hAnsi="Courier New" w:cs="Courier New"/>
          <w:color w:val="FFFFFF"/>
          <w:kern w:val="0"/>
          <w:sz w:val="27"/>
          <w:szCs w:val="27"/>
          <w:lang w:val="en-IN" w:eastAsia="en-IN"/>
        </w:rPr>
        <w:t xml:space="preserve"> </w:t>
      </w:r>
      <w:r w:rsidRPr="003E75C3">
        <w:rPr>
          <w:rFonts w:ascii="Courier New" w:eastAsia="Times New Roman" w:hAnsi="Courier New" w:cs="Courier New"/>
          <w:color w:val="E28964"/>
          <w:kern w:val="0"/>
          <w:sz w:val="27"/>
          <w:szCs w:val="27"/>
          <w:lang w:val="en-IN" w:eastAsia="en-IN"/>
        </w:rPr>
        <w:t>value</w:t>
      </w:r>
      <w:r w:rsidRPr="003E75C3">
        <w:rPr>
          <w:rFonts w:ascii="Courier New" w:eastAsia="Times New Roman" w:hAnsi="Courier New" w:cs="Courier New"/>
          <w:color w:val="FFFFFF"/>
          <w:kern w:val="0"/>
          <w:sz w:val="27"/>
          <w:szCs w:val="27"/>
          <w:lang w:val="en-IN" w:eastAsia="en-IN"/>
        </w:rPr>
        <w:t xml:space="preserve"> = </w:t>
      </w:r>
      <w:r w:rsidRPr="003E75C3">
        <w:rPr>
          <w:rFonts w:ascii="Courier New" w:eastAsia="Times New Roman" w:hAnsi="Courier New" w:cs="Courier New"/>
          <w:color w:val="65B042"/>
          <w:kern w:val="0"/>
          <w:sz w:val="27"/>
          <w:szCs w:val="27"/>
          <w:lang w:val="en-IN" w:eastAsia="en-IN"/>
        </w:rPr>
        <w:t>'a'</w:t>
      </w:r>
      <w:r w:rsidRPr="003E75C3">
        <w:rPr>
          <w:rFonts w:ascii="Courier New" w:eastAsia="Times New Roman" w:hAnsi="Courier New" w:cs="Courier New"/>
          <w:color w:val="FFFFFF"/>
          <w:kern w:val="0"/>
          <w:sz w:val="27"/>
          <w:szCs w:val="27"/>
          <w:lang w:val="en-IN" w:eastAsia="en-IN"/>
        </w:rPr>
        <w:t>;</w:t>
      </w:r>
    </w:p>
    <w:p w14:paraId="07AC769E" w14:textId="1F1CCC17" w:rsidR="003E75C3" w:rsidRPr="003E75C3" w:rsidRDefault="003E75C3">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89BDFF"/>
          <w:kern w:val="0"/>
          <w:sz w:val="27"/>
          <w:szCs w:val="27"/>
          <w:lang w:val="en-IN" w:eastAsia="en-IN"/>
        </w:rPr>
        <w:t>Character</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wrappedChar</w:t>
      </w:r>
      <w:proofErr w:type="spellEnd"/>
      <w:r w:rsidRPr="003E75C3">
        <w:rPr>
          <w:rFonts w:ascii="Courier New" w:eastAsia="Times New Roman" w:hAnsi="Courier New" w:cs="Courier New"/>
          <w:color w:val="FFFFFF"/>
          <w:kern w:val="0"/>
          <w:sz w:val="27"/>
          <w:szCs w:val="27"/>
          <w:lang w:val="en-IN" w:eastAsia="en-IN"/>
        </w:rPr>
        <w:t xml:space="preserve"> = </w:t>
      </w:r>
      <w:r w:rsidRPr="003E75C3">
        <w:rPr>
          <w:rFonts w:ascii="Courier New" w:eastAsia="Times New Roman" w:hAnsi="Courier New" w:cs="Courier New"/>
          <w:color w:val="E28964"/>
          <w:kern w:val="0"/>
          <w:sz w:val="27"/>
          <w:szCs w:val="27"/>
          <w:lang w:val="en-IN" w:eastAsia="en-IN"/>
        </w:rPr>
        <w:t>value</w:t>
      </w:r>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C74EF58" wp14:editId="1F627485">
                <wp:extent cx="304800" cy="304800"/>
                <wp:effectExtent l="0" t="0" r="0" b="0"/>
                <wp:docPr id="94" name="Rectangle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5B1A87" id="Rectangle 9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4F52CD"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This mechanism is called</w:t>
      </w:r>
      <w:r w:rsidRPr="003E75C3">
        <w:rPr>
          <w:rFonts w:ascii="Roboto" w:eastAsia="Times New Roman" w:hAnsi="Roboto" w:cs="Times New Roman"/>
          <w:b/>
          <w:bCs/>
          <w:color w:val="01014A"/>
          <w:kern w:val="0"/>
          <w:sz w:val="27"/>
          <w:szCs w:val="27"/>
          <w:lang w:val="en-IN" w:eastAsia="en-IN"/>
        </w:rPr>
        <w:t> autoboxing </w:t>
      </w:r>
      <w:r w:rsidRPr="003E75C3">
        <w:rPr>
          <w:rFonts w:ascii="Roboto" w:eastAsia="Times New Roman" w:hAnsi="Roboto" w:cs="Times New Roman"/>
          <w:color w:val="01014A"/>
          <w:kern w:val="0"/>
          <w:sz w:val="27"/>
          <w:szCs w:val="27"/>
          <w:lang w:val="en-IN" w:eastAsia="en-IN"/>
        </w:rPr>
        <w:t>which means automatic conversion of primitive types to the object of their corresponding wrapper classes is known as autoboxing. For example – conversion of char to Character as shown above.</w:t>
      </w:r>
    </w:p>
    <w:p w14:paraId="442886A5"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Similarly, there is a process of </w:t>
      </w:r>
      <w:r w:rsidRPr="003E75C3">
        <w:rPr>
          <w:rFonts w:ascii="Roboto" w:eastAsia="Times New Roman" w:hAnsi="Roboto" w:cs="Times New Roman"/>
          <w:b/>
          <w:bCs/>
          <w:color w:val="01014A"/>
          <w:kern w:val="0"/>
          <w:sz w:val="27"/>
          <w:szCs w:val="27"/>
          <w:lang w:val="en-IN" w:eastAsia="en-IN"/>
        </w:rPr>
        <w:t>unboxing</w:t>
      </w:r>
      <w:r w:rsidRPr="003E75C3">
        <w:rPr>
          <w:rFonts w:ascii="Roboto" w:eastAsia="Times New Roman" w:hAnsi="Roboto" w:cs="Times New Roman"/>
          <w:color w:val="01014A"/>
          <w:kern w:val="0"/>
          <w:sz w:val="27"/>
          <w:szCs w:val="27"/>
          <w:lang w:val="en-IN" w:eastAsia="en-IN"/>
        </w:rPr>
        <w:t xml:space="preserve"> which is opposite of autoboxing. In this process automatically conversion of a wrapper class object to its corresponding primitive type is performed. For </w:t>
      </w:r>
      <w:proofErr w:type="gramStart"/>
      <w:r w:rsidRPr="003E75C3">
        <w:rPr>
          <w:rFonts w:ascii="Roboto" w:eastAsia="Times New Roman" w:hAnsi="Roboto" w:cs="Times New Roman"/>
          <w:color w:val="01014A"/>
          <w:kern w:val="0"/>
          <w:sz w:val="27"/>
          <w:szCs w:val="27"/>
          <w:lang w:val="en-IN" w:eastAsia="en-IN"/>
        </w:rPr>
        <w:t>example</w:t>
      </w:r>
      <w:proofErr w:type="gramEnd"/>
      <w:r w:rsidRPr="003E75C3">
        <w:rPr>
          <w:rFonts w:ascii="Roboto" w:eastAsia="Times New Roman" w:hAnsi="Roboto" w:cs="Times New Roman"/>
          <w:color w:val="01014A"/>
          <w:kern w:val="0"/>
          <w:sz w:val="27"/>
          <w:szCs w:val="27"/>
          <w:lang w:val="en-IN" w:eastAsia="en-IN"/>
        </w:rPr>
        <w:t xml:space="preserve"> refer the code given below.</w:t>
      </w:r>
    </w:p>
    <w:p w14:paraId="61C251AA" w14:textId="24A71A81" w:rsidR="003E75C3" w:rsidRPr="003E75C3" w:rsidRDefault="003E75C3">
      <w:pPr>
        <w:numPr>
          <w:ilvl w:val="0"/>
          <w:numId w:val="7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E75C3">
        <w:rPr>
          <w:rFonts w:ascii="Courier New" w:eastAsia="Times New Roman" w:hAnsi="Courier New" w:cs="Courier New"/>
          <w:color w:val="E28964"/>
          <w:kern w:val="0"/>
          <w:sz w:val="27"/>
          <w:szCs w:val="27"/>
          <w:lang w:val="en-IN" w:eastAsia="en-IN"/>
        </w:rPr>
        <w:t>char</w:t>
      </w:r>
      <w:r w:rsidRPr="003E75C3">
        <w:rPr>
          <w:rFonts w:ascii="Courier New" w:eastAsia="Times New Roman" w:hAnsi="Courier New" w:cs="Courier New"/>
          <w:color w:val="FFFFFF"/>
          <w:kern w:val="0"/>
          <w:sz w:val="27"/>
          <w:szCs w:val="27"/>
          <w:lang w:val="en-IN" w:eastAsia="en-IN"/>
        </w:rPr>
        <w:t xml:space="preserve"> </w:t>
      </w:r>
      <w:proofErr w:type="spellStart"/>
      <w:r w:rsidRPr="003E75C3">
        <w:rPr>
          <w:rFonts w:ascii="Courier New" w:eastAsia="Times New Roman" w:hAnsi="Courier New" w:cs="Courier New"/>
          <w:color w:val="FFFFFF"/>
          <w:kern w:val="0"/>
          <w:sz w:val="27"/>
          <w:szCs w:val="27"/>
          <w:lang w:val="en-IN" w:eastAsia="en-IN"/>
        </w:rPr>
        <w:t>newVal</w:t>
      </w:r>
      <w:proofErr w:type="spellEnd"/>
      <w:r w:rsidRPr="003E75C3">
        <w:rPr>
          <w:rFonts w:ascii="Courier New" w:eastAsia="Times New Roman" w:hAnsi="Courier New" w:cs="Courier New"/>
          <w:color w:val="FFFFFF"/>
          <w:kern w:val="0"/>
          <w:sz w:val="27"/>
          <w:szCs w:val="27"/>
          <w:lang w:val="en-IN" w:eastAsia="en-IN"/>
        </w:rPr>
        <w:t xml:space="preserve"> = </w:t>
      </w:r>
      <w:proofErr w:type="spellStart"/>
      <w:r w:rsidRPr="003E75C3">
        <w:rPr>
          <w:rFonts w:ascii="Courier New" w:eastAsia="Times New Roman" w:hAnsi="Courier New" w:cs="Courier New"/>
          <w:color w:val="FFFFFF"/>
          <w:kern w:val="0"/>
          <w:sz w:val="27"/>
          <w:szCs w:val="27"/>
          <w:lang w:val="en-IN" w:eastAsia="en-IN"/>
        </w:rPr>
        <w:t>wrappedChar</w:t>
      </w:r>
      <w:proofErr w:type="spellEnd"/>
      <w:r w:rsidRPr="003E75C3">
        <w:rPr>
          <w:rFonts w:ascii="Courier New" w:eastAsia="Times New Roman" w:hAnsi="Courier New" w:cs="Courier New"/>
          <w:color w:val="FFFFFF"/>
          <w:kern w:val="0"/>
          <w:sz w:val="27"/>
          <w:szCs w:val="27"/>
          <w:lang w:val="en-IN" w:eastAsia="en-IN"/>
        </w:rPr>
        <w:t>;</w:t>
      </w:r>
      <w:r w:rsidRPr="003E75C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D0F09C4" wp14:editId="145F3CAB">
                <wp:extent cx="304800" cy="304800"/>
                <wp:effectExtent l="0" t="0" r="0" b="0"/>
                <wp:docPr id="93" name="Rectangle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C9023" id="Rectangle 9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6C3CBE8"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 </w:t>
      </w:r>
    </w:p>
    <w:p w14:paraId="50728BBA"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b/>
          <w:bCs/>
          <w:color w:val="01014A"/>
          <w:kern w:val="0"/>
          <w:sz w:val="27"/>
          <w:szCs w:val="27"/>
          <w:lang w:val="en-IN" w:eastAsia="en-IN"/>
        </w:rPr>
        <w:t>Important Note</w:t>
      </w:r>
      <w:r w:rsidRPr="003E75C3">
        <w:rPr>
          <w:rFonts w:ascii="Roboto" w:eastAsia="Times New Roman" w:hAnsi="Roboto" w:cs="Times New Roman"/>
          <w:color w:val="01014A"/>
          <w:kern w:val="0"/>
          <w:sz w:val="27"/>
          <w:szCs w:val="27"/>
          <w:lang w:val="en-IN" w:eastAsia="en-IN"/>
        </w:rPr>
        <w:t xml:space="preserve">: </w:t>
      </w:r>
      <w:proofErr w:type="gramStart"/>
      <w:r w:rsidRPr="003E75C3">
        <w:rPr>
          <w:rFonts w:ascii="Roboto" w:eastAsia="Times New Roman" w:hAnsi="Roboto" w:cs="Times New Roman"/>
          <w:color w:val="01014A"/>
          <w:kern w:val="0"/>
          <w:sz w:val="27"/>
          <w:szCs w:val="27"/>
          <w:lang w:val="en-IN" w:eastAsia="en-IN"/>
        </w:rPr>
        <w:t>Similar to</w:t>
      </w:r>
      <w:proofErr w:type="gramEnd"/>
      <w:r w:rsidRPr="003E75C3">
        <w:rPr>
          <w:rFonts w:ascii="Roboto" w:eastAsia="Times New Roman" w:hAnsi="Roboto" w:cs="Times New Roman"/>
          <w:color w:val="01014A"/>
          <w:kern w:val="0"/>
          <w:sz w:val="27"/>
          <w:szCs w:val="27"/>
          <w:lang w:val="en-IN" w:eastAsia="en-IN"/>
        </w:rPr>
        <w:t xml:space="preserve"> the String pool, Byte, Short, Integer and Long classes cache values in the range -128 to 127.</w:t>
      </w:r>
    </w:p>
    <w:p w14:paraId="55672F91" w14:textId="77777777" w:rsidR="003E75C3" w:rsidRPr="003E75C3" w:rsidRDefault="003E75C3" w:rsidP="003E75C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E75C3">
        <w:rPr>
          <w:rFonts w:ascii="Roboto" w:eastAsia="Times New Roman" w:hAnsi="Roboto" w:cs="Times New Roman"/>
          <w:color w:val="01014A"/>
          <w:kern w:val="0"/>
          <w:sz w:val="27"/>
          <w:szCs w:val="27"/>
          <w:lang w:val="en-IN" w:eastAsia="en-IN"/>
        </w:rPr>
        <w:t>Next, let us discuss few methods which are present in a wrapper class.</w:t>
      </w:r>
    </w:p>
    <w:p w14:paraId="4F7C4F38" w14:textId="77777777" w:rsidR="0087595E" w:rsidRDefault="0087595E" w:rsidP="003E75C3">
      <w:pPr>
        <w:pStyle w:val="Heading1"/>
        <w:spacing w:before="161" w:after="161"/>
        <w:rPr>
          <w:rFonts w:ascii="Roboto" w:hAnsi="Roboto"/>
          <w:color w:val="01014A"/>
        </w:rPr>
      </w:pPr>
    </w:p>
    <w:p w14:paraId="3BF486D4" w14:textId="77777777" w:rsidR="0087595E" w:rsidRDefault="0087595E" w:rsidP="003E75C3">
      <w:pPr>
        <w:pStyle w:val="Heading1"/>
        <w:spacing w:before="161" w:after="161"/>
        <w:rPr>
          <w:rFonts w:ascii="Roboto" w:hAnsi="Roboto"/>
          <w:color w:val="01014A"/>
        </w:rPr>
      </w:pPr>
    </w:p>
    <w:p w14:paraId="05CAAFC0" w14:textId="6EF80569" w:rsidR="003E75C3" w:rsidRDefault="003E75C3" w:rsidP="003E75C3">
      <w:pPr>
        <w:pStyle w:val="Heading1"/>
        <w:spacing w:before="161" w:after="161"/>
        <w:rPr>
          <w:rFonts w:ascii="Roboto" w:eastAsia="Times New Roman" w:hAnsi="Roboto"/>
          <w:color w:val="01014A"/>
          <w:kern w:val="36"/>
        </w:rPr>
      </w:pPr>
      <w:r>
        <w:rPr>
          <w:rFonts w:ascii="Roboto" w:hAnsi="Roboto"/>
          <w:color w:val="01014A"/>
        </w:rPr>
        <w:t>Wrapper Class Methods</w:t>
      </w:r>
    </w:p>
    <w:p w14:paraId="4BC50CFA"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lastRenderedPageBreak/>
        <w:t xml:space="preserve">Wrapper classes are helpful in converting numeric strings into numeric datatypes (for example String-to-int, String-to-double etc.). And so, we have supporting methods like </w:t>
      </w:r>
      <w:proofErr w:type="spellStart"/>
      <w:proofErr w:type="gramStart"/>
      <w:r>
        <w:rPr>
          <w:rFonts w:ascii="Roboto" w:hAnsi="Roboto"/>
          <w:color w:val="01014A"/>
          <w:sz w:val="27"/>
          <w:szCs w:val="27"/>
        </w:rPr>
        <w:t>parseDouble</w:t>
      </w:r>
      <w:proofErr w:type="spellEnd"/>
      <w:r>
        <w:rPr>
          <w:rFonts w:ascii="Roboto" w:hAnsi="Roboto"/>
          <w:color w:val="01014A"/>
          <w:sz w:val="27"/>
          <w:szCs w:val="27"/>
        </w:rPr>
        <w:t>(</w:t>
      </w:r>
      <w:proofErr w:type="gramEnd"/>
      <w:r>
        <w:rPr>
          <w:rFonts w:ascii="Roboto" w:hAnsi="Roboto"/>
          <w:color w:val="01014A"/>
          <w:sz w:val="27"/>
          <w:szCs w:val="27"/>
        </w:rPr>
        <w:t xml:space="preserve">), </w:t>
      </w:r>
      <w:proofErr w:type="spellStart"/>
      <w:r>
        <w:rPr>
          <w:rFonts w:ascii="Roboto" w:hAnsi="Roboto"/>
          <w:color w:val="01014A"/>
          <w:sz w:val="27"/>
          <w:szCs w:val="27"/>
        </w:rPr>
        <w:t>parseInt</w:t>
      </w:r>
      <w:proofErr w:type="spellEnd"/>
      <w:r>
        <w:rPr>
          <w:rFonts w:ascii="Roboto" w:hAnsi="Roboto"/>
          <w:color w:val="01014A"/>
          <w:sz w:val="27"/>
          <w:szCs w:val="27"/>
        </w:rPr>
        <w:t>(), etc.</w:t>
      </w:r>
    </w:p>
    <w:p w14:paraId="618F9D72"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Each such method accepts a string and returns an object of the corresponding data type. </w:t>
      </w:r>
      <w:proofErr w:type="gramStart"/>
      <w:r>
        <w:rPr>
          <w:rFonts w:ascii="Roboto" w:hAnsi="Roboto"/>
          <w:color w:val="01014A"/>
          <w:sz w:val="27"/>
          <w:szCs w:val="27"/>
        </w:rPr>
        <w:t>Let's</w:t>
      </w:r>
      <w:proofErr w:type="gramEnd"/>
      <w:r>
        <w:rPr>
          <w:rFonts w:ascii="Roboto" w:hAnsi="Roboto"/>
          <w:color w:val="01014A"/>
          <w:sz w:val="27"/>
          <w:szCs w:val="27"/>
        </w:rPr>
        <w:t xml:space="preserve"> look at the Integer class for instance.</w:t>
      </w:r>
    </w:p>
    <w:p w14:paraId="5D981B51" w14:textId="77777777" w:rsidR="003E75C3" w:rsidRDefault="003E75C3">
      <w:pPr>
        <w:pStyle w:val="l0"/>
        <w:numPr>
          <w:ilvl w:val="0"/>
          <w:numId w:val="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sum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str"/>
          <w:rFonts w:ascii="Courier New" w:hAnsi="Courier New" w:cs="Courier New"/>
          <w:color w:val="65B042"/>
          <w:sz w:val="27"/>
          <w:szCs w:val="27"/>
        </w:rPr>
        <w:t>"123"</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
    <w:p w14:paraId="2F5CEAC3" w14:textId="054B7349" w:rsidR="003E75C3" w:rsidRDefault="003E75C3">
      <w:pPr>
        <w:pStyle w:val="l1"/>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eastAsiaTheme="majorEastAsia" w:hAnsi="Courier New" w:cs="Courier New"/>
          <w:color w:val="E28964"/>
          <w:sz w:val="27"/>
          <w:szCs w:val="27"/>
        </w:rPr>
        <w:t>int</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mySum</w:t>
      </w:r>
      <w:proofErr w:type="spellEnd"/>
      <w:r>
        <w:rPr>
          <w:rStyle w:val="pln"/>
          <w:rFonts w:ascii="Courier New"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typ"/>
          <w:rFonts w:ascii="Courier New" w:eastAsiaTheme="minorHAnsi" w:hAnsi="Courier New" w:cs="Courier New"/>
          <w:color w:val="89BDFF"/>
          <w:sz w:val="27"/>
          <w:szCs w:val="27"/>
        </w:rPr>
        <w:t>Integer</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parseInt</w:t>
      </w:r>
      <w:proofErr w:type="spellEnd"/>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sum</w:t>
      </w:r>
      <w:r>
        <w:rPr>
          <w:rStyle w:val="pun"/>
          <w:rFonts w:ascii="Courier New" w:eastAsiaTheme="minorHAnsi" w:hAnsi="Courier New" w:cs="Courier New"/>
          <w:color w:val="FFFFFF"/>
          <w:sz w:val="27"/>
          <w:szCs w:val="27"/>
        </w:rPr>
        <w:t>);</w:t>
      </w:r>
      <w:r>
        <w:rPr>
          <w:rStyle w:val="com"/>
          <w:rFonts w:ascii="Courier New" w:hAnsi="Courier New" w:cs="Courier New"/>
          <w:i/>
          <w:iCs/>
          <w:color w:val="AEAEAE"/>
          <w:sz w:val="27"/>
          <w:szCs w:val="27"/>
        </w:rPr>
        <w:t>// Here '</w:t>
      </w:r>
      <w:proofErr w:type="spellStart"/>
      <w:r>
        <w:rPr>
          <w:rStyle w:val="com"/>
          <w:rFonts w:ascii="Courier New" w:hAnsi="Courier New" w:cs="Courier New"/>
          <w:i/>
          <w:iCs/>
          <w:color w:val="AEAEAE"/>
          <w:sz w:val="27"/>
          <w:szCs w:val="27"/>
        </w:rPr>
        <w:t>mySum</w:t>
      </w:r>
      <w:proofErr w:type="spellEnd"/>
      <w:r>
        <w:rPr>
          <w:rStyle w:val="com"/>
          <w:rFonts w:ascii="Courier New" w:hAnsi="Courier New" w:cs="Courier New"/>
          <w:i/>
          <w:iCs/>
          <w:color w:val="AEAEAE"/>
          <w:sz w:val="27"/>
          <w:szCs w:val="27"/>
        </w:rPr>
        <w:t>' would be holding the integer 123</w:t>
      </w:r>
      <w:r>
        <w:rPr>
          <w:rFonts w:ascii="Courier New" w:hAnsi="Courier New" w:cs="Courier New"/>
          <w:noProof/>
          <w:color w:val="555555"/>
          <w:sz w:val="27"/>
          <w:szCs w:val="27"/>
        </w:rPr>
        <mc:AlternateContent>
          <mc:Choice Requires="wps">
            <w:drawing>
              <wp:inline distT="0" distB="0" distL="0" distR="0" wp14:anchorId="5E42EF4F" wp14:editId="12FCBF81">
                <wp:extent cx="304800" cy="304800"/>
                <wp:effectExtent l="0" t="0" r="0" b="0"/>
                <wp:docPr id="100" name="Rectangle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ADFE09" id="Rectangle 10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A709BE"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Also, typecasting fails in converting a wrapper type to another type. So, we can use methods such as </w:t>
      </w:r>
      <w:proofErr w:type="spellStart"/>
      <w:proofErr w:type="gramStart"/>
      <w:r>
        <w:rPr>
          <w:rFonts w:ascii="Roboto" w:hAnsi="Roboto"/>
          <w:color w:val="01014A"/>
          <w:sz w:val="27"/>
          <w:szCs w:val="27"/>
        </w:rPr>
        <w:t>intValue</w:t>
      </w:r>
      <w:proofErr w:type="spellEnd"/>
      <w:r>
        <w:rPr>
          <w:rFonts w:ascii="Roboto" w:hAnsi="Roboto"/>
          <w:color w:val="01014A"/>
          <w:sz w:val="27"/>
          <w:szCs w:val="27"/>
        </w:rPr>
        <w:t>(</w:t>
      </w:r>
      <w:proofErr w:type="gramEnd"/>
      <w:r>
        <w:rPr>
          <w:rFonts w:ascii="Roboto" w:hAnsi="Roboto"/>
          <w:color w:val="01014A"/>
          <w:sz w:val="27"/>
          <w:szCs w:val="27"/>
        </w:rPr>
        <w:t xml:space="preserve">), </w:t>
      </w:r>
      <w:proofErr w:type="spellStart"/>
      <w:r>
        <w:rPr>
          <w:rFonts w:ascii="Roboto" w:hAnsi="Roboto"/>
          <w:color w:val="01014A"/>
          <w:sz w:val="27"/>
          <w:szCs w:val="27"/>
        </w:rPr>
        <w:t>byteValue</w:t>
      </w:r>
      <w:proofErr w:type="spellEnd"/>
      <w:r>
        <w:rPr>
          <w:rFonts w:ascii="Roboto" w:hAnsi="Roboto"/>
          <w:color w:val="01014A"/>
          <w:sz w:val="27"/>
          <w:szCs w:val="27"/>
        </w:rPr>
        <w:t xml:space="preserve">(), </w:t>
      </w:r>
      <w:proofErr w:type="spellStart"/>
      <w:r>
        <w:rPr>
          <w:rFonts w:ascii="Roboto" w:hAnsi="Roboto"/>
          <w:color w:val="01014A"/>
          <w:sz w:val="27"/>
          <w:szCs w:val="27"/>
        </w:rPr>
        <w:t>floatValue</w:t>
      </w:r>
      <w:proofErr w:type="spellEnd"/>
      <w:r>
        <w:rPr>
          <w:rFonts w:ascii="Roboto" w:hAnsi="Roboto"/>
          <w:color w:val="01014A"/>
          <w:sz w:val="27"/>
          <w:szCs w:val="27"/>
        </w:rPr>
        <w:t xml:space="preserve">() etc. to do such conversions. </w:t>
      </w:r>
      <w:proofErr w:type="gramStart"/>
      <w:r>
        <w:rPr>
          <w:rFonts w:ascii="Roboto" w:hAnsi="Roboto"/>
          <w:color w:val="01014A"/>
          <w:sz w:val="27"/>
          <w:szCs w:val="27"/>
        </w:rPr>
        <w:t>Let's</w:t>
      </w:r>
      <w:proofErr w:type="gramEnd"/>
      <w:r>
        <w:rPr>
          <w:rFonts w:ascii="Roboto" w:hAnsi="Roboto"/>
          <w:color w:val="01014A"/>
          <w:sz w:val="27"/>
          <w:szCs w:val="27"/>
        </w:rPr>
        <w:t xml:space="preserve"> take a look at the following example:</w:t>
      </w:r>
    </w:p>
    <w:p w14:paraId="152D7BC4" w14:textId="77777777" w:rsidR="003E75C3" w:rsidRDefault="003E75C3">
      <w:pPr>
        <w:pStyle w:val="l0"/>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Integer</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phoneNo</w:t>
      </w:r>
      <w:proofErr w:type="spellEnd"/>
      <w:r>
        <w:rPr>
          <w:rStyle w:val="pln"/>
          <w:rFonts w:ascii="Courier New"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lit"/>
          <w:rFonts w:ascii="Courier New" w:hAnsi="Courier New" w:cs="Courier New"/>
          <w:color w:val="3387CC"/>
          <w:sz w:val="27"/>
          <w:szCs w:val="27"/>
        </w:rPr>
        <w:t>44281234</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
    <w:p w14:paraId="0CF1DB75" w14:textId="46E8553A" w:rsidR="003E75C3" w:rsidRDefault="003E75C3">
      <w:pPr>
        <w:pStyle w:val="l1"/>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Long</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phoneNo</w:t>
      </w:r>
      <w:proofErr w:type="spellEnd"/>
      <w:r>
        <w:rPr>
          <w:rStyle w:val="pln"/>
          <w:rFonts w:ascii="Courier New"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phoneNo</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longValue</w:t>
      </w:r>
      <w:proofErr w:type="spellEnd"/>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hAnsi="Courier New" w:cs="Courier New"/>
          <w:i/>
          <w:iCs/>
          <w:color w:val="AEAEAE"/>
          <w:sz w:val="27"/>
          <w:szCs w:val="27"/>
        </w:rPr>
        <w:t>// Converts Integer into a Long value</w:t>
      </w:r>
      <w:r>
        <w:rPr>
          <w:rFonts w:ascii="Courier New" w:hAnsi="Courier New" w:cs="Courier New"/>
          <w:noProof/>
          <w:color w:val="555555"/>
          <w:sz w:val="27"/>
          <w:szCs w:val="27"/>
        </w:rPr>
        <mc:AlternateContent>
          <mc:Choice Requires="wps">
            <w:drawing>
              <wp:inline distT="0" distB="0" distL="0" distR="0" wp14:anchorId="48E3A10F" wp14:editId="2EEFF720">
                <wp:extent cx="304800" cy="304800"/>
                <wp:effectExtent l="0" t="0" r="0" b="0"/>
                <wp:docPr id="99" name="Rectangle 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1AD47" id="Rectangle 9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7CD565"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Now we will see some of the methods of Character wrapper </w:t>
      </w:r>
      <w:proofErr w:type="gramStart"/>
      <w:r>
        <w:rPr>
          <w:rFonts w:ascii="Roboto" w:hAnsi="Roboto"/>
          <w:color w:val="01014A"/>
          <w:sz w:val="27"/>
          <w:szCs w:val="27"/>
        </w:rPr>
        <w:t>class :</w:t>
      </w:r>
      <w:proofErr w:type="gramEnd"/>
    </w:p>
    <w:p w14:paraId="11135EE2"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We create two objects </w:t>
      </w:r>
      <w:proofErr w:type="spellStart"/>
      <w:r>
        <w:rPr>
          <w:rFonts w:ascii="Roboto" w:hAnsi="Roboto"/>
          <w:color w:val="01014A"/>
          <w:sz w:val="27"/>
          <w:szCs w:val="27"/>
        </w:rPr>
        <w:t>alphaObj</w:t>
      </w:r>
      <w:proofErr w:type="spellEnd"/>
      <w:r>
        <w:rPr>
          <w:rFonts w:ascii="Roboto" w:hAnsi="Roboto"/>
          <w:color w:val="01014A"/>
          <w:sz w:val="27"/>
          <w:szCs w:val="27"/>
        </w:rPr>
        <w:t xml:space="preserve"> and </w:t>
      </w:r>
      <w:proofErr w:type="spellStart"/>
      <w:r>
        <w:rPr>
          <w:rFonts w:ascii="Roboto" w:hAnsi="Roboto"/>
          <w:color w:val="01014A"/>
          <w:sz w:val="27"/>
          <w:szCs w:val="27"/>
        </w:rPr>
        <w:t>digitObj</w:t>
      </w:r>
      <w:proofErr w:type="spellEnd"/>
      <w:r>
        <w:rPr>
          <w:rFonts w:ascii="Roboto" w:hAnsi="Roboto"/>
          <w:color w:val="01014A"/>
          <w:sz w:val="27"/>
          <w:szCs w:val="27"/>
        </w:rPr>
        <w:t xml:space="preserve"> as shown:</w:t>
      </w:r>
    </w:p>
    <w:p w14:paraId="2F2BB9C0" w14:textId="77777777" w:rsidR="003E75C3" w:rsidRDefault="003E75C3">
      <w:pPr>
        <w:pStyle w:val="l0"/>
        <w:numPr>
          <w:ilvl w:val="0"/>
          <w:numId w:val="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Character</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alphaObj</w:t>
      </w:r>
      <w:proofErr w:type="spellEnd"/>
      <w:r>
        <w:rPr>
          <w:rStyle w:val="pln"/>
          <w:rFonts w:ascii="Courier New"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kwd"/>
          <w:rFonts w:ascii="Courier New" w:eastAsiaTheme="majorEastAsia" w:hAnsi="Courier New" w:cs="Courier New"/>
          <w:color w:val="E28964"/>
          <w:sz w:val="27"/>
          <w:szCs w:val="27"/>
        </w:rPr>
        <w:t>new</w:t>
      </w:r>
      <w:r>
        <w:rPr>
          <w:rStyle w:val="pln"/>
          <w:rFonts w:ascii="Courier New" w:hAnsi="Courier New" w:cs="Courier New"/>
          <w:color w:val="FFFFFF"/>
          <w:sz w:val="27"/>
          <w:szCs w:val="27"/>
        </w:rPr>
        <w:t xml:space="preserve"> </w:t>
      </w:r>
      <w:r>
        <w:rPr>
          <w:rStyle w:val="typ"/>
          <w:rFonts w:ascii="Courier New" w:eastAsiaTheme="minorHAnsi" w:hAnsi="Courier New" w:cs="Courier New"/>
          <w:color w:val="89BDFF"/>
          <w:sz w:val="27"/>
          <w:szCs w:val="27"/>
        </w:rPr>
        <w:t>Character</w:t>
      </w:r>
      <w:r>
        <w:rPr>
          <w:rStyle w:val="pun"/>
          <w:rFonts w:ascii="Courier New" w:eastAsiaTheme="minorHAnsi" w:hAnsi="Courier New" w:cs="Courier New"/>
          <w:color w:val="FFFFFF"/>
          <w:sz w:val="27"/>
          <w:szCs w:val="27"/>
        </w:rPr>
        <w:t>(</w:t>
      </w:r>
      <w:r>
        <w:rPr>
          <w:rStyle w:val="str"/>
          <w:rFonts w:ascii="Courier New" w:hAnsi="Courier New" w:cs="Courier New"/>
          <w:color w:val="65B042"/>
          <w:sz w:val="27"/>
          <w:szCs w:val="27"/>
        </w:rPr>
        <w:t>'A'</w:t>
      </w:r>
      <w:r>
        <w:rPr>
          <w:rStyle w:val="pun"/>
          <w:rFonts w:ascii="Courier New" w:eastAsiaTheme="minorHAnsi" w:hAnsi="Courier New" w:cs="Courier New"/>
          <w:color w:val="FFFFFF"/>
          <w:sz w:val="27"/>
          <w:szCs w:val="27"/>
        </w:rPr>
        <w:t>);</w:t>
      </w:r>
    </w:p>
    <w:p w14:paraId="3B81D6B0" w14:textId="77777777" w:rsidR="003E75C3" w:rsidRDefault="003E75C3">
      <w:pPr>
        <w:pStyle w:val="l1"/>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Character</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digitObj</w:t>
      </w:r>
      <w:proofErr w:type="spellEnd"/>
      <w:r>
        <w:rPr>
          <w:rStyle w:val="pln"/>
          <w:rFonts w:ascii="Courier New"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kwd"/>
          <w:rFonts w:ascii="Courier New" w:eastAsiaTheme="majorEastAsia" w:hAnsi="Courier New" w:cs="Courier New"/>
          <w:color w:val="E28964"/>
          <w:sz w:val="27"/>
          <w:szCs w:val="27"/>
        </w:rPr>
        <w:t>new</w:t>
      </w:r>
      <w:r>
        <w:rPr>
          <w:rStyle w:val="pln"/>
          <w:rFonts w:ascii="Courier New" w:hAnsi="Courier New" w:cs="Courier New"/>
          <w:color w:val="FFFFFF"/>
          <w:sz w:val="27"/>
          <w:szCs w:val="27"/>
        </w:rPr>
        <w:t xml:space="preserve"> </w:t>
      </w:r>
      <w:proofErr w:type="gramStart"/>
      <w:r>
        <w:rPr>
          <w:rStyle w:val="typ"/>
          <w:rFonts w:ascii="Courier New" w:eastAsiaTheme="minorHAnsi" w:hAnsi="Courier New" w:cs="Courier New"/>
          <w:color w:val="89BDFF"/>
          <w:sz w:val="27"/>
          <w:szCs w:val="27"/>
        </w:rPr>
        <w:t>Character</w:t>
      </w:r>
      <w:r>
        <w:rPr>
          <w:rStyle w:val="pun"/>
          <w:rFonts w:ascii="Courier New" w:eastAsiaTheme="minorHAnsi" w:hAnsi="Courier New" w:cs="Courier New"/>
          <w:color w:val="FFFFFF"/>
          <w:sz w:val="27"/>
          <w:szCs w:val="27"/>
        </w:rPr>
        <w:t>(</w:t>
      </w:r>
      <w:proofErr w:type="gramEnd"/>
      <w:r>
        <w:rPr>
          <w:rStyle w:val="str"/>
          <w:rFonts w:ascii="Courier New" w:hAnsi="Courier New" w:cs="Courier New"/>
          <w:color w:val="65B042"/>
          <w:sz w:val="27"/>
          <w:szCs w:val="27"/>
        </w:rPr>
        <w:t>'5'</w:t>
      </w:r>
      <w:r>
        <w:rPr>
          <w:rStyle w:val="pun"/>
          <w:rFonts w:ascii="Courier New" w:eastAsiaTheme="minorHAnsi" w:hAnsi="Courier New" w:cs="Courier New"/>
          <w:color w:val="FFFFFF"/>
          <w:sz w:val="27"/>
          <w:szCs w:val="27"/>
        </w:rPr>
        <w:t>);</w:t>
      </w:r>
    </w:p>
    <w:p w14:paraId="7F15F2E7" w14:textId="47EE73EA" w:rsidR="003E75C3" w:rsidRDefault="003E75C3">
      <w:pPr>
        <w:pStyle w:val="l2"/>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Fonts w:ascii="Courier New" w:hAnsi="Courier New" w:cs="Courier New"/>
          <w:noProof/>
          <w:color w:val="555555"/>
          <w:sz w:val="27"/>
          <w:szCs w:val="27"/>
        </w:rPr>
        <mc:AlternateContent>
          <mc:Choice Requires="wps">
            <w:drawing>
              <wp:inline distT="0" distB="0" distL="0" distR="0" wp14:anchorId="5FA6A3D9" wp14:editId="3600634E">
                <wp:extent cx="304800" cy="304800"/>
                <wp:effectExtent l="0" t="0" r="0" b="0"/>
                <wp:docPr id="98" name="Rectangle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A6223" id="Rectangle 9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148760"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Following </w:t>
      </w:r>
      <w:proofErr w:type="gramStart"/>
      <w:r>
        <w:rPr>
          <w:rFonts w:ascii="Roboto" w:hAnsi="Roboto"/>
          <w:color w:val="01014A"/>
          <w:sz w:val="27"/>
          <w:szCs w:val="27"/>
        </w:rPr>
        <w:t>are</w:t>
      </w:r>
      <w:proofErr w:type="gramEnd"/>
      <w:r>
        <w:rPr>
          <w:rFonts w:ascii="Roboto" w:hAnsi="Roboto"/>
          <w:color w:val="01014A"/>
          <w:sz w:val="27"/>
          <w:szCs w:val="27"/>
        </w:rPr>
        <w:t xml:space="preserve"> some of the methods which make our task to manipulate the data, easy.</w:t>
      </w:r>
    </w:p>
    <w:p w14:paraId="169A204E" w14:textId="77777777" w:rsidR="003E75C3" w:rsidRDefault="003E75C3">
      <w:pPr>
        <w:numPr>
          <w:ilvl w:val="0"/>
          <w:numId w:val="84"/>
        </w:numPr>
        <w:spacing w:before="100" w:beforeAutospacing="1" w:after="100" w:afterAutospacing="1"/>
        <w:ind w:right="0"/>
        <w:jc w:val="both"/>
        <w:rPr>
          <w:rFonts w:ascii="Roboto" w:hAnsi="Roboto"/>
          <w:color w:val="01014A"/>
          <w:sz w:val="27"/>
          <w:szCs w:val="27"/>
        </w:rPr>
      </w:pPr>
      <w:proofErr w:type="spellStart"/>
      <w:proofErr w:type="gramStart"/>
      <w:r>
        <w:rPr>
          <w:rFonts w:ascii="Roboto" w:hAnsi="Roboto"/>
          <w:color w:val="01014A"/>
          <w:sz w:val="27"/>
          <w:szCs w:val="27"/>
        </w:rPr>
        <w:t>isDigit</w:t>
      </w:r>
      <w:proofErr w:type="spellEnd"/>
      <w:r>
        <w:rPr>
          <w:rFonts w:ascii="Roboto" w:hAnsi="Roboto"/>
          <w:color w:val="01014A"/>
          <w:sz w:val="27"/>
          <w:szCs w:val="27"/>
        </w:rPr>
        <w:t>(</w:t>
      </w:r>
      <w:proofErr w:type="gramEnd"/>
      <w:r>
        <w:rPr>
          <w:rFonts w:ascii="Roboto" w:hAnsi="Roboto"/>
          <w:color w:val="01014A"/>
          <w:sz w:val="27"/>
          <w:szCs w:val="27"/>
        </w:rPr>
        <w:t>) - checks if a given character is Digit</w:t>
      </w:r>
    </w:p>
    <w:p w14:paraId="31D60D2E" w14:textId="77777777" w:rsidR="003E75C3" w:rsidRDefault="003E75C3">
      <w:pPr>
        <w:numPr>
          <w:ilvl w:val="0"/>
          <w:numId w:val="84"/>
        </w:numPr>
        <w:spacing w:before="100" w:beforeAutospacing="1" w:after="100" w:afterAutospacing="1"/>
        <w:ind w:right="0"/>
        <w:jc w:val="both"/>
        <w:rPr>
          <w:rFonts w:ascii="Roboto" w:hAnsi="Roboto"/>
          <w:color w:val="01014A"/>
          <w:sz w:val="27"/>
          <w:szCs w:val="27"/>
        </w:rPr>
      </w:pPr>
      <w:proofErr w:type="spellStart"/>
      <w:proofErr w:type="gramStart"/>
      <w:r>
        <w:rPr>
          <w:rFonts w:ascii="Roboto" w:hAnsi="Roboto"/>
          <w:color w:val="01014A"/>
          <w:sz w:val="27"/>
          <w:szCs w:val="27"/>
        </w:rPr>
        <w:t>isUpperCase</w:t>
      </w:r>
      <w:proofErr w:type="spellEnd"/>
      <w:r>
        <w:rPr>
          <w:rFonts w:ascii="Roboto" w:hAnsi="Roboto"/>
          <w:color w:val="01014A"/>
          <w:sz w:val="27"/>
          <w:szCs w:val="27"/>
        </w:rPr>
        <w:t>(</w:t>
      </w:r>
      <w:proofErr w:type="gramEnd"/>
      <w:r>
        <w:rPr>
          <w:rFonts w:ascii="Roboto" w:hAnsi="Roboto"/>
          <w:color w:val="01014A"/>
          <w:sz w:val="27"/>
          <w:szCs w:val="27"/>
        </w:rPr>
        <w:t xml:space="preserve">) - checks if a given character is </w:t>
      </w:r>
      <w:proofErr w:type="spellStart"/>
      <w:r>
        <w:rPr>
          <w:rFonts w:ascii="Roboto" w:hAnsi="Roboto"/>
          <w:color w:val="01014A"/>
          <w:sz w:val="27"/>
          <w:szCs w:val="27"/>
        </w:rPr>
        <w:t>LowerCase</w:t>
      </w:r>
      <w:proofErr w:type="spellEnd"/>
    </w:p>
    <w:p w14:paraId="7BC46411" w14:textId="77777777" w:rsidR="003E75C3" w:rsidRDefault="003E75C3">
      <w:pPr>
        <w:numPr>
          <w:ilvl w:val="0"/>
          <w:numId w:val="84"/>
        </w:numPr>
        <w:spacing w:before="100" w:beforeAutospacing="1" w:after="100" w:afterAutospacing="1"/>
        <w:ind w:right="0"/>
        <w:jc w:val="both"/>
        <w:rPr>
          <w:rFonts w:ascii="Roboto" w:hAnsi="Roboto"/>
          <w:color w:val="01014A"/>
          <w:sz w:val="27"/>
          <w:szCs w:val="27"/>
        </w:rPr>
      </w:pPr>
      <w:proofErr w:type="spellStart"/>
      <w:proofErr w:type="gramStart"/>
      <w:r>
        <w:rPr>
          <w:rFonts w:ascii="Roboto" w:hAnsi="Roboto"/>
          <w:color w:val="01014A"/>
          <w:sz w:val="27"/>
          <w:szCs w:val="27"/>
        </w:rPr>
        <w:t>toString</w:t>
      </w:r>
      <w:proofErr w:type="spellEnd"/>
      <w:r>
        <w:rPr>
          <w:rFonts w:ascii="Roboto" w:hAnsi="Roboto"/>
          <w:color w:val="01014A"/>
          <w:sz w:val="27"/>
          <w:szCs w:val="27"/>
        </w:rPr>
        <w:t>(</w:t>
      </w:r>
      <w:proofErr w:type="gramEnd"/>
      <w:r>
        <w:rPr>
          <w:rFonts w:ascii="Roboto" w:hAnsi="Roboto"/>
          <w:color w:val="01014A"/>
          <w:sz w:val="27"/>
          <w:szCs w:val="27"/>
        </w:rPr>
        <w:t>) - converts Character to String</w:t>
      </w:r>
    </w:p>
    <w:p w14:paraId="383FCF85" w14:textId="77777777" w:rsidR="003E75C3" w:rsidRDefault="003E75C3">
      <w:pPr>
        <w:numPr>
          <w:ilvl w:val="0"/>
          <w:numId w:val="84"/>
        </w:numPr>
        <w:spacing w:before="100" w:beforeAutospacing="1" w:after="100" w:afterAutospacing="1"/>
        <w:ind w:right="0"/>
        <w:jc w:val="both"/>
        <w:rPr>
          <w:rFonts w:ascii="Roboto" w:hAnsi="Roboto"/>
          <w:color w:val="01014A"/>
          <w:sz w:val="27"/>
          <w:szCs w:val="27"/>
        </w:rPr>
      </w:pPr>
      <w:proofErr w:type="spellStart"/>
      <w:proofErr w:type="gramStart"/>
      <w:r>
        <w:rPr>
          <w:rFonts w:ascii="Roboto" w:hAnsi="Roboto"/>
          <w:color w:val="01014A"/>
          <w:sz w:val="27"/>
          <w:szCs w:val="27"/>
        </w:rPr>
        <w:t>charValue</w:t>
      </w:r>
      <w:proofErr w:type="spellEnd"/>
      <w:r>
        <w:rPr>
          <w:rFonts w:ascii="Roboto" w:hAnsi="Roboto"/>
          <w:color w:val="01014A"/>
          <w:sz w:val="27"/>
          <w:szCs w:val="27"/>
        </w:rPr>
        <w:t>(</w:t>
      </w:r>
      <w:proofErr w:type="gramEnd"/>
      <w:r>
        <w:rPr>
          <w:rFonts w:ascii="Roboto" w:hAnsi="Roboto"/>
          <w:color w:val="01014A"/>
          <w:sz w:val="27"/>
          <w:szCs w:val="27"/>
        </w:rPr>
        <w:t>) - converts Character to char primitive data type</w:t>
      </w:r>
    </w:p>
    <w:p w14:paraId="0308F82A" w14:textId="77777777" w:rsidR="003E75C3" w:rsidRDefault="003E75C3">
      <w:pPr>
        <w:numPr>
          <w:ilvl w:val="0"/>
          <w:numId w:val="84"/>
        </w:numPr>
        <w:spacing w:before="100" w:beforeAutospacing="1" w:after="100" w:afterAutospacing="1"/>
        <w:ind w:right="0"/>
        <w:jc w:val="both"/>
        <w:rPr>
          <w:rFonts w:ascii="Roboto" w:hAnsi="Roboto"/>
          <w:color w:val="01014A"/>
          <w:sz w:val="27"/>
          <w:szCs w:val="27"/>
        </w:rPr>
      </w:pPr>
      <w:proofErr w:type="spellStart"/>
      <w:proofErr w:type="gramStart"/>
      <w:r>
        <w:rPr>
          <w:rFonts w:ascii="Roboto" w:hAnsi="Roboto"/>
          <w:color w:val="01014A"/>
          <w:sz w:val="27"/>
          <w:szCs w:val="27"/>
        </w:rPr>
        <w:t>toLowerCase</w:t>
      </w:r>
      <w:proofErr w:type="spellEnd"/>
      <w:r>
        <w:rPr>
          <w:rFonts w:ascii="Roboto" w:hAnsi="Roboto"/>
          <w:color w:val="01014A"/>
          <w:sz w:val="27"/>
          <w:szCs w:val="27"/>
        </w:rPr>
        <w:t>(</w:t>
      </w:r>
      <w:proofErr w:type="gramEnd"/>
      <w:r>
        <w:rPr>
          <w:rFonts w:ascii="Roboto" w:hAnsi="Roboto"/>
          <w:color w:val="01014A"/>
          <w:sz w:val="27"/>
          <w:szCs w:val="27"/>
        </w:rPr>
        <w:t xml:space="preserve">) - converts Character to </w:t>
      </w:r>
      <w:proofErr w:type="spellStart"/>
      <w:r>
        <w:rPr>
          <w:rFonts w:ascii="Roboto" w:hAnsi="Roboto"/>
          <w:color w:val="01014A"/>
          <w:sz w:val="27"/>
          <w:szCs w:val="27"/>
        </w:rPr>
        <w:t>LowerCase</w:t>
      </w:r>
      <w:proofErr w:type="spellEnd"/>
    </w:p>
    <w:p w14:paraId="0A250461" w14:textId="77777777" w:rsidR="003E75C3" w:rsidRDefault="003E75C3">
      <w:pPr>
        <w:pStyle w:val="l0"/>
        <w:numPr>
          <w:ilvl w:val="0"/>
          <w:numId w:val="8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kwd"/>
          <w:rFonts w:ascii="Courier New" w:eastAsiaTheme="majorEastAsia" w:hAnsi="Courier New" w:cs="Courier New"/>
          <w:color w:val="E28964"/>
          <w:sz w:val="27"/>
          <w:szCs w:val="27"/>
        </w:rPr>
        <w:t>boolean</w:t>
      </w:r>
      <w:proofErr w:type="spellEnd"/>
      <w:r>
        <w:rPr>
          <w:rStyle w:val="pln"/>
          <w:rFonts w:ascii="Courier New" w:hAnsi="Courier New" w:cs="Courier New"/>
          <w:color w:val="FFFFFF"/>
          <w:sz w:val="27"/>
          <w:szCs w:val="27"/>
        </w:rPr>
        <w:t xml:space="preserve"> result1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typ"/>
          <w:rFonts w:ascii="Courier New" w:eastAsiaTheme="minorHAnsi" w:hAnsi="Courier New" w:cs="Courier New"/>
          <w:color w:val="89BDFF"/>
          <w:sz w:val="27"/>
          <w:szCs w:val="27"/>
        </w:rPr>
        <w:t>Character</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isDigit</w:t>
      </w:r>
      <w:proofErr w:type="spellEnd"/>
      <w:r>
        <w:rPr>
          <w:rStyle w:val="pun"/>
          <w:rFonts w:ascii="Courier New" w:eastAsiaTheme="minorHAnsi" w:hAnsi="Courier New" w:cs="Courier New"/>
          <w:color w:val="FFFFFF"/>
          <w:sz w:val="27"/>
          <w:szCs w:val="27"/>
        </w:rPr>
        <w:t>(</w:t>
      </w:r>
      <w:proofErr w:type="spellStart"/>
      <w:r>
        <w:rPr>
          <w:rStyle w:val="pln"/>
          <w:rFonts w:ascii="Courier New" w:hAnsi="Courier New" w:cs="Courier New"/>
          <w:color w:val="FFFFFF"/>
          <w:sz w:val="27"/>
          <w:szCs w:val="27"/>
        </w:rPr>
        <w:t>digitObj</w:t>
      </w:r>
      <w:proofErr w:type="spellEnd"/>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hAnsi="Courier New" w:cs="Courier New"/>
          <w:i/>
          <w:iCs/>
          <w:color w:val="AEAEAE"/>
          <w:sz w:val="27"/>
          <w:szCs w:val="27"/>
        </w:rPr>
        <w:t xml:space="preserve">// </w:t>
      </w:r>
      <w:proofErr w:type="gramStart"/>
      <w:r>
        <w:rPr>
          <w:rStyle w:val="com"/>
          <w:rFonts w:ascii="Courier New" w:hAnsi="Courier New" w:cs="Courier New"/>
          <w:i/>
          <w:iCs/>
          <w:color w:val="AEAEAE"/>
          <w:sz w:val="27"/>
          <w:szCs w:val="27"/>
        </w:rPr>
        <w:t>Output :</w:t>
      </w:r>
      <w:proofErr w:type="gramEnd"/>
      <w:r>
        <w:rPr>
          <w:rStyle w:val="com"/>
          <w:rFonts w:ascii="Courier New" w:hAnsi="Courier New" w:cs="Courier New"/>
          <w:i/>
          <w:iCs/>
          <w:color w:val="AEAEAE"/>
          <w:sz w:val="27"/>
          <w:szCs w:val="27"/>
        </w:rPr>
        <w:t>- true</w:t>
      </w:r>
    </w:p>
    <w:p w14:paraId="4925BBA8" w14:textId="77777777" w:rsidR="003E75C3" w:rsidRDefault="003E75C3">
      <w:pPr>
        <w:pStyle w:val="l1"/>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lastRenderedPageBreak/>
        <w:tab/>
      </w:r>
      <w:r>
        <w:rPr>
          <w:rStyle w:val="pln"/>
          <w:rFonts w:ascii="Courier New" w:hAnsi="Courier New" w:cs="Courier New"/>
          <w:color w:val="FFFFFF"/>
          <w:sz w:val="27"/>
          <w:szCs w:val="27"/>
        </w:rPr>
        <w:tab/>
      </w:r>
    </w:p>
    <w:p w14:paraId="479CF244" w14:textId="77777777" w:rsidR="003E75C3" w:rsidRDefault="003E75C3">
      <w:pPr>
        <w:pStyle w:val="l2"/>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kwd"/>
          <w:rFonts w:ascii="Courier New" w:eastAsiaTheme="majorEastAsia" w:hAnsi="Courier New" w:cs="Courier New"/>
          <w:color w:val="E28964"/>
          <w:sz w:val="27"/>
          <w:szCs w:val="27"/>
        </w:rPr>
        <w:t>boolean</w:t>
      </w:r>
      <w:proofErr w:type="spellEnd"/>
      <w:r>
        <w:rPr>
          <w:rStyle w:val="pln"/>
          <w:rFonts w:ascii="Courier New" w:hAnsi="Courier New" w:cs="Courier New"/>
          <w:color w:val="FFFFFF"/>
          <w:sz w:val="27"/>
          <w:szCs w:val="27"/>
        </w:rPr>
        <w:t xml:space="preserve"> result2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typ"/>
          <w:rFonts w:ascii="Courier New" w:eastAsiaTheme="minorHAnsi" w:hAnsi="Courier New" w:cs="Courier New"/>
          <w:color w:val="89BDFF"/>
          <w:sz w:val="27"/>
          <w:szCs w:val="27"/>
        </w:rPr>
        <w:t>Character</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isUpperCase</w:t>
      </w:r>
      <w:proofErr w:type="spellEnd"/>
      <w:r>
        <w:rPr>
          <w:rStyle w:val="pun"/>
          <w:rFonts w:ascii="Courier New" w:eastAsiaTheme="minorHAnsi" w:hAnsi="Courier New" w:cs="Courier New"/>
          <w:color w:val="FFFFFF"/>
          <w:sz w:val="27"/>
          <w:szCs w:val="27"/>
        </w:rPr>
        <w:t>(</w:t>
      </w:r>
      <w:proofErr w:type="spellStart"/>
      <w:r>
        <w:rPr>
          <w:rStyle w:val="pln"/>
          <w:rFonts w:ascii="Courier New" w:hAnsi="Courier New" w:cs="Courier New"/>
          <w:color w:val="FFFFFF"/>
          <w:sz w:val="27"/>
          <w:szCs w:val="27"/>
        </w:rPr>
        <w:t>alphaObj</w:t>
      </w:r>
      <w:proofErr w:type="spellEnd"/>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hAnsi="Courier New" w:cs="Courier New"/>
          <w:i/>
          <w:iCs/>
          <w:color w:val="AEAEAE"/>
          <w:sz w:val="27"/>
          <w:szCs w:val="27"/>
        </w:rPr>
        <w:t xml:space="preserve">// </w:t>
      </w:r>
      <w:proofErr w:type="gramStart"/>
      <w:r>
        <w:rPr>
          <w:rStyle w:val="com"/>
          <w:rFonts w:ascii="Courier New" w:hAnsi="Courier New" w:cs="Courier New"/>
          <w:i/>
          <w:iCs/>
          <w:color w:val="AEAEAE"/>
          <w:sz w:val="27"/>
          <w:szCs w:val="27"/>
        </w:rPr>
        <w:t>Output :</w:t>
      </w:r>
      <w:proofErr w:type="gramEnd"/>
      <w:r>
        <w:rPr>
          <w:rStyle w:val="com"/>
          <w:rFonts w:ascii="Courier New" w:hAnsi="Courier New" w:cs="Courier New"/>
          <w:i/>
          <w:iCs/>
          <w:color w:val="AEAEAE"/>
          <w:sz w:val="27"/>
          <w:szCs w:val="27"/>
        </w:rPr>
        <w:t>- true</w:t>
      </w:r>
    </w:p>
    <w:p w14:paraId="6B06E7E1" w14:textId="77777777" w:rsidR="003E75C3" w:rsidRDefault="003E75C3">
      <w:pPr>
        <w:pStyle w:val="l3"/>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tab/>
      </w:r>
      <w:r>
        <w:rPr>
          <w:rStyle w:val="pln"/>
          <w:rFonts w:ascii="Courier New" w:hAnsi="Courier New" w:cs="Courier New"/>
          <w:color w:val="FFFFFF"/>
          <w:sz w:val="27"/>
          <w:szCs w:val="27"/>
        </w:rPr>
        <w:tab/>
      </w:r>
    </w:p>
    <w:p w14:paraId="02FA8007" w14:textId="77777777" w:rsidR="003E75C3" w:rsidRDefault="003E75C3">
      <w:pPr>
        <w:pStyle w:val="l4"/>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String</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val</w:t>
      </w:r>
      <w:proofErr w:type="spellEnd"/>
      <w:r>
        <w:rPr>
          <w:rStyle w:val="pln"/>
          <w:rFonts w:ascii="Courier New"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alphaObj</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toString</w:t>
      </w:r>
      <w:proofErr w:type="spellEnd"/>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hAnsi="Courier New" w:cs="Courier New"/>
          <w:i/>
          <w:iCs/>
          <w:color w:val="AEAEAE"/>
          <w:sz w:val="27"/>
          <w:szCs w:val="27"/>
        </w:rPr>
        <w:t xml:space="preserve">// </w:t>
      </w:r>
      <w:proofErr w:type="spellStart"/>
      <w:r>
        <w:rPr>
          <w:rStyle w:val="com"/>
          <w:rFonts w:ascii="Courier New" w:hAnsi="Courier New" w:cs="Courier New"/>
          <w:i/>
          <w:iCs/>
          <w:color w:val="AEAEAE"/>
          <w:sz w:val="27"/>
          <w:szCs w:val="27"/>
        </w:rPr>
        <w:t>val</w:t>
      </w:r>
      <w:proofErr w:type="spellEnd"/>
      <w:r>
        <w:rPr>
          <w:rStyle w:val="com"/>
          <w:rFonts w:ascii="Courier New" w:hAnsi="Courier New" w:cs="Courier New"/>
          <w:i/>
          <w:iCs/>
          <w:color w:val="AEAEAE"/>
          <w:sz w:val="27"/>
          <w:szCs w:val="27"/>
        </w:rPr>
        <w:t xml:space="preserve"> = "A"</w:t>
      </w:r>
    </w:p>
    <w:p w14:paraId="5F0E4590" w14:textId="77777777" w:rsidR="003E75C3" w:rsidRDefault="003E75C3">
      <w:pPr>
        <w:pStyle w:val="l5"/>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tab/>
      </w:r>
      <w:r>
        <w:rPr>
          <w:rStyle w:val="pln"/>
          <w:rFonts w:ascii="Courier New" w:hAnsi="Courier New" w:cs="Courier New"/>
          <w:color w:val="FFFFFF"/>
          <w:sz w:val="27"/>
          <w:szCs w:val="27"/>
        </w:rPr>
        <w:tab/>
      </w:r>
    </w:p>
    <w:p w14:paraId="418F87EC" w14:textId="77777777" w:rsidR="003E75C3" w:rsidRDefault="003E75C3">
      <w:pPr>
        <w:pStyle w:val="l6"/>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eastAsiaTheme="majorEastAsia" w:hAnsi="Courier New" w:cs="Courier New"/>
          <w:color w:val="E28964"/>
          <w:sz w:val="27"/>
          <w:szCs w:val="27"/>
        </w:rPr>
        <w:t>char</w:t>
      </w:r>
      <w:r>
        <w:rPr>
          <w:rStyle w:val="pln"/>
          <w:rFonts w:ascii="Courier New" w:hAnsi="Courier New" w:cs="Courier New"/>
          <w:color w:val="FFFFFF"/>
          <w:sz w:val="27"/>
          <w:szCs w:val="27"/>
        </w:rPr>
        <w:t xml:space="preserve"> beta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alphaObj</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charValue</w:t>
      </w:r>
      <w:proofErr w:type="spellEnd"/>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hAnsi="Courier New" w:cs="Courier New"/>
          <w:i/>
          <w:iCs/>
          <w:color w:val="AEAEAE"/>
          <w:sz w:val="27"/>
          <w:szCs w:val="27"/>
        </w:rPr>
        <w:t>// beta = 'A'</w:t>
      </w:r>
    </w:p>
    <w:p w14:paraId="3A5E34B6" w14:textId="77777777" w:rsidR="003E75C3" w:rsidRDefault="003E75C3">
      <w:pPr>
        <w:pStyle w:val="l7"/>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
    <w:p w14:paraId="4B190B00" w14:textId="575BE90D" w:rsidR="003E75C3" w:rsidRDefault="003E75C3">
      <w:pPr>
        <w:pStyle w:val="l8"/>
        <w:numPr>
          <w:ilvl w:val="0"/>
          <w:numId w:val="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eastAsiaTheme="majorEastAsia" w:hAnsi="Courier New" w:cs="Courier New"/>
          <w:color w:val="E28964"/>
          <w:sz w:val="27"/>
          <w:szCs w:val="27"/>
        </w:rPr>
        <w:t>char</w:t>
      </w:r>
      <w:r>
        <w:rPr>
          <w:rStyle w:val="pln"/>
          <w:rFonts w:ascii="Courier New" w:hAnsi="Courier New" w:cs="Courier New"/>
          <w:color w:val="FFFFFF"/>
          <w:sz w:val="27"/>
          <w:szCs w:val="27"/>
        </w:rPr>
        <w:t xml:space="preserve"> c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typ"/>
          <w:rFonts w:ascii="Courier New" w:eastAsiaTheme="minorHAnsi" w:hAnsi="Courier New" w:cs="Courier New"/>
          <w:color w:val="89BDFF"/>
          <w:sz w:val="27"/>
          <w:szCs w:val="27"/>
        </w:rPr>
        <w:t>Character</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toLowerCase</w:t>
      </w:r>
      <w:proofErr w:type="spellEnd"/>
      <w:r>
        <w:rPr>
          <w:rStyle w:val="pun"/>
          <w:rFonts w:ascii="Courier New" w:eastAsiaTheme="minorHAnsi" w:hAnsi="Courier New" w:cs="Courier New"/>
          <w:color w:val="FFFFFF"/>
          <w:sz w:val="27"/>
          <w:szCs w:val="27"/>
        </w:rPr>
        <w:t>(</w:t>
      </w:r>
      <w:r>
        <w:rPr>
          <w:rStyle w:val="str"/>
          <w:rFonts w:ascii="Courier New" w:hAnsi="Courier New" w:cs="Courier New"/>
          <w:color w:val="65B042"/>
          <w:sz w:val="27"/>
          <w:szCs w:val="27"/>
        </w:rPr>
        <w:t>'B'</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hAnsi="Courier New" w:cs="Courier New"/>
          <w:i/>
          <w:iCs/>
          <w:color w:val="AEAEAE"/>
          <w:sz w:val="27"/>
          <w:szCs w:val="27"/>
        </w:rPr>
        <w:t>// c = 'b';</w:t>
      </w:r>
      <w:r>
        <w:rPr>
          <w:rFonts w:ascii="Courier New" w:hAnsi="Courier New" w:cs="Courier New"/>
          <w:noProof/>
          <w:color w:val="555555"/>
          <w:sz w:val="27"/>
          <w:szCs w:val="27"/>
        </w:rPr>
        <mc:AlternateContent>
          <mc:Choice Requires="wps">
            <w:drawing>
              <wp:inline distT="0" distB="0" distL="0" distR="0" wp14:anchorId="16E8AF26" wp14:editId="07E42B40">
                <wp:extent cx="304800" cy="304800"/>
                <wp:effectExtent l="0" t="0" r="0" b="0"/>
                <wp:docPr id="97" name="Rectangle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10C90" id="Rectangle 9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C7D386"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We will see some methods which introduce comparison.</w:t>
      </w:r>
    </w:p>
    <w:p w14:paraId="7F0A6AF5" w14:textId="77777777" w:rsidR="003E75C3" w:rsidRDefault="003E75C3">
      <w:pPr>
        <w:pStyle w:val="l0"/>
        <w:numPr>
          <w:ilvl w:val="0"/>
          <w:numId w:val="8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eastAsiaTheme="majorEastAsia" w:hAnsi="Courier New" w:cs="Courier New"/>
          <w:color w:val="E28964"/>
          <w:sz w:val="27"/>
          <w:szCs w:val="27"/>
        </w:rPr>
        <w:t>int</w:t>
      </w:r>
      <w:r>
        <w:rPr>
          <w:rStyle w:val="pln"/>
          <w:rFonts w:ascii="Courier New" w:hAnsi="Courier New" w:cs="Courier New"/>
          <w:color w:val="FFFFFF"/>
          <w:sz w:val="27"/>
          <w:szCs w:val="27"/>
        </w:rPr>
        <w:t xml:space="preserve"> result11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typ"/>
          <w:rFonts w:ascii="Courier New" w:eastAsiaTheme="minorHAnsi" w:hAnsi="Courier New" w:cs="Courier New"/>
          <w:color w:val="89BDFF"/>
          <w:sz w:val="27"/>
          <w:szCs w:val="27"/>
        </w:rPr>
        <w:t>Character</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compare</w:t>
      </w:r>
      <w:proofErr w:type="spellEnd"/>
      <w:r>
        <w:rPr>
          <w:rStyle w:val="pun"/>
          <w:rFonts w:ascii="Courier New" w:eastAsiaTheme="minorHAnsi" w:hAnsi="Courier New" w:cs="Courier New"/>
          <w:color w:val="FFFFFF"/>
          <w:sz w:val="27"/>
          <w:szCs w:val="27"/>
        </w:rPr>
        <w:t>(</w:t>
      </w:r>
      <w:r>
        <w:rPr>
          <w:rStyle w:val="str"/>
          <w:rFonts w:ascii="Courier New" w:hAnsi="Courier New" w:cs="Courier New"/>
          <w:color w:val="65B042"/>
          <w:sz w:val="27"/>
          <w:szCs w:val="27"/>
        </w:rPr>
        <w:t>'A'</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str"/>
          <w:rFonts w:ascii="Courier New" w:hAnsi="Courier New" w:cs="Courier New"/>
          <w:color w:val="65B042"/>
          <w:sz w:val="27"/>
          <w:szCs w:val="27"/>
        </w:rPr>
        <w:t>'b'</w:t>
      </w:r>
      <w:r>
        <w:rPr>
          <w:rStyle w:val="pun"/>
          <w:rFonts w:ascii="Courier New" w:eastAsiaTheme="minorHAnsi" w:hAnsi="Courier New" w:cs="Courier New"/>
          <w:color w:val="FFFFFF"/>
          <w:sz w:val="27"/>
          <w:szCs w:val="27"/>
        </w:rPr>
        <w:t>);</w:t>
      </w:r>
    </w:p>
    <w:p w14:paraId="4DB62A72" w14:textId="77777777" w:rsidR="003E75C3" w:rsidRDefault="003E75C3">
      <w:pPr>
        <w:pStyle w:val="l1"/>
        <w:numPr>
          <w:ilvl w:val="0"/>
          <w:numId w:val="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typ"/>
          <w:rFonts w:ascii="Courier New" w:eastAsiaTheme="minorHAnsi" w:hAnsi="Courier New" w:cs="Courier New"/>
          <w:color w:val="89BDFF"/>
          <w:sz w:val="27"/>
          <w:szCs w:val="27"/>
        </w:rPr>
        <w:t>System</w:t>
      </w:r>
      <w:r>
        <w:rPr>
          <w:rStyle w:val="pun"/>
          <w:rFonts w:ascii="Courier New" w:eastAsiaTheme="minorHAnsi" w:hAnsi="Courier New" w:cs="Courier New"/>
          <w:color w:val="FFFFFF"/>
          <w:sz w:val="27"/>
          <w:szCs w:val="27"/>
        </w:rPr>
        <w:t>.</w:t>
      </w:r>
      <w:r>
        <w:rPr>
          <w:rStyle w:val="kwd"/>
          <w:rFonts w:ascii="Courier New" w:eastAsiaTheme="majorEastAsia" w:hAnsi="Courier New" w:cs="Courier New"/>
          <w:color w:val="E28964"/>
          <w:sz w:val="27"/>
          <w:szCs w:val="27"/>
        </w:rPr>
        <w:t>out</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println</w:t>
      </w:r>
      <w:proofErr w:type="spellEnd"/>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result11</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hAnsi="Courier New" w:cs="Courier New"/>
          <w:i/>
          <w:iCs/>
          <w:color w:val="AEAEAE"/>
          <w:sz w:val="27"/>
          <w:szCs w:val="27"/>
        </w:rPr>
        <w:t>//-33</w:t>
      </w:r>
    </w:p>
    <w:p w14:paraId="6087318D" w14:textId="77777777" w:rsidR="003E75C3" w:rsidRDefault="003E75C3">
      <w:pPr>
        <w:pStyle w:val="l2"/>
        <w:numPr>
          <w:ilvl w:val="0"/>
          <w:numId w:val="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tab/>
        <w:t xml:space="preserve">    </w:t>
      </w:r>
    </w:p>
    <w:p w14:paraId="3D84DBC5" w14:textId="77777777" w:rsidR="003E75C3" w:rsidRDefault="003E75C3">
      <w:pPr>
        <w:pStyle w:val="l3"/>
        <w:numPr>
          <w:ilvl w:val="0"/>
          <w:numId w:val="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eastAsiaTheme="minorHAnsi" w:hAnsi="Courier New" w:cs="Courier New"/>
          <w:color w:val="89BDFF"/>
          <w:sz w:val="27"/>
          <w:szCs w:val="27"/>
        </w:rPr>
        <w:t>Character</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anotherCharacter</w:t>
      </w:r>
      <w:proofErr w:type="spellEnd"/>
      <w:r>
        <w:rPr>
          <w:rStyle w:val="pln"/>
          <w:rFonts w:ascii="Courier New" w:hAnsi="Courier New" w:cs="Courier New"/>
          <w:color w:val="FFFFFF"/>
          <w:sz w:val="27"/>
          <w:szCs w:val="27"/>
        </w:rPr>
        <w:t xml:space="preserve">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kwd"/>
          <w:rFonts w:ascii="Courier New" w:eastAsiaTheme="majorEastAsia" w:hAnsi="Courier New" w:cs="Courier New"/>
          <w:color w:val="E28964"/>
          <w:sz w:val="27"/>
          <w:szCs w:val="27"/>
        </w:rPr>
        <w:t>new</w:t>
      </w:r>
      <w:r>
        <w:rPr>
          <w:rStyle w:val="pln"/>
          <w:rFonts w:ascii="Courier New" w:hAnsi="Courier New" w:cs="Courier New"/>
          <w:color w:val="FFFFFF"/>
          <w:sz w:val="27"/>
          <w:szCs w:val="27"/>
        </w:rPr>
        <w:t xml:space="preserve"> </w:t>
      </w:r>
      <w:r>
        <w:rPr>
          <w:rStyle w:val="typ"/>
          <w:rFonts w:ascii="Courier New" w:eastAsiaTheme="minorHAnsi" w:hAnsi="Courier New" w:cs="Courier New"/>
          <w:color w:val="89BDFF"/>
          <w:sz w:val="27"/>
          <w:szCs w:val="27"/>
        </w:rPr>
        <w:t>Character</w:t>
      </w:r>
      <w:r>
        <w:rPr>
          <w:rStyle w:val="pun"/>
          <w:rFonts w:ascii="Courier New" w:eastAsiaTheme="minorHAnsi" w:hAnsi="Courier New" w:cs="Courier New"/>
          <w:color w:val="FFFFFF"/>
          <w:sz w:val="27"/>
          <w:szCs w:val="27"/>
        </w:rPr>
        <w:t>(</w:t>
      </w:r>
      <w:r>
        <w:rPr>
          <w:rStyle w:val="str"/>
          <w:rFonts w:ascii="Courier New" w:hAnsi="Courier New" w:cs="Courier New"/>
          <w:color w:val="65B042"/>
          <w:sz w:val="27"/>
          <w:szCs w:val="27"/>
        </w:rPr>
        <w:t>'b'</w:t>
      </w:r>
      <w:r>
        <w:rPr>
          <w:rStyle w:val="pun"/>
          <w:rFonts w:ascii="Courier New" w:eastAsiaTheme="minorHAnsi" w:hAnsi="Courier New" w:cs="Courier New"/>
          <w:color w:val="FFFFFF"/>
          <w:sz w:val="27"/>
          <w:szCs w:val="27"/>
        </w:rPr>
        <w:t>);</w:t>
      </w:r>
    </w:p>
    <w:p w14:paraId="2CEFDD79" w14:textId="77777777" w:rsidR="003E75C3" w:rsidRDefault="003E75C3">
      <w:pPr>
        <w:pStyle w:val="l4"/>
        <w:numPr>
          <w:ilvl w:val="0"/>
          <w:numId w:val="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eastAsiaTheme="majorEastAsia" w:hAnsi="Courier New" w:cs="Courier New"/>
          <w:color w:val="E28964"/>
          <w:sz w:val="27"/>
          <w:szCs w:val="27"/>
        </w:rPr>
        <w:t>int</w:t>
      </w:r>
      <w:r>
        <w:rPr>
          <w:rStyle w:val="pln"/>
          <w:rFonts w:ascii="Courier New" w:hAnsi="Courier New" w:cs="Courier New"/>
          <w:color w:val="FFFFFF"/>
          <w:sz w:val="27"/>
          <w:szCs w:val="27"/>
        </w:rPr>
        <w:t xml:space="preserve"> result22 </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proofErr w:type="spellStart"/>
      <w:r>
        <w:rPr>
          <w:rStyle w:val="pln"/>
          <w:rFonts w:ascii="Courier New" w:hAnsi="Courier New" w:cs="Courier New"/>
          <w:color w:val="FFFFFF"/>
          <w:sz w:val="27"/>
          <w:szCs w:val="27"/>
        </w:rPr>
        <w:t>alphaObj</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compareTo</w:t>
      </w:r>
      <w:proofErr w:type="spellEnd"/>
      <w:r>
        <w:rPr>
          <w:rStyle w:val="pun"/>
          <w:rFonts w:ascii="Courier New" w:eastAsiaTheme="minorHAnsi" w:hAnsi="Courier New" w:cs="Courier New"/>
          <w:color w:val="FFFFFF"/>
          <w:sz w:val="27"/>
          <w:szCs w:val="27"/>
        </w:rPr>
        <w:t>(</w:t>
      </w:r>
      <w:proofErr w:type="spellStart"/>
      <w:r>
        <w:rPr>
          <w:rStyle w:val="pln"/>
          <w:rFonts w:ascii="Courier New" w:hAnsi="Courier New" w:cs="Courier New"/>
          <w:color w:val="FFFFFF"/>
          <w:sz w:val="27"/>
          <w:szCs w:val="27"/>
        </w:rPr>
        <w:t>anotherCharacter</w:t>
      </w:r>
      <w:proofErr w:type="spellEnd"/>
      <w:r>
        <w:rPr>
          <w:rStyle w:val="pun"/>
          <w:rFonts w:ascii="Courier New" w:eastAsiaTheme="minorHAnsi" w:hAnsi="Courier New" w:cs="Courier New"/>
          <w:color w:val="FFFFFF"/>
          <w:sz w:val="27"/>
          <w:szCs w:val="27"/>
        </w:rPr>
        <w:t>);</w:t>
      </w:r>
    </w:p>
    <w:p w14:paraId="09103AAF" w14:textId="114EA6B5" w:rsidR="003E75C3" w:rsidRDefault="003E75C3">
      <w:pPr>
        <w:pStyle w:val="l5"/>
        <w:numPr>
          <w:ilvl w:val="0"/>
          <w:numId w:val="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roofErr w:type="spellStart"/>
      <w:r>
        <w:rPr>
          <w:rStyle w:val="typ"/>
          <w:rFonts w:ascii="Courier New" w:eastAsiaTheme="minorHAnsi" w:hAnsi="Courier New" w:cs="Courier New"/>
          <w:color w:val="89BDFF"/>
          <w:sz w:val="27"/>
          <w:szCs w:val="27"/>
        </w:rPr>
        <w:t>System</w:t>
      </w:r>
      <w:r>
        <w:rPr>
          <w:rStyle w:val="pun"/>
          <w:rFonts w:ascii="Courier New" w:eastAsiaTheme="minorHAnsi" w:hAnsi="Courier New" w:cs="Courier New"/>
          <w:color w:val="FFFFFF"/>
          <w:sz w:val="27"/>
          <w:szCs w:val="27"/>
        </w:rPr>
        <w:t>.</w:t>
      </w:r>
      <w:r>
        <w:rPr>
          <w:rStyle w:val="kwd"/>
          <w:rFonts w:ascii="Courier New" w:eastAsiaTheme="majorEastAsia" w:hAnsi="Courier New" w:cs="Courier New"/>
          <w:color w:val="E28964"/>
          <w:sz w:val="27"/>
          <w:szCs w:val="27"/>
        </w:rPr>
        <w:t>out</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println</w:t>
      </w:r>
      <w:proofErr w:type="spellEnd"/>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result22</w:t>
      </w:r>
      <w:r>
        <w:rPr>
          <w:rStyle w:val="pun"/>
          <w:rFonts w:ascii="Courier New" w:eastAsiaTheme="minorHAnsi" w:hAnsi="Courier New" w:cs="Courier New"/>
          <w:color w:val="FFFFFF"/>
          <w:sz w:val="27"/>
          <w:szCs w:val="27"/>
        </w:rPr>
        <w:t>);</w:t>
      </w:r>
      <w:r>
        <w:rPr>
          <w:rStyle w:val="pln"/>
          <w:rFonts w:ascii="Courier New" w:hAnsi="Courier New" w:cs="Courier New"/>
          <w:color w:val="FFFFFF"/>
          <w:sz w:val="27"/>
          <w:szCs w:val="27"/>
        </w:rPr>
        <w:t xml:space="preserve"> </w:t>
      </w:r>
      <w:r>
        <w:rPr>
          <w:rStyle w:val="com"/>
          <w:rFonts w:ascii="Courier New" w:hAnsi="Courier New" w:cs="Courier New"/>
          <w:i/>
          <w:iCs/>
          <w:color w:val="AEAEAE"/>
          <w:sz w:val="27"/>
          <w:szCs w:val="27"/>
        </w:rPr>
        <w:t>//-33</w:t>
      </w:r>
      <w:r>
        <w:rPr>
          <w:rFonts w:ascii="Courier New" w:hAnsi="Courier New" w:cs="Courier New"/>
          <w:noProof/>
          <w:color w:val="555555"/>
          <w:sz w:val="27"/>
          <w:szCs w:val="27"/>
        </w:rPr>
        <mc:AlternateContent>
          <mc:Choice Requires="wps">
            <w:drawing>
              <wp:inline distT="0" distB="0" distL="0" distR="0" wp14:anchorId="77940D2F" wp14:editId="06D76BC9">
                <wp:extent cx="304800" cy="304800"/>
                <wp:effectExtent l="0" t="0" r="0" b="0"/>
                <wp:docPr id="96" name="Rectangle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B9BCB" id="Rectangle 9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A8093D"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As you can see, both the methods are giving the same output then, what is the difference between them?</w:t>
      </w:r>
    </w:p>
    <w:p w14:paraId="1F7755CF"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If you observe both the methods carefully you will come to know, in </w:t>
      </w:r>
      <w:proofErr w:type="gramStart"/>
      <w:r>
        <w:rPr>
          <w:rFonts w:ascii="Roboto" w:hAnsi="Roboto"/>
          <w:color w:val="01014A"/>
          <w:sz w:val="27"/>
          <w:szCs w:val="27"/>
        </w:rPr>
        <w:t>compare(</w:t>
      </w:r>
      <w:proofErr w:type="gramEnd"/>
      <w:r>
        <w:rPr>
          <w:rFonts w:ascii="Roboto" w:hAnsi="Roboto"/>
          <w:color w:val="01014A"/>
          <w:sz w:val="27"/>
          <w:szCs w:val="27"/>
        </w:rPr>
        <w:t xml:space="preserve">) we are comparing the two char values (In this case 'A' and 'b') and in </w:t>
      </w:r>
      <w:proofErr w:type="spellStart"/>
      <w:r>
        <w:rPr>
          <w:rFonts w:ascii="Roboto" w:hAnsi="Roboto"/>
          <w:color w:val="01014A"/>
          <w:sz w:val="27"/>
          <w:szCs w:val="27"/>
        </w:rPr>
        <w:t>compareTo</w:t>
      </w:r>
      <w:proofErr w:type="spellEnd"/>
      <w:r>
        <w:rPr>
          <w:rFonts w:ascii="Roboto" w:hAnsi="Roboto"/>
          <w:color w:val="01014A"/>
          <w:sz w:val="27"/>
          <w:szCs w:val="27"/>
        </w:rPr>
        <w:t>() we are comparing two objects of Character wrapper class. </w:t>
      </w:r>
    </w:p>
    <w:p w14:paraId="4023A836"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The working of both the methods is given below.</w:t>
      </w:r>
    </w:p>
    <w:p w14:paraId="32F8FA6E"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1. </w:t>
      </w:r>
      <w:proofErr w:type="gramStart"/>
      <w:r>
        <w:rPr>
          <w:rFonts w:ascii="Roboto" w:hAnsi="Roboto"/>
          <w:color w:val="01014A"/>
          <w:sz w:val="27"/>
          <w:szCs w:val="27"/>
        </w:rPr>
        <w:t>compare(</w:t>
      </w:r>
      <w:proofErr w:type="gramEnd"/>
      <w:r>
        <w:rPr>
          <w:rFonts w:ascii="Roboto" w:hAnsi="Roboto"/>
          <w:color w:val="01014A"/>
          <w:sz w:val="27"/>
          <w:szCs w:val="27"/>
        </w:rPr>
        <w:t>) :- </w:t>
      </w:r>
    </w:p>
    <w:p w14:paraId="14AC2D7F" w14:textId="77777777" w:rsidR="003E75C3" w:rsidRDefault="003E75C3">
      <w:pPr>
        <w:pStyle w:val="NormalWeb"/>
        <w:numPr>
          <w:ilvl w:val="0"/>
          <w:numId w:val="89"/>
        </w:numPr>
        <w:ind w:right="0"/>
        <w:jc w:val="both"/>
        <w:rPr>
          <w:rFonts w:ascii="Roboto" w:hAnsi="Roboto"/>
          <w:color w:val="01014A"/>
          <w:sz w:val="27"/>
          <w:szCs w:val="27"/>
        </w:rPr>
      </w:pPr>
      <w:r>
        <w:rPr>
          <w:rFonts w:ascii="Roboto" w:hAnsi="Roboto"/>
          <w:color w:val="01014A"/>
          <w:sz w:val="27"/>
          <w:szCs w:val="27"/>
        </w:rPr>
        <w:t>Comparing chars using compare which returns an int</w:t>
      </w:r>
    </w:p>
    <w:p w14:paraId="2C5A2B51" w14:textId="77777777" w:rsidR="003E75C3" w:rsidRDefault="003E75C3">
      <w:pPr>
        <w:pStyle w:val="NormalWeb"/>
        <w:numPr>
          <w:ilvl w:val="0"/>
          <w:numId w:val="89"/>
        </w:numPr>
        <w:ind w:right="0"/>
        <w:jc w:val="both"/>
        <w:rPr>
          <w:rFonts w:ascii="Roboto" w:hAnsi="Roboto"/>
          <w:color w:val="01014A"/>
          <w:sz w:val="27"/>
          <w:szCs w:val="27"/>
        </w:rPr>
      </w:pPr>
      <w:r>
        <w:rPr>
          <w:rFonts w:ascii="Roboto" w:hAnsi="Roboto"/>
          <w:color w:val="01014A"/>
          <w:sz w:val="27"/>
          <w:szCs w:val="27"/>
        </w:rPr>
        <w:t> It returns 0 if char1 == char2</w:t>
      </w:r>
    </w:p>
    <w:p w14:paraId="1A3C9586" w14:textId="77777777" w:rsidR="003E75C3" w:rsidRDefault="003E75C3">
      <w:pPr>
        <w:pStyle w:val="NormalWeb"/>
        <w:numPr>
          <w:ilvl w:val="0"/>
          <w:numId w:val="89"/>
        </w:numPr>
        <w:ind w:right="0"/>
        <w:jc w:val="both"/>
        <w:rPr>
          <w:rFonts w:ascii="Roboto" w:hAnsi="Roboto"/>
          <w:color w:val="01014A"/>
          <w:sz w:val="27"/>
          <w:szCs w:val="27"/>
        </w:rPr>
      </w:pPr>
      <w:r>
        <w:rPr>
          <w:rFonts w:ascii="Roboto" w:hAnsi="Roboto"/>
          <w:color w:val="01014A"/>
          <w:sz w:val="27"/>
          <w:szCs w:val="27"/>
        </w:rPr>
        <w:t>                 a value less than 0 if char1 &lt; char2</w:t>
      </w:r>
    </w:p>
    <w:p w14:paraId="2140FA04" w14:textId="77777777" w:rsidR="003E75C3" w:rsidRDefault="003E75C3">
      <w:pPr>
        <w:pStyle w:val="NormalWeb"/>
        <w:numPr>
          <w:ilvl w:val="0"/>
          <w:numId w:val="89"/>
        </w:numPr>
        <w:ind w:right="0"/>
        <w:jc w:val="both"/>
        <w:rPr>
          <w:rFonts w:ascii="Roboto" w:hAnsi="Roboto"/>
          <w:color w:val="01014A"/>
          <w:sz w:val="27"/>
          <w:szCs w:val="27"/>
        </w:rPr>
      </w:pPr>
      <w:r>
        <w:rPr>
          <w:rFonts w:ascii="Roboto" w:hAnsi="Roboto"/>
          <w:color w:val="01014A"/>
          <w:sz w:val="27"/>
          <w:szCs w:val="27"/>
        </w:rPr>
        <w:t>                 a value greater than 0 if char1 &gt; char1</w:t>
      </w:r>
    </w:p>
    <w:p w14:paraId="54C4381B"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t xml:space="preserve">2. </w:t>
      </w:r>
      <w:proofErr w:type="spellStart"/>
      <w:proofErr w:type="gramStart"/>
      <w:r>
        <w:rPr>
          <w:rFonts w:ascii="Roboto" w:hAnsi="Roboto"/>
          <w:color w:val="01014A"/>
          <w:sz w:val="27"/>
          <w:szCs w:val="27"/>
        </w:rPr>
        <w:t>compareTo</w:t>
      </w:r>
      <w:proofErr w:type="spellEnd"/>
      <w:r>
        <w:rPr>
          <w:rFonts w:ascii="Roboto" w:hAnsi="Roboto"/>
          <w:color w:val="01014A"/>
          <w:sz w:val="27"/>
          <w:szCs w:val="27"/>
        </w:rPr>
        <w:t>(</w:t>
      </w:r>
      <w:proofErr w:type="gramEnd"/>
      <w:r>
        <w:rPr>
          <w:rFonts w:ascii="Roboto" w:hAnsi="Roboto"/>
          <w:color w:val="01014A"/>
          <w:sz w:val="27"/>
          <w:szCs w:val="27"/>
        </w:rPr>
        <w:t>) :- </w:t>
      </w:r>
    </w:p>
    <w:p w14:paraId="06A936AF" w14:textId="77777777" w:rsidR="003E75C3" w:rsidRDefault="003E75C3">
      <w:pPr>
        <w:pStyle w:val="NormalWeb"/>
        <w:numPr>
          <w:ilvl w:val="0"/>
          <w:numId w:val="90"/>
        </w:numPr>
        <w:ind w:right="0"/>
        <w:jc w:val="both"/>
        <w:rPr>
          <w:rFonts w:ascii="Roboto" w:hAnsi="Roboto"/>
          <w:color w:val="01014A"/>
          <w:sz w:val="27"/>
          <w:szCs w:val="27"/>
        </w:rPr>
      </w:pPr>
      <w:r>
        <w:rPr>
          <w:rFonts w:ascii="Roboto" w:hAnsi="Roboto"/>
          <w:color w:val="01014A"/>
          <w:sz w:val="27"/>
          <w:szCs w:val="27"/>
        </w:rPr>
        <w:t xml:space="preserve">Comparing Character objects using </w:t>
      </w:r>
      <w:proofErr w:type="spellStart"/>
      <w:r>
        <w:rPr>
          <w:rFonts w:ascii="Roboto" w:hAnsi="Roboto"/>
          <w:color w:val="01014A"/>
          <w:sz w:val="27"/>
          <w:szCs w:val="27"/>
        </w:rPr>
        <w:t>compareTo</w:t>
      </w:r>
      <w:proofErr w:type="spellEnd"/>
      <w:r>
        <w:rPr>
          <w:rFonts w:ascii="Roboto" w:hAnsi="Roboto"/>
          <w:color w:val="01014A"/>
          <w:sz w:val="27"/>
          <w:szCs w:val="27"/>
        </w:rPr>
        <w:t xml:space="preserve"> which returns int</w:t>
      </w:r>
    </w:p>
    <w:p w14:paraId="24A38701" w14:textId="77777777" w:rsidR="003E75C3" w:rsidRDefault="003E75C3">
      <w:pPr>
        <w:pStyle w:val="NormalWeb"/>
        <w:numPr>
          <w:ilvl w:val="0"/>
          <w:numId w:val="90"/>
        </w:numPr>
        <w:ind w:right="0"/>
        <w:jc w:val="both"/>
        <w:rPr>
          <w:rFonts w:ascii="Roboto" w:hAnsi="Roboto"/>
          <w:color w:val="01014A"/>
          <w:sz w:val="27"/>
          <w:szCs w:val="27"/>
        </w:rPr>
      </w:pPr>
      <w:r>
        <w:rPr>
          <w:rFonts w:ascii="Roboto" w:hAnsi="Roboto"/>
          <w:color w:val="01014A"/>
          <w:sz w:val="27"/>
          <w:szCs w:val="27"/>
        </w:rPr>
        <w:t> It returns 0 if obj1 == obj2</w:t>
      </w:r>
    </w:p>
    <w:p w14:paraId="307F0A61" w14:textId="77777777" w:rsidR="003E75C3" w:rsidRDefault="003E75C3">
      <w:pPr>
        <w:pStyle w:val="NormalWeb"/>
        <w:numPr>
          <w:ilvl w:val="0"/>
          <w:numId w:val="90"/>
        </w:numPr>
        <w:ind w:right="0"/>
        <w:jc w:val="both"/>
        <w:rPr>
          <w:rFonts w:ascii="Roboto" w:hAnsi="Roboto"/>
          <w:color w:val="01014A"/>
          <w:sz w:val="27"/>
          <w:szCs w:val="27"/>
        </w:rPr>
      </w:pPr>
      <w:r>
        <w:rPr>
          <w:rFonts w:ascii="Roboto" w:hAnsi="Roboto"/>
          <w:color w:val="01014A"/>
          <w:sz w:val="27"/>
          <w:szCs w:val="27"/>
        </w:rPr>
        <w:t>                a value less than 0 if obj1 &lt; obj2</w:t>
      </w:r>
    </w:p>
    <w:p w14:paraId="14BDFCFD" w14:textId="77777777" w:rsidR="003E75C3" w:rsidRDefault="003E75C3">
      <w:pPr>
        <w:pStyle w:val="NormalWeb"/>
        <w:numPr>
          <w:ilvl w:val="0"/>
          <w:numId w:val="90"/>
        </w:numPr>
        <w:ind w:right="0"/>
        <w:jc w:val="both"/>
        <w:rPr>
          <w:rFonts w:ascii="Roboto" w:hAnsi="Roboto"/>
          <w:color w:val="01014A"/>
          <w:sz w:val="27"/>
          <w:szCs w:val="27"/>
        </w:rPr>
      </w:pPr>
      <w:r>
        <w:rPr>
          <w:rFonts w:ascii="Roboto" w:hAnsi="Roboto"/>
          <w:color w:val="01014A"/>
          <w:sz w:val="27"/>
          <w:szCs w:val="27"/>
        </w:rPr>
        <w:t>                a value greater than 0 if obj1 &gt; obj2</w:t>
      </w:r>
    </w:p>
    <w:p w14:paraId="579F2FE7" w14:textId="77777777" w:rsidR="003E75C3" w:rsidRDefault="003E75C3" w:rsidP="003E75C3">
      <w:pPr>
        <w:pStyle w:val="NormalWeb"/>
        <w:jc w:val="both"/>
        <w:rPr>
          <w:rFonts w:ascii="Roboto" w:hAnsi="Roboto"/>
          <w:color w:val="01014A"/>
          <w:sz w:val="27"/>
          <w:szCs w:val="27"/>
        </w:rPr>
      </w:pPr>
      <w:r>
        <w:rPr>
          <w:rFonts w:ascii="Roboto" w:hAnsi="Roboto"/>
          <w:color w:val="01014A"/>
          <w:sz w:val="27"/>
          <w:szCs w:val="27"/>
        </w:rPr>
        <w:lastRenderedPageBreak/>
        <w:t>You will explore more of wrapper class methods in the tryout.</w:t>
      </w:r>
    </w:p>
    <w:p w14:paraId="2B3DF011" w14:textId="394208B8" w:rsidR="003E75C3" w:rsidRDefault="0087595E" w:rsidP="0002514D">
      <w:pPr>
        <w:spacing w:before="100" w:beforeAutospacing="1" w:after="100" w:afterAutospacing="1"/>
        <w:ind w:left="0" w:right="0"/>
        <w:jc w:val="both"/>
        <w:rPr>
          <w:sz w:val="40"/>
          <w:szCs w:val="40"/>
        </w:rPr>
      </w:pPr>
      <w:r>
        <w:rPr>
          <w:sz w:val="40"/>
          <w:szCs w:val="40"/>
        </w:rPr>
        <w:t>Array In Java:</w:t>
      </w:r>
    </w:p>
    <w:p w14:paraId="065D2189"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An </w:t>
      </w:r>
      <w:r w:rsidRPr="0087595E">
        <w:rPr>
          <w:rFonts w:ascii="Roboto" w:eastAsia="Times New Roman" w:hAnsi="Roboto" w:cs="Times New Roman"/>
          <w:b/>
          <w:bCs/>
          <w:color w:val="01014A"/>
          <w:kern w:val="0"/>
          <w:sz w:val="27"/>
          <w:szCs w:val="27"/>
          <w:lang w:val="en-IN" w:eastAsia="en-IN"/>
        </w:rPr>
        <w:t>array </w:t>
      </w:r>
      <w:r w:rsidRPr="0087595E">
        <w:rPr>
          <w:rFonts w:ascii="Roboto" w:eastAsia="Times New Roman" w:hAnsi="Roboto" w:cs="Times New Roman"/>
          <w:color w:val="01014A"/>
          <w:kern w:val="0"/>
          <w:sz w:val="27"/>
          <w:szCs w:val="27"/>
          <w:lang w:val="en-IN" w:eastAsia="en-IN"/>
        </w:rPr>
        <w:t>is a collection of similar data in contiguous memory locations referred to by the same name. It is an object in Java and is created dynamically.</w:t>
      </w:r>
    </w:p>
    <w:p w14:paraId="3DDC266A"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b/>
          <w:bCs/>
          <w:color w:val="01014A"/>
          <w:kern w:val="0"/>
          <w:sz w:val="27"/>
          <w:szCs w:val="27"/>
          <w:lang w:val="en-IN" w:eastAsia="en-IN"/>
        </w:rPr>
        <w:t>Syntax: </w:t>
      </w:r>
    </w:p>
    <w:p w14:paraId="41BA7957" w14:textId="77777777" w:rsidR="0087595E" w:rsidRPr="0087595E" w:rsidRDefault="0087595E">
      <w:pPr>
        <w:numPr>
          <w:ilvl w:val="0"/>
          <w:numId w:val="9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89BDFF"/>
          <w:kern w:val="0"/>
          <w:sz w:val="27"/>
          <w:szCs w:val="27"/>
          <w:lang w:val="en-IN" w:eastAsia="en-IN"/>
        </w:rPr>
        <w:t>&lt;data</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BDB76B"/>
          <w:kern w:val="0"/>
          <w:sz w:val="27"/>
          <w:szCs w:val="27"/>
          <w:lang w:val="en-IN" w:eastAsia="en-IN"/>
        </w:rPr>
        <w:t>type</w:t>
      </w:r>
      <w:r w:rsidRPr="0087595E">
        <w:rPr>
          <w:rFonts w:ascii="Courier New" w:eastAsia="Times New Roman" w:hAnsi="Courier New" w:cs="Courier New"/>
          <w:color w:val="89BDFF"/>
          <w:kern w:val="0"/>
          <w:sz w:val="27"/>
          <w:szCs w:val="27"/>
          <w:lang w:val="en-IN" w:eastAsia="en-IN"/>
        </w:rPr>
        <w:t>&gt;&lt;variable</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BDB76B"/>
          <w:kern w:val="0"/>
          <w:sz w:val="27"/>
          <w:szCs w:val="27"/>
          <w:lang w:val="en-IN" w:eastAsia="en-IN"/>
        </w:rPr>
        <w:t>name</w:t>
      </w:r>
      <w:proofErr w:type="gramStart"/>
      <w:r w:rsidRPr="0087595E">
        <w:rPr>
          <w:rFonts w:ascii="Courier New" w:eastAsia="Times New Roman" w:hAnsi="Courier New" w:cs="Courier New"/>
          <w:color w:val="89BDFF"/>
          <w:kern w:val="0"/>
          <w:sz w:val="27"/>
          <w:szCs w:val="27"/>
          <w:lang w:val="en-IN" w:eastAsia="en-IN"/>
        </w:rPr>
        <w:t>&gt;</w:t>
      </w:r>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FFFFFF"/>
          <w:kern w:val="0"/>
          <w:sz w:val="27"/>
          <w:szCs w:val="27"/>
          <w:lang w:val="en-IN" w:eastAsia="en-IN"/>
        </w:rPr>
        <w:t xml:space="preserve"> ] = new </w:t>
      </w:r>
      <w:r w:rsidRPr="0087595E">
        <w:rPr>
          <w:rFonts w:ascii="Courier New" w:eastAsia="Times New Roman" w:hAnsi="Courier New" w:cs="Courier New"/>
          <w:color w:val="89BDFF"/>
          <w:kern w:val="0"/>
          <w:sz w:val="27"/>
          <w:szCs w:val="27"/>
          <w:lang w:val="en-IN" w:eastAsia="en-IN"/>
        </w:rPr>
        <w:t>&lt;data</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BDB76B"/>
          <w:kern w:val="0"/>
          <w:sz w:val="27"/>
          <w:szCs w:val="27"/>
          <w:lang w:val="en-IN" w:eastAsia="en-IN"/>
        </w:rPr>
        <w:t>type</w:t>
      </w:r>
      <w:r w:rsidRPr="0087595E">
        <w:rPr>
          <w:rFonts w:ascii="Courier New" w:eastAsia="Times New Roman" w:hAnsi="Courier New" w:cs="Courier New"/>
          <w:color w:val="89BDFF"/>
          <w:kern w:val="0"/>
          <w:sz w:val="27"/>
          <w:szCs w:val="27"/>
          <w:lang w:val="en-IN" w:eastAsia="en-IN"/>
        </w:rPr>
        <w:t>&gt;</w:t>
      </w:r>
      <w:r w:rsidRPr="0087595E">
        <w:rPr>
          <w:rFonts w:ascii="Courier New" w:eastAsia="Times New Roman" w:hAnsi="Courier New" w:cs="Courier New"/>
          <w:color w:val="FFFFFF"/>
          <w:kern w:val="0"/>
          <w:sz w:val="27"/>
          <w:szCs w:val="27"/>
          <w:lang w:val="en-IN" w:eastAsia="en-IN"/>
        </w:rPr>
        <w:t>[size];</w:t>
      </w:r>
    </w:p>
    <w:p w14:paraId="29CDC75D" w14:textId="77777777" w:rsidR="0087595E" w:rsidRPr="0087595E" w:rsidRDefault="0087595E">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 xml:space="preserve">(or)        </w:t>
      </w:r>
    </w:p>
    <w:p w14:paraId="5665FC92" w14:textId="49A9D4E2" w:rsidR="0087595E" w:rsidRPr="0087595E" w:rsidRDefault="0087595E">
      <w:pPr>
        <w:numPr>
          <w:ilvl w:val="0"/>
          <w:numId w:val="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89BDFF"/>
          <w:kern w:val="0"/>
          <w:sz w:val="27"/>
          <w:szCs w:val="27"/>
          <w:lang w:val="en-IN" w:eastAsia="en-IN"/>
        </w:rPr>
        <w:t>&lt;data</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BDB76B"/>
          <w:kern w:val="0"/>
          <w:sz w:val="27"/>
          <w:szCs w:val="27"/>
          <w:lang w:val="en-IN" w:eastAsia="en-IN"/>
        </w:rPr>
        <w:t>type</w:t>
      </w:r>
      <w:proofErr w:type="gramStart"/>
      <w:r w:rsidRPr="0087595E">
        <w:rPr>
          <w:rFonts w:ascii="Courier New" w:eastAsia="Times New Roman" w:hAnsi="Courier New" w:cs="Courier New"/>
          <w:color w:val="89BDFF"/>
          <w:kern w:val="0"/>
          <w:sz w:val="27"/>
          <w:szCs w:val="27"/>
          <w:lang w:val="en-IN" w:eastAsia="en-IN"/>
        </w:rPr>
        <w:t>&gt;</w:t>
      </w:r>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FFFFFF"/>
          <w:kern w:val="0"/>
          <w:sz w:val="27"/>
          <w:szCs w:val="27"/>
          <w:lang w:val="en-IN" w:eastAsia="en-IN"/>
        </w:rPr>
        <w:t xml:space="preserve"> ] </w:t>
      </w:r>
      <w:r w:rsidRPr="0087595E">
        <w:rPr>
          <w:rFonts w:ascii="Courier New" w:eastAsia="Times New Roman" w:hAnsi="Courier New" w:cs="Courier New"/>
          <w:color w:val="89BDFF"/>
          <w:kern w:val="0"/>
          <w:sz w:val="27"/>
          <w:szCs w:val="27"/>
          <w:lang w:val="en-IN" w:eastAsia="en-IN"/>
        </w:rPr>
        <w:t>&lt;variable</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BDB76B"/>
          <w:kern w:val="0"/>
          <w:sz w:val="27"/>
          <w:szCs w:val="27"/>
          <w:lang w:val="en-IN" w:eastAsia="en-IN"/>
        </w:rPr>
        <w:t>name</w:t>
      </w:r>
      <w:r w:rsidRPr="0087595E">
        <w:rPr>
          <w:rFonts w:ascii="Courier New" w:eastAsia="Times New Roman" w:hAnsi="Courier New" w:cs="Courier New"/>
          <w:color w:val="89BDFF"/>
          <w:kern w:val="0"/>
          <w:sz w:val="27"/>
          <w:szCs w:val="27"/>
          <w:lang w:val="en-IN" w:eastAsia="en-IN"/>
        </w:rPr>
        <w:t>&gt;</w:t>
      </w:r>
      <w:r w:rsidRPr="0087595E">
        <w:rPr>
          <w:rFonts w:ascii="Courier New" w:eastAsia="Times New Roman" w:hAnsi="Courier New" w:cs="Courier New"/>
          <w:color w:val="FFFFFF"/>
          <w:kern w:val="0"/>
          <w:sz w:val="27"/>
          <w:szCs w:val="27"/>
          <w:lang w:val="en-IN" w:eastAsia="en-IN"/>
        </w:rPr>
        <w:t xml:space="preserve"> = new </w:t>
      </w:r>
      <w:r w:rsidRPr="0087595E">
        <w:rPr>
          <w:rFonts w:ascii="Courier New" w:eastAsia="Times New Roman" w:hAnsi="Courier New" w:cs="Courier New"/>
          <w:color w:val="89BDFF"/>
          <w:kern w:val="0"/>
          <w:sz w:val="27"/>
          <w:szCs w:val="27"/>
          <w:lang w:val="en-IN" w:eastAsia="en-IN"/>
        </w:rPr>
        <w:t>&lt;data</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BDB76B"/>
          <w:kern w:val="0"/>
          <w:sz w:val="27"/>
          <w:szCs w:val="27"/>
          <w:lang w:val="en-IN" w:eastAsia="en-IN"/>
        </w:rPr>
        <w:t>type</w:t>
      </w:r>
      <w:r w:rsidRPr="0087595E">
        <w:rPr>
          <w:rFonts w:ascii="Courier New" w:eastAsia="Times New Roman" w:hAnsi="Courier New" w:cs="Courier New"/>
          <w:color w:val="89BDFF"/>
          <w:kern w:val="0"/>
          <w:sz w:val="27"/>
          <w:szCs w:val="27"/>
          <w:lang w:val="en-IN" w:eastAsia="en-IN"/>
        </w:rPr>
        <w:t>&gt;</w:t>
      </w:r>
      <w:r w:rsidRPr="0087595E">
        <w:rPr>
          <w:rFonts w:ascii="Courier New" w:eastAsia="Times New Roman" w:hAnsi="Courier New" w:cs="Courier New"/>
          <w:color w:val="FFFFFF"/>
          <w:kern w:val="0"/>
          <w:sz w:val="27"/>
          <w:szCs w:val="27"/>
          <w:lang w:val="en-IN" w:eastAsia="en-IN"/>
        </w:rPr>
        <w:t>[size];</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949E7DE" wp14:editId="7828A0B2">
                <wp:extent cx="304800" cy="304800"/>
                <wp:effectExtent l="0" t="0" r="0" b="0"/>
                <wp:docPr id="104" name="Rectangle 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2F62A" id="Rectangle 10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975950"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 xml:space="preserve">Creating, </w:t>
      </w:r>
      <w:proofErr w:type="gramStart"/>
      <w:r w:rsidRPr="0087595E">
        <w:rPr>
          <w:rFonts w:ascii="Roboto" w:eastAsia="Times New Roman" w:hAnsi="Roboto" w:cs="Times New Roman"/>
          <w:color w:val="01014A"/>
          <w:kern w:val="0"/>
          <w:sz w:val="27"/>
          <w:szCs w:val="27"/>
          <w:lang w:val="en-IN" w:eastAsia="en-IN"/>
        </w:rPr>
        <w:t>initializing</w:t>
      </w:r>
      <w:proofErr w:type="gramEnd"/>
      <w:r w:rsidRPr="0087595E">
        <w:rPr>
          <w:rFonts w:ascii="Roboto" w:eastAsia="Times New Roman" w:hAnsi="Roboto" w:cs="Times New Roman"/>
          <w:color w:val="01014A"/>
          <w:kern w:val="0"/>
          <w:sz w:val="27"/>
          <w:szCs w:val="27"/>
          <w:lang w:val="en-IN" w:eastAsia="en-IN"/>
        </w:rPr>
        <w:t xml:space="preserve"> and accessing an array:</w:t>
      </w:r>
    </w:p>
    <w:p w14:paraId="464A1799"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 xml:space="preserve"> We initialize array </w:t>
      </w:r>
      <w:proofErr w:type="spellStart"/>
      <w:r w:rsidRPr="0087595E">
        <w:rPr>
          <w:rFonts w:ascii="Roboto" w:eastAsia="Times New Roman" w:hAnsi="Roboto" w:cs="Times New Roman"/>
          <w:color w:val="01014A"/>
          <w:kern w:val="0"/>
          <w:sz w:val="27"/>
          <w:szCs w:val="27"/>
          <w:lang w:val="en-IN" w:eastAsia="en-IN"/>
        </w:rPr>
        <w:t>pizzaCost</w:t>
      </w:r>
      <w:proofErr w:type="spellEnd"/>
      <w:r w:rsidRPr="0087595E">
        <w:rPr>
          <w:rFonts w:ascii="Roboto" w:eastAsia="Times New Roman" w:hAnsi="Roboto" w:cs="Times New Roman"/>
          <w:color w:val="01014A"/>
          <w:kern w:val="0"/>
          <w:sz w:val="27"/>
          <w:szCs w:val="27"/>
          <w:lang w:val="en-IN" w:eastAsia="en-IN"/>
        </w:rPr>
        <w:t xml:space="preserve"> and add elements to it as shown below.</w:t>
      </w:r>
    </w:p>
    <w:p w14:paraId="237811A4" w14:textId="77777777" w:rsidR="0087595E" w:rsidRPr="0087595E" w:rsidRDefault="0087595E">
      <w:pPr>
        <w:numPr>
          <w:ilvl w:val="0"/>
          <w:numId w:val="9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E28964"/>
          <w:kern w:val="0"/>
          <w:sz w:val="27"/>
          <w:szCs w:val="27"/>
          <w:lang w:val="en-IN" w:eastAsia="en-IN"/>
        </w:rPr>
        <w:t>int</w:t>
      </w:r>
      <w:r w:rsidRPr="0087595E">
        <w:rPr>
          <w:rFonts w:ascii="Courier New" w:eastAsia="Times New Roman" w:hAnsi="Courier New" w:cs="Courier New"/>
          <w:color w:val="FFFFFF"/>
          <w:kern w:val="0"/>
          <w:sz w:val="27"/>
          <w:szCs w:val="27"/>
          <w:lang w:val="en-IN" w:eastAsia="en-IN"/>
        </w:rPr>
        <w:t xml:space="preserve"> </w:t>
      </w:r>
      <w:proofErr w:type="spellStart"/>
      <w:proofErr w:type="gramStart"/>
      <w:r w:rsidRPr="0087595E">
        <w:rPr>
          <w:rFonts w:ascii="Courier New" w:eastAsia="Times New Roman" w:hAnsi="Courier New" w:cs="Courier New"/>
          <w:color w:val="FFFFFF"/>
          <w:kern w:val="0"/>
          <w:sz w:val="27"/>
          <w:szCs w:val="27"/>
          <w:lang w:val="en-IN" w:eastAsia="en-IN"/>
        </w:rPr>
        <w:t>pizzaCost</w:t>
      </w:r>
      <w:proofErr w:type="spellEnd"/>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new</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E28964"/>
          <w:kern w:val="0"/>
          <w:sz w:val="27"/>
          <w:szCs w:val="27"/>
          <w:lang w:val="en-IN" w:eastAsia="en-IN"/>
        </w:rPr>
        <w:t>int</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3</w:t>
      </w:r>
      <w:r w:rsidRPr="0087595E">
        <w:rPr>
          <w:rFonts w:ascii="Courier New" w:eastAsia="Times New Roman" w:hAnsi="Courier New" w:cs="Courier New"/>
          <w:color w:val="FFFFFF"/>
          <w:kern w:val="0"/>
          <w:sz w:val="27"/>
          <w:szCs w:val="27"/>
          <w:lang w:val="en-IN" w:eastAsia="en-IN"/>
        </w:rPr>
        <w:t>];</w:t>
      </w:r>
    </w:p>
    <w:p w14:paraId="504977E0" w14:textId="77777777" w:rsidR="0087595E" w:rsidRPr="0087595E" w:rsidRDefault="0087595E">
      <w:pPr>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proofErr w:type="gramStart"/>
      <w:r w:rsidRPr="0087595E">
        <w:rPr>
          <w:rFonts w:ascii="Courier New" w:eastAsia="Times New Roman" w:hAnsi="Courier New" w:cs="Courier New"/>
          <w:color w:val="FFFFFF"/>
          <w:kern w:val="0"/>
          <w:sz w:val="27"/>
          <w:szCs w:val="27"/>
          <w:lang w:val="en-IN" w:eastAsia="en-IN"/>
        </w:rPr>
        <w:t>pizzaCost</w:t>
      </w:r>
      <w:proofErr w:type="spellEnd"/>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3387CC"/>
          <w:kern w:val="0"/>
          <w:sz w:val="27"/>
          <w:szCs w:val="27"/>
          <w:lang w:val="en-IN" w:eastAsia="en-IN"/>
        </w:rPr>
        <w:t>0</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100</w:t>
      </w:r>
      <w:r w:rsidRPr="0087595E">
        <w:rPr>
          <w:rFonts w:ascii="Courier New" w:eastAsia="Times New Roman" w:hAnsi="Courier New" w:cs="Courier New"/>
          <w:color w:val="FFFFFF"/>
          <w:kern w:val="0"/>
          <w:sz w:val="27"/>
          <w:szCs w:val="27"/>
          <w:lang w:val="en-IN" w:eastAsia="en-IN"/>
        </w:rPr>
        <w:t>;</w:t>
      </w:r>
    </w:p>
    <w:p w14:paraId="2D88A82A" w14:textId="77777777" w:rsidR="0087595E" w:rsidRPr="0087595E" w:rsidRDefault="0087595E">
      <w:pPr>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proofErr w:type="gramStart"/>
      <w:r w:rsidRPr="0087595E">
        <w:rPr>
          <w:rFonts w:ascii="Courier New" w:eastAsia="Times New Roman" w:hAnsi="Courier New" w:cs="Courier New"/>
          <w:color w:val="FFFFFF"/>
          <w:kern w:val="0"/>
          <w:sz w:val="27"/>
          <w:szCs w:val="27"/>
          <w:lang w:val="en-IN" w:eastAsia="en-IN"/>
        </w:rPr>
        <w:t>pizzaCost</w:t>
      </w:r>
      <w:proofErr w:type="spellEnd"/>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3387CC"/>
          <w:kern w:val="0"/>
          <w:sz w:val="27"/>
          <w:szCs w:val="27"/>
          <w:lang w:val="en-IN" w:eastAsia="en-IN"/>
        </w:rPr>
        <w:t>1</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250</w:t>
      </w:r>
      <w:r w:rsidRPr="0087595E">
        <w:rPr>
          <w:rFonts w:ascii="Courier New" w:eastAsia="Times New Roman" w:hAnsi="Courier New" w:cs="Courier New"/>
          <w:color w:val="FFFFFF"/>
          <w:kern w:val="0"/>
          <w:sz w:val="27"/>
          <w:szCs w:val="27"/>
          <w:lang w:val="en-IN" w:eastAsia="en-IN"/>
        </w:rPr>
        <w:t>;</w:t>
      </w:r>
    </w:p>
    <w:p w14:paraId="6EA81A4A" w14:textId="77777777" w:rsidR="0087595E" w:rsidRPr="0087595E" w:rsidRDefault="0087595E">
      <w:pPr>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proofErr w:type="gramStart"/>
      <w:r w:rsidRPr="0087595E">
        <w:rPr>
          <w:rFonts w:ascii="Courier New" w:eastAsia="Times New Roman" w:hAnsi="Courier New" w:cs="Courier New"/>
          <w:color w:val="FFFFFF"/>
          <w:kern w:val="0"/>
          <w:sz w:val="27"/>
          <w:szCs w:val="27"/>
          <w:lang w:val="en-IN" w:eastAsia="en-IN"/>
        </w:rPr>
        <w:t>pizzaCost</w:t>
      </w:r>
      <w:proofErr w:type="spellEnd"/>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3387CC"/>
          <w:kern w:val="0"/>
          <w:sz w:val="27"/>
          <w:szCs w:val="27"/>
          <w:lang w:val="en-IN" w:eastAsia="en-IN"/>
        </w:rPr>
        <w:t>2</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390</w:t>
      </w:r>
      <w:r w:rsidRPr="0087595E">
        <w:rPr>
          <w:rFonts w:ascii="Courier New" w:eastAsia="Times New Roman" w:hAnsi="Courier New" w:cs="Courier New"/>
          <w:color w:val="FFFFFF"/>
          <w:kern w:val="0"/>
          <w:sz w:val="27"/>
          <w:szCs w:val="27"/>
          <w:lang w:val="en-IN" w:eastAsia="en-IN"/>
        </w:rPr>
        <w:t>;</w:t>
      </w:r>
    </w:p>
    <w:p w14:paraId="42056A37" w14:textId="067F1B45" w:rsidR="0087595E" w:rsidRPr="0087595E" w:rsidRDefault="0087595E">
      <w:pPr>
        <w:numPr>
          <w:ilvl w:val="0"/>
          <w:numId w:val="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350EB5F" wp14:editId="3283D495">
                <wp:extent cx="304800" cy="304800"/>
                <wp:effectExtent l="0" t="0" r="0" b="0"/>
                <wp:docPr id="103" name="Rectangle 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CEF5E" id="Rectangle 10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C89805"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To access each element in the array, we are going to use a for loop as shown. </w:t>
      </w:r>
    </w:p>
    <w:p w14:paraId="7E7CE210" w14:textId="77777777" w:rsidR="0087595E" w:rsidRPr="0087595E" w:rsidRDefault="0087595E">
      <w:pPr>
        <w:numPr>
          <w:ilvl w:val="0"/>
          <w:numId w:val="9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i/>
          <w:iCs/>
          <w:color w:val="AEAEAE"/>
          <w:kern w:val="0"/>
          <w:sz w:val="27"/>
          <w:szCs w:val="27"/>
          <w:lang w:val="en-IN" w:eastAsia="en-IN"/>
        </w:rPr>
        <w:t>//Accessing elements using for loop</w:t>
      </w:r>
    </w:p>
    <w:p w14:paraId="17F96F62" w14:textId="77777777" w:rsidR="0087595E" w:rsidRPr="0087595E" w:rsidRDefault="0087595E">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E28964"/>
          <w:kern w:val="0"/>
          <w:sz w:val="27"/>
          <w:szCs w:val="27"/>
          <w:lang w:val="en-IN" w:eastAsia="en-IN"/>
        </w:rPr>
        <w:t>for</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E28964"/>
          <w:kern w:val="0"/>
          <w:sz w:val="27"/>
          <w:szCs w:val="27"/>
          <w:lang w:val="en-IN" w:eastAsia="en-IN"/>
        </w:rPr>
        <w:t>int</w:t>
      </w:r>
      <w:r w:rsidRPr="0087595E">
        <w:rPr>
          <w:rFonts w:ascii="Courier New" w:eastAsia="Times New Roman" w:hAnsi="Courier New" w:cs="Courier New"/>
          <w:color w:val="FFFFFF"/>
          <w:kern w:val="0"/>
          <w:sz w:val="27"/>
          <w:szCs w:val="27"/>
          <w:lang w:val="en-IN" w:eastAsia="en-IN"/>
        </w:rPr>
        <w:t xml:space="preserve"> index; index &lt; </w:t>
      </w:r>
      <w:proofErr w:type="spellStart"/>
      <w:r w:rsidRPr="0087595E">
        <w:rPr>
          <w:rFonts w:ascii="Courier New" w:eastAsia="Times New Roman" w:hAnsi="Courier New" w:cs="Courier New"/>
          <w:color w:val="FFFFFF"/>
          <w:kern w:val="0"/>
          <w:sz w:val="27"/>
          <w:szCs w:val="27"/>
          <w:lang w:val="en-IN" w:eastAsia="en-IN"/>
        </w:rPr>
        <w:t>pizzaCost.length</w:t>
      </w:r>
      <w:proofErr w:type="spellEnd"/>
      <w:r w:rsidRPr="0087595E">
        <w:rPr>
          <w:rFonts w:ascii="Courier New" w:eastAsia="Times New Roman" w:hAnsi="Courier New" w:cs="Courier New"/>
          <w:color w:val="FFFFFF"/>
          <w:kern w:val="0"/>
          <w:sz w:val="27"/>
          <w:szCs w:val="27"/>
          <w:lang w:val="en-IN" w:eastAsia="en-IN"/>
        </w:rPr>
        <w:t>; index++) {</w:t>
      </w:r>
    </w:p>
    <w:p w14:paraId="5732C7E9" w14:textId="77777777" w:rsidR="0087595E" w:rsidRPr="0087595E" w:rsidRDefault="0087595E">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 xml:space="preserve">    </w:t>
      </w:r>
      <w:proofErr w:type="spellStart"/>
      <w:r w:rsidRPr="0087595E">
        <w:rPr>
          <w:rFonts w:ascii="Courier New" w:eastAsia="Times New Roman" w:hAnsi="Courier New" w:cs="Courier New"/>
          <w:color w:val="89BDFF"/>
          <w:kern w:val="0"/>
          <w:sz w:val="27"/>
          <w:szCs w:val="27"/>
          <w:lang w:val="en-IN" w:eastAsia="en-IN"/>
        </w:rPr>
        <w:t>System</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out</w:t>
      </w:r>
      <w:r w:rsidRPr="0087595E">
        <w:rPr>
          <w:rFonts w:ascii="Courier New" w:eastAsia="Times New Roman" w:hAnsi="Courier New" w:cs="Courier New"/>
          <w:color w:val="FFFFFF"/>
          <w:kern w:val="0"/>
          <w:sz w:val="27"/>
          <w:szCs w:val="27"/>
          <w:lang w:val="en-IN" w:eastAsia="en-IN"/>
        </w:rPr>
        <w:t>.println</w:t>
      </w:r>
      <w:proofErr w:type="spellEnd"/>
      <w:r w:rsidRPr="0087595E">
        <w:rPr>
          <w:rFonts w:ascii="Courier New" w:eastAsia="Times New Roman" w:hAnsi="Courier New" w:cs="Courier New"/>
          <w:color w:val="FFFFFF"/>
          <w:kern w:val="0"/>
          <w:sz w:val="27"/>
          <w:szCs w:val="27"/>
          <w:lang w:val="en-IN" w:eastAsia="en-IN"/>
        </w:rPr>
        <w:t>(</w:t>
      </w:r>
      <w:proofErr w:type="spellStart"/>
      <w:r w:rsidRPr="0087595E">
        <w:rPr>
          <w:rFonts w:ascii="Courier New" w:eastAsia="Times New Roman" w:hAnsi="Courier New" w:cs="Courier New"/>
          <w:color w:val="FFFFFF"/>
          <w:kern w:val="0"/>
          <w:sz w:val="27"/>
          <w:szCs w:val="27"/>
          <w:lang w:val="en-IN" w:eastAsia="en-IN"/>
        </w:rPr>
        <w:t>pizzaCost</w:t>
      </w:r>
      <w:proofErr w:type="spellEnd"/>
      <w:r w:rsidRPr="0087595E">
        <w:rPr>
          <w:rFonts w:ascii="Courier New" w:eastAsia="Times New Roman" w:hAnsi="Courier New" w:cs="Courier New"/>
          <w:color w:val="FFFFFF"/>
          <w:kern w:val="0"/>
          <w:sz w:val="27"/>
          <w:szCs w:val="27"/>
          <w:lang w:val="en-IN" w:eastAsia="en-IN"/>
        </w:rPr>
        <w:t>[index]);</w:t>
      </w:r>
    </w:p>
    <w:p w14:paraId="522C1028" w14:textId="74DF5E8B" w:rsidR="0087595E" w:rsidRPr="0087595E" w:rsidRDefault="0087595E">
      <w:pPr>
        <w:numPr>
          <w:ilvl w:val="0"/>
          <w:numId w:val="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2624613" wp14:editId="6A8B1632">
                <wp:extent cx="304800" cy="304800"/>
                <wp:effectExtent l="0" t="0" r="0" b="0"/>
                <wp:docPr id="102" name="Rectangle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3BC59" id="Rectangle 10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74B88D"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You can use different loops to iterate and access each element of the array. Example of forEach loop is shown below</w:t>
      </w:r>
    </w:p>
    <w:p w14:paraId="3BD8FA40" w14:textId="77777777" w:rsidR="0087595E" w:rsidRPr="0087595E" w:rsidRDefault="0087595E">
      <w:pPr>
        <w:numPr>
          <w:ilvl w:val="0"/>
          <w:numId w:val="9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i/>
          <w:iCs/>
          <w:color w:val="AEAEAE"/>
          <w:kern w:val="0"/>
          <w:sz w:val="27"/>
          <w:szCs w:val="27"/>
          <w:lang w:val="en-IN" w:eastAsia="en-IN"/>
        </w:rPr>
        <w:t>//Accessing elements using for-each loop</w:t>
      </w:r>
    </w:p>
    <w:p w14:paraId="0E053B00" w14:textId="77777777" w:rsidR="0087595E" w:rsidRPr="0087595E" w:rsidRDefault="0087595E">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E28964"/>
          <w:kern w:val="0"/>
          <w:sz w:val="27"/>
          <w:szCs w:val="27"/>
          <w:lang w:val="en-IN" w:eastAsia="en-IN"/>
        </w:rPr>
        <w:t>for</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E28964"/>
          <w:kern w:val="0"/>
          <w:sz w:val="27"/>
          <w:szCs w:val="27"/>
          <w:lang w:val="en-IN" w:eastAsia="en-IN"/>
        </w:rPr>
        <w:t>int</w:t>
      </w:r>
      <w:r w:rsidRPr="0087595E">
        <w:rPr>
          <w:rFonts w:ascii="Courier New" w:eastAsia="Times New Roman" w:hAnsi="Courier New" w:cs="Courier New"/>
          <w:color w:val="FFFFFF"/>
          <w:kern w:val="0"/>
          <w:sz w:val="27"/>
          <w:szCs w:val="27"/>
          <w:lang w:val="en-IN" w:eastAsia="en-IN"/>
        </w:rPr>
        <w:t xml:space="preserve"> </w:t>
      </w:r>
      <w:proofErr w:type="gramStart"/>
      <w:r w:rsidRPr="0087595E">
        <w:rPr>
          <w:rFonts w:ascii="Courier New" w:eastAsia="Times New Roman" w:hAnsi="Courier New" w:cs="Courier New"/>
          <w:color w:val="FFFFFF"/>
          <w:kern w:val="0"/>
          <w:sz w:val="27"/>
          <w:szCs w:val="27"/>
          <w:lang w:val="en-IN" w:eastAsia="en-IN"/>
        </w:rPr>
        <w:t>cost :</w:t>
      </w:r>
      <w:proofErr w:type="gramEnd"/>
      <w:r w:rsidRPr="0087595E">
        <w:rPr>
          <w:rFonts w:ascii="Courier New" w:eastAsia="Times New Roman" w:hAnsi="Courier New" w:cs="Courier New"/>
          <w:color w:val="FFFFFF"/>
          <w:kern w:val="0"/>
          <w:sz w:val="27"/>
          <w:szCs w:val="27"/>
          <w:lang w:val="en-IN" w:eastAsia="en-IN"/>
        </w:rPr>
        <w:t xml:space="preserve"> </w:t>
      </w:r>
      <w:proofErr w:type="spellStart"/>
      <w:r w:rsidRPr="0087595E">
        <w:rPr>
          <w:rFonts w:ascii="Courier New" w:eastAsia="Times New Roman" w:hAnsi="Courier New" w:cs="Courier New"/>
          <w:color w:val="FFFFFF"/>
          <w:kern w:val="0"/>
          <w:sz w:val="27"/>
          <w:szCs w:val="27"/>
          <w:lang w:val="en-IN" w:eastAsia="en-IN"/>
        </w:rPr>
        <w:t>pizzaCost</w:t>
      </w:r>
      <w:proofErr w:type="spellEnd"/>
      <w:r w:rsidRPr="0087595E">
        <w:rPr>
          <w:rFonts w:ascii="Courier New" w:eastAsia="Times New Roman" w:hAnsi="Courier New" w:cs="Courier New"/>
          <w:color w:val="FFFFFF"/>
          <w:kern w:val="0"/>
          <w:sz w:val="27"/>
          <w:szCs w:val="27"/>
          <w:lang w:val="en-IN" w:eastAsia="en-IN"/>
        </w:rPr>
        <w:t>) {</w:t>
      </w:r>
    </w:p>
    <w:p w14:paraId="79B528FE" w14:textId="77777777" w:rsidR="0087595E" w:rsidRPr="0087595E" w:rsidRDefault="0087595E">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 xml:space="preserve">    </w:t>
      </w:r>
      <w:proofErr w:type="spellStart"/>
      <w:r w:rsidRPr="0087595E">
        <w:rPr>
          <w:rFonts w:ascii="Courier New" w:eastAsia="Times New Roman" w:hAnsi="Courier New" w:cs="Courier New"/>
          <w:color w:val="89BDFF"/>
          <w:kern w:val="0"/>
          <w:sz w:val="27"/>
          <w:szCs w:val="27"/>
          <w:lang w:val="en-IN" w:eastAsia="en-IN"/>
        </w:rPr>
        <w:t>System</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out</w:t>
      </w:r>
      <w:r w:rsidRPr="0087595E">
        <w:rPr>
          <w:rFonts w:ascii="Courier New" w:eastAsia="Times New Roman" w:hAnsi="Courier New" w:cs="Courier New"/>
          <w:color w:val="FFFFFF"/>
          <w:kern w:val="0"/>
          <w:sz w:val="27"/>
          <w:szCs w:val="27"/>
          <w:lang w:val="en-IN" w:eastAsia="en-IN"/>
        </w:rPr>
        <w:t>.println</w:t>
      </w:r>
      <w:proofErr w:type="spellEnd"/>
      <w:r w:rsidRPr="0087595E">
        <w:rPr>
          <w:rFonts w:ascii="Courier New" w:eastAsia="Times New Roman" w:hAnsi="Courier New" w:cs="Courier New"/>
          <w:color w:val="FFFFFF"/>
          <w:kern w:val="0"/>
          <w:sz w:val="27"/>
          <w:szCs w:val="27"/>
          <w:lang w:val="en-IN" w:eastAsia="en-IN"/>
        </w:rPr>
        <w:t>(cost);</w:t>
      </w:r>
    </w:p>
    <w:p w14:paraId="35F288BE" w14:textId="192FCE3A" w:rsidR="0087595E" w:rsidRPr="0087595E" w:rsidRDefault="0087595E">
      <w:pPr>
        <w:numPr>
          <w:ilvl w:val="0"/>
          <w:numId w:val="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F2700F9" wp14:editId="6C0F11EE">
                <wp:extent cx="304800" cy="304800"/>
                <wp:effectExtent l="0" t="0" r="0" b="0"/>
                <wp:docPr id="101" name="Rectangle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52659" id="Rectangle 10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74AD3A"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lastRenderedPageBreak/>
        <w:t>The type of arrays which we have learned is one dimensional, can we have multi-dimensional arrays?</w:t>
      </w:r>
    </w:p>
    <w:p w14:paraId="7B26597E"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Have you ever tried to store the data in a matrix?</w:t>
      </w:r>
    </w:p>
    <w:p w14:paraId="0944254C" w14:textId="2EE54C42" w:rsid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The solution of the same you will get in the next module.</w:t>
      </w:r>
    </w:p>
    <w:p w14:paraId="2DAB4044" w14:textId="588ED362"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40"/>
          <w:szCs w:val="40"/>
          <w:lang w:val="en-IN" w:eastAsia="en-IN"/>
        </w:rPr>
      </w:pPr>
      <w:r w:rsidRPr="0087595E">
        <w:rPr>
          <w:rFonts w:ascii="Roboto" w:eastAsia="Times New Roman" w:hAnsi="Roboto" w:cs="Times New Roman"/>
          <w:color w:val="01014A"/>
          <w:kern w:val="0"/>
          <w:sz w:val="40"/>
          <w:szCs w:val="40"/>
          <w:lang w:val="en-IN" w:eastAsia="en-IN"/>
        </w:rPr>
        <w:t>Multidimensional Array:</w:t>
      </w:r>
    </w:p>
    <w:p w14:paraId="547147A7"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We can also have multi-dimensional arrays. In simple words, we define multidimensional arrays as an </w:t>
      </w:r>
      <w:r w:rsidRPr="0087595E">
        <w:rPr>
          <w:rFonts w:ascii="Roboto" w:eastAsia="Times New Roman" w:hAnsi="Roboto" w:cs="Times New Roman"/>
          <w:b/>
          <w:bCs/>
          <w:color w:val="01014A"/>
          <w:kern w:val="0"/>
          <w:sz w:val="27"/>
          <w:szCs w:val="27"/>
          <w:lang w:val="en-IN" w:eastAsia="en-IN"/>
        </w:rPr>
        <w:t>array of arrays</w:t>
      </w:r>
      <w:r w:rsidRPr="0087595E">
        <w:rPr>
          <w:rFonts w:ascii="Roboto" w:eastAsia="Times New Roman" w:hAnsi="Roboto" w:cs="Times New Roman"/>
          <w:color w:val="01014A"/>
          <w:kern w:val="0"/>
          <w:sz w:val="27"/>
          <w:szCs w:val="27"/>
          <w:lang w:val="en-IN" w:eastAsia="en-IN"/>
        </w:rPr>
        <w:t xml:space="preserve">. Data in the </w:t>
      </w:r>
      <w:proofErr w:type="spellStart"/>
      <w:r w:rsidRPr="0087595E">
        <w:rPr>
          <w:rFonts w:ascii="Roboto" w:eastAsia="Times New Roman" w:hAnsi="Roboto" w:cs="Times New Roman"/>
          <w:color w:val="01014A"/>
          <w:kern w:val="0"/>
          <w:sz w:val="27"/>
          <w:szCs w:val="27"/>
          <w:lang w:val="en-IN" w:eastAsia="en-IN"/>
        </w:rPr>
        <w:t>mutli</w:t>
      </w:r>
      <w:proofErr w:type="spellEnd"/>
      <w:r w:rsidRPr="0087595E">
        <w:rPr>
          <w:rFonts w:ascii="Roboto" w:eastAsia="Times New Roman" w:hAnsi="Roboto" w:cs="Times New Roman"/>
          <w:color w:val="01014A"/>
          <w:kern w:val="0"/>
          <w:sz w:val="27"/>
          <w:szCs w:val="27"/>
          <w:lang w:val="en-IN" w:eastAsia="en-IN"/>
        </w:rPr>
        <w:t>-dimensional array is stored in the tabular form (you can think of a matrix for better understanding).</w:t>
      </w:r>
    </w:p>
    <w:p w14:paraId="18D6BFF7"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b/>
          <w:bCs/>
          <w:color w:val="01014A"/>
          <w:kern w:val="0"/>
          <w:sz w:val="27"/>
          <w:szCs w:val="27"/>
          <w:lang w:val="en-IN" w:eastAsia="en-IN"/>
        </w:rPr>
        <w:t>Syntax:</w:t>
      </w:r>
    </w:p>
    <w:p w14:paraId="018F2899" w14:textId="70C8D38E" w:rsidR="0087595E" w:rsidRPr="0087595E" w:rsidRDefault="0087595E">
      <w:pPr>
        <w:numPr>
          <w:ilvl w:val="0"/>
          <w:numId w:val="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89BDFF"/>
          <w:kern w:val="0"/>
          <w:sz w:val="27"/>
          <w:szCs w:val="27"/>
          <w:lang w:val="en-IN" w:eastAsia="en-IN"/>
        </w:rPr>
        <w:t>&lt;</w:t>
      </w:r>
      <w:proofErr w:type="spellStart"/>
      <w:r w:rsidRPr="0087595E">
        <w:rPr>
          <w:rFonts w:ascii="Courier New" w:eastAsia="Times New Roman" w:hAnsi="Courier New" w:cs="Courier New"/>
          <w:color w:val="89BDFF"/>
          <w:kern w:val="0"/>
          <w:sz w:val="27"/>
          <w:szCs w:val="27"/>
          <w:lang w:val="en-IN" w:eastAsia="en-IN"/>
        </w:rPr>
        <w:t>data_type</w:t>
      </w:r>
      <w:proofErr w:type="spellEnd"/>
      <w:proofErr w:type="gramStart"/>
      <w:r w:rsidRPr="0087595E">
        <w:rPr>
          <w:rFonts w:ascii="Courier New" w:eastAsia="Times New Roman" w:hAnsi="Courier New" w:cs="Courier New"/>
          <w:color w:val="89BDFF"/>
          <w:kern w:val="0"/>
          <w:sz w:val="27"/>
          <w:szCs w:val="27"/>
          <w:lang w:val="en-IN" w:eastAsia="en-IN"/>
        </w:rPr>
        <w:t>&gt;</w:t>
      </w:r>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FFFFFF"/>
          <w:kern w:val="0"/>
          <w:sz w:val="27"/>
          <w:szCs w:val="27"/>
          <w:lang w:val="en-IN" w:eastAsia="en-IN"/>
        </w:rPr>
        <w:t xml:space="preserve">1st dimension][2nd dimension][]...[nth dimension] </w:t>
      </w:r>
      <w:r w:rsidRPr="0087595E">
        <w:rPr>
          <w:rFonts w:ascii="Courier New" w:eastAsia="Times New Roman" w:hAnsi="Courier New" w:cs="Courier New"/>
          <w:color w:val="89BDFF"/>
          <w:kern w:val="0"/>
          <w:sz w:val="27"/>
          <w:szCs w:val="27"/>
          <w:lang w:val="en-IN" w:eastAsia="en-IN"/>
        </w:rPr>
        <w:t>&lt;</w:t>
      </w:r>
      <w:proofErr w:type="spellStart"/>
      <w:r w:rsidRPr="0087595E">
        <w:rPr>
          <w:rFonts w:ascii="Courier New" w:eastAsia="Times New Roman" w:hAnsi="Courier New" w:cs="Courier New"/>
          <w:color w:val="89BDFF"/>
          <w:kern w:val="0"/>
          <w:sz w:val="27"/>
          <w:szCs w:val="27"/>
          <w:lang w:val="en-IN" w:eastAsia="en-IN"/>
        </w:rPr>
        <w:t>arrayName</w:t>
      </w:r>
      <w:proofErr w:type="spellEnd"/>
      <w:r w:rsidRPr="0087595E">
        <w:rPr>
          <w:rFonts w:ascii="Courier New" w:eastAsia="Times New Roman" w:hAnsi="Courier New" w:cs="Courier New"/>
          <w:color w:val="89BDFF"/>
          <w:kern w:val="0"/>
          <w:sz w:val="27"/>
          <w:szCs w:val="27"/>
          <w:lang w:val="en-IN" w:eastAsia="en-IN"/>
        </w:rPr>
        <w:t>&gt;</w:t>
      </w:r>
      <w:r w:rsidRPr="0087595E">
        <w:rPr>
          <w:rFonts w:ascii="Courier New" w:eastAsia="Times New Roman" w:hAnsi="Courier New" w:cs="Courier New"/>
          <w:color w:val="FFFFFF"/>
          <w:kern w:val="0"/>
          <w:sz w:val="27"/>
          <w:szCs w:val="27"/>
          <w:lang w:val="en-IN" w:eastAsia="en-IN"/>
        </w:rPr>
        <w:t xml:space="preserve"> = new </w:t>
      </w:r>
      <w:r w:rsidRPr="0087595E">
        <w:rPr>
          <w:rFonts w:ascii="Courier New" w:eastAsia="Times New Roman" w:hAnsi="Courier New" w:cs="Courier New"/>
          <w:color w:val="89BDFF"/>
          <w:kern w:val="0"/>
          <w:sz w:val="27"/>
          <w:szCs w:val="27"/>
          <w:lang w:val="en-IN" w:eastAsia="en-IN"/>
        </w:rPr>
        <w:t>&lt;</w:t>
      </w:r>
      <w:proofErr w:type="spellStart"/>
      <w:r w:rsidRPr="0087595E">
        <w:rPr>
          <w:rFonts w:ascii="Courier New" w:eastAsia="Times New Roman" w:hAnsi="Courier New" w:cs="Courier New"/>
          <w:color w:val="89BDFF"/>
          <w:kern w:val="0"/>
          <w:sz w:val="27"/>
          <w:szCs w:val="27"/>
          <w:lang w:val="en-IN" w:eastAsia="en-IN"/>
        </w:rPr>
        <w:t>data_type</w:t>
      </w:r>
      <w:proofErr w:type="spellEnd"/>
      <w:r w:rsidRPr="0087595E">
        <w:rPr>
          <w:rFonts w:ascii="Courier New" w:eastAsia="Times New Roman" w:hAnsi="Courier New" w:cs="Courier New"/>
          <w:color w:val="89BDFF"/>
          <w:kern w:val="0"/>
          <w:sz w:val="27"/>
          <w:szCs w:val="27"/>
          <w:lang w:val="en-IN" w:eastAsia="en-IN"/>
        </w:rPr>
        <w:t>&gt;</w:t>
      </w:r>
      <w:r w:rsidRPr="0087595E">
        <w:rPr>
          <w:rFonts w:ascii="Courier New" w:eastAsia="Times New Roman" w:hAnsi="Courier New" w:cs="Courier New"/>
          <w:color w:val="FFFFFF"/>
          <w:kern w:val="0"/>
          <w:sz w:val="27"/>
          <w:szCs w:val="27"/>
          <w:lang w:val="en-IN" w:eastAsia="en-IN"/>
        </w:rPr>
        <w:t>[size1][size2]….[</w:t>
      </w:r>
      <w:proofErr w:type="spellStart"/>
      <w:r w:rsidRPr="0087595E">
        <w:rPr>
          <w:rFonts w:ascii="Courier New" w:eastAsia="Times New Roman" w:hAnsi="Courier New" w:cs="Courier New"/>
          <w:color w:val="FFFFFF"/>
          <w:kern w:val="0"/>
          <w:sz w:val="27"/>
          <w:szCs w:val="27"/>
          <w:lang w:val="en-IN" w:eastAsia="en-IN"/>
        </w:rPr>
        <w:t>sizeN</w:t>
      </w:r>
      <w:proofErr w:type="spell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4CE74F2" wp14:editId="40AE10D7">
                <wp:extent cx="304800" cy="304800"/>
                <wp:effectExtent l="0" t="0" r="0" b="0"/>
                <wp:docPr id="110" name="Rectangle 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9551B" id="Rectangle 1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151C18"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Now we will see the examples of declaring a multi-dimensional array.</w:t>
      </w:r>
    </w:p>
    <w:p w14:paraId="00E3AC80"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b/>
          <w:bCs/>
          <w:color w:val="01014A"/>
          <w:kern w:val="0"/>
          <w:sz w:val="27"/>
          <w:szCs w:val="27"/>
          <w:lang w:val="en-IN" w:eastAsia="en-IN"/>
        </w:rPr>
        <w:t>Examples:</w:t>
      </w:r>
    </w:p>
    <w:p w14:paraId="395D592E" w14:textId="77777777" w:rsidR="0087595E" w:rsidRPr="0087595E" w:rsidRDefault="0087595E">
      <w:pPr>
        <w:numPr>
          <w:ilvl w:val="0"/>
          <w:numId w:val="1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89BDFF"/>
          <w:kern w:val="0"/>
          <w:sz w:val="27"/>
          <w:szCs w:val="27"/>
          <w:lang w:val="en-IN" w:eastAsia="en-IN"/>
        </w:rPr>
        <w:t>Two</w:t>
      </w:r>
      <w:r w:rsidRPr="0087595E">
        <w:rPr>
          <w:rFonts w:ascii="Courier New" w:eastAsia="Times New Roman" w:hAnsi="Courier New" w:cs="Courier New"/>
          <w:color w:val="FFFFFF"/>
          <w:kern w:val="0"/>
          <w:sz w:val="27"/>
          <w:szCs w:val="27"/>
          <w:lang w:val="en-IN" w:eastAsia="en-IN"/>
        </w:rPr>
        <w:t xml:space="preserve"> dimensional array: </w:t>
      </w:r>
      <w:proofErr w:type="gramStart"/>
      <w:r w:rsidRPr="0087595E">
        <w:rPr>
          <w:rFonts w:ascii="Courier New" w:eastAsia="Times New Roman" w:hAnsi="Courier New" w:cs="Courier New"/>
          <w:color w:val="E28964"/>
          <w:kern w:val="0"/>
          <w:sz w:val="27"/>
          <w:szCs w:val="27"/>
          <w:lang w:val="en-IN" w:eastAsia="en-IN"/>
        </w:rPr>
        <w:t>int</w:t>
      </w:r>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3387CC"/>
          <w:kern w:val="0"/>
          <w:sz w:val="27"/>
          <w:szCs w:val="27"/>
          <w:lang w:val="en-IN" w:eastAsia="en-IN"/>
        </w:rPr>
        <w:t>2dArray</w:t>
      </w:r>
      <w:r w:rsidRPr="0087595E">
        <w:rPr>
          <w:rFonts w:ascii="Courier New" w:eastAsia="Times New Roman" w:hAnsi="Courier New" w:cs="Courier New"/>
          <w:color w:val="FFFFFF"/>
          <w:kern w:val="0"/>
          <w:sz w:val="27"/>
          <w:szCs w:val="27"/>
          <w:lang w:val="en-IN" w:eastAsia="en-IN"/>
        </w:rPr>
        <w:t xml:space="preserve"> = </w:t>
      </w:r>
      <w:r w:rsidRPr="0087595E">
        <w:rPr>
          <w:rFonts w:ascii="Courier New" w:eastAsia="Times New Roman" w:hAnsi="Courier New" w:cs="Courier New"/>
          <w:color w:val="E28964"/>
          <w:kern w:val="0"/>
          <w:sz w:val="27"/>
          <w:szCs w:val="27"/>
          <w:lang w:val="en-IN" w:eastAsia="en-IN"/>
        </w:rPr>
        <w:t>new</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E28964"/>
          <w:kern w:val="0"/>
          <w:sz w:val="27"/>
          <w:szCs w:val="27"/>
          <w:lang w:val="en-IN" w:eastAsia="en-IN"/>
        </w:rPr>
        <w:t>int</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10</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20</w:t>
      </w:r>
      <w:r w:rsidRPr="0087595E">
        <w:rPr>
          <w:rFonts w:ascii="Courier New" w:eastAsia="Times New Roman" w:hAnsi="Courier New" w:cs="Courier New"/>
          <w:color w:val="FFFFFF"/>
          <w:kern w:val="0"/>
          <w:sz w:val="27"/>
          <w:szCs w:val="27"/>
          <w:lang w:val="en-IN" w:eastAsia="en-IN"/>
        </w:rPr>
        <w:t xml:space="preserve">]; </w:t>
      </w:r>
    </w:p>
    <w:p w14:paraId="4D3319C5" w14:textId="77777777" w:rsidR="0087595E" w:rsidRPr="0087595E" w:rsidRDefault="0087595E">
      <w:pPr>
        <w:numPr>
          <w:ilvl w:val="0"/>
          <w:numId w:val="10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C707AA0" w14:textId="0A840149" w:rsidR="0087595E" w:rsidRPr="0087595E" w:rsidRDefault="0087595E">
      <w:pPr>
        <w:numPr>
          <w:ilvl w:val="0"/>
          <w:numId w:val="10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89BDFF"/>
          <w:kern w:val="0"/>
          <w:sz w:val="27"/>
          <w:szCs w:val="27"/>
          <w:lang w:val="en-IN" w:eastAsia="en-IN"/>
        </w:rPr>
        <w:t>Three</w:t>
      </w:r>
      <w:r w:rsidRPr="0087595E">
        <w:rPr>
          <w:rFonts w:ascii="Courier New" w:eastAsia="Times New Roman" w:hAnsi="Courier New" w:cs="Courier New"/>
          <w:color w:val="FFFFFF"/>
          <w:kern w:val="0"/>
          <w:sz w:val="27"/>
          <w:szCs w:val="27"/>
          <w:lang w:val="en-IN" w:eastAsia="en-IN"/>
        </w:rPr>
        <w:t xml:space="preserve"> dimensional array: </w:t>
      </w:r>
      <w:proofErr w:type="gramStart"/>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3387CC"/>
          <w:kern w:val="0"/>
          <w:sz w:val="27"/>
          <w:szCs w:val="27"/>
          <w:lang w:val="en-IN" w:eastAsia="en-IN"/>
        </w:rPr>
        <w:t>3dArray</w:t>
      </w:r>
      <w:r w:rsidRPr="0087595E">
        <w:rPr>
          <w:rFonts w:ascii="Courier New" w:eastAsia="Times New Roman" w:hAnsi="Courier New" w:cs="Courier New"/>
          <w:color w:val="FFFFFF"/>
          <w:kern w:val="0"/>
          <w:sz w:val="27"/>
          <w:szCs w:val="27"/>
          <w:lang w:val="en-IN" w:eastAsia="en-IN"/>
        </w:rPr>
        <w:t xml:space="preserve"> = </w:t>
      </w:r>
      <w:r w:rsidRPr="0087595E">
        <w:rPr>
          <w:rFonts w:ascii="Courier New" w:eastAsia="Times New Roman" w:hAnsi="Courier New" w:cs="Courier New"/>
          <w:color w:val="E28964"/>
          <w:kern w:val="0"/>
          <w:sz w:val="27"/>
          <w:szCs w:val="27"/>
          <w:lang w:val="en-IN" w:eastAsia="en-IN"/>
        </w:rPr>
        <w:t>new</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10</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20</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30</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F6918D7" wp14:editId="64256AED">
                <wp:extent cx="304800" cy="304800"/>
                <wp:effectExtent l="0" t="0" r="0" b="0"/>
                <wp:docPr id="109" name="Rectangle 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7E272E" id="Rectangle 10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1D20B8"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 xml:space="preserve">Declaration of the array given above is the direct method of declaration, here we specify the size at the time of declaring an array. To set the values we make use of the </w:t>
      </w:r>
      <w:proofErr w:type="gramStart"/>
      <w:r w:rsidRPr="0087595E">
        <w:rPr>
          <w:rFonts w:ascii="Roboto" w:eastAsia="Times New Roman" w:hAnsi="Roboto" w:cs="Times New Roman"/>
          <w:color w:val="01014A"/>
          <w:kern w:val="0"/>
          <w:sz w:val="27"/>
          <w:szCs w:val="27"/>
          <w:lang w:val="en-IN" w:eastAsia="en-IN"/>
        </w:rPr>
        <w:t>dimensions(</w:t>
      </w:r>
      <w:proofErr w:type="gramEnd"/>
      <w:r w:rsidRPr="0087595E">
        <w:rPr>
          <w:rFonts w:ascii="Roboto" w:eastAsia="Times New Roman" w:hAnsi="Roboto" w:cs="Times New Roman"/>
          <w:color w:val="01014A"/>
          <w:kern w:val="0"/>
          <w:sz w:val="27"/>
          <w:szCs w:val="27"/>
          <w:lang w:val="en-IN" w:eastAsia="en-IN"/>
        </w:rPr>
        <w:t>rows and columns). For example, see the code given below.</w:t>
      </w:r>
    </w:p>
    <w:p w14:paraId="727D0F74" w14:textId="77777777" w:rsidR="0087595E" w:rsidRPr="0087595E" w:rsidRDefault="0087595E">
      <w:pPr>
        <w:numPr>
          <w:ilvl w:val="0"/>
          <w:numId w:val="1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FFFFFF"/>
          <w:kern w:val="0"/>
          <w:sz w:val="27"/>
          <w:szCs w:val="27"/>
          <w:lang w:val="en-IN" w:eastAsia="en-IN"/>
        </w:rPr>
        <w:t xml:space="preserve">][] names = </w:t>
      </w:r>
      <w:r w:rsidRPr="0087595E">
        <w:rPr>
          <w:rFonts w:ascii="Courier New" w:eastAsia="Times New Roman" w:hAnsi="Courier New" w:cs="Courier New"/>
          <w:color w:val="E28964"/>
          <w:kern w:val="0"/>
          <w:sz w:val="27"/>
          <w:szCs w:val="27"/>
          <w:lang w:val="en-IN" w:eastAsia="en-IN"/>
        </w:rPr>
        <w:t>new</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7</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3</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i/>
          <w:iCs/>
          <w:color w:val="AEAEAE"/>
          <w:kern w:val="0"/>
          <w:sz w:val="27"/>
          <w:szCs w:val="27"/>
          <w:lang w:val="en-IN" w:eastAsia="en-IN"/>
        </w:rPr>
        <w:t>// Here, 7 is the row size; 3 is the column size (optional)</w:t>
      </w:r>
    </w:p>
    <w:p w14:paraId="42C6C276" w14:textId="77777777" w:rsidR="0087595E" w:rsidRPr="0087595E" w:rsidRDefault="0087595E">
      <w:pPr>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E1F034E" w14:textId="77777777" w:rsidR="0087595E" w:rsidRPr="0087595E" w:rsidRDefault="0087595E">
      <w:pPr>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i/>
          <w:iCs/>
          <w:color w:val="AEAEAE"/>
          <w:kern w:val="0"/>
          <w:sz w:val="27"/>
          <w:szCs w:val="27"/>
          <w:lang w:val="en-IN" w:eastAsia="en-IN"/>
        </w:rPr>
        <w:t>// To set value of first row second column</w:t>
      </w:r>
    </w:p>
    <w:p w14:paraId="66CEAA64" w14:textId="77777777" w:rsidR="0087595E" w:rsidRPr="0087595E" w:rsidRDefault="0087595E">
      <w:pPr>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87595E">
        <w:rPr>
          <w:rFonts w:ascii="Courier New" w:eastAsia="Times New Roman" w:hAnsi="Courier New" w:cs="Courier New"/>
          <w:color w:val="FFFFFF"/>
          <w:kern w:val="0"/>
          <w:sz w:val="27"/>
          <w:szCs w:val="27"/>
          <w:lang w:val="en-IN" w:eastAsia="en-IN"/>
        </w:rPr>
        <w:t>names[</w:t>
      </w:r>
      <w:proofErr w:type="gramEnd"/>
      <w:r w:rsidRPr="0087595E">
        <w:rPr>
          <w:rFonts w:ascii="Courier New" w:eastAsia="Times New Roman" w:hAnsi="Courier New" w:cs="Courier New"/>
          <w:color w:val="3387CC"/>
          <w:kern w:val="0"/>
          <w:sz w:val="27"/>
          <w:szCs w:val="27"/>
          <w:lang w:val="en-IN" w:eastAsia="en-IN"/>
        </w:rPr>
        <w:t>1</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2</w:t>
      </w:r>
      <w:r w:rsidRPr="0087595E">
        <w:rPr>
          <w:rFonts w:ascii="Courier New" w:eastAsia="Times New Roman" w:hAnsi="Courier New" w:cs="Courier New"/>
          <w:color w:val="FFFFFF"/>
          <w:kern w:val="0"/>
          <w:sz w:val="27"/>
          <w:szCs w:val="27"/>
          <w:lang w:val="en-IN" w:eastAsia="en-IN"/>
        </w:rPr>
        <w:t xml:space="preserve">] = </w:t>
      </w:r>
      <w:r w:rsidRPr="0087595E">
        <w:rPr>
          <w:rFonts w:ascii="Courier New" w:eastAsia="Times New Roman" w:hAnsi="Courier New" w:cs="Courier New"/>
          <w:color w:val="65B042"/>
          <w:kern w:val="0"/>
          <w:sz w:val="27"/>
          <w:szCs w:val="27"/>
          <w:lang w:val="en-IN" w:eastAsia="en-IN"/>
        </w:rPr>
        <w:t>"Oliver"</w:t>
      </w:r>
      <w:r w:rsidRPr="0087595E">
        <w:rPr>
          <w:rFonts w:ascii="Courier New" w:eastAsia="Times New Roman" w:hAnsi="Courier New" w:cs="Courier New"/>
          <w:color w:val="FFFFFF"/>
          <w:kern w:val="0"/>
          <w:sz w:val="27"/>
          <w:szCs w:val="27"/>
          <w:lang w:val="en-IN" w:eastAsia="en-IN"/>
        </w:rPr>
        <w:t>;</w:t>
      </w:r>
    </w:p>
    <w:p w14:paraId="216B9D1D" w14:textId="77777777" w:rsidR="0087595E" w:rsidRPr="0087595E" w:rsidRDefault="0087595E">
      <w:pPr>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87732C2" w14:textId="77777777" w:rsidR="0087595E" w:rsidRPr="0087595E" w:rsidRDefault="0087595E">
      <w:pPr>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i/>
          <w:iCs/>
          <w:color w:val="AEAEAE"/>
          <w:kern w:val="0"/>
          <w:sz w:val="27"/>
          <w:szCs w:val="27"/>
          <w:lang w:val="en-IN" w:eastAsia="en-IN"/>
        </w:rPr>
        <w:t>// To set value of second row first column</w:t>
      </w:r>
    </w:p>
    <w:p w14:paraId="4FE3126B" w14:textId="39F3B51F" w:rsidR="0087595E" w:rsidRPr="0087595E" w:rsidRDefault="0087595E">
      <w:pPr>
        <w:numPr>
          <w:ilvl w:val="0"/>
          <w:numId w:val="10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87595E">
        <w:rPr>
          <w:rFonts w:ascii="Courier New" w:eastAsia="Times New Roman" w:hAnsi="Courier New" w:cs="Courier New"/>
          <w:color w:val="FFFFFF"/>
          <w:kern w:val="0"/>
          <w:sz w:val="27"/>
          <w:szCs w:val="27"/>
          <w:lang w:val="en-IN" w:eastAsia="en-IN"/>
        </w:rPr>
        <w:t>names[</w:t>
      </w:r>
      <w:proofErr w:type="gramEnd"/>
      <w:r w:rsidRPr="0087595E">
        <w:rPr>
          <w:rFonts w:ascii="Courier New" w:eastAsia="Times New Roman" w:hAnsi="Courier New" w:cs="Courier New"/>
          <w:color w:val="3387CC"/>
          <w:kern w:val="0"/>
          <w:sz w:val="27"/>
          <w:szCs w:val="27"/>
          <w:lang w:val="en-IN" w:eastAsia="en-IN"/>
        </w:rPr>
        <w:t>2</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1</w:t>
      </w:r>
      <w:r w:rsidRPr="0087595E">
        <w:rPr>
          <w:rFonts w:ascii="Courier New" w:eastAsia="Times New Roman" w:hAnsi="Courier New" w:cs="Courier New"/>
          <w:color w:val="FFFFFF"/>
          <w:kern w:val="0"/>
          <w:sz w:val="27"/>
          <w:szCs w:val="27"/>
          <w:lang w:val="en-IN" w:eastAsia="en-IN"/>
        </w:rPr>
        <w:t xml:space="preserve">] = </w:t>
      </w:r>
      <w:r w:rsidRPr="0087595E">
        <w:rPr>
          <w:rFonts w:ascii="Courier New" w:eastAsia="Times New Roman" w:hAnsi="Courier New" w:cs="Courier New"/>
          <w:color w:val="65B042"/>
          <w:kern w:val="0"/>
          <w:sz w:val="27"/>
          <w:szCs w:val="27"/>
          <w:lang w:val="en-IN" w:eastAsia="en-IN"/>
        </w:rPr>
        <w:t>"Josh"</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DEAE165" wp14:editId="62824090">
                <wp:extent cx="304800" cy="304800"/>
                <wp:effectExtent l="0" t="0" r="0" b="0"/>
                <wp:docPr id="108" name="Rectangle 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38930" id="Rectangle 10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4679D2"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lastRenderedPageBreak/>
        <w:t>Now you will see the indirect method of declaring a 2-D array. Consider the array given below having four rows and three columns</w:t>
      </w:r>
    </w:p>
    <w:p w14:paraId="0BBC5D29" w14:textId="77777777" w:rsidR="0087595E" w:rsidRPr="0087595E" w:rsidRDefault="0087595E">
      <w:pPr>
        <w:numPr>
          <w:ilvl w:val="0"/>
          <w:numId w:val="1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i/>
          <w:iCs/>
          <w:color w:val="AEAEAE"/>
          <w:kern w:val="0"/>
          <w:sz w:val="27"/>
          <w:szCs w:val="27"/>
          <w:lang w:val="en-IN" w:eastAsia="en-IN"/>
        </w:rPr>
        <w:t>// Another way of creating a 2-D array</w:t>
      </w:r>
    </w:p>
    <w:p w14:paraId="544EA8A3" w14:textId="77777777" w:rsidR="0087595E" w:rsidRPr="0087595E" w:rsidRDefault="0087595E">
      <w:pPr>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FFFFFF"/>
          <w:kern w:val="0"/>
          <w:sz w:val="27"/>
          <w:szCs w:val="27"/>
          <w:lang w:val="en-IN" w:eastAsia="en-IN"/>
        </w:rPr>
        <w:t xml:space="preserve">][] names = </w:t>
      </w:r>
      <w:r w:rsidRPr="0087595E">
        <w:rPr>
          <w:rFonts w:ascii="Courier New" w:eastAsia="Times New Roman" w:hAnsi="Courier New" w:cs="Courier New"/>
          <w:color w:val="E28964"/>
          <w:kern w:val="0"/>
          <w:sz w:val="27"/>
          <w:szCs w:val="27"/>
          <w:lang w:val="en-IN" w:eastAsia="en-IN"/>
        </w:rPr>
        <w:t>new</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 {</w:t>
      </w:r>
    </w:p>
    <w:p w14:paraId="68A85EA3" w14:textId="77777777" w:rsidR="0087595E" w:rsidRPr="0087595E" w:rsidRDefault="0087595E">
      <w:pPr>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"Robert"</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"Shelly"</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"Scarlett"</w:t>
      </w:r>
      <w:r w:rsidRPr="0087595E">
        <w:rPr>
          <w:rFonts w:ascii="Courier New" w:eastAsia="Times New Roman" w:hAnsi="Courier New" w:cs="Courier New"/>
          <w:color w:val="FFFFFF"/>
          <w:kern w:val="0"/>
          <w:sz w:val="27"/>
          <w:szCs w:val="27"/>
          <w:lang w:val="en-IN" w:eastAsia="en-IN"/>
        </w:rPr>
        <w:t>},</w:t>
      </w:r>
    </w:p>
    <w:p w14:paraId="1E4382DC" w14:textId="77777777" w:rsidR="0087595E" w:rsidRPr="0087595E" w:rsidRDefault="0087595E">
      <w:pPr>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"Mark"</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"Oliver"</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"Chris"</w:t>
      </w:r>
      <w:r w:rsidRPr="0087595E">
        <w:rPr>
          <w:rFonts w:ascii="Courier New" w:eastAsia="Times New Roman" w:hAnsi="Courier New" w:cs="Courier New"/>
          <w:color w:val="FFFFFF"/>
          <w:kern w:val="0"/>
          <w:sz w:val="27"/>
          <w:szCs w:val="27"/>
          <w:lang w:val="en-IN" w:eastAsia="en-IN"/>
        </w:rPr>
        <w:t>},</w:t>
      </w:r>
    </w:p>
    <w:p w14:paraId="1EFFFE20" w14:textId="77777777" w:rsidR="0087595E" w:rsidRPr="0087595E" w:rsidRDefault="0087595E">
      <w:pPr>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"Emmy"</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"Josh"</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"Merry"</w:t>
      </w:r>
      <w:r w:rsidRPr="0087595E">
        <w:rPr>
          <w:rFonts w:ascii="Courier New" w:eastAsia="Times New Roman" w:hAnsi="Courier New" w:cs="Courier New"/>
          <w:color w:val="FFFFFF"/>
          <w:kern w:val="0"/>
          <w:sz w:val="27"/>
          <w:szCs w:val="27"/>
          <w:lang w:val="en-IN" w:eastAsia="en-IN"/>
        </w:rPr>
        <w:t>},</w:t>
      </w:r>
    </w:p>
    <w:p w14:paraId="5DC4E10C" w14:textId="77777777" w:rsidR="0087595E" w:rsidRPr="0087595E" w:rsidRDefault="0087595E">
      <w:pPr>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"Evelyn"</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"Austin"</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65B042"/>
          <w:kern w:val="0"/>
          <w:sz w:val="27"/>
          <w:szCs w:val="27"/>
          <w:lang w:val="en-IN" w:eastAsia="en-IN"/>
        </w:rPr>
        <w:t>"Emma"</w:t>
      </w:r>
      <w:r w:rsidRPr="0087595E">
        <w:rPr>
          <w:rFonts w:ascii="Courier New" w:eastAsia="Times New Roman" w:hAnsi="Courier New" w:cs="Courier New"/>
          <w:color w:val="FFFFFF"/>
          <w:kern w:val="0"/>
          <w:sz w:val="27"/>
          <w:szCs w:val="27"/>
          <w:lang w:val="en-IN" w:eastAsia="en-IN"/>
        </w:rPr>
        <w:t>}</w:t>
      </w:r>
    </w:p>
    <w:p w14:paraId="64FA77E0" w14:textId="3A760563" w:rsidR="0087595E" w:rsidRPr="0087595E" w:rsidRDefault="0087595E">
      <w:pPr>
        <w:numPr>
          <w:ilvl w:val="0"/>
          <w:numId w:val="10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6D5D21C" wp14:editId="45326C6A">
                <wp:extent cx="304800" cy="304800"/>
                <wp:effectExtent l="0" t="0" r="0" b="0"/>
                <wp:docPr id="107" name="Rectangle 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A2FF0" id="Rectangle 10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D5C981"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 xml:space="preserve">To access any element of the array we refer its position i.e. </w:t>
      </w:r>
      <w:proofErr w:type="spellStart"/>
      <w:r w:rsidRPr="0087595E">
        <w:rPr>
          <w:rFonts w:ascii="Roboto" w:eastAsia="Times New Roman" w:hAnsi="Roboto" w:cs="Times New Roman"/>
          <w:color w:val="01014A"/>
          <w:kern w:val="0"/>
          <w:sz w:val="27"/>
          <w:szCs w:val="27"/>
          <w:lang w:val="en-IN" w:eastAsia="en-IN"/>
        </w:rPr>
        <w:t>arrayName</w:t>
      </w:r>
      <w:proofErr w:type="spellEnd"/>
      <w:r w:rsidRPr="0087595E">
        <w:rPr>
          <w:rFonts w:ascii="Roboto" w:eastAsia="Times New Roman" w:hAnsi="Roboto" w:cs="Times New Roman"/>
          <w:color w:val="01014A"/>
          <w:kern w:val="0"/>
          <w:sz w:val="27"/>
          <w:szCs w:val="27"/>
          <w:lang w:val="en-IN" w:eastAsia="en-IN"/>
        </w:rPr>
        <w:t>[row][column</w:t>
      </w:r>
      <w:proofErr w:type="gramStart"/>
      <w:r w:rsidRPr="0087595E">
        <w:rPr>
          <w:rFonts w:ascii="Roboto" w:eastAsia="Times New Roman" w:hAnsi="Roboto" w:cs="Times New Roman"/>
          <w:color w:val="01014A"/>
          <w:kern w:val="0"/>
          <w:sz w:val="27"/>
          <w:szCs w:val="27"/>
          <w:lang w:val="en-IN" w:eastAsia="en-IN"/>
        </w:rPr>
        <w:t>].For</w:t>
      </w:r>
      <w:proofErr w:type="gramEnd"/>
      <w:r w:rsidRPr="0087595E">
        <w:rPr>
          <w:rFonts w:ascii="Roboto" w:eastAsia="Times New Roman" w:hAnsi="Roboto" w:cs="Times New Roman"/>
          <w:color w:val="01014A"/>
          <w:kern w:val="0"/>
          <w:sz w:val="27"/>
          <w:szCs w:val="27"/>
          <w:lang w:val="en-IN" w:eastAsia="en-IN"/>
        </w:rPr>
        <w:t xml:space="preserve"> example</w:t>
      </w:r>
    </w:p>
    <w:p w14:paraId="5FA040BD" w14:textId="77777777" w:rsidR="0087595E" w:rsidRPr="0087595E" w:rsidRDefault="0087595E">
      <w:pPr>
        <w:numPr>
          <w:ilvl w:val="0"/>
          <w:numId w:val="1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E28964"/>
          <w:kern w:val="0"/>
          <w:sz w:val="27"/>
          <w:szCs w:val="27"/>
          <w:lang w:val="en-IN" w:eastAsia="en-IN"/>
        </w:rPr>
        <w:t>value</w:t>
      </w:r>
      <w:r w:rsidRPr="0087595E">
        <w:rPr>
          <w:rFonts w:ascii="Courier New" w:eastAsia="Times New Roman" w:hAnsi="Courier New" w:cs="Courier New"/>
          <w:color w:val="FFFFFF"/>
          <w:kern w:val="0"/>
          <w:sz w:val="27"/>
          <w:szCs w:val="27"/>
          <w:lang w:val="en-IN" w:eastAsia="en-IN"/>
        </w:rPr>
        <w:t xml:space="preserve"> = </w:t>
      </w:r>
      <w:proofErr w:type="gramStart"/>
      <w:r w:rsidRPr="0087595E">
        <w:rPr>
          <w:rFonts w:ascii="Courier New" w:eastAsia="Times New Roman" w:hAnsi="Courier New" w:cs="Courier New"/>
          <w:color w:val="FFFFFF"/>
          <w:kern w:val="0"/>
          <w:sz w:val="27"/>
          <w:szCs w:val="27"/>
          <w:lang w:val="en-IN" w:eastAsia="en-IN"/>
        </w:rPr>
        <w:t>names[</w:t>
      </w:r>
      <w:proofErr w:type="gramEnd"/>
      <w:r w:rsidRPr="0087595E">
        <w:rPr>
          <w:rFonts w:ascii="Courier New" w:eastAsia="Times New Roman" w:hAnsi="Courier New" w:cs="Courier New"/>
          <w:color w:val="3387CC"/>
          <w:kern w:val="0"/>
          <w:sz w:val="27"/>
          <w:szCs w:val="27"/>
          <w:lang w:val="en-IN" w:eastAsia="en-IN"/>
        </w:rPr>
        <w:t>0</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1</w:t>
      </w:r>
      <w:r w:rsidRPr="0087595E">
        <w:rPr>
          <w:rFonts w:ascii="Courier New" w:eastAsia="Times New Roman" w:hAnsi="Courier New" w:cs="Courier New"/>
          <w:color w:val="FFFFFF"/>
          <w:kern w:val="0"/>
          <w:sz w:val="27"/>
          <w:szCs w:val="27"/>
          <w:lang w:val="en-IN" w:eastAsia="en-IN"/>
        </w:rPr>
        <w:t>];</w:t>
      </w:r>
    </w:p>
    <w:p w14:paraId="21E07BA3" w14:textId="7E9AF7DC" w:rsidR="0087595E" w:rsidRPr="0087595E" w:rsidRDefault="0087595E">
      <w:pPr>
        <w:numPr>
          <w:ilvl w:val="0"/>
          <w:numId w:val="10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i/>
          <w:iCs/>
          <w:color w:val="AEAEAE"/>
          <w:kern w:val="0"/>
          <w:sz w:val="27"/>
          <w:szCs w:val="27"/>
          <w:lang w:val="en-IN" w:eastAsia="en-IN"/>
        </w:rPr>
        <w:t>// value = Shelly</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3EA3DBC" wp14:editId="70A17F3B">
                <wp:extent cx="304800" cy="304800"/>
                <wp:effectExtent l="0" t="0" r="0" b="0"/>
                <wp:docPr id="106" name="Rectangle 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8864DF" id="Rectangle 10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F3E20C"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 Now you will learn how to iterate over the multi-dimensional array. </w:t>
      </w:r>
    </w:p>
    <w:p w14:paraId="1633CB4A" w14:textId="77777777" w:rsidR="0087595E" w:rsidRPr="0087595E" w:rsidRDefault="0087595E">
      <w:pPr>
        <w:numPr>
          <w:ilvl w:val="0"/>
          <w:numId w:val="1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87595E">
        <w:rPr>
          <w:rFonts w:ascii="Courier New" w:eastAsia="Times New Roman" w:hAnsi="Courier New" w:cs="Courier New"/>
          <w:color w:val="E28964"/>
          <w:kern w:val="0"/>
          <w:sz w:val="27"/>
          <w:szCs w:val="27"/>
          <w:lang w:val="en-IN" w:eastAsia="en-IN"/>
        </w:rPr>
        <w:t>for</w:t>
      </w:r>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E28964"/>
          <w:kern w:val="0"/>
          <w:sz w:val="27"/>
          <w:szCs w:val="27"/>
          <w:lang w:val="en-IN" w:eastAsia="en-IN"/>
        </w:rPr>
        <w:t>int</w:t>
      </w:r>
      <w:r w:rsidRPr="0087595E">
        <w:rPr>
          <w:rFonts w:ascii="Courier New" w:eastAsia="Times New Roman" w:hAnsi="Courier New" w:cs="Courier New"/>
          <w:color w:val="FFFFFF"/>
          <w:kern w:val="0"/>
          <w:sz w:val="27"/>
          <w:szCs w:val="27"/>
          <w:lang w:val="en-IN" w:eastAsia="en-IN"/>
        </w:rPr>
        <w:t xml:space="preserve"> </w:t>
      </w:r>
      <w:proofErr w:type="spellStart"/>
      <w:r w:rsidRPr="0087595E">
        <w:rPr>
          <w:rFonts w:ascii="Courier New" w:eastAsia="Times New Roman" w:hAnsi="Courier New" w:cs="Courier New"/>
          <w:color w:val="FFFFFF"/>
          <w:kern w:val="0"/>
          <w:sz w:val="27"/>
          <w:szCs w:val="27"/>
          <w:lang w:val="en-IN" w:eastAsia="en-IN"/>
        </w:rPr>
        <w:t>i</w:t>
      </w:r>
      <w:proofErr w:type="spell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0</w:t>
      </w:r>
      <w:r w:rsidRPr="0087595E">
        <w:rPr>
          <w:rFonts w:ascii="Courier New" w:eastAsia="Times New Roman" w:hAnsi="Courier New" w:cs="Courier New"/>
          <w:color w:val="FFFFFF"/>
          <w:kern w:val="0"/>
          <w:sz w:val="27"/>
          <w:szCs w:val="27"/>
          <w:lang w:val="en-IN" w:eastAsia="en-IN"/>
        </w:rPr>
        <w:t>;i&lt;</w:t>
      </w:r>
      <w:proofErr w:type="spellStart"/>
      <w:r w:rsidRPr="0087595E">
        <w:rPr>
          <w:rFonts w:ascii="Courier New" w:eastAsia="Times New Roman" w:hAnsi="Courier New" w:cs="Courier New"/>
          <w:color w:val="FFFFFF"/>
          <w:kern w:val="0"/>
          <w:sz w:val="27"/>
          <w:szCs w:val="27"/>
          <w:lang w:val="en-IN" w:eastAsia="en-IN"/>
        </w:rPr>
        <w:t>names.length;i</w:t>
      </w:r>
      <w:proofErr w:type="spellEnd"/>
      <w:r w:rsidRPr="0087595E">
        <w:rPr>
          <w:rFonts w:ascii="Courier New" w:eastAsia="Times New Roman" w:hAnsi="Courier New" w:cs="Courier New"/>
          <w:color w:val="FFFFFF"/>
          <w:kern w:val="0"/>
          <w:sz w:val="27"/>
          <w:szCs w:val="27"/>
          <w:lang w:val="en-IN" w:eastAsia="en-IN"/>
        </w:rPr>
        <w:t xml:space="preserve">++) {   </w:t>
      </w:r>
    </w:p>
    <w:p w14:paraId="5C0AA30F" w14:textId="77777777" w:rsidR="0087595E" w:rsidRPr="0087595E" w:rsidRDefault="0087595E">
      <w:pPr>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proofErr w:type="gramStart"/>
      <w:r w:rsidRPr="0087595E">
        <w:rPr>
          <w:rFonts w:ascii="Courier New" w:eastAsia="Times New Roman" w:hAnsi="Courier New" w:cs="Courier New"/>
          <w:color w:val="E28964"/>
          <w:kern w:val="0"/>
          <w:sz w:val="27"/>
          <w:szCs w:val="27"/>
          <w:lang w:val="en-IN" w:eastAsia="en-IN"/>
        </w:rPr>
        <w:t>for</w:t>
      </w:r>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E28964"/>
          <w:kern w:val="0"/>
          <w:sz w:val="27"/>
          <w:szCs w:val="27"/>
          <w:lang w:val="en-IN" w:eastAsia="en-IN"/>
        </w:rPr>
        <w:t>int</w:t>
      </w:r>
      <w:r w:rsidRPr="0087595E">
        <w:rPr>
          <w:rFonts w:ascii="Courier New" w:eastAsia="Times New Roman" w:hAnsi="Courier New" w:cs="Courier New"/>
          <w:color w:val="FFFFFF"/>
          <w:kern w:val="0"/>
          <w:sz w:val="27"/>
          <w:szCs w:val="27"/>
          <w:lang w:val="en-IN" w:eastAsia="en-IN"/>
        </w:rPr>
        <w:t xml:space="preserve"> j=</w:t>
      </w:r>
      <w:r w:rsidRPr="0087595E">
        <w:rPr>
          <w:rFonts w:ascii="Courier New" w:eastAsia="Times New Roman" w:hAnsi="Courier New" w:cs="Courier New"/>
          <w:color w:val="3387CC"/>
          <w:kern w:val="0"/>
          <w:sz w:val="27"/>
          <w:szCs w:val="27"/>
          <w:lang w:val="en-IN" w:eastAsia="en-IN"/>
        </w:rPr>
        <w:t>0</w:t>
      </w:r>
      <w:r w:rsidRPr="0087595E">
        <w:rPr>
          <w:rFonts w:ascii="Courier New" w:eastAsia="Times New Roman" w:hAnsi="Courier New" w:cs="Courier New"/>
          <w:color w:val="FFFFFF"/>
          <w:kern w:val="0"/>
          <w:sz w:val="27"/>
          <w:szCs w:val="27"/>
          <w:lang w:val="en-IN" w:eastAsia="en-IN"/>
        </w:rPr>
        <w:t>;j&lt;names[</w:t>
      </w:r>
      <w:proofErr w:type="spellStart"/>
      <w:r w:rsidRPr="0087595E">
        <w:rPr>
          <w:rFonts w:ascii="Courier New" w:eastAsia="Times New Roman" w:hAnsi="Courier New" w:cs="Courier New"/>
          <w:color w:val="FFFFFF"/>
          <w:kern w:val="0"/>
          <w:sz w:val="27"/>
          <w:szCs w:val="27"/>
          <w:lang w:val="en-IN" w:eastAsia="en-IN"/>
        </w:rPr>
        <w:t>i</w:t>
      </w:r>
      <w:proofErr w:type="spellEnd"/>
      <w:r w:rsidRPr="0087595E">
        <w:rPr>
          <w:rFonts w:ascii="Courier New" w:eastAsia="Times New Roman" w:hAnsi="Courier New" w:cs="Courier New"/>
          <w:color w:val="FFFFFF"/>
          <w:kern w:val="0"/>
          <w:sz w:val="27"/>
          <w:szCs w:val="27"/>
          <w:lang w:val="en-IN" w:eastAsia="en-IN"/>
        </w:rPr>
        <w:t>].</w:t>
      </w:r>
      <w:proofErr w:type="spellStart"/>
      <w:r w:rsidRPr="0087595E">
        <w:rPr>
          <w:rFonts w:ascii="Courier New" w:eastAsia="Times New Roman" w:hAnsi="Courier New" w:cs="Courier New"/>
          <w:color w:val="FFFFFF"/>
          <w:kern w:val="0"/>
          <w:sz w:val="27"/>
          <w:szCs w:val="27"/>
          <w:lang w:val="en-IN" w:eastAsia="en-IN"/>
        </w:rPr>
        <w:t>length;j</w:t>
      </w:r>
      <w:proofErr w:type="spellEnd"/>
      <w:r w:rsidRPr="0087595E">
        <w:rPr>
          <w:rFonts w:ascii="Courier New" w:eastAsia="Times New Roman" w:hAnsi="Courier New" w:cs="Courier New"/>
          <w:color w:val="FFFFFF"/>
          <w:kern w:val="0"/>
          <w:sz w:val="27"/>
          <w:szCs w:val="27"/>
          <w:lang w:val="en-IN" w:eastAsia="en-IN"/>
        </w:rPr>
        <w:t>++) {</w:t>
      </w:r>
    </w:p>
    <w:p w14:paraId="1F1E53BD" w14:textId="77777777" w:rsidR="0087595E" w:rsidRPr="0087595E" w:rsidRDefault="0087595E">
      <w:pPr>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proofErr w:type="spellStart"/>
      <w:r w:rsidRPr="0087595E">
        <w:rPr>
          <w:rFonts w:ascii="Courier New" w:eastAsia="Times New Roman" w:hAnsi="Courier New" w:cs="Courier New"/>
          <w:color w:val="89BDFF"/>
          <w:kern w:val="0"/>
          <w:sz w:val="27"/>
          <w:szCs w:val="27"/>
          <w:lang w:val="en-IN" w:eastAsia="en-IN"/>
        </w:rPr>
        <w:t>System</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out</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print</w:t>
      </w:r>
      <w:proofErr w:type="spellEnd"/>
      <w:r w:rsidRPr="0087595E">
        <w:rPr>
          <w:rFonts w:ascii="Courier New" w:eastAsia="Times New Roman" w:hAnsi="Courier New" w:cs="Courier New"/>
          <w:color w:val="FFFFFF"/>
          <w:kern w:val="0"/>
          <w:sz w:val="27"/>
          <w:szCs w:val="27"/>
          <w:lang w:val="en-IN" w:eastAsia="en-IN"/>
        </w:rPr>
        <w:t>(names[</w:t>
      </w:r>
      <w:proofErr w:type="spellStart"/>
      <w:r w:rsidRPr="0087595E">
        <w:rPr>
          <w:rFonts w:ascii="Courier New" w:eastAsia="Times New Roman" w:hAnsi="Courier New" w:cs="Courier New"/>
          <w:color w:val="FFFFFF"/>
          <w:kern w:val="0"/>
          <w:sz w:val="27"/>
          <w:szCs w:val="27"/>
          <w:lang w:val="en-IN" w:eastAsia="en-IN"/>
        </w:rPr>
        <w:t>i</w:t>
      </w:r>
      <w:proofErr w:type="spellEnd"/>
      <w:r w:rsidRPr="0087595E">
        <w:rPr>
          <w:rFonts w:ascii="Courier New" w:eastAsia="Times New Roman" w:hAnsi="Courier New" w:cs="Courier New"/>
          <w:color w:val="FFFFFF"/>
          <w:kern w:val="0"/>
          <w:sz w:val="27"/>
          <w:szCs w:val="27"/>
          <w:lang w:val="en-IN" w:eastAsia="en-IN"/>
        </w:rPr>
        <w:t>][</w:t>
      </w:r>
      <w:proofErr w:type="gramStart"/>
      <w:r w:rsidRPr="0087595E">
        <w:rPr>
          <w:rFonts w:ascii="Courier New" w:eastAsia="Times New Roman" w:hAnsi="Courier New" w:cs="Courier New"/>
          <w:color w:val="FFFFFF"/>
          <w:kern w:val="0"/>
          <w:sz w:val="27"/>
          <w:szCs w:val="27"/>
          <w:lang w:val="en-IN" w:eastAsia="en-IN"/>
        </w:rPr>
        <w:t>j]+</w:t>
      </w:r>
      <w:proofErr w:type="gramEnd"/>
      <w:r w:rsidRPr="0087595E">
        <w:rPr>
          <w:rFonts w:ascii="Courier New" w:eastAsia="Times New Roman" w:hAnsi="Courier New" w:cs="Courier New"/>
          <w:color w:val="65B042"/>
          <w:kern w:val="0"/>
          <w:sz w:val="27"/>
          <w:szCs w:val="27"/>
          <w:lang w:val="en-IN" w:eastAsia="en-IN"/>
        </w:rPr>
        <w:t>" "</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i/>
          <w:iCs/>
          <w:color w:val="AEAEAE"/>
          <w:kern w:val="0"/>
          <w:sz w:val="27"/>
          <w:szCs w:val="27"/>
          <w:lang w:val="en-IN" w:eastAsia="en-IN"/>
        </w:rPr>
        <w:t xml:space="preserve">// where </w:t>
      </w:r>
      <w:proofErr w:type="spellStart"/>
      <w:r w:rsidRPr="0087595E">
        <w:rPr>
          <w:rFonts w:ascii="Courier New" w:eastAsia="Times New Roman" w:hAnsi="Courier New" w:cs="Courier New"/>
          <w:i/>
          <w:iCs/>
          <w:color w:val="AEAEAE"/>
          <w:kern w:val="0"/>
          <w:sz w:val="27"/>
          <w:szCs w:val="27"/>
          <w:lang w:val="en-IN" w:eastAsia="en-IN"/>
        </w:rPr>
        <w:t>i</w:t>
      </w:r>
      <w:proofErr w:type="spellEnd"/>
      <w:r w:rsidRPr="0087595E">
        <w:rPr>
          <w:rFonts w:ascii="Courier New" w:eastAsia="Times New Roman" w:hAnsi="Courier New" w:cs="Courier New"/>
          <w:i/>
          <w:iCs/>
          <w:color w:val="AEAEAE"/>
          <w:kern w:val="0"/>
          <w:sz w:val="27"/>
          <w:szCs w:val="27"/>
          <w:lang w:val="en-IN" w:eastAsia="en-IN"/>
        </w:rPr>
        <w:t xml:space="preserve"> refers to row </w:t>
      </w:r>
    </w:p>
    <w:p w14:paraId="697F329A" w14:textId="77777777" w:rsidR="0087595E" w:rsidRPr="0087595E" w:rsidRDefault="0087595E">
      <w:pPr>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i/>
          <w:iCs/>
          <w:color w:val="AEAEAE"/>
          <w:kern w:val="0"/>
          <w:sz w:val="27"/>
          <w:szCs w:val="27"/>
          <w:lang w:val="en-IN" w:eastAsia="en-IN"/>
        </w:rPr>
        <w:t>// and j refers to column</w:t>
      </w:r>
    </w:p>
    <w:p w14:paraId="4FC53FF2" w14:textId="77777777" w:rsidR="0087595E" w:rsidRPr="0087595E" w:rsidRDefault="0087595E">
      <w:pPr>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t>}</w:t>
      </w:r>
    </w:p>
    <w:p w14:paraId="5D33065F" w14:textId="77777777" w:rsidR="0087595E" w:rsidRPr="0087595E" w:rsidRDefault="0087595E">
      <w:pPr>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proofErr w:type="spellStart"/>
      <w:r w:rsidRPr="0087595E">
        <w:rPr>
          <w:rFonts w:ascii="Courier New" w:eastAsia="Times New Roman" w:hAnsi="Courier New" w:cs="Courier New"/>
          <w:color w:val="89BDFF"/>
          <w:kern w:val="0"/>
          <w:sz w:val="27"/>
          <w:szCs w:val="27"/>
          <w:lang w:val="en-IN" w:eastAsia="en-IN"/>
        </w:rPr>
        <w:t>System</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out</w:t>
      </w:r>
      <w:r w:rsidRPr="0087595E">
        <w:rPr>
          <w:rFonts w:ascii="Courier New" w:eastAsia="Times New Roman" w:hAnsi="Courier New" w:cs="Courier New"/>
          <w:color w:val="FFFFFF"/>
          <w:kern w:val="0"/>
          <w:sz w:val="27"/>
          <w:szCs w:val="27"/>
          <w:lang w:val="en-IN" w:eastAsia="en-IN"/>
        </w:rPr>
        <w:t>.println</w:t>
      </w:r>
      <w:proofErr w:type="spellEnd"/>
      <w:r w:rsidRPr="0087595E">
        <w:rPr>
          <w:rFonts w:ascii="Courier New" w:eastAsia="Times New Roman" w:hAnsi="Courier New" w:cs="Courier New"/>
          <w:color w:val="FFFFFF"/>
          <w:kern w:val="0"/>
          <w:sz w:val="27"/>
          <w:szCs w:val="27"/>
          <w:lang w:val="en-IN" w:eastAsia="en-IN"/>
        </w:rPr>
        <w:t>();</w:t>
      </w:r>
    </w:p>
    <w:p w14:paraId="09885417" w14:textId="77777777" w:rsidR="0087595E" w:rsidRPr="0087595E" w:rsidRDefault="0087595E">
      <w:pPr>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t>}</w:t>
      </w:r>
    </w:p>
    <w:p w14:paraId="4E0EA735" w14:textId="7CDDA7C1" w:rsidR="0087595E" w:rsidRPr="0087595E" w:rsidRDefault="0087595E">
      <w:pPr>
        <w:numPr>
          <w:ilvl w:val="0"/>
          <w:numId w:val="10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C4F2CAB" wp14:editId="17B45997">
                <wp:extent cx="304800" cy="304800"/>
                <wp:effectExtent l="0" t="0" r="0" b="0"/>
                <wp:docPr id="105" name="Rectangle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EC87B7" id="Rectangle 10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318694"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As you can see, we have used two for loops to iterate over array(names). Outer for loop is used to iterate each row of the 2D array (for better understanding consider it as a 2D matrix) and the inner one iterates over each element in the row. </w:t>
      </w:r>
    </w:p>
    <w:p w14:paraId="3E04ABF0"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Now as we have learned the concept of array thoroughly, can we create an array of user-defined objects?</w:t>
      </w:r>
    </w:p>
    <w:p w14:paraId="5444FDAA" w14:textId="128E2255" w:rsid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What kind of array that will be? Let us see that next.</w:t>
      </w:r>
    </w:p>
    <w:p w14:paraId="71C7C302" w14:textId="4C30E17B" w:rsid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Pr>
          <w:rFonts w:ascii="Roboto" w:eastAsia="Times New Roman" w:hAnsi="Roboto" w:cs="Times New Roman"/>
          <w:color w:val="01014A"/>
          <w:kern w:val="0"/>
          <w:sz w:val="27"/>
          <w:szCs w:val="27"/>
          <w:lang w:val="en-IN" w:eastAsia="en-IN"/>
        </w:rPr>
        <w:lastRenderedPageBreak/>
        <w:t>ARRAY OF OBJECT:</w:t>
      </w:r>
    </w:p>
    <w:p w14:paraId="15D7FDFF"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An object represents a single record in memory, consider a scenario where we want multiple records (objects) at a time, in that case, you will have to use arrays which will be called as an array of objects. Make a note, arrays can hold the only reference of the objects and not the object. Let us see how to create an array of objects.</w:t>
      </w:r>
    </w:p>
    <w:p w14:paraId="1A37EFF6"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b/>
          <w:bCs/>
          <w:color w:val="01014A"/>
          <w:kern w:val="0"/>
          <w:sz w:val="27"/>
          <w:szCs w:val="27"/>
          <w:lang w:val="en-IN" w:eastAsia="en-IN"/>
        </w:rPr>
        <w:t>Example: </w:t>
      </w:r>
      <w:r w:rsidRPr="0087595E">
        <w:rPr>
          <w:rFonts w:ascii="Roboto" w:eastAsia="Times New Roman" w:hAnsi="Roboto" w:cs="Times New Roman"/>
          <w:color w:val="01014A"/>
          <w:kern w:val="0"/>
          <w:sz w:val="27"/>
          <w:szCs w:val="27"/>
          <w:lang w:val="en-IN" w:eastAsia="en-IN"/>
        </w:rPr>
        <w:t xml:space="preserve">Consider a class Account consisting of two attributes account holder's name and its bank account number. We </w:t>
      </w:r>
      <w:proofErr w:type="gramStart"/>
      <w:r w:rsidRPr="0087595E">
        <w:rPr>
          <w:rFonts w:ascii="Roboto" w:eastAsia="Times New Roman" w:hAnsi="Roboto" w:cs="Times New Roman"/>
          <w:color w:val="01014A"/>
          <w:kern w:val="0"/>
          <w:sz w:val="27"/>
          <w:szCs w:val="27"/>
          <w:lang w:val="en-IN" w:eastAsia="en-IN"/>
        </w:rPr>
        <w:t>have to</w:t>
      </w:r>
      <w:proofErr w:type="gramEnd"/>
      <w:r w:rsidRPr="0087595E">
        <w:rPr>
          <w:rFonts w:ascii="Roboto" w:eastAsia="Times New Roman" w:hAnsi="Roboto" w:cs="Times New Roman"/>
          <w:color w:val="01014A"/>
          <w:kern w:val="0"/>
          <w:sz w:val="27"/>
          <w:szCs w:val="27"/>
          <w:lang w:val="en-IN" w:eastAsia="en-IN"/>
        </w:rPr>
        <w:t xml:space="preserve"> show the information of each account holder present in the bank. To make operation easy we </w:t>
      </w:r>
      <w:proofErr w:type="gramStart"/>
      <w:r w:rsidRPr="0087595E">
        <w:rPr>
          <w:rFonts w:ascii="Roboto" w:eastAsia="Times New Roman" w:hAnsi="Roboto" w:cs="Times New Roman"/>
          <w:color w:val="01014A"/>
          <w:kern w:val="0"/>
          <w:sz w:val="27"/>
          <w:szCs w:val="27"/>
          <w:lang w:val="en-IN" w:eastAsia="en-IN"/>
        </w:rPr>
        <w:t>have to</w:t>
      </w:r>
      <w:proofErr w:type="gramEnd"/>
      <w:r w:rsidRPr="0087595E">
        <w:rPr>
          <w:rFonts w:ascii="Roboto" w:eastAsia="Times New Roman" w:hAnsi="Roboto" w:cs="Times New Roman"/>
          <w:color w:val="01014A"/>
          <w:kern w:val="0"/>
          <w:sz w:val="27"/>
          <w:szCs w:val="27"/>
          <w:lang w:val="en-IN" w:eastAsia="en-IN"/>
        </w:rPr>
        <w:t xml:space="preserve"> make use of arrays.</w:t>
      </w:r>
    </w:p>
    <w:p w14:paraId="6EFD7F6A"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First, in order to use an object, you should define the structure of the class Account.</w:t>
      </w:r>
    </w:p>
    <w:p w14:paraId="0E0DF78D" w14:textId="77777777" w:rsidR="0087595E" w:rsidRPr="0087595E" w:rsidRDefault="0087595E">
      <w:pPr>
        <w:numPr>
          <w:ilvl w:val="0"/>
          <w:numId w:val="1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E28964"/>
          <w:kern w:val="0"/>
          <w:sz w:val="27"/>
          <w:szCs w:val="27"/>
          <w:lang w:val="en-IN" w:eastAsia="en-IN"/>
        </w:rPr>
        <w:t>class</w:t>
      </w:r>
      <w:r w:rsidRPr="0087595E">
        <w:rPr>
          <w:rFonts w:ascii="Courier New" w:eastAsia="Times New Roman" w:hAnsi="Courier New" w:cs="Courier New"/>
          <w:color w:val="FFFFFF"/>
          <w:kern w:val="0"/>
          <w:sz w:val="27"/>
          <w:szCs w:val="27"/>
          <w:lang w:val="en-IN" w:eastAsia="en-IN"/>
        </w:rPr>
        <w:t xml:space="preserve"> </w:t>
      </w:r>
      <w:proofErr w:type="gramStart"/>
      <w:r w:rsidRPr="0087595E">
        <w:rPr>
          <w:rFonts w:ascii="Courier New" w:eastAsia="Times New Roman" w:hAnsi="Courier New" w:cs="Courier New"/>
          <w:color w:val="89BDFF"/>
          <w:kern w:val="0"/>
          <w:sz w:val="27"/>
          <w:szCs w:val="27"/>
          <w:lang w:val="en-IN" w:eastAsia="en-IN"/>
        </w:rPr>
        <w:t>Account</w:t>
      </w:r>
      <w:r w:rsidRPr="0087595E">
        <w:rPr>
          <w:rFonts w:ascii="Courier New" w:eastAsia="Times New Roman" w:hAnsi="Courier New" w:cs="Courier New"/>
          <w:color w:val="FFFFFF"/>
          <w:kern w:val="0"/>
          <w:sz w:val="27"/>
          <w:szCs w:val="27"/>
          <w:lang w:val="en-IN" w:eastAsia="en-IN"/>
        </w:rPr>
        <w:t>{</w:t>
      </w:r>
      <w:proofErr w:type="gramEnd"/>
    </w:p>
    <w:p w14:paraId="48DEA162" w14:textId="77777777" w:rsidR="0087595E" w:rsidRPr="0087595E" w:rsidRDefault="0087595E">
      <w:pPr>
        <w:numPr>
          <w:ilvl w:val="0"/>
          <w:numId w:val="1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 xml:space="preserve"> name;</w:t>
      </w:r>
    </w:p>
    <w:p w14:paraId="1FE1F92E" w14:textId="77777777" w:rsidR="0087595E" w:rsidRPr="0087595E" w:rsidRDefault="0087595E">
      <w:pPr>
        <w:numPr>
          <w:ilvl w:val="0"/>
          <w:numId w:val="1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E28964"/>
          <w:kern w:val="0"/>
          <w:sz w:val="27"/>
          <w:szCs w:val="27"/>
          <w:lang w:val="en-IN" w:eastAsia="en-IN"/>
        </w:rPr>
        <w:t>long</w:t>
      </w:r>
      <w:r w:rsidRPr="0087595E">
        <w:rPr>
          <w:rFonts w:ascii="Courier New" w:eastAsia="Times New Roman" w:hAnsi="Courier New" w:cs="Courier New"/>
          <w:color w:val="FFFFFF"/>
          <w:kern w:val="0"/>
          <w:sz w:val="27"/>
          <w:szCs w:val="27"/>
          <w:lang w:val="en-IN" w:eastAsia="en-IN"/>
        </w:rPr>
        <w:t xml:space="preserve"> </w:t>
      </w:r>
      <w:proofErr w:type="spellStart"/>
      <w:r w:rsidRPr="0087595E">
        <w:rPr>
          <w:rFonts w:ascii="Courier New" w:eastAsia="Times New Roman" w:hAnsi="Courier New" w:cs="Courier New"/>
          <w:color w:val="FFFFFF"/>
          <w:kern w:val="0"/>
          <w:sz w:val="27"/>
          <w:szCs w:val="27"/>
          <w:lang w:val="en-IN" w:eastAsia="en-IN"/>
        </w:rPr>
        <w:t>accountNumber</w:t>
      </w:r>
      <w:proofErr w:type="spellEnd"/>
      <w:r w:rsidRPr="0087595E">
        <w:rPr>
          <w:rFonts w:ascii="Courier New" w:eastAsia="Times New Roman" w:hAnsi="Courier New" w:cs="Courier New"/>
          <w:color w:val="FFFFFF"/>
          <w:kern w:val="0"/>
          <w:sz w:val="27"/>
          <w:szCs w:val="27"/>
          <w:lang w:val="en-IN" w:eastAsia="en-IN"/>
        </w:rPr>
        <w:t>;</w:t>
      </w:r>
    </w:p>
    <w:p w14:paraId="3B21259D" w14:textId="607059FC" w:rsidR="0087595E" w:rsidRPr="0087595E" w:rsidRDefault="0087595E">
      <w:pPr>
        <w:numPr>
          <w:ilvl w:val="0"/>
          <w:numId w:val="1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075DBED" wp14:editId="1B49272B">
                <wp:extent cx="304800" cy="304800"/>
                <wp:effectExtent l="0" t="0" r="0" b="0"/>
                <wp:docPr id="115" name="Rectangle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A2941" id="Rectangle 1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1ACD1F4"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 xml:space="preserve">Now to perform the required operation we </w:t>
      </w:r>
      <w:proofErr w:type="gramStart"/>
      <w:r w:rsidRPr="0087595E">
        <w:rPr>
          <w:rFonts w:ascii="Roboto" w:eastAsia="Times New Roman" w:hAnsi="Roboto" w:cs="Times New Roman"/>
          <w:color w:val="01014A"/>
          <w:kern w:val="0"/>
          <w:sz w:val="27"/>
          <w:szCs w:val="27"/>
          <w:lang w:val="en-IN" w:eastAsia="en-IN"/>
        </w:rPr>
        <w:t>have to</w:t>
      </w:r>
      <w:proofErr w:type="gramEnd"/>
      <w:r w:rsidRPr="0087595E">
        <w:rPr>
          <w:rFonts w:ascii="Roboto" w:eastAsia="Times New Roman" w:hAnsi="Roboto" w:cs="Times New Roman"/>
          <w:color w:val="01014A"/>
          <w:kern w:val="0"/>
          <w:sz w:val="27"/>
          <w:szCs w:val="27"/>
          <w:lang w:val="en-IN" w:eastAsia="en-IN"/>
        </w:rPr>
        <w:t> define two methods, one for setting the data and others for displaying the information. These methods will be called by the objects every time, to perform the operation. Accordingly, the structure of the class Account will become as given below:</w:t>
      </w:r>
    </w:p>
    <w:p w14:paraId="5DFF2FEA" w14:textId="77777777" w:rsidR="0087595E" w:rsidRPr="0087595E" w:rsidRDefault="0087595E">
      <w:pPr>
        <w:numPr>
          <w:ilvl w:val="0"/>
          <w:numId w:val="1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E28964"/>
          <w:kern w:val="0"/>
          <w:sz w:val="27"/>
          <w:szCs w:val="27"/>
          <w:lang w:val="en-IN" w:eastAsia="en-IN"/>
        </w:rPr>
        <w:t>class</w:t>
      </w:r>
      <w:r w:rsidRPr="0087595E">
        <w:rPr>
          <w:rFonts w:ascii="Courier New" w:eastAsia="Times New Roman" w:hAnsi="Courier New" w:cs="Courier New"/>
          <w:color w:val="FFFFFF"/>
          <w:kern w:val="0"/>
          <w:sz w:val="27"/>
          <w:szCs w:val="27"/>
          <w:lang w:val="en-IN" w:eastAsia="en-IN"/>
        </w:rPr>
        <w:t xml:space="preserve"> </w:t>
      </w:r>
      <w:proofErr w:type="gramStart"/>
      <w:r w:rsidRPr="0087595E">
        <w:rPr>
          <w:rFonts w:ascii="Courier New" w:eastAsia="Times New Roman" w:hAnsi="Courier New" w:cs="Courier New"/>
          <w:color w:val="89BDFF"/>
          <w:kern w:val="0"/>
          <w:sz w:val="27"/>
          <w:szCs w:val="27"/>
          <w:lang w:val="en-IN" w:eastAsia="en-IN"/>
        </w:rPr>
        <w:t>Account</w:t>
      </w:r>
      <w:r w:rsidRPr="0087595E">
        <w:rPr>
          <w:rFonts w:ascii="Courier New" w:eastAsia="Times New Roman" w:hAnsi="Courier New" w:cs="Courier New"/>
          <w:color w:val="FFFFFF"/>
          <w:kern w:val="0"/>
          <w:sz w:val="27"/>
          <w:szCs w:val="27"/>
          <w:lang w:val="en-IN" w:eastAsia="en-IN"/>
        </w:rPr>
        <w:t>{</w:t>
      </w:r>
      <w:proofErr w:type="gramEnd"/>
    </w:p>
    <w:p w14:paraId="21DE1FA5"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 xml:space="preserve"> name;</w:t>
      </w:r>
    </w:p>
    <w:p w14:paraId="6170BC2E"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E28964"/>
          <w:kern w:val="0"/>
          <w:sz w:val="27"/>
          <w:szCs w:val="27"/>
          <w:lang w:val="en-IN" w:eastAsia="en-IN"/>
        </w:rPr>
        <w:t>long</w:t>
      </w:r>
      <w:r w:rsidRPr="0087595E">
        <w:rPr>
          <w:rFonts w:ascii="Courier New" w:eastAsia="Times New Roman" w:hAnsi="Courier New" w:cs="Courier New"/>
          <w:color w:val="FFFFFF"/>
          <w:kern w:val="0"/>
          <w:sz w:val="27"/>
          <w:szCs w:val="27"/>
          <w:lang w:val="en-IN" w:eastAsia="en-IN"/>
        </w:rPr>
        <w:t xml:space="preserve"> </w:t>
      </w:r>
      <w:proofErr w:type="spellStart"/>
      <w:r w:rsidRPr="0087595E">
        <w:rPr>
          <w:rFonts w:ascii="Courier New" w:eastAsia="Times New Roman" w:hAnsi="Courier New" w:cs="Courier New"/>
          <w:color w:val="FFFFFF"/>
          <w:kern w:val="0"/>
          <w:sz w:val="27"/>
          <w:szCs w:val="27"/>
          <w:lang w:val="en-IN" w:eastAsia="en-IN"/>
        </w:rPr>
        <w:t>accountNumber</w:t>
      </w:r>
      <w:proofErr w:type="spellEnd"/>
      <w:r w:rsidRPr="0087595E">
        <w:rPr>
          <w:rFonts w:ascii="Courier New" w:eastAsia="Times New Roman" w:hAnsi="Courier New" w:cs="Courier New"/>
          <w:color w:val="FFFFFF"/>
          <w:kern w:val="0"/>
          <w:sz w:val="27"/>
          <w:szCs w:val="27"/>
          <w:lang w:val="en-IN" w:eastAsia="en-IN"/>
        </w:rPr>
        <w:t>;</w:t>
      </w:r>
    </w:p>
    <w:p w14:paraId="3CF0163D"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p>
    <w:p w14:paraId="619200B8"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E28964"/>
          <w:kern w:val="0"/>
          <w:sz w:val="27"/>
          <w:szCs w:val="27"/>
          <w:lang w:val="en-IN" w:eastAsia="en-IN"/>
        </w:rPr>
        <w:t>void</w:t>
      </w:r>
      <w:r w:rsidRPr="0087595E">
        <w:rPr>
          <w:rFonts w:ascii="Courier New" w:eastAsia="Times New Roman" w:hAnsi="Courier New" w:cs="Courier New"/>
          <w:color w:val="FFFFFF"/>
          <w:kern w:val="0"/>
          <w:sz w:val="27"/>
          <w:szCs w:val="27"/>
          <w:lang w:val="en-IN" w:eastAsia="en-IN"/>
        </w:rPr>
        <w:t xml:space="preserve"> </w:t>
      </w:r>
      <w:proofErr w:type="spellStart"/>
      <w:proofErr w:type="gramStart"/>
      <w:r w:rsidRPr="0087595E">
        <w:rPr>
          <w:rFonts w:ascii="Courier New" w:eastAsia="Times New Roman" w:hAnsi="Courier New" w:cs="Courier New"/>
          <w:color w:val="FFFFFF"/>
          <w:kern w:val="0"/>
          <w:sz w:val="27"/>
          <w:szCs w:val="27"/>
          <w:lang w:val="en-IN" w:eastAsia="en-IN"/>
        </w:rPr>
        <w:t>setData</w:t>
      </w:r>
      <w:proofErr w:type="spellEnd"/>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89BDFF"/>
          <w:kern w:val="0"/>
          <w:sz w:val="27"/>
          <w:szCs w:val="27"/>
          <w:lang w:val="en-IN" w:eastAsia="en-IN"/>
        </w:rPr>
        <w:t>String</w:t>
      </w:r>
      <w:r w:rsidRPr="0087595E">
        <w:rPr>
          <w:rFonts w:ascii="Courier New" w:eastAsia="Times New Roman" w:hAnsi="Courier New" w:cs="Courier New"/>
          <w:color w:val="FFFFFF"/>
          <w:kern w:val="0"/>
          <w:sz w:val="27"/>
          <w:szCs w:val="27"/>
          <w:lang w:val="en-IN" w:eastAsia="en-IN"/>
        </w:rPr>
        <w:t xml:space="preserve"> </w:t>
      </w:r>
      <w:proofErr w:type="spellStart"/>
      <w:r w:rsidRPr="0087595E">
        <w:rPr>
          <w:rFonts w:ascii="Courier New" w:eastAsia="Times New Roman" w:hAnsi="Courier New" w:cs="Courier New"/>
          <w:color w:val="FFFFFF"/>
          <w:kern w:val="0"/>
          <w:sz w:val="27"/>
          <w:szCs w:val="27"/>
          <w:lang w:val="en-IN" w:eastAsia="en-IN"/>
        </w:rPr>
        <w:t>custName,</w:t>
      </w:r>
      <w:r w:rsidRPr="0087595E">
        <w:rPr>
          <w:rFonts w:ascii="Courier New" w:eastAsia="Times New Roman" w:hAnsi="Courier New" w:cs="Courier New"/>
          <w:color w:val="E28964"/>
          <w:kern w:val="0"/>
          <w:sz w:val="27"/>
          <w:szCs w:val="27"/>
          <w:lang w:val="en-IN" w:eastAsia="en-IN"/>
        </w:rPr>
        <w:t>int</w:t>
      </w:r>
      <w:proofErr w:type="spellEnd"/>
      <w:r w:rsidRPr="0087595E">
        <w:rPr>
          <w:rFonts w:ascii="Courier New" w:eastAsia="Times New Roman" w:hAnsi="Courier New" w:cs="Courier New"/>
          <w:color w:val="FFFFFF"/>
          <w:kern w:val="0"/>
          <w:sz w:val="27"/>
          <w:szCs w:val="27"/>
          <w:lang w:val="en-IN" w:eastAsia="en-IN"/>
        </w:rPr>
        <w:t xml:space="preserve"> </w:t>
      </w:r>
      <w:proofErr w:type="spellStart"/>
      <w:r w:rsidRPr="0087595E">
        <w:rPr>
          <w:rFonts w:ascii="Courier New" w:eastAsia="Times New Roman" w:hAnsi="Courier New" w:cs="Courier New"/>
          <w:color w:val="FFFFFF"/>
          <w:kern w:val="0"/>
          <w:sz w:val="27"/>
          <w:szCs w:val="27"/>
          <w:lang w:val="en-IN" w:eastAsia="en-IN"/>
        </w:rPr>
        <w:t>accNum</w:t>
      </w:r>
      <w:proofErr w:type="spellEnd"/>
      <w:r w:rsidRPr="0087595E">
        <w:rPr>
          <w:rFonts w:ascii="Courier New" w:eastAsia="Times New Roman" w:hAnsi="Courier New" w:cs="Courier New"/>
          <w:color w:val="FFFFFF"/>
          <w:kern w:val="0"/>
          <w:sz w:val="27"/>
          <w:szCs w:val="27"/>
          <w:lang w:val="en-IN" w:eastAsia="en-IN"/>
        </w:rPr>
        <w:t>) {</w:t>
      </w:r>
    </w:p>
    <w:p w14:paraId="39327586"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E28964"/>
          <w:kern w:val="0"/>
          <w:sz w:val="27"/>
          <w:szCs w:val="27"/>
          <w:lang w:val="en-IN" w:eastAsia="en-IN"/>
        </w:rPr>
        <w:t>this</w:t>
      </w:r>
      <w:r w:rsidRPr="0087595E">
        <w:rPr>
          <w:rFonts w:ascii="Courier New" w:eastAsia="Times New Roman" w:hAnsi="Courier New" w:cs="Courier New"/>
          <w:color w:val="FFFFFF"/>
          <w:kern w:val="0"/>
          <w:sz w:val="27"/>
          <w:szCs w:val="27"/>
          <w:lang w:val="en-IN" w:eastAsia="en-IN"/>
        </w:rPr>
        <w:t xml:space="preserve">.name = </w:t>
      </w:r>
      <w:proofErr w:type="spellStart"/>
      <w:r w:rsidRPr="0087595E">
        <w:rPr>
          <w:rFonts w:ascii="Courier New" w:eastAsia="Times New Roman" w:hAnsi="Courier New" w:cs="Courier New"/>
          <w:color w:val="FFFFFF"/>
          <w:kern w:val="0"/>
          <w:sz w:val="27"/>
          <w:szCs w:val="27"/>
          <w:lang w:val="en-IN" w:eastAsia="en-IN"/>
        </w:rPr>
        <w:t>custName</w:t>
      </w:r>
      <w:proofErr w:type="spellEnd"/>
      <w:r w:rsidRPr="0087595E">
        <w:rPr>
          <w:rFonts w:ascii="Courier New" w:eastAsia="Times New Roman" w:hAnsi="Courier New" w:cs="Courier New"/>
          <w:color w:val="FFFFFF"/>
          <w:kern w:val="0"/>
          <w:sz w:val="27"/>
          <w:szCs w:val="27"/>
          <w:lang w:val="en-IN" w:eastAsia="en-IN"/>
        </w:rPr>
        <w:t>;</w:t>
      </w:r>
    </w:p>
    <w:p w14:paraId="5FD377FC"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proofErr w:type="spellStart"/>
      <w:proofErr w:type="gramStart"/>
      <w:r w:rsidRPr="0087595E">
        <w:rPr>
          <w:rFonts w:ascii="Courier New" w:eastAsia="Times New Roman" w:hAnsi="Courier New" w:cs="Courier New"/>
          <w:color w:val="E28964"/>
          <w:kern w:val="0"/>
          <w:sz w:val="27"/>
          <w:szCs w:val="27"/>
          <w:lang w:val="en-IN" w:eastAsia="en-IN"/>
        </w:rPr>
        <w:t>this</w:t>
      </w:r>
      <w:r w:rsidRPr="0087595E">
        <w:rPr>
          <w:rFonts w:ascii="Courier New" w:eastAsia="Times New Roman" w:hAnsi="Courier New" w:cs="Courier New"/>
          <w:color w:val="FFFFFF"/>
          <w:kern w:val="0"/>
          <w:sz w:val="27"/>
          <w:szCs w:val="27"/>
          <w:lang w:val="en-IN" w:eastAsia="en-IN"/>
        </w:rPr>
        <w:t>.accountNumber</w:t>
      </w:r>
      <w:proofErr w:type="spellEnd"/>
      <w:proofErr w:type="gramEnd"/>
      <w:r w:rsidRPr="0087595E">
        <w:rPr>
          <w:rFonts w:ascii="Courier New" w:eastAsia="Times New Roman" w:hAnsi="Courier New" w:cs="Courier New"/>
          <w:color w:val="FFFFFF"/>
          <w:kern w:val="0"/>
          <w:sz w:val="27"/>
          <w:szCs w:val="27"/>
          <w:lang w:val="en-IN" w:eastAsia="en-IN"/>
        </w:rPr>
        <w:t xml:space="preserve"> = </w:t>
      </w:r>
      <w:proofErr w:type="spellStart"/>
      <w:r w:rsidRPr="0087595E">
        <w:rPr>
          <w:rFonts w:ascii="Courier New" w:eastAsia="Times New Roman" w:hAnsi="Courier New" w:cs="Courier New"/>
          <w:color w:val="FFFFFF"/>
          <w:kern w:val="0"/>
          <w:sz w:val="27"/>
          <w:szCs w:val="27"/>
          <w:lang w:val="en-IN" w:eastAsia="en-IN"/>
        </w:rPr>
        <w:t>accNum</w:t>
      </w:r>
      <w:proofErr w:type="spellEnd"/>
      <w:r w:rsidRPr="0087595E">
        <w:rPr>
          <w:rFonts w:ascii="Courier New" w:eastAsia="Times New Roman" w:hAnsi="Courier New" w:cs="Courier New"/>
          <w:color w:val="FFFFFF"/>
          <w:kern w:val="0"/>
          <w:sz w:val="27"/>
          <w:szCs w:val="27"/>
          <w:lang w:val="en-IN" w:eastAsia="en-IN"/>
        </w:rPr>
        <w:t>;</w:t>
      </w:r>
    </w:p>
    <w:p w14:paraId="4EAEE460"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t>}</w:t>
      </w:r>
    </w:p>
    <w:p w14:paraId="267C0AF2"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E28964"/>
          <w:kern w:val="0"/>
          <w:sz w:val="27"/>
          <w:szCs w:val="27"/>
          <w:lang w:val="en-IN" w:eastAsia="en-IN"/>
        </w:rPr>
        <w:t>void</w:t>
      </w:r>
      <w:r w:rsidRPr="0087595E">
        <w:rPr>
          <w:rFonts w:ascii="Courier New" w:eastAsia="Times New Roman" w:hAnsi="Courier New" w:cs="Courier New"/>
          <w:color w:val="FFFFFF"/>
          <w:kern w:val="0"/>
          <w:sz w:val="27"/>
          <w:szCs w:val="27"/>
          <w:lang w:val="en-IN" w:eastAsia="en-IN"/>
        </w:rPr>
        <w:t xml:space="preserve"> </w:t>
      </w:r>
      <w:proofErr w:type="gramStart"/>
      <w:r w:rsidRPr="0087595E">
        <w:rPr>
          <w:rFonts w:ascii="Courier New" w:eastAsia="Times New Roman" w:hAnsi="Courier New" w:cs="Courier New"/>
          <w:color w:val="FFFFFF"/>
          <w:kern w:val="0"/>
          <w:sz w:val="27"/>
          <w:szCs w:val="27"/>
          <w:lang w:val="en-IN" w:eastAsia="en-IN"/>
        </w:rPr>
        <w:t>display(</w:t>
      </w:r>
      <w:proofErr w:type="gramEnd"/>
      <w:r w:rsidRPr="0087595E">
        <w:rPr>
          <w:rFonts w:ascii="Courier New" w:eastAsia="Times New Roman" w:hAnsi="Courier New" w:cs="Courier New"/>
          <w:color w:val="FFFFFF"/>
          <w:kern w:val="0"/>
          <w:sz w:val="27"/>
          <w:szCs w:val="27"/>
          <w:lang w:val="en-IN" w:eastAsia="en-IN"/>
        </w:rPr>
        <w:t>) {</w:t>
      </w:r>
    </w:p>
    <w:p w14:paraId="7FBCB81B"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proofErr w:type="spellStart"/>
      <w:r w:rsidRPr="0087595E">
        <w:rPr>
          <w:rFonts w:ascii="Courier New" w:eastAsia="Times New Roman" w:hAnsi="Courier New" w:cs="Courier New"/>
          <w:color w:val="89BDFF"/>
          <w:kern w:val="0"/>
          <w:sz w:val="27"/>
          <w:szCs w:val="27"/>
          <w:lang w:val="en-IN" w:eastAsia="en-IN"/>
        </w:rPr>
        <w:t>System</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out</w:t>
      </w:r>
      <w:r w:rsidRPr="0087595E">
        <w:rPr>
          <w:rFonts w:ascii="Courier New" w:eastAsia="Times New Roman" w:hAnsi="Courier New" w:cs="Courier New"/>
          <w:color w:val="FFFFFF"/>
          <w:kern w:val="0"/>
          <w:sz w:val="27"/>
          <w:szCs w:val="27"/>
          <w:lang w:val="en-IN" w:eastAsia="en-IN"/>
        </w:rPr>
        <w:t>.println</w:t>
      </w:r>
      <w:proofErr w:type="spell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65B042"/>
          <w:kern w:val="0"/>
          <w:sz w:val="27"/>
          <w:szCs w:val="27"/>
          <w:lang w:val="en-IN" w:eastAsia="en-IN"/>
        </w:rPr>
        <w:t>"</w:t>
      </w:r>
      <w:proofErr w:type="gramStart"/>
      <w:r w:rsidRPr="0087595E">
        <w:rPr>
          <w:rFonts w:ascii="Courier New" w:eastAsia="Times New Roman" w:hAnsi="Courier New" w:cs="Courier New"/>
          <w:color w:val="65B042"/>
          <w:kern w:val="0"/>
          <w:sz w:val="27"/>
          <w:szCs w:val="27"/>
          <w:lang w:val="en-IN" w:eastAsia="en-IN"/>
        </w:rPr>
        <w:t>Name :</w:t>
      </w:r>
      <w:proofErr w:type="gramEnd"/>
      <w:r w:rsidRPr="0087595E">
        <w:rPr>
          <w:rFonts w:ascii="Courier New" w:eastAsia="Times New Roman" w:hAnsi="Courier New" w:cs="Courier New"/>
          <w:color w:val="65B042"/>
          <w:kern w:val="0"/>
          <w:sz w:val="27"/>
          <w:szCs w:val="27"/>
          <w:lang w:val="en-IN" w:eastAsia="en-IN"/>
        </w:rPr>
        <w:t>- "</w:t>
      </w:r>
      <w:r w:rsidRPr="0087595E">
        <w:rPr>
          <w:rFonts w:ascii="Courier New" w:eastAsia="Times New Roman" w:hAnsi="Courier New" w:cs="Courier New"/>
          <w:color w:val="FFFFFF"/>
          <w:kern w:val="0"/>
          <w:sz w:val="27"/>
          <w:szCs w:val="27"/>
          <w:lang w:val="en-IN" w:eastAsia="en-IN"/>
        </w:rPr>
        <w:t>+name);</w:t>
      </w:r>
    </w:p>
    <w:p w14:paraId="05EFEDFB"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proofErr w:type="spellStart"/>
      <w:r w:rsidRPr="0087595E">
        <w:rPr>
          <w:rFonts w:ascii="Courier New" w:eastAsia="Times New Roman" w:hAnsi="Courier New" w:cs="Courier New"/>
          <w:color w:val="89BDFF"/>
          <w:kern w:val="0"/>
          <w:sz w:val="27"/>
          <w:szCs w:val="27"/>
          <w:lang w:val="en-IN" w:eastAsia="en-IN"/>
        </w:rPr>
        <w:t>System</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out</w:t>
      </w:r>
      <w:r w:rsidRPr="0087595E">
        <w:rPr>
          <w:rFonts w:ascii="Courier New" w:eastAsia="Times New Roman" w:hAnsi="Courier New" w:cs="Courier New"/>
          <w:color w:val="FFFFFF"/>
          <w:kern w:val="0"/>
          <w:sz w:val="27"/>
          <w:szCs w:val="27"/>
          <w:lang w:val="en-IN" w:eastAsia="en-IN"/>
        </w:rPr>
        <w:t>.println</w:t>
      </w:r>
      <w:proofErr w:type="spell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65B042"/>
          <w:kern w:val="0"/>
          <w:sz w:val="27"/>
          <w:szCs w:val="27"/>
          <w:lang w:val="en-IN" w:eastAsia="en-IN"/>
        </w:rPr>
        <w:t xml:space="preserve">"Account </w:t>
      </w:r>
      <w:proofErr w:type="gramStart"/>
      <w:r w:rsidRPr="0087595E">
        <w:rPr>
          <w:rFonts w:ascii="Courier New" w:eastAsia="Times New Roman" w:hAnsi="Courier New" w:cs="Courier New"/>
          <w:color w:val="65B042"/>
          <w:kern w:val="0"/>
          <w:sz w:val="27"/>
          <w:szCs w:val="27"/>
          <w:lang w:val="en-IN" w:eastAsia="en-IN"/>
        </w:rPr>
        <w:t>Number :</w:t>
      </w:r>
      <w:proofErr w:type="gramEnd"/>
      <w:r w:rsidRPr="0087595E">
        <w:rPr>
          <w:rFonts w:ascii="Courier New" w:eastAsia="Times New Roman" w:hAnsi="Courier New" w:cs="Courier New"/>
          <w:color w:val="65B042"/>
          <w:kern w:val="0"/>
          <w:sz w:val="27"/>
          <w:szCs w:val="27"/>
          <w:lang w:val="en-IN" w:eastAsia="en-IN"/>
        </w:rPr>
        <w:t>- "</w:t>
      </w:r>
      <w:r w:rsidRPr="0087595E">
        <w:rPr>
          <w:rFonts w:ascii="Courier New" w:eastAsia="Times New Roman" w:hAnsi="Courier New" w:cs="Courier New"/>
          <w:color w:val="FFFFFF"/>
          <w:kern w:val="0"/>
          <w:sz w:val="27"/>
          <w:szCs w:val="27"/>
          <w:lang w:val="en-IN" w:eastAsia="en-IN"/>
        </w:rPr>
        <w:t>+</w:t>
      </w:r>
      <w:proofErr w:type="spellStart"/>
      <w:r w:rsidRPr="0087595E">
        <w:rPr>
          <w:rFonts w:ascii="Courier New" w:eastAsia="Times New Roman" w:hAnsi="Courier New" w:cs="Courier New"/>
          <w:color w:val="FFFFFF"/>
          <w:kern w:val="0"/>
          <w:sz w:val="27"/>
          <w:szCs w:val="27"/>
          <w:lang w:val="en-IN" w:eastAsia="en-IN"/>
        </w:rPr>
        <w:t>accountNumber</w:t>
      </w:r>
      <w:proofErr w:type="spellEnd"/>
      <w:r w:rsidRPr="0087595E">
        <w:rPr>
          <w:rFonts w:ascii="Courier New" w:eastAsia="Times New Roman" w:hAnsi="Courier New" w:cs="Courier New"/>
          <w:color w:val="FFFFFF"/>
          <w:kern w:val="0"/>
          <w:sz w:val="27"/>
          <w:szCs w:val="27"/>
          <w:lang w:val="en-IN" w:eastAsia="en-IN"/>
        </w:rPr>
        <w:t>);</w:t>
      </w:r>
    </w:p>
    <w:p w14:paraId="6089678F" w14:textId="77777777"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t>}</w:t>
      </w:r>
    </w:p>
    <w:p w14:paraId="1256CDB1" w14:textId="5318854E" w:rsidR="0087595E" w:rsidRPr="0087595E" w:rsidRDefault="0087595E">
      <w:pPr>
        <w:numPr>
          <w:ilvl w:val="0"/>
          <w:numId w:val="1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48308CF" wp14:editId="7208B519">
                <wp:extent cx="304800" cy="304800"/>
                <wp:effectExtent l="0" t="0" r="0" b="0"/>
                <wp:docPr id="114" name="Rectangle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50F40" id="Rectangle 1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1DB2A1"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 Next task is to declare an array, which is shown below:</w:t>
      </w:r>
    </w:p>
    <w:p w14:paraId="395A8E39" w14:textId="77777777" w:rsidR="0087595E" w:rsidRPr="0087595E" w:rsidRDefault="0087595E">
      <w:pPr>
        <w:numPr>
          <w:ilvl w:val="0"/>
          <w:numId w:val="1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i/>
          <w:iCs/>
          <w:color w:val="AEAEAE"/>
          <w:kern w:val="0"/>
          <w:sz w:val="27"/>
          <w:szCs w:val="27"/>
          <w:lang w:val="en-IN" w:eastAsia="en-IN"/>
        </w:rPr>
        <w:t>// creating array of type Account having size 3</w:t>
      </w:r>
    </w:p>
    <w:p w14:paraId="620F0256" w14:textId="20A2D2AD" w:rsidR="0087595E" w:rsidRPr="0087595E" w:rsidRDefault="0087595E">
      <w:pPr>
        <w:numPr>
          <w:ilvl w:val="0"/>
          <w:numId w:val="1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89BDFF"/>
          <w:kern w:val="0"/>
          <w:sz w:val="27"/>
          <w:szCs w:val="27"/>
          <w:lang w:val="en-IN" w:eastAsia="en-IN"/>
        </w:rPr>
        <w:lastRenderedPageBreak/>
        <w:t>Account</w:t>
      </w:r>
      <w:r w:rsidRPr="0087595E">
        <w:rPr>
          <w:rFonts w:ascii="Courier New" w:eastAsia="Times New Roman" w:hAnsi="Courier New" w:cs="Courier New"/>
          <w:color w:val="FFFFFF"/>
          <w:kern w:val="0"/>
          <w:sz w:val="27"/>
          <w:szCs w:val="27"/>
          <w:lang w:val="en-IN" w:eastAsia="en-IN"/>
        </w:rPr>
        <w:t xml:space="preserve"> </w:t>
      </w:r>
      <w:proofErr w:type="spellStart"/>
      <w:proofErr w:type="gramStart"/>
      <w:r w:rsidRPr="0087595E">
        <w:rPr>
          <w:rFonts w:ascii="Courier New" w:eastAsia="Times New Roman" w:hAnsi="Courier New" w:cs="Courier New"/>
          <w:color w:val="FFFFFF"/>
          <w:kern w:val="0"/>
          <w:sz w:val="27"/>
          <w:szCs w:val="27"/>
          <w:lang w:val="en-IN" w:eastAsia="en-IN"/>
        </w:rPr>
        <w:t>accArray</w:t>
      </w:r>
      <w:proofErr w:type="spellEnd"/>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FFFFFF"/>
          <w:kern w:val="0"/>
          <w:sz w:val="27"/>
          <w:szCs w:val="27"/>
          <w:lang w:val="en-IN" w:eastAsia="en-IN"/>
        </w:rPr>
        <w:t xml:space="preserve">] = </w:t>
      </w:r>
      <w:r w:rsidRPr="0087595E">
        <w:rPr>
          <w:rFonts w:ascii="Courier New" w:eastAsia="Times New Roman" w:hAnsi="Courier New" w:cs="Courier New"/>
          <w:color w:val="E28964"/>
          <w:kern w:val="0"/>
          <w:sz w:val="27"/>
          <w:szCs w:val="27"/>
          <w:lang w:val="en-IN" w:eastAsia="en-IN"/>
        </w:rPr>
        <w:t>new</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89BDFF"/>
          <w:kern w:val="0"/>
          <w:sz w:val="27"/>
          <w:szCs w:val="27"/>
          <w:lang w:val="en-IN" w:eastAsia="en-IN"/>
        </w:rPr>
        <w:t>Account</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3</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1F5D4D3" wp14:editId="24425AD1">
                <wp:extent cx="304800" cy="304800"/>
                <wp:effectExtent l="0" t="0" r="0" b="0"/>
                <wp:docPr id="113" name="Rectangle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2B43AE" id="Rectangle 1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D99114"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 xml:space="preserve">After completing the declaration, now comes the part where we </w:t>
      </w:r>
      <w:proofErr w:type="gramStart"/>
      <w:r w:rsidRPr="0087595E">
        <w:rPr>
          <w:rFonts w:ascii="Roboto" w:eastAsia="Times New Roman" w:hAnsi="Roboto" w:cs="Times New Roman"/>
          <w:color w:val="01014A"/>
          <w:kern w:val="0"/>
          <w:sz w:val="27"/>
          <w:szCs w:val="27"/>
          <w:lang w:val="en-IN" w:eastAsia="en-IN"/>
        </w:rPr>
        <w:t>have to</w:t>
      </w:r>
      <w:proofErr w:type="gramEnd"/>
      <w:r w:rsidRPr="0087595E">
        <w:rPr>
          <w:rFonts w:ascii="Roboto" w:eastAsia="Times New Roman" w:hAnsi="Roboto" w:cs="Times New Roman"/>
          <w:color w:val="01014A"/>
          <w:kern w:val="0"/>
          <w:sz w:val="27"/>
          <w:szCs w:val="27"/>
          <w:lang w:val="en-IN" w:eastAsia="en-IN"/>
        </w:rPr>
        <w:t xml:space="preserve"> create an object and set the data (account holder's name and account number).</w:t>
      </w:r>
    </w:p>
    <w:p w14:paraId="599FA56C" w14:textId="77777777" w:rsidR="0087595E" w:rsidRPr="0087595E" w:rsidRDefault="0087595E">
      <w:pPr>
        <w:numPr>
          <w:ilvl w:val="0"/>
          <w:numId w:val="1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i/>
          <w:iCs/>
          <w:color w:val="AEAEAE"/>
          <w:kern w:val="0"/>
          <w:sz w:val="27"/>
          <w:szCs w:val="27"/>
          <w:lang w:val="en-IN" w:eastAsia="en-IN"/>
        </w:rPr>
        <w:t>//first create the object of Account</w:t>
      </w:r>
    </w:p>
    <w:p w14:paraId="5C9A157F" w14:textId="77777777" w:rsidR="0087595E" w:rsidRPr="0087595E" w:rsidRDefault="0087595E">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i/>
          <w:iCs/>
          <w:color w:val="AEAEAE"/>
          <w:kern w:val="0"/>
          <w:sz w:val="27"/>
          <w:szCs w:val="27"/>
          <w:lang w:val="en-IN" w:eastAsia="en-IN"/>
        </w:rPr>
        <w:t>//and then set the data for each object</w:t>
      </w:r>
    </w:p>
    <w:p w14:paraId="1E378D3E" w14:textId="77777777" w:rsidR="0087595E" w:rsidRPr="0087595E" w:rsidRDefault="0087595E">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proofErr w:type="gramStart"/>
      <w:r w:rsidRPr="0087595E">
        <w:rPr>
          <w:rFonts w:ascii="Courier New" w:eastAsia="Times New Roman" w:hAnsi="Courier New" w:cs="Courier New"/>
          <w:color w:val="FFFFFF"/>
          <w:kern w:val="0"/>
          <w:sz w:val="27"/>
          <w:szCs w:val="27"/>
          <w:lang w:val="en-IN" w:eastAsia="en-IN"/>
        </w:rPr>
        <w:t>accArray</w:t>
      </w:r>
      <w:proofErr w:type="spellEnd"/>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3387CC"/>
          <w:kern w:val="0"/>
          <w:sz w:val="27"/>
          <w:szCs w:val="27"/>
          <w:lang w:val="en-IN" w:eastAsia="en-IN"/>
        </w:rPr>
        <w:t>0</w:t>
      </w:r>
      <w:r w:rsidRPr="0087595E">
        <w:rPr>
          <w:rFonts w:ascii="Courier New" w:eastAsia="Times New Roman" w:hAnsi="Courier New" w:cs="Courier New"/>
          <w:color w:val="FFFFFF"/>
          <w:kern w:val="0"/>
          <w:sz w:val="27"/>
          <w:szCs w:val="27"/>
          <w:lang w:val="en-IN" w:eastAsia="en-IN"/>
        </w:rPr>
        <w:t xml:space="preserve">] = </w:t>
      </w:r>
      <w:r w:rsidRPr="0087595E">
        <w:rPr>
          <w:rFonts w:ascii="Courier New" w:eastAsia="Times New Roman" w:hAnsi="Courier New" w:cs="Courier New"/>
          <w:color w:val="E28964"/>
          <w:kern w:val="0"/>
          <w:sz w:val="27"/>
          <w:szCs w:val="27"/>
          <w:lang w:val="en-IN" w:eastAsia="en-IN"/>
        </w:rPr>
        <w:t>new</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89BDFF"/>
          <w:kern w:val="0"/>
          <w:sz w:val="27"/>
          <w:szCs w:val="27"/>
          <w:lang w:val="en-IN" w:eastAsia="en-IN"/>
        </w:rPr>
        <w:t>Account</w:t>
      </w:r>
      <w:r w:rsidRPr="0087595E">
        <w:rPr>
          <w:rFonts w:ascii="Courier New" w:eastAsia="Times New Roman" w:hAnsi="Courier New" w:cs="Courier New"/>
          <w:color w:val="FFFFFF"/>
          <w:kern w:val="0"/>
          <w:sz w:val="27"/>
          <w:szCs w:val="27"/>
          <w:lang w:val="en-IN" w:eastAsia="en-IN"/>
        </w:rPr>
        <w:t>();</w:t>
      </w:r>
    </w:p>
    <w:p w14:paraId="543250C6" w14:textId="77777777" w:rsidR="0087595E" w:rsidRPr="0087595E" w:rsidRDefault="0087595E">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87595E">
        <w:rPr>
          <w:rFonts w:ascii="Courier New" w:eastAsia="Times New Roman" w:hAnsi="Courier New" w:cs="Courier New"/>
          <w:color w:val="FFFFFF"/>
          <w:kern w:val="0"/>
          <w:sz w:val="27"/>
          <w:szCs w:val="27"/>
          <w:lang w:val="en-IN" w:eastAsia="en-IN"/>
        </w:rPr>
        <w:t>accArray</w:t>
      </w:r>
      <w:proofErr w:type="spell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0</w:t>
      </w:r>
      <w:proofErr w:type="gramStart"/>
      <w:r w:rsidRPr="0087595E">
        <w:rPr>
          <w:rFonts w:ascii="Courier New" w:eastAsia="Times New Roman" w:hAnsi="Courier New" w:cs="Courier New"/>
          <w:color w:val="FFFFFF"/>
          <w:kern w:val="0"/>
          <w:sz w:val="27"/>
          <w:szCs w:val="27"/>
          <w:lang w:val="en-IN" w:eastAsia="en-IN"/>
        </w:rPr>
        <w:t>].</w:t>
      </w:r>
      <w:proofErr w:type="spellStart"/>
      <w:r w:rsidRPr="0087595E">
        <w:rPr>
          <w:rFonts w:ascii="Courier New" w:eastAsia="Times New Roman" w:hAnsi="Courier New" w:cs="Courier New"/>
          <w:color w:val="FFFFFF"/>
          <w:kern w:val="0"/>
          <w:sz w:val="27"/>
          <w:szCs w:val="27"/>
          <w:lang w:val="en-IN" w:eastAsia="en-IN"/>
        </w:rPr>
        <w:t>setData</w:t>
      </w:r>
      <w:proofErr w:type="spellEnd"/>
      <w:proofErr w:type="gram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65B042"/>
          <w:kern w:val="0"/>
          <w:sz w:val="27"/>
          <w:szCs w:val="27"/>
          <w:lang w:val="en-IN" w:eastAsia="en-IN"/>
        </w:rPr>
        <w:t>"Ella"</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345234</w:t>
      </w:r>
      <w:r w:rsidRPr="0087595E">
        <w:rPr>
          <w:rFonts w:ascii="Courier New" w:eastAsia="Times New Roman" w:hAnsi="Courier New" w:cs="Courier New"/>
          <w:color w:val="FFFFFF"/>
          <w:kern w:val="0"/>
          <w:sz w:val="27"/>
          <w:szCs w:val="27"/>
          <w:lang w:val="en-IN" w:eastAsia="en-IN"/>
        </w:rPr>
        <w:t>);</w:t>
      </w:r>
    </w:p>
    <w:p w14:paraId="2951A02F" w14:textId="77777777" w:rsidR="0087595E" w:rsidRPr="0087595E" w:rsidRDefault="0087595E">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p>
    <w:p w14:paraId="3B7B0643" w14:textId="77777777" w:rsidR="0087595E" w:rsidRPr="0087595E" w:rsidRDefault="0087595E">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proofErr w:type="gramStart"/>
      <w:r w:rsidRPr="0087595E">
        <w:rPr>
          <w:rFonts w:ascii="Courier New" w:eastAsia="Times New Roman" w:hAnsi="Courier New" w:cs="Courier New"/>
          <w:color w:val="FFFFFF"/>
          <w:kern w:val="0"/>
          <w:sz w:val="27"/>
          <w:szCs w:val="27"/>
          <w:lang w:val="en-IN" w:eastAsia="en-IN"/>
        </w:rPr>
        <w:t>accArray</w:t>
      </w:r>
      <w:proofErr w:type="spellEnd"/>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3387CC"/>
          <w:kern w:val="0"/>
          <w:sz w:val="27"/>
          <w:szCs w:val="27"/>
          <w:lang w:val="en-IN" w:eastAsia="en-IN"/>
        </w:rPr>
        <w:t>1</w:t>
      </w:r>
      <w:r w:rsidRPr="0087595E">
        <w:rPr>
          <w:rFonts w:ascii="Courier New" w:eastAsia="Times New Roman" w:hAnsi="Courier New" w:cs="Courier New"/>
          <w:color w:val="FFFFFF"/>
          <w:kern w:val="0"/>
          <w:sz w:val="27"/>
          <w:szCs w:val="27"/>
          <w:lang w:val="en-IN" w:eastAsia="en-IN"/>
        </w:rPr>
        <w:t xml:space="preserve">] = </w:t>
      </w:r>
      <w:r w:rsidRPr="0087595E">
        <w:rPr>
          <w:rFonts w:ascii="Courier New" w:eastAsia="Times New Roman" w:hAnsi="Courier New" w:cs="Courier New"/>
          <w:color w:val="E28964"/>
          <w:kern w:val="0"/>
          <w:sz w:val="27"/>
          <w:szCs w:val="27"/>
          <w:lang w:val="en-IN" w:eastAsia="en-IN"/>
        </w:rPr>
        <w:t>new</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89BDFF"/>
          <w:kern w:val="0"/>
          <w:sz w:val="27"/>
          <w:szCs w:val="27"/>
          <w:lang w:val="en-IN" w:eastAsia="en-IN"/>
        </w:rPr>
        <w:t>Account</w:t>
      </w:r>
      <w:r w:rsidRPr="0087595E">
        <w:rPr>
          <w:rFonts w:ascii="Courier New" w:eastAsia="Times New Roman" w:hAnsi="Courier New" w:cs="Courier New"/>
          <w:color w:val="FFFFFF"/>
          <w:kern w:val="0"/>
          <w:sz w:val="27"/>
          <w:szCs w:val="27"/>
          <w:lang w:val="en-IN" w:eastAsia="en-IN"/>
        </w:rPr>
        <w:t>();</w:t>
      </w:r>
    </w:p>
    <w:p w14:paraId="79AC1459" w14:textId="77777777" w:rsidR="0087595E" w:rsidRPr="0087595E" w:rsidRDefault="0087595E">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87595E">
        <w:rPr>
          <w:rFonts w:ascii="Courier New" w:eastAsia="Times New Roman" w:hAnsi="Courier New" w:cs="Courier New"/>
          <w:color w:val="FFFFFF"/>
          <w:kern w:val="0"/>
          <w:sz w:val="27"/>
          <w:szCs w:val="27"/>
          <w:lang w:val="en-IN" w:eastAsia="en-IN"/>
        </w:rPr>
        <w:t>accArray</w:t>
      </w:r>
      <w:proofErr w:type="spell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1</w:t>
      </w:r>
      <w:proofErr w:type="gramStart"/>
      <w:r w:rsidRPr="0087595E">
        <w:rPr>
          <w:rFonts w:ascii="Courier New" w:eastAsia="Times New Roman" w:hAnsi="Courier New" w:cs="Courier New"/>
          <w:color w:val="FFFFFF"/>
          <w:kern w:val="0"/>
          <w:sz w:val="27"/>
          <w:szCs w:val="27"/>
          <w:lang w:val="en-IN" w:eastAsia="en-IN"/>
        </w:rPr>
        <w:t>].</w:t>
      </w:r>
      <w:proofErr w:type="spellStart"/>
      <w:r w:rsidRPr="0087595E">
        <w:rPr>
          <w:rFonts w:ascii="Courier New" w:eastAsia="Times New Roman" w:hAnsi="Courier New" w:cs="Courier New"/>
          <w:color w:val="FFFFFF"/>
          <w:kern w:val="0"/>
          <w:sz w:val="27"/>
          <w:szCs w:val="27"/>
          <w:lang w:val="en-IN" w:eastAsia="en-IN"/>
        </w:rPr>
        <w:t>setData</w:t>
      </w:r>
      <w:proofErr w:type="spellEnd"/>
      <w:proofErr w:type="gram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65B042"/>
          <w:kern w:val="0"/>
          <w:sz w:val="27"/>
          <w:szCs w:val="27"/>
          <w:lang w:val="en-IN" w:eastAsia="en-IN"/>
        </w:rPr>
        <w:t>"Scarlet"</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345278</w:t>
      </w:r>
      <w:r w:rsidRPr="0087595E">
        <w:rPr>
          <w:rFonts w:ascii="Courier New" w:eastAsia="Times New Roman" w:hAnsi="Courier New" w:cs="Courier New"/>
          <w:color w:val="FFFFFF"/>
          <w:kern w:val="0"/>
          <w:sz w:val="27"/>
          <w:szCs w:val="27"/>
          <w:lang w:val="en-IN" w:eastAsia="en-IN"/>
        </w:rPr>
        <w:t>);</w:t>
      </w:r>
    </w:p>
    <w:p w14:paraId="59959CA2" w14:textId="77777777" w:rsidR="0087595E" w:rsidRPr="0087595E" w:rsidRDefault="0087595E">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r>
      <w:r w:rsidRPr="0087595E">
        <w:rPr>
          <w:rFonts w:ascii="Courier New" w:eastAsia="Times New Roman" w:hAnsi="Courier New" w:cs="Courier New"/>
          <w:color w:val="FFFFFF"/>
          <w:kern w:val="0"/>
          <w:sz w:val="27"/>
          <w:szCs w:val="27"/>
          <w:lang w:val="en-IN" w:eastAsia="en-IN"/>
        </w:rPr>
        <w:tab/>
      </w:r>
    </w:p>
    <w:p w14:paraId="5BA6C7E5" w14:textId="77777777" w:rsidR="0087595E" w:rsidRPr="0087595E" w:rsidRDefault="0087595E">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proofErr w:type="gramStart"/>
      <w:r w:rsidRPr="0087595E">
        <w:rPr>
          <w:rFonts w:ascii="Courier New" w:eastAsia="Times New Roman" w:hAnsi="Courier New" w:cs="Courier New"/>
          <w:color w:val="FFFFFF"/>
          <w:kern w:val="0"/>
          <w:sz w:val="27"/>
          <w:szCs w:val="27"/>
          <w:lang w:val="en-IN" w:eastAsia="en-IN"/>
        </w:rPr>
        <w:t>accArray</w:t>
      </w:r>
      <w:proofErr w:type="spellEnd"/>
      <w:r w:rsidRPr="0087595E">
        <w:rPr>
          <w:rFonts w:ascii="Courier New" w:eastAsia="Times New Roman" w:hAnsi="Courier New" w:cs="Courier New"/>
          <w:color w:val="FFFFFF"/>
          <w:kern w:val="0"/>
          <w:sz w:val="27"/>
          <w:szCs w:val="27"/>
          <w:lang w:val="en-IN" w:eastAsia="en-IN"/>
        </w:rPr>
        <w:t>[</w:t>
      </w:r>
      <w:proofErr w:type="gramEnd"/>
      <w:r w:rsidRPr="0087595E">
        <w:rPr>
          <w:rFonts w:ascii="Courier New" w:eastAsia="Times New Roman" w:hAnsi="Courier New" w:cs="Courier New"/>
          <w:color w:val="3387CC"/>
          <w:kern w:val="0"/>
          <w:sz w:val="27"/>
          <w:szCs w:val="27"/>
          <w:lang w:val="en-IN" w:eastAsia="en-IN"/>
        </w:rPr>
        <w:t>2</w:t>
      </w:r>
      <w:r w:rsidRPr="0087595E">
        <w:rPr>
          <w:rFonts w:ascii="Courier New" w:eastAsia="Times New Roman" w:hAnsi="Courier New" w:cs="Courier New"/>
          <w:color w:val="FFFFFF"/>
          <w:kern w:val="0"/>
          <w:sz w:val="27"/>
          <w:szCs w:val="27"/>
          <w:lang w:val="en-IN" w:eastAsia="en-IN"/>
        </w:rPr>
        <w:t xml:space="preserve">] = </w:t>
      </w:r>
      <w:r w:rsidRPr="0087595E">
        <w:rPr>
          <w:rFonts w:ascii="Courier New" w:eastAsia="Times New Roman" w:hAnsi="Courier New" w:cs="Courier New"/>
          <w:color w:val="E28964"/>
          <w:kern w:val="0"/>
          <w:sz w:val="27"/>
          <w:szCs w:val="27"/>
          <w:lang w:val="en-IN" w:eastAsia="en-IN"/>
        </w:rPr>
        <w:t>new</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89BDFF"/>
          <w:kern w:val="0"/>
          <w:sz w:val="27"/>
          <w:szCs w:val="27"/>
          <w:lang w:val="en-IN" w:eastAsia="en-IN"/>
        </w:rPr>
        <w:t>Account</w:t>
      </w:r>
      <w:r w:rsidRPr="0087595E">
        <w:rPr>
          <w:rFonts w:ascii="Courier New" w:eastAsia="Times New Roman" w:hAnsi="Courier New" w:cs="Courier New"/>
          <w:color w:val="FFFFFF"/>
          <w:kern w:val="0"/>
          <w:sz w:val="27"/>
          <w:szCs w:val="27"/>
          <w:lang w:val="en-IN" w:eastAsia="en-IN"/>
        </w:rPr>
        <w:t>();</w:t>
      </w:r>
    </w:p>
    <w:p w14:paraId="284F7C40" w14:textId="16D20B74" w:rsidR="0087595E" w:rsidRPr="0087595E" w:rsidRDefault="0087595E">
      <w:pPr>
        <w:numPr>
          <w:ilvl w:val="0"/>
          <w:numId w:val="1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87595E">
        <w:rPr>
          <w:rFonts w:ascii="Courier New" w:eastAsia="Times New Roman" w:hAnsi="Courier New" w:cs="Courier New"/>
          <w:color w:val="FFFFFF"/>
          <w:kern w:val="0"/>
          <w:sz w:val="27"/>
          <w:szCs w:val="27"/>
          <w:lang w:val="en-IN" w:eastAsia="en-IN"/>
        </w:rPr>
        <w:t>accArray</w:t>
      </w:r>
      <w:proofErr w:type="spell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2</w:t>
      </w:r>
      <w:proofErr w:type="gramStart"/>
      <w:r w:rsidRPr="0087595E">
        <w:rPr>
          <w:rFonts w:ascii="Courier New" w:eastAsia="Times New Roman" w:hAnsi="Courier New" w:cs="Courier New"/>
          <w:color w:val="FFFFFF"/>
          <w:kern w:val="0"/>
          <w:sz w:val="27"/>
          <w:szCs w:val="27"/>
          <w:lang w:val="en-IN" w:eastAsia="en-IN"/>
        </w:rPr>
        <w:t>].</w:t>
      </w:r>
      <w:proofErr w:type="spellStart"/>
      <w:r w:rsidRPr="0087595E">
        <w:rPr>
          <w:rFonts w:ascii="Courier New" w:eastAsia="Times New Roman" w:hAnsi="Courier New" w:cs="Courier New"/>
          <w:color w:val="FFFFFF"/>
          <w:kern w:val="0"/>
          <w:sz w:val="27"/>
          <w:szCs w:val="27"/>
          <w:lang w:val="en-IN" w:eastAsia="en-IN"/>
        </w:rPr>
        <w:t>setData</w:t>
      </w:r>
      <w:proofErr w:type="spellEnd"/>
      <w:proofErr w:type="gram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65B042"/>
          <w:kern w:val="0"/>
          <w:sz w:val="27"/>
          <w:szCs w:val="27"/>
          <w:lang w:val="en-IN" w:eastAsia="en-IN"/>
        </w:rPr>
        <w:t>"Harper"</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3387CC"/>
          <w:kern w:val="0"/>
          <w:sz w:val="27"/>
          <w:szCs w:val="27"/>
          <w:lang w:val="en-IN" w:eastAsia="en-IN"/>
        </w:rPr>
        <w:t>345897</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EF28496" wp14:editId="2F02BB23">
                <wp:extent cx="304800" cy="304800"/>
                <wp:effectExtent l="0" t="0" r="0" b="0"/>
                <wp:docPr id="112" name="Rectangle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DBB44" id="Rectangle 1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5E77D9"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We can call the method display using these objects individually (</w:t>
      </w:r>
      <w:proofErr w:type="spellStart"/>
      <w:r w:rsidRPr="0087595E">
        <w:rPr>
          <w:rFonts w:ascii="Roboto" w:eastAsia="Times New Roman" w:hAnsi="Roboto" w:cs="Times New Roman"/>
          <w:color w:val="01014A"/>
          <w:kern w:val="0"/>
          <w:sz w:val="27"/>
          <w:szCs w:val="27"/>
          <w:lang w:val="en-IN" w:eastAsia="en-IN"/>
        </w:rPr>
        <w:t>accArray</w:t>
      </w:r>
      <w:proofErr w:type="spellEnd"/>
      <w:r w:rsidRPr="0087595E">
        <w:rPr>
          <w:rFonts w:ascii="Roboto" w:eastAsia="Times New Roman" w:hAnsi="Roboto" w:cs="Times New Roman"/>
          <w:color w:val="01014A"/>
          <w:kern w:val="0"/>
          <w:sz w:val="27"/>
          <w:szCs w:val="27"/>
          <w:lang w:val="en-IN" w:eastAsia="en-IN"/>
        </w:rPr>
        <w:t>[0</w:t>
      </w:r>
      <w:proofErr w:type="gramStart"/>
      <w:r w:rsidRPr="0087595E">
        <w:rPr>
          <w:rFonts w:ascii="Roboto" w:eastAsia="Times New Roman" w:hAnsi="Roboto" w:cs="Times New Roman"/>
          <w:color w:val="01014A"/>
          <w:kern w:val="0"/>
          <w:sz w:val="27"/>
          <w:szCs w:val="27"/>
          <w:lang w:val="en-IN" w:eastAsia="en-IN"/>
        </w:rPr>
        <w:t>].display</w:t>
      </w:r>
      <w:proofErr w:type="gramEnd"/>
      <w:r w:rsidRPr="0087595E">
        <w:rPr>
          <w:rFonts w:ascii="Roboto" w:eastAsia="Times New Roman" w:hAnsi="Roboto" w:cs="Times New Roman"/>
          <w:color w:val="01014A"/>
          <w:kern w:val="0"/>
          <w:sz w:val="27"/>
          <w:szCs w:val="27"/>
          <w:lang w:val="en-IN" w:eastAsia="en-IN"/>
        </w:rPr>
        <w:t xml:space="preserve">()) as the total number of objects is 5, but what if we have more than one thousand objects? </w:t>
      </w:r>
      <w:proofErr w:type="gramStart"/>
      <w:r w:rsidRPr="0087595E">
        <w:rPr>
          <w:rFonts w:ascii="Roboto" w:eastAsia="Times New Roman" w:hAnsi="Roboto" w:cs="Times New Roman"/>
          <w:color w:val="01014A"/>
          <w:kern w:val="0"/>
          <w:sz w:val="27"/>
          <w:szCs w:val="27"/>
          <w:lang w:val="en-IN" w:eastAsia="en-IN"/>
        </w:rPr>
        <w:t>Therefore</w:t>
      </w:r>
      <w:proofErr w:type="gramEnd"/>
      <w:r w:rsidRPr="0087595E">
        <w:rPr>
          <w:rFonts w:ascii="Roboto" w:eastAsia="Times New Roman" w:hAnsi="Roboto" w:cs="Times New Roman"/>
          <w:color w:val="01014A"/>
          <w:kern w:val="0"/>
          <w:sz w:val="27"/>
          <w:szCs w:val="27"/>
          <w:lang w:val="en-IN" w:eastAsia="en-IN"/>
        </w:rPr>
        <w:t xml:space="preserve"> we make use of loops, enhanced for loop is preferred as it is easier than traditional for loop. See the code given below to get the grip of an idea.</w:t>
      </w:r>
    </w:p>
    <w:p w14:paraId="1F287615" w14:textId="77777777" w:rsidR="0087595E" w:rsidRPr="0087595E" w:rsidRDefault="0087595E">
      <w:pPr>
        <w:numPr>
          <w:ilvl w:val="0"/>
          <w:numId w:val="11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87595E">
        <w:rPr>
          <w:rFonts w:ascii="Courier New" w:eastAsia="Times New Roman" w:hAnsi="Courier New" w:cs="Courier New"/>
          <w:color w:val="89BDFF"/>
          <w:kern w:val="0"/>
          <w:sz w:val="27"/>
          <w:szCs w:val="27"/>
          <w:lang w:val="en-IN" w:eastAsia="en-IN"/>
        </w:rPr>
        <w:t>System</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out</w:t>
      </w:r>
      <w:r w:rsidRPr="0087595E">
        <w:rPr>
          <w:rFonts w:ascii="Courier New" w:eastAsia="Times New Roman" w:hAnsi="Courier New" w:cs="Courier New"/>
          <w:color w:val="FFFFFF"/>
          <w:kern w:val="0"/>
          <w:sz w:val="27"/>
          <w:szCs w:val="27"/>
          <w:lang w:val="en-IN" w:eastAsia="en-IN"/>
        </w:rPr>
        <w:t>.println</w:t>
      </w:r>
      <w:proofErr w:type="spellEnd"/>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65B042"/>
          <w:kern w:val="0"/>
          <w:sz w:val="27"/>
          <w:szCs w:val="27"/>
          <w:lang w:val="en-IN" w:eastAsia="en-IN"/>
        </w:rPr>
        <w:t>"Account holder's information"</w:t>
      </w:r>
      <w:r w:rsidRPr="0087595E">
        <w:rPr>
          <w:rFonts w:ascii="Courier New" w:eastAsia="Times New Roman" w:hAnsi="Courier New" w:cs="Courier New"/>
          <w:color w:val="FFFFFF"/>
          <w:kern w:val="0"/>
          <w:sz w:val="27"/>
          <w:szCs w:val="27"/>
          <w:lang w:val="en-IN" w:eastAsia="en-IN"/>
        </w:rPr>
        <w:t>);</w:t>
      </w:r>
    </w:p>
    <w:p w14:paraId="6E46CA95" w14:textId="77777777" w:rsidR="0087595E" w:rsidRPr="0087595E" w:rsidRDefault="0087595E">
      <w:pPr>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87595E">
        <w:rPr>
          <w:rFonts w:ascii="Courier New" w:eastAsia="Times New Roman" w:hAnsi="Courier New" w:cs="Courier New"/>
          <w:color w:val="89BDFF"/>
          <w:kern w:val="0"/>
          <w:sz w:val="27"/>
          <w:szCs w:val="27"/>
          <w:lang w:val="en-IN" w:eastAsia="en-IN"/>
        </w:rPr>
        <w:t>System</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out</w:t>
      </w:r>
      <w:r w:rsidRPr="0087595E">
        <w:rPr>
          <w:rFonts w:ascii="Courier New" w:eastAsia="Times New Roman" w:hAnsi="Courier New" w:cs="Courier New"/>
          <w:color w:val="FFFFFF"/>
          <w:kern w:val="0"/>
          <w:sz w:val="27"/>
          <w:szCs w:val="27"/>
          <w:lang w:val="en-IN" w:eastAsia="en-IN"/>
        </w:rPr>
        <w:t>.println</w:t>
      </w:r>
      <w:proofErr w:type="spellEnd"/>
      <w:r w:rsidRPr="0087595E">
        <w:rPr>
          <w:rFonts w:ascii="Courier New" w:eastAsia="Times New Roman" w:hAnsi="Courier New" w:cs="Courier New"/>
          <w:color w:val="FFFFFF"/>
          <w:kern w:val="0"/>
          <w:sz w:val="27"/>
          <w:szCs w:val="27"/>
          <w:lang w:val="en-IN" w:eastAsia="en-IN"/>
        </w:rPr>
        <w:t>();</w:t>
      </w:r>
    </w:p>
    <w:p w14:paraId="2CD6B6DB" w14:textId="77777777" w:rsidR="0087595E" w:rsidRPr="0087595E" w:rsidRDefault="0087595E">
      <w:pPr>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E28964"/>
          <w:kern w:val="0"/>
          <w:sz w:val="27"/>
          <w:szCs w:val="27"/>
          <w:lang w:val="en-IN" w:eastAsia="en-IN"/>
        </w:rPr>
        <w:t>for</w:t>
      </w:r>
      <w:r w:rsidRPr="0087595E">
        <w:rPr>
          <w:rFonts w:ascii="Courier New" w:eastAsia="Times New Roman" w:hAnsi="Courier New" w:cs="Courier New"/>
          <w:color w:val="FFFFFF"/>
          <w:kern w:val="0"/>
          <w:sz w:val="27"/>
          <w:szCs w:val="27"/>
          <w:lang w:val="en-IN" w:eastAsia="en-IN"/>
        </w:rPr>
        <w:t xml:space="preserve"> (</w:t>
      </w:r>
      <w:r w:rsidRPr="0087595E">
        <w:rPr>
          <w:rFonts w:ascii="Courier New" w:eastAsia="Times New Roman" w:hAnsi="Courier New" w:cs="Courier New"/>
          <w:color w:val="89BDFF"/>
          <w:kern w:val="0"/>
          <w:sz w:val="27"/>
          <w:szCs w:val="27"/>
          <w:lang w:val="en-IN" w:eastAsia="en-IN"/>
        </w:rPr>
        <w:t>Account</w:t>
      </w:r>
      <w:r w:rsidRPr="0087595E">
        <w:rPr>
          <w:rFonts w:ascii="Courier New" w:eastAsia="Times New Roman" w:hAnsi="Courier New" w:cs="Courier New"/>
          <w:color w:val="FFFFFF"/>
          <w:kern w:val="0"/>
          <w:sz w:val="27"/>
          <w:szCs w:val="27"/>
          <w:lang w:val="en-IN" w:eastAsia="en-IN"/>
        </w:rPr>
        <w:t xml:space="preserve"> </w:t>
      </w:r>
      <w:proofErr w:type="spellStart"/>
      <w:proofErr w:type="gramStart"/>
      <w:r w:rsidRPr="0087595E">
        <w:rPr>
          <w:rFonts w:ascii="Courier New" w:eastAsia="Times New Roman" w:hAnsi="Courier New" w:cs="Courier New"/>
          <w:color w:val="FFFFFF"/>
          <w:kern w:val="0"/>
          <w:sz w:val="27"/>
          <w:szCs w:val="27"/>
          <w:lang w:val="en-IN" w:eastAsia="en-IN"/>
        </w:rPr>
        <w:t>account</w:t>
      </w:r>
      <w:proofErr w:type="spellEnd"/>
      <w:r w:rsidRPr="0087595E">
        <w:rPr>
          <w:rFonts w:ascii="Courier New" w:eastAsia="Times New Roman" w:hAnsi="Courier New" w:cs="Courier New"/>
          <w:color w:val="FFFFFF"/>
          <w:kern w:val="0"/>
          <w:sz w:val="27"/>
          <w:szCs w:val="27"/>
          <w:lang w:val="en-IN" w:eastAsia="en-IN"/>
        </w:rPr>
        <w:t xml:space="preserve"> :</w:t>
      </w:r>
      <w:proofErr w:type="gramEnd"/>
      <w:r w:rsidRPr="0087595E">
        <w:rPr>
          <w:rFonts w:ascii="Courier New" w:eastAsia="Times New Roman" w:hAnsi="Courier New" w:cs="Courier New"/>
          <w:color w:val="FFFFFF"/>
          <w:kern w:val="0"/>
          <w:sz w:val="27"/>
          <w:szCs w:val="27"/>
          <w:lang w:val="en-IN" w:eastAsia="en-IN"/>
        </w:rPr>
        <w:t xml:space="preserve"> </w:t>
      </w:r>
      <w:proofErr w:type="spellStart"/>
      <w:r w:rsidRPr="0087595E">
        <w:rPr>
          <w:rFonts w:ascii="Courier New" w:eastAsia="Times New Roman" w:hAnsi="Courier New" w:cs="Courier New"/>
          <w:color w:val="FFFFFF"/>
          <w:kern w:val="0"/>
          <w:sz w:val="27"/>
          <w:szCs w:val="27"/>
          <w:lang w:val="en-IN" w:eastAsia="en-IN"/>
        </w:rPr>
        <w:t>accArray</w:t>
      </w:r>
      <w:proofErr w:type="spellEnd"/>
      <w:r w:rsidRPr="0087595E">
        <w:rPr>
          <w:rFonts w:ascii="Courier New" w:eastAsia="Times New Roman" w:hAnsi="Courier New" w:cs="Courier New"/>
          <w:color w:val="FFFFFF"/>
          <w:kern w:val="0"/>
          <w:sz w:val="27"/>
          <w:szCs w:val="27"/>
          <w:lang w:val="en-IN" w:eastAsia="en-IN"/>
        </w:rPr>
        <w:t>) {</w:t>
      </w:r>
    </w:p>
    <w:p w14:paraId="4431CBCC" w14:textId="77777777" w:rsidR="0087595E" w:rsidRPr="0087595E" w:rsidRDefault="0087595E">
      <w:pPr>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t xml:space="preserve">   </w:t>
      </w:r>
      <w:proofErr w:type="spellStart"/>
      <w:proofErr w:type="gramStart"/>
      <w:r w:rsidRPr="0087595E">
        <w:rPr>
          <w:rFonts w:ascii="Courier New" w:eastAsia="Times New Roman" w:hAnsi="Courier New" w:cs="Courier New"/>
          <w:color w:val="FFFFFF"/>
          <w:kern w:val="0"/>
          <w:sz w:val="27"/>
          <w:szCs w:val="27"/>
          <w:lang w:val="en-IN" w:eastAsia="en-IN"/>
        </w:rPr>
        <w:t>account.display</w:t>
      </w:r>
      <w:proofErr w:type="spellEnd"/>
      <w:proofErr w:type="gramEnd"/>
      <w:r w:rsidRPr="0087595E">
        <w:rPr>
          <w:rFonts w:ascii="Courier New" w:eastAsia="Times New Roman" w:hAnsi="Courier New" w:cs="Courier New"/>
          <w:color w:val="FFFFFF"/>
          <w:kern w:val="0"/>
          <w:sz w:val="27"/>
          <w:szCs w:val="27"/>
          <w:lang w:val="en-IN" w:eastAsia="en-IN"/>
        </w:rPr>
        <w:t>();</w:t>
      </w:r>
    </w:p>
    <w:p w14:paraId="45641B97" w14:textId="77777777" w:rsidR="0087595E" w:rsidRPr="0087595E" w:rsidRDefault="0087595E">
      <w:pPr>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ab/>
        <w:t xml:space="preserve">   </w:t>
      </w:r>
      <w:proofErr w:type="spellStart"/>
      <w:r w:rsidRPr="0087595E">
        <w:rPr>
          <w:rFonts w:ascii="Courier New" w:eastAsia="Times New Roman" w:hAnsi="Courier New" w:cs="Courier New"/>
          <w:color w:val="89BDFF"/>
          <w:kern w:val="0"/>
          <w:sz w:val="27"/>
          <w:szCs w:val="27"/>
          <w:lang w:val="en-IN" w:eastAsia="en-IN"/>
        </w:rPr>
        <w:t>System</w:t>
      </w: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color w:val="E28964"/>
          <w:kern w:val="0"/>
          <w:sz w:val="27"/>
          <w:szCs w:val="27"/>
          <w:lang w:val="en-IN" w:eastAsia="en-IN"/>
        </w:rPr>
        <w:t>out</w:t>
      </w:r>
      <w:r w:rsidRPr="0087595E">
        <w:rPr>
          <w:rFonts w:ascii="Courier New" w:eastAsia="Times New Roman" w:hAnsi="Courier New" w:cs="Courier New"/>
          <w:color w:val="FFFFFF"/>
          <w:kern w:val="0"/>
          <w:sz w:val="27"/>
          <w:szCs w:val="27"/>
          <w:lang w:val="en-IN" w:eastAsia="en-IN"/>
        </w:rPr>
        <w:t>.println</w:t>
      </w:r>
      <w:proofErr w:type="spellEnd"/>
      <w:r w:rsidRPr="0087595E">
        <w:rPr>
          <w:rFonts w:ascii="Courier New" w:eastAsia="Times New Roman" w:hAnsi="Courier New" w:cs="Courier New"/>
          <w:color w:val="FFFFFF"/>
          <w:kern w:val="0"/>
          <w:sz w:val="27"/>
          <w:szCs w:val="27"/>
          <w:lang w:val="en-IN" w:eastAsia="en-IN"/>
        </w:rPr>
        <w:t>();</w:t>
      </w:r>
    </w:p>
    <w:p w14:paraId="2C833876" w14:textId="3B79B8DD" w:rsidR="0087595E" w:rsidRPr="0087595E" w:rsidRDefault="0087595E">
      <w:pPr>
        <w:numPr>
          <w:ilvl w:val="0"/>
          <w:numId w:val="1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87595E">
        <w:rPr>
          <w:rFonts w:ascii="Courier New" w:eastAsia="Times New Roman" w:hAnsi="Courier New" w:cs="Courier New"/>
          <w:color w:val="FFFFFF"/>
          <w:kern w:val="0"/>
          <w:sz w:val="27"/>
          <w:szCs w:val="27"/>
          <w:lang w:val="en-IN" w:eastAsia="en-IN"/>
        </w:rPr>
        <w:t>}</w:t>
      </w:r>
      <w:r w:rsidRPr="0087595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8D5317B" wp14:editId="5C4418D6">
                <wp:extent cx="304800" cy="304800"/>
                <wp:effectExtent l="0" t="0" r="0" b="0"/>
                <wp:docPr id="111" name="Rectangle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9806B" id="Rectangle 1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19E115" w14:textId="77777777" w:rsidR="0087595E" w:rsidRPr="0087595E" w:rsidRDefault="0087595E" w:rsidP="0087595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87595E">
        <w:rPr>
          <w:rFonts w:ascii="Roboto" w:eastAsia="Times New Roman" w:hAnsi="Roboto" w:cs="Times New Roman"/>
          <w:color w:val="01014A"/>
          <w:kern w:val="0"/>
          <w:sz w:val="27"/>
          <w:szCs w:val="27"/>
          <w:lang w:val="en-IN" w:eastAsia="en-IN"/>
        </w:rPr>
        <w:t xml:space="preserve">You will further explore this concept in </w:t>
      </w:r>
      <w:proofErr w:type="spellStart"/>
      <w:r w:rsidRPr="0087595E">
        <w:rPr>
          <w:rFonts w:ascii="Roboto" w:eastAsia="Times New Roman" w:hAnsi="Roboto" w:cs="Times New Roman"/>
          <w:color w:val="01014A"/>
          <w:kern w:val="0"/>
          <w:sz w:val="27"/>
          <w:szCs w:val="27"/>
          <w:lang w:val="en-IN" w:eastAsia="en-IN"/>
        </w:rPr>
        <w:t>tryouts</w:t>
      </w:r>
      <w:proofErr w:type="spellEnd"/>
      <w:r w:rsidRPr="0087595E">
        <w:rPr>
          <w:rFonts w:ascii="Roboto" w:eastAsia="Times New Roman" w:hAnsi="Roboto" w:cs="Times New Roman"/>
          <w:color w:val="01014A"/>
          <w:kern w:val="0"/>
          <w:sz w:val="27"/>
          <w:szCs w:val="27"/>
          <w:lang w:val="en-IN" w:eastAsia="en-IN"/>
        </w:rPr>
        <w:t>.</w:t>
      </w:r>
    </w:p>
    <w:p w14:paraId="3608140A" w14:textId="2405CCC6" w:rsidR="0087595E" w:rsidRPr="00E2595B" w:rsidRDefault="00E2595B" w:rsidP="0087595E">
      <w:pPr>
        <w:spacing w:before="100" w:beforeAutospacing="1" w:after="100" w:afterAutospacing="1"/>
        <w:ind w:left="0" w:right="0"/>
        <w:jc w:val="both"/>
        <w:rPr>
          <w:rFonts w:ascii="Roboto" w:eastAsia="Times New Roman" w:hAnsi="Roboto" w:cs="Times New Roman"/>
          <w:color w:val="01014A"/>
          <w:kern w:val="0"/>
          <w:sz w:val="40"/>
          <w:szCs w:val="40"/>
          <w:lang w:val="en-IN" w:eastAsia="en-IN"/>
        </w:rPr>
      </w:pPr>
      <w:r w:rsidRPr="00E2595B">
        <w:rPr>
          <w:rFonts w:ascii="Roboto" w:eastAsia="Times New Roman" w:hAnsi="Roboto" w:cs="Times New Roman"/>
          <w:color w:val="01014A"/>
          <w:kern w:val="0"/>
          <w:sz w:val="40"/>
          <w:szCs w:val="40"/>
          <w:lang w:val="en-IN" w:eastAsia="en-IN"/>
        </w:rPr>
        <w:t>ARRAYS class:</w:t>
      </w:r>
    </w:p>
    <w:p w14:paraId="6AFE5BD6"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xml:space="preserve">Java also has </w:t>
      </w:r>
      <w:proofErr w:type="gramStart"/>
      <w:r w:rsidRPr="00E2595B">
        <w:rPr>
          <w:rFonts w:ascii="Roboto" w:eastAsia="Times New Roman" w:hAnsi="Roboto" w:cs="Times New Roman"/>
          <w:color w:val="01014A"/>
          <w:kern w:val="0"/>
          <w:sz w:val="27"/>
          <w:szCs w:val="27"/>
          <w:lang w:val="en-IN" w:eastAsia="en-IN"/>
        </w:rPr>
        <w:t>a</w:t>
      </w:r>
      <w:proofErr w:type="gramEnd"/>
      <w:r w:rsidRPr="00E2595B">
        <w:rPr>
          <w:rFonts w:ascii="Roboto" w:eastAsia="Times New Roman" w:hAnsi="Roboto" w:cs="Times New Roman"/>
          <w:color w:val="01014A"/>
          <w:kern w:val="0"/>
          <w:sz w:val="27"/>
          <w:szCs w:val="27"/>
          <w:lang w:val="en-IN" w:eastAsia="en-IN"/>
        </w:rPr>
        <w:t xml:space="preserve"> inbuilt class named Arrays which contains various methods for performing operations like searching and sorting on arrays.</w:t>
      </w:r>
    </w:p>
    <w:p w14:paraId="3B1609F1"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b/>
          <w:bCs/>
          <w:color w:val="01014A"/>
          <w:kern w:val="0"/>
          <w:sz w:val="27"/>
          <w:szCs w:val="27"/>
          <w:lang w:val="en-IN" w:eastAsia="en-IN"/>
        </w:rPr>
        <w:t>Arrays </w:t>
      </w:r>
      <w:r w:rsidRPr="00E2595B">
        <w:rPr>
          <w:rFonts w:ascii="Roboto" w:eastAsia="Times New Roman" w:hAnsi="Roboto" w:cs="Times New Roman"/>
          <w:color w:val="01014A"/>
          <w:kern w:val="0"/>
          <w:sz w:val="27"/>
          <w:szCs w:val="27"/>
          <w:lang w:val="en-IN" w:eastAsia="en-IN"/>
        </w:rPr>
        <w:t>is an inbuilt Java class belonging to </w:t>
      </w:r>
      <w:proofErr w:type="spellStart"/>
      <w:proofErr w:type="gramStart"/>
      <w:r w:rsidRPr="00E2595B">
        <w:rPr>
          <w:rFonts w:ascii="Roboto" w:eastAsia="Times New Roman" w:hAnsi="Roboto" w:cs="Times New Roman"/>
          <w:b/>
          <w:bCs/>
          <w:color w:val="01014A"/>
          <w:kern w:val="0"/>
          <w:sz w:val="27"/>
          <w:szCs w:val="27"/>
          <w:lang w:val="en-IN" w:eastAsia="en-IN"/>
        </w:rPr>
        <w:t>java.util</w:t>
      </w:r>
      <w:proofErr w:type="spellEnd"/>
      <w:proofErr w:type="gramEnd"/>
      <w:r w:rsidRPr="00E2595B">
        <w:rPr>
          <w:rFonts w:ascii="Roboto" w:eastAsia="Times New Roman" w:hAnsi="Roboto" w:cs="Times New Roman"/>
          <w:color w:val="01014A"/>
          <w:kern w:val="0"/>
          <w:sz w:val="27"/>
          <w:szCs w:val="27"/>
          <w:lang w:val="en-IN" w:eastAsia="en-IN"/>
        </w:rPr>
        <w:t> package. It has many static methods for quick comparing, searching, sorting of arrays and other utility methods. Many of these methods help us to do away with loops required for manipulating and accessing arrays.</w:t>
      </w:r>
    </w:p>
    <w:p w14:paraId="57883D4A"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lastRenderedPageBreak/>
        <w:t>Arrays is an inbuilt class and should not be confused with an array which is collection of homogeneous elements.</w:t>
      </w:r>
    </w:p>
    <w:p w14:paraId="20A41873"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Methods of the class can be called using below syntax –</w:t>
      </w:r>
    </w:p>
    <w:p w14:paraId="524AC214"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E2595B">
        <w:rPr>
          <w:rFonts w:ascii="Roboto" w:eastAsia="Times New Roman" w:hAnsi="Roboto" w:cs="Times New Roman"/>
          <w:color w:val="01014A"/>
          <w:kern w:val="0"/>
          <w:sz w:val="27"/>
          <w:szCs w:val="27"/>
          <w:lang w:val="en-IN" w:eastAsia="en-IN"/>
        </w:rPr>
        <w:t>Arrays.&lt;</w:t>
      </w:r>
      <w:proofErr w:type="gramEnd"/>
      <w:r w:rsidRPr="00E2595B">
        <w:rPr>
          <w:rFonts w:ascii="Roboto" w:eastAsia="Times New Roman" w:hAnsi="Roboto" w:cs="Times New Roman"/>
          <w:color w:val="01014A"/>
          <w:kern w:val="0"/>
          <w:sz w:val="27"/>
          <w:szCs w:val="27"/>
          <w:lang w:val="en-IN" w:eastAsia="en-IN"/>
        </w:rPr>
        <w:t>&lt;method name&gt;&gt;</w:t>
      </w:r>
    </w:p>
    <w:p w14:paraId="19044BFD"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Example</w:t>
      </w:r>
    </w:p>
    <w:p w14:paraId="54E3F0C4" w14:textId="77777777" w:rsidR="00E2595B" w:rsidRPr="00E2595B" w:rsidRDefault="00E2595B">
      <w:pPr>
        <w:numPr>
          <w:ilvl w:val="0"/>
          <w:numId w:val="1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E2595B">
        <w:rPr>
          <w:rFonts w:ascii="Courier New" w:eastAsia="Times New Roman" w:hAnsi="Courier New" w:cs="Courier New"/>
          <w:color w:val="E28964"/>
          <w:kern w:val="0"/>
          <w:sz w:val="27"/>
          <w:szCs w:val="27"/>
          <w:lang w:val="en-IN" w:eastAsia="en-IN"/>
        </w:rPr>
        <w:t>int</w:t>
      </w:r>
      <w:r w:rsidRPr="00E2595B">
        <w:rPr>
          <w:rFonts w:ascii="Courier New" w:eastAsia="Times New Roman" w:hAnsi="Courier New" w:cs="Courier New"/>
          <w:color w:val="FFFFFF"/>
          <w:kern w:val="0"/>
          <w:sz w:val="27"/>
          <w:szCs w:val="27"/>
          <w:lang w:val="en-IN" w:eastAsia="en-IN"/>
        </w:rPr>
        <w:t>[</w:t>
      </w:r>
      <w:proofErr w:type="gramEnd"/>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FFFFFF"/>
          <w:kern w:val="0"/>
          <w:sz w:val="27"/>
          <w:szCs w:val="27"/>
          <w:lang w:val="en-IN" w:eastAsia="en-IN"/>
        </w:rPr>
        <w:t>numArr</w:t>
      </w:r>
      <w:proofErr w:type="spellEnd"/>
      <w:r w:rsidRPr="00E2595B">
        <w:rPr>
          <w:rFonts w:ascii="Courier New" w:eastAsia="Times New Roman" w:hAnsi="Courier New" w:cs="Courier New"/>
          <w:color w:val="FFFFFF"/>
          <w:kern w:val="0"/>
          <w:sz w:val="27"/>
          <w:szCs w:val="27"/>
          <w:lang w:val="en-IN" w:eastAsia="en-IN"/>
        </w:rPr>
        <w:t xml:space="preserve"> = {</w:t>
      </w:r>
      <w:r w:rsidRPr="00E2595B">
        <w:rPr>
          <w:rFonts w:ascii="Courier New" w:eastAsia="Times New Roman" w:hAnsi="Courier New" w:cs="Courier New"/>
          <w:color w:val="3387CC"/>
          <w:kern w:val="0"/>
          <w:sz w:val="27"/>
          <w:szCs w:val="27"/>
          <w:lang w:val="en-IN" w:eastAsia="en-IN"/>
        </w:rPr>
        <w:t>6</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8</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9</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10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40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66</w:t>
      </w:r>
      <w:r w:rsidRPr="00E2595B">
        <w:rPr>
          <w:rFonts w:ascii="Courier New" w:eastAsia="Times New Roman" w:hAnsi="Courier New" w:cs="Courier New"/>
          <w:color w:val="FFFFFF"/>
          <w:kern w:val="0"/>
          <w:sz w:val="27"/>
          <w:szCs w:val="27"/>
          <w:lang w:val="en-IN" w:eastAsia="en-IN"/>
        </w:rPr>
        <w:t>};</w:t>
      </w:r>
    </w:p>
    <w:p w14:paraId="47987076" w14:textId="77777777" w:rsidR="00E2595B" w:rsidRPr="00E2595B" w:rsidRDefault="00E2595B">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E1F2FDD" w14:textId="03ABCFA0" w:rsidR="00E2595B" w:rsidRPr="00E2595B" w:rsidRDefault="00E2595B">
      <w:pPr>
        <w:numPr>
          <w:ilvl w:val="0"/>
          <w:numId w:val="1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E28964"/>
          <w:kern w:val="0"/>
          <w:sz w:val="27"/>
          <w:szCs w:val="27"/>
          <w:lang w:val="en-IN" w:eastAsia="en-IN"/>
        </w:rPr>
        <w:t>int</w:t>
      </w:r>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FFFFFF"/>
          <w:kern w:val="0"/>
          <w:sz w:val="27"/>
          <w:szCs w:val="27"/>
          <w:lang w:val="en-IN" w:eastAsia="en-IN"/>
        </w:rPr>
        <w:t>resultIndex</w:t>
      </w:r>
      <w:proofErr w:type="spellEnd"/>
      <w:r w:rsidRPr="00E2595B">
        <w:rPr>
          <w:rFonts w:ascii="Courier New" w:eastAsia="Times New Roman" w:hAnsi="Courier New" w:cs="Courier New"/>
          <w:color w:val="FFFFFF"/>
          <w:kern w:val="0"/>
          <w:sz w:val="27"/>
          <w:szCs w:val="27"/>
          <w:lang w:val="en-IN" w:eastAsia="en-IN"/>
        </w:rPr>
        <w:t xml:space="preserve"> = </w:t>
      </w:r>
      <w:proofErr w:type="spellStart"/>
      <w:r w:rsidRPr="00E2595B">
        <w:rPr>
          <w:rFonts w:ascii="Courier New" w:eastAsia="Times New Roman" w:hAnsi="Courier New" w:cs="Courier New"/>
          <w:color w:val="89BDFF"/>
          <w:kern w:val="0"/>
          <w:sz w:val="27"/>
          <w:szCs w:val="27"/>
          <w:lang w:val="en-IN" w:eastAsia="en-IN"/>
        </w:rPr>
        <w:t>Arrays</w:t>
      </w:r>
      <w:r w:rsidRPr="00E2595B">
        <w:rPr>
          <w:rFonts w:ascii="Courier New" w:eastAsia="Times New Roman" w:hAnsi="Courier New" w:cs="Courier New"/>
          <w:color w:val="FFFFFF"/>
          <w:kern w:val="0"/>
          <w:sz w:val="27"/>
          <w:szCs w:val="27"/>
          <w:lang w:val="en-IN" w:eastAsia="en-IN"/>
        </w:rPr>
        <w:t>.binarySearch</w:t>
      </w:r>
      <w:proofErr w:type="spellEnd"/>
      <w:r w:rsidRPr="00E2595B">
        <w:rPr>
          <w:rFonts w:ascii="Courier New" w:eastAsia="Times New Roman" w:hAnsi="Courier New" w:cs="Courier New"/>
          <w:color w:val="FFFFFF"/>
          <w:kern w:val="0"/>
          <w:sz w:val="27"/>
          <w:szCs w:val="27"/>
          <w:lang w:val="en-IN" w:eastAsia="en-IN"/>
        </w:rPr>
        <w:t>(</w:t>
      </w:r>
      <w:proofErr w:type="spellStart"/>
      <w:r w:rsidRPr="00E2595B">
        <w:rPr>
          <w:rFonts w:ascii="Courier New" w:eastAsia="Times New Roman" w:hAnsi="Courier New" w:cs="Courier New"/>
          <w:color w:val="FFFFFF"/>
          <w:kern w:val="0"/>
          <w:sz w:val="27"/>
          <w:szCs w:val="27"/>
          <w:lang w:val="en-IN" w:eastAsia="en-IN"/>
        </w:rPr>
        <w:t>numArr</w:t>
      </w:r>
      <w:proofErr w:type="spellEnd"/>
      <w:r w:rsidRPr="00E2595B">
        <w:rPr>
          <w:rFonts w:ascii="Courier New" w:eastAsia="Times New Roman" w:hAnsi="Courier New" w:cs="Courier New"/>
          <w:color w:val="FFFFFF"/>
          <w:kern w:val="0"/>
          <w:sz w:val="27"/>
          <w:szCs w:val="27"/>
          <w:lang w:val="en-IN" w:eastAsia="en-IN"/>
        </w:rPr>
        <w:t xml:space="preserve">, </w:t>
      </w:r>
      <w:r w:rsidRPr="00E2595B">
        <w:rPr>
          <w:rFonts w:ascii="Courier New" w:eastAsia="Times New Roman" w:hAnsi="Courier New" w:cs="Courier New"/>
          <w:color w:val="3387CC"/>
          <w:kern w:val="0"/>
          <w:sz w:val="27"/>
          <w:szCs w:val="27"/>
          <w:lang w:val="en-IN" w:eastAsia="en-IN"/>
        </w:rPr>
        <w:t>40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0F4FCA9" wp14:editId="6ACADDCC">
                <wp:extent cx="304800" cy="304800"/>
                <wp:effectExtent l="0" t="0" r="0" b="0"/>
                <wp:docPr id="119" name="Rectangle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A32D1" id="Rectangle 1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7C18B0"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Here index of the search element will be returned. A negative index is returned if element is not found.</w:t>
      </w:r>
    </w:p>
    <w:p w14:paraId="2CCBE4E4"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Another useful method is </w:t>
      </w:r>
      <w:proofErr w:type="gramStart"/>
      <w:r w:rsidRPr="00E2595B">
        <w:rPr>
          <w:rFonts w:ascii="Roboto" w:eastAsia="Times New Roman" w:hAnsi="Roboto" w:cs="Times New Roman"/>
          <w:b/>
          <w:bCs/>
          <w:color w:val="01014A"/>
          <w:kern w:val="0"/>
          <w:sz w:val="27"/>
          <w:szCs w:val="27"/>
          <w:lang w:val="en-IN" w:eastAsia="en-IN"/>
        </w:rPr>
        <w:t>equals(</w:t>
      </w:r>
      <w:proofErr w:type="gramEnd"/>
      <w:r w:rsidRPr="00E2595B">
        <w:rPr>
          <w:rFonts w:ascii="Roboto" w:eastAsia="Times New Roman" w:hAnsi="Roboto" w:cs="Times New Roman"/>
          <w:b/>
          <w:bCs/>
          <w:color w:val="01014A"/>
          <w:kern w:val="0"/>
          <w:sz w:val="27"/>
          <w:szCs w:val="27"/>
          <w:lang w:val="en-IN" w:eastAsia="en-IN"/>
        </w:rPr>
        <w:t>)</w:t>
      </w:r>
      <w:r w:rsidRPr="00E2595B">
        <w:rPr>
          <w:rFonts w:ascii="Roboto" w:eastAsia="Times New Roman" w:hAnsi="Roboto" w:cs="Times New Roman"/>
          <w:color w:val="01014A"/>
          <w:kern w:val="0"/>
          <w:sz w:val="27"/>
          <w:szCs w:val="27"/>
          <w:lang w:val="en-IN" w:eastAsia="en-IN"/>
        </w:rPr>
        <w:t> -</w:t>
      </w:r>
    </w:p>
    <w:p w14:paraId="2518C736" w14:textId="77777777" w:rsidR="00E2595B" w:rsidRPr="00E2595B" w:rsidRDefault="00E2595B">
      <w:pPr>
        <w:numPr>
          <w:ilvl w:val="0"/>
          <w:numId w:val="1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E2595B">
        <w:rPr>
          <w:rFonts w:ascii="Courier New" w:eastAsia="Times New Roman" w:hAnsi="Courier New" w:cs="Courier New"/>
          <w:color w:val="E28964"/>
          <w:kern w:val="0"/>
          <w:sz w:val="27"/>
          <w:szCs w:val="27"/>
          <w:lang w:val="en-IN" w:eastAsia="en-IN"/>
        </w:rPr>
        <w:t>int</w:t>
      </w:r>
      <w:r w:rsidRPr="00E2595B">
        <w:rPr>
          <w:rFonts w:ascii="Courier New" w:eastAsia="Times New Roman" w:hAnsi="Courier New" w:cs="Courier New"/>
          <w:color w:val="FFFFFF"/>
          <w:kern w:val="0"/>
          <w:sz w:val="27"/>
          <w:szCs w:val="27"/>
          <w:lang w:val="en-IN" w:eastAsia="en-IN"/>
        </w:rPr>
        <w:t>[</w:t>
      </w:r>
      <w:proofErr w:type="gramEnd"/>
      <w:r w:rsidRPr="00E2595B">
        <w:rPr>
          <w:rFonts w:ascii="Courier New" w:eastAsia="Times New Roman" w:hAnsi="Courier New" w:cs="Courier New"/>
          <w:color w:val="FFFFFF"/>
          <w:kern w:val="0"/>
          <w:sz w:val="27"/>
          <w:szCs w:val="27"/>
          <w:lang w:val="en-IN" w:eastAsia="en-IN"/>
        </w:rPr>
        <w:t>] numArr1 = {</w:t>
      </w:r>
      <w:r w:rsidRPr="00E2595B">
        <w:rPr>
          <w:rFonts w:ascii="Courier New" w:eastAsia="Times New Roman" w:hAnsi="Courier New" w:cs="Courier New"/>
          <w:color w:val="3387CC"/>
          <w:kern w:val="0"/>
          <w:sz w:val="27"/>
          <w:szCs w:val="27"/>
          <w:lang w:val="en-IN" w:eastAsia="en-IN"/>
        </w:rPr>
        <w:t>6</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8</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9</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10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40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66</w:t>
      </w:r>
      <w:r w:rsidRPr="00E2595B">
        <w:rPr>
          <w:rFonts w:ascii="Courier New" w:eastAsia="Times New Roman" w:hAnsi="Courier New" w:cs="Courier New"/>
          <w:color w:val="FFFFFF"/>
          <w:kern w:val="0"/>
          <w:sz w:val="27"/>
          <w:szCs w:val="27"/>
          <w:lang w:val="en-IN" w:eastAsia="en-IN"/>
        </w:rPr>
        <w:t>};</w:t>
      </w:r>
    </w:p>
    <w:p w14:paraId="429F27ED" w14:textId="77777777" w:rsidR="00E2595B" w:rsidRPr="00E2595B" w:rsidRDefault="00E2595B">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6ECB899C" w14:textId="77777777" w:rsidR="00E2595B" w:rsidRPr="00E2595B" w:rsidRDefault="00E2595B">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E2595B">
        <w:rPr>
          <w:rFonts w:ascii="Courier New" w:eastAsia="Times New Roman" w:hAnsi="Courier New" w:cs="Courier New"/>
          <w:color w:val="E28964"/>
          <w:kern w:val="0"/>
          <w:sz w:val="27"/>
          <w:szCs w:val="27"/>
          <w:lang w:val="en-IN" w:eastAsia="en-IN"/>
        </w:rPr>
        <w:t>int</w:t>
      </w:r>
      <w:r w:rsidRPr="00E2595B">
        <w:rPr>
          <w:rFonts w:ascii="Courier New" w:eastAsia="Times New Roman" w:hAnsi="Courier New" w:cs="Courier New"/>
          <w:color w:val="FFFFFF"/>
          <w:kern w:val="0"/>
          <w:sz w:val="27"/>
          <w:szCs w:val="27"/>
          <w:lang w:val="en-IN" w:eastAsia="en-IN"/>
        </w:rPr>
        <w:t>[</w:t>
      </w:r>
      <w:proofErr w:type="gramEnd"/>
      <w:r w:rsidRPr="00E2595B">
        <w:rPr>
          <w:rFonts w:ascii="Courier New" w:eastAsia="Times New Roman" w:hAnsi="Courier New" w:cs="Courier New"/>
          <w:color w:val="FFFFFF"/>
          <w:kern w:val="0"/>
          <w:sz w:val="27"/>
          <w:szCs w:val="27"/>
          <w:lang w:val="en-IN" w:eastAsia="en-IN"/>
        </w:rPr>
        <w:t>] numArr2 = {</w:t>
      </w:r>
      <w:r w:rsidRPr="00E2595B">
        <w:rPr>
          <w:rFonts w:ascii="Courier New" w:eastAsia="Times New Roman" w:hAnsi="Courier New" w:cs="Courier New"/>
          <w:color w:val="3387CC"/>
          <w:kern w:val="0"/>
          <w:sz w:val="27"/>
          <w:szCs w:val="27"/>
          <w:lang w:val="en-IN" w:eastAsia="en-IN"/>
        </w:rPr>
        <w:t>6</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8</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9</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10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40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66</w:t>
      </w:r>
      <w:r w:rsidRPr="00E2595B">
        <w:rPr>
          <w:rFonts w:ascii="Courier New" w:eastAsia="Times New Roman" w:hAnsi="Courier New" w:cs="Courier New"/>
          <w:color w:val="FFFFFF"/>
          <w:kern w:val="0"/>
          <w:sz w:val="27"/>
          <w:szCs w:val="27"/>
          <w:lang w:val="en-IN" w:eastAsia="en-IN"/>
        </w:rPr>
        <w:t>};</w:t>
      </w:r>
    </w:p>
    <w:p w14:paraId="116B0FB3" w14:textId="77777777" w:rsidR="00E2595B" w:rsidRPr="00E2595B" w:rsidRDefault="00E2595B">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345FA67" w14:textId="77777777" w:rsidR="00E2595B" w:rsidRPr="00E2595B" w:rsidRDefault="00E2595B">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E2595B">
        <w:rPr>
          <w:rFonts w:ascii="Courier New" w:eastAsia="Times New Roman" w:hAnsi="Courier New" w:cs="Courier New"/>
          <w:color w:val="E28964"/>
          <w:kern w:val="0"/>
          <w:sz w:val="27"/>
          <w:szCs w:val="27"/>
          <w:lang w:val="en-IN" w:eastAsia="en-IN"/>
        </w:rPr>
        <w:t>boolean</w:t>
      </w:r>
      <w:proofErr w:type="spellEnd"/>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FFFFFF"/>
          <w:kern w:val="0"/>
          <w:sz w:val="27"/>
          <w:szCs w:val="27"/>
          <w:lang w:val="en-IN" w:eastAsia="en-IN"/>
        </w:rPr>
        <w:t>resultCompare</w:t>
      </w:r>
      <w:proofErr w:type="spellEnd"/>
      <w:r w:rsidRPr="00E2595B">
        <w:rPr>
          <w:rFonts w:ascii="Courier New" w:eastAsia="Times New Roman" w:hAnsi="Courier New" w:cs="Courier New"/>
          <w:color w:val="FFFFFF"/>
          <w:kern w:val="0"/>
          <w:sz w:val="27"/>
          <w:szCs w:val="27"/>
          <w:lang w:val="en-IN" w:eastAsia="en-IN"/>
        </w:rPr>
        <w:t xml:space="preserve"> = </w:t>
      </w:r>
      <w:proofErr w:type="spellStart"/>
      <w:r w:rsidRPr="00E2595B">
        <w:rPr>
          <w:rFonts w:ascii="Courier New" w:eastAsia="Times New Roman" w:hAnsi="Courier New" w:cs="Courier New"/>
          <w:color w:val="89BDFF"/>
          <w:kern w:val="0"/>
          <w:sz w:val="27"/>
          <w:szCs w:val="27"/>
          <w:lang w:val="en-IN" w:eastAsia="en-IN"/>
        </w:rPr>
        <w:t>Arrays</w:t>
      </w:r>
      <w:r w:rsidRPr="00E2595B">
        <w:rPr>
          <w:rFonts w:ascii="Courier New" w:eastAsia="Times New Roman" w:hAnsi="Courier New" w:cs="Courier New"/>
          <w:color w:val="FFFFFF"/>
          <w:kern w:val="0"/>
          <w:sz w:val="27"/>
          <w:szCs w:val="27"/>
          <w:lang w:val="en-IN" w:eastAsia="en-IN"/>
        </w:rPr>
        <w:t>.equals</w:t>
      </w:r>
      <w:proofErr w:type="spellEnd"/>
      <w:r w:rsidRPr="00E2595B">
        <w:rPr>
          <w:rFonts w:ascii="Courier New" w:eastAsia="Times New Roman" w:hAnsi="Courier New" w:cs="Courier New"/>
          <w:color w:val="FFFFFF"/>
          <w:kern w:val="0"/>
          <w:sz w:val="27"/>
          <w:szCs w:val="27"/>
          <w:lang w:val="en-IN" w:eastAsia="en-IN"/>
        </w:rPr>
        <w:t>(numArr1, numArr2);</w:t>
      </w:r>
    </w:p>
    <w:p w14:paraId="3EA419FC" w14:textId="77777777" w:rsidR="00E2595B" w:rsidRPr="00E2595B" w:rsidRDefault="00E2595B">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885A6D9" w14:textId="6D788AA5" w:rsidR="00E2595B" w:rsidRPr="00E2595B" w:rsidRDefault="00E2595B">
      <w:pPr>
        <w:numPr>
          <w:ilvl w:val="0"/>
          <w:numId w:val="1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E2595B">
        <w:rPr>
          <w:rFonts w:ascii="Courier New" w:eastAsia="Times New Roman" w:hAnsi="Courier New" w:cs="Courier New"/>
          <w:color w:val="89BDFF"/>
          <w:kern w:val="0"/>
          <w:sz w:val="27"/>
          <w:szCs w:val="27"/>
          <w:lang w:val="en-IN" w:eastAsia="en-IN"/>
        </w:rPr>
        <w:t>System</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E28964"/>
          <w:kern w:val="0"/>
          <w:sz w:val="27"/>
          <w:szCs w:val="27"/>
          <w:lang w:val="en-IN" w:eastAsia="en-IN"/>
        </w:rPr>
        <w:t>out</w:t>
      </w:r>
      <w:r w:rsidRPr="00E2595B">
        <w:rPr>
          <w:rFonts w:ascii="Courier New" w:eastAsia="Times New Roman" w:hAnsi="Courier New" w:cs="Courier New"/>
          <w:color w:val="FFFFFF"/>
          <w:kern w:val="0"/>
          <w:sz w:val="27"/>
          <w:szCs w:val="27"/>
          <w:lang w:val="en-IN" w:eastAsia="en-IN"/>
        </w:rPr>
        <w:t>.println</w:t>
      </w:r>
      <w:proofErr w:type="spellEnd"/>
      <w:r w:rsidRPr="00E2595B">
        <w:rPr>
          <w:rFonts w:ascii="Courier New" w:eastAsia="Times New Roman" w:hAnsi="Courier New" w:cs="Courier New"/>
          <w:color w:val="FFFFFF"/>
          <w:kern w:val="0"/>
          <w:sz w:val="27"/>
          <w:szCs w:val="27"/>
          <w:lang w:val="en-IN" w:eastAsia="en-IN"/>
        </w:rPr>
        <w:t>(</w:t>
      </w:r>
      <w:proofErr w:type="spellStart"/>
      <w:r w:rsidRPr="00E2595B">
        <w:rPr>
          <w:rFonts w:ascii="Courier New" w:eastAsia="Times New Roman" w:hAnsi="Courier New" w:cs="Courier New"/>
          <w:color w:val="FFFFFF"/>
          <w:kern w:val="0"/>
          <w:sz w:val="27"/>
          <w:szCs w:val="27"/>
          <w:lang w:val="en-IN" w:eastAsia="en-IN"/>
        </w:rPr>
        <w:t>resultCompare</w:t>
      </w:r>
      <w:proofErr w:type="spellEnd"/>
      <w:r w:rsidRPr="00E2595B">
        <w:rPr>
          <w:rFonts w:ascii="Courier New" w:eastAsia="Times New Roman" w:hAnsi="Courier New" w:cs="Courier New"/>
          <w:color w:val="FFFFFF"/>
          <w:kern w:val="0"/>
          <w:sz w:val="27"/>
          <w:szCs w:val="27"/>
          <w:lang w:val="en-IN" w:eastAsia="en-IN"/>
        </w:rPr>
        <w:t xml:space="preserve">); </w:t>
      </w:r>
      <w:r w:rsidRPr="00E2595B">
        <w:rPr>
          <w:rFonts w:ascii="Courier New" w:eastAsia="Times New Roman" w:hAnsi="Courier New" w:cs="Courier New"/>
          <w:i/>
          <w:iCs/>
          <w:color w:val="AEAEAE"/>
          <w:kern w:val="0"/>
          <w:sz w:val="27"/>
          <w:szCs w:val="27"/>
          <w:lang w:val="en-IN" w:eastAsia="en-IN"/>
        </w:rPr>
        <w:t>//prints true or false</w:t>
      </w:r>
      <w:r w:rsidRPr="00E2595B">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18DAE25" wp14:editId="57798F3A">
                <wp:extent cx="304800" cy="304800"/>
                <wp:effectExtent l="0" t="0" r="0" b="0"/>
                <wp:docPr id="118" name="Rectangle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57DCA" id="Rectangle 1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5EA58D"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xml:space="preserve">To sort an </w:t>
      </w:r>
      <w:proofErr w:type="gramStart"/>
      <w:r w:rsidRPr="00E2595B">
        <w:rPr>
          <w:rFonts w:ascii="Roboto" w:eastAsia="Times New Roman" w:hAnsi="Roboto" w:cs="Times New Roman"/>
          <w:color w:val="01014A"/>
          <w:kern w:val="0"/>
          <w:sz w:val="27"/>
          <w:szCs w:val="27"/>
          <w:lang w:val="en-IN" w:eastAsia="en-IN"/>
        </w:rPr>
        <w:t>array</w:t>
      </w:r>
      <w:proofErr w:type="gramEnd"/>
      <w:r w:rsidRPr="00E2595B">
        <w:rPr>
          <w:rFonts w:ascii="Roboto" w:eastAsia="Times New Roman" w:hAnsi="Roboto" w:cs="Times New Roman"/>
          <w:color w:val="01014A"/>
          <w:kern w:val="0"/>
          <w:sz w:val="27"/>
          <w:szCs w:val="27"/>
          <w:lang w:val="en-IN" w:eastAsia="en-IN"/>
        </w:rPr>
        <w:t xml:space="preserve"> we just need to do the following-</w:t>
      </w:r>
    </w:p>
    <w:p w14:paraId="1C020072" w14:textId="77777777" w:rsidR="00E2595B" w:rsidRPr="00E2595B" w:rsidRDefault="00E2595B">
      <w:pPr>
        <w:numPr>
          <w:ilvl w:val="0"/>
          <w:numId w:val="1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E2595B">
        <w:rPr>
          <w:rFonts w:ascii="Courier New" w:eastAsia="Times New Roman" w:hAnsi="Courier New" w:cs="Courier New"/>
          <w:color w:val="E28964"/>
          <w:kern w:val="0"/>
          <w:sz w:val="27"/>
          <w:szCs w:val="27"/>
          <w:lang w:val="en-IN" w:eastAsia="en-IN"/>
        </w:rPr>
        <w:t>int</w:t>
      </w:r>
      <w:r w:rsidRPr="00E2595B">
        <w:rPr>
          <w:rFonts w:ascii="Courier New" w:eastAsia="Times New Roman" w:hAnsi="Courier New" w:cs="Courier New"/>
          <w:color w:val="FFFFFF"/>
          <w:kern w:val="0"/>
          <w:sz w:val="27"/>
          <w:szCs w:val="27"/>
          <w:lang w:val="en-IN" w:eastAsia="en-IN"/>
        </w:rPr>
        <w:t>[</w:t>
      </w:r>
      <w:proofErr w:type="gramEnd"/>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FFFFFF"/>
          <w:kern w:val="0"/>
          <w:sz w:val="27"/>
          <w:szCs w:val="27"/>
          <w:lang w:val="en-IN" w:eastAsia="en-IN"/>
        </w:rPr>
        <w:t>numArr</w:t>
      </w:r>
      <w:proofErr w:type="spellEnd"/>
      <w:r w:rsidRPr="00E2595B">
        <w:rPr>
          <w:rFonts w:ascii="Courier New" w:eastAsia="Times New Roman" w:hAnsi="Courier New" w:cs="Courier New"/>
          <w:color w:val="FFFFFF"/>
          <w:kern w:val="0"/>
          <w:sz w:val="27"/>
          <w:szCs w:val="27"/>
          <w:lang w:val="en-IN" w:eastAsia="en-IN"/>
        </w:rPr>
        <w:t xml:space="preserve"> = {</w:t>
      </w:r>
      <w:r w:rsidRPr="00E2595B">
        <w:rPr>
          <w:rFonts w:ascii="Courier New" w:eastAsia="Times New Roman" w:hAnsi="Courier New" w:cs="Courier New"/>
          <w:color w:val="3387CC"/>
          <w:kern w:val="0"/>
          <w:sz w:val="27"/>
          <w:szCs w:val="27"/>
          <w:lang w:val="en-IN" w:eastAsia="en-IN"/>
        </w:rPr>
        <w:t>6</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8</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9</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10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40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66</w:t>
      </w:r>
      <w:r w:rsidRPr="00E2595B">
        <w:rPr>
          <w:rFonts w:ascii="Courier New" w:eastAsia="Times New Roman" w:hAnsi="Courier New" w:cs="Courier New"/>
          <w:color w:val="FFFFFF"/>
          <w:kern w:val="0"/>
          <w:sz w:val="27"/>
          <w:szCs w:val="27"/>
          <w:lang w:val="en-IN" w:eastAsia="en-IN"/>
        </w:rPr>
        <w:t>};</w:t>
      </w:r>
    </w:p>
    <w:p w14:paraId="13D7D063" w14:textId="77777777" w:rsidR="00E2595B" w:rsidRPr="00E2595B" w:rsidRDefault="00E2595B">
      <w:pPr>
        <w:numPr>
          <w:ilvl w:val="0"/>
          <w:numId w:val="1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9621791" w14:textId="1654DDA3" w:rsidR="00E2595B" w:rsidRPr="00E2595B" w:rsidRDefault="00E2595B">
      <w:pPr>
        <w:numPr>
          <w:ilvl w:val="0"/>
          <w:numId w:val="1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E2595B">
        <w:rPr>
          <w:rFonts w:ascii="Courier New" w:eastAsia="Times New Roman" w:hAnsi="Courier New" w:cs="Courier New"/>
          <w:color w:val="89BDFF"/>
          <w:kern w:val="0"/>
          <w:sz w:val="27"/>
          <w:szCs w:val="27"/>
          <w:lang w:val="en-IN" w:eastAsia="en-IN"/>
        </w:rPr>
        <w:t>Arrays</w:t>
      </w:r>
      <w:r w:rsidRPr="00E2595B">
        <w:rPr>
          <w:rFonts w:ascii="Courier New" w:eastAsia="Times New Roman" w:hAnsi="Courier New" w:cs="Courier New"/>
          <w:color w:val="FFFFFF"/>
          <w:kern w:val="0"/>
          <w:sz w:val="27"/>
          <w:szCs w:val="27"/>
          <w:lang w:val="en-IN" w:eastAsia="en-IN"/>
        </w:rPr>
        <w:t>.sort</w:t>
      </w:r>
      <w:proofErr w:type="spellEnd"/>
      <w:r w:rsidRPr="00E2595B">
        <w:rPr>
          <w:rFonts w:ascii="Courier New" w:eastAsia="Times New Roman" w:hAnsi="Courier New" w:cs="Courier New"/>
          <w:color w:val="FFFFFF"/>
          <w:kern w:val="0"/>
          <w:sz w:val="27"/>
          <w:szCs w:val="27"/>
          <w:lang w:val="en-IN" w:eastAsia="en-IN"/>
        </w:rPr>
        <w:t>(</w:t>
      </w:r>
      <w:proofErr w:type="spellStart"/>
      <w:r w:rsidRPr="00E2595B">
        <w:rPr>
          <w:rFonts w:ascii="Courier New" w:eastAsia="Times New Roman" w:hAnsi="Courier New" w:cs="Courier New"/>
          <w:color w:val="FFFFFF"/>
          <w:kern w:val="0"/>
          <w:sz w:val="27"/>
          <w:szCs w:val="27"/>
          <w:lang w:val="en-IN" w:eastAsia="en-IN"/>
        </w:rPr>
        <w:t>numArr</w:t>
      </w:r>
      <w:proofErr w:type="spellEnd"/>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35E979B" wp14:editId="2E6C931F">
                <wp:extent cx="304800" cy="304800"/>
                <wp:effectExtent l="0" t="0" r="0" b="0"/>
                <wp:docPr id="117" name="Rectangle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5A60E" id="Rectangle 1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2EF8F5"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E2595B">
        <w:rPr>
          <w:rFonts w:ascii="Roboto" w:eastAsia="Times New Roman" w:hAnsi="Roboto" w:cs="Times New Roman"/>
          <w:b/>
          <w:bCs/>
          <w:color w:val="01014A"/>
          <w:kern w:val="0"/>
          <w:sz w:val="27"/>
          <w:szCs w:val="27"/>
          <w:lang w:val="en-IN" w:eastAsia="en-IN"/>
        </w:rPr>
        <w:t>sort(</w:t>
      </w:r>
      <w:proofErr w:type="gramEnd"/>
      <w:r w:rsidRPr="00E2595B">
        <w:rPr>
          <w:rFonts w:ascii="Roboto" w:eastAsia="Times New Roman" w:hAnsi="Roboto" w:cs="Times New Roman"/>
          <w:b/>
          <w:bCs/>
          <w:color w:val="01014A"/>
          <w:kern w:val="0"/>
          <w:sz w:val="27"/>
          <w:szCs w:val="27"/>
          <w:lang w:val="en-IN" w:eastAsia="en-IN"/>
        </w:rPr>
        <w:t>)</w:t>
      </w:r>
      <w:r w:rsidRPr="00E2595B">
        <w:rPr>
          <w:rFonts w:ascii="Roboto" w:eastAsia="Times New Roman" w:hAnsi="Roboto" w:cs="Times New Roman"/>
          <w:color w:val="01014A"/>
          <w:kern w:val="0"/>
          <w:sz w:val="27"/>
          <w:szCs w:val="27"/>
          <w:lang w:val="en-IN" w:eastAsia="en-IN"/>
        </w:rPr>
        <w:t> method does not return any value and changes the content of original array.</w:t>
      </w:r>
    </w:p>
    <w:p w14:paraId="5C119C54"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Arrays class provides its own version of </w:t>
      </w:r>
      <w:proofErr w:type="spellStart"/>
      <w:proofErr w:type="gramStart"/>
      <w:r w:rsidRPr="00E2595B">
        <w:rPr>
          <w:rFonts w:ascii="Roboto" w:eastAsia="Times New Roman" w:hAnsi="Roboto" w:cs="Times New Roman"/>
          <w:b/>
          <w:bCs/>
          <w:color w:val="01014A"/>
          <w:kern w:val="0"/>
          <w:sz w:val="27"/>
          <w:szCs w:val="27"/>
          <w:lang w:val="en-IN" w:eastAsia="en-IN"/>
        </w:rPr>
        <w:t>toString</w:t>
      </w:r>
      <w:proofErr w:type="spellEnd"/>
      <w:r w:rsidRPr="00E2595B">
        <w:rPr>
          <w:rFonts w:ascii="Roboto" w:eastAsia="Times New Roman" w:hAnsi="Roboto" w:cs="Times New Roman"/>
          <w:b/>
          <w:bCs/>
          <w:color w:val="01014A"/>
          <w:kern w:val="0"/>
          <w:sz w:val="27"/>
          <w:szCs w:val="27"/>
          <w:lang w:val="en-IN" w:eastAsia="en-IN"/>
        </w:rPr>
        <w:t>(</w:t>
      </w:r>
      <w:proofErr w:type="gramEnd"/>
      <w:r w:rsidRPr="00E2595B">
        <w:rPr>
          <w:rFonts w:ascii="Roboto" w:eastAsia="Times New Roman" w:hAnsi="Roboto" w:cs="Times New Roman"/>
          <w:b/>
          <w:bCs/>
          <w:color w:val="01014A"/>
          <w:kern w:val="0"/>
          <w:sz w:val="27"/>
          <w:szCs w:val="27"/>
          <w:lang w:val="en-IN" w:eastAsia="en-IN"/>
        </w:rPr>
        <w:t>)</w:t>
      </w:r>
      <w:r w:rsidRPr="00E2595B">
        <w:rPr>
          <w:rFonts w:ascii="Roboto" w:eastAsia="Times New Roman" w:hAnsi="Roboto" w:cs="Times New Roman"/>
          <w:color w:val="01014A"/>
          <w:kern w:val="0"/>
          <w:sz w:val="27"/>
          <w:szCs w:val="27"/>
          <w:lang w:val="en-IN" w:eastAsia="en-IN"/>
        </w:rPr>
        <w:t> method which can be used to quickly print elements of an array.</w:t>
      </w:r>
    </w:p>
    <w:p w14:paraId="2AA72DBD" w14:textId="77777777" w:rsidR="00E2595B" w:rsidRPr="00E2595B" w:rsidRDefault="00E2595B">
      <w:pPr>
        <w:numPr>
          <w:ilvl w:val="0"/>
          <w:numId w:val="1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gramStart"/>
      <w:r w:rsidRPr="00E2595B">
        <w:rPr>
          <w:rFonts w:ascii="Courier New" w:eastAsia="Times New Roman" w:hAnsi="Courier New" w:cs="Courier New"/>
          <w:color w:val="E28964"/>
          <w:kern w:val="0"/>
          <w:sz w:val="27"/>
          <w:szCs w:val="27"/>
          <w:lang w:val="en-IN" w:eastAsia="en-IN"/>
        </w:rPr>
        <w:t>int</w:t>
      </w:r>
      <w:r w:rsidRPr="00E2595B">
        <w:rPr>
          <w:rFonts w:ascii="Courier New" w:eastAsia="Times New Roman" w:hAnsi="Courier New" w:cs="Courier New"/>
          <w:color w:val="FFFFFF"/>
          <w:kern w:val="0"/>
          <w:sz w:val="27"/>
          <w:szCs w:val="27"/>
          <w:lang w:val="en-IN" w:eastAsia="en-IN"/>
        </w:rPr>
        <w:t>[</w:t>
      </w:r>
      <w:proofErr w:type="gramEnd"/>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FFFFFF"/>
          <w:kern w:val="0"/>
          <w:sz w:val="27"/>
          <w:szCs w:val="27"/>
          <w:lang w:val="en-IN" w:eastAsia="en-IN"/>
        </w:rPr>
        <w:t>numArr</w:t>
      </w:r>
      <w:proofErr w:type="spellEnd"/>
      <w:r w:rsidRPr="00E2595B">
        <w:rPr>
          <w:rFonts w:ascii="Courier New" w:eastAsia="Times New Roman" w:hAnsi="Courier New" w:cs="Courier New"/>
          <w:color w:val="FFFFFF"/>
          <w:kern w:val="0"/>
          <w:sz w:val="27"/>
          <w:szCs w:val="27"/>
          <w:lang w:val="en-IN" w:eastAsia="en-IN"/>
        </w:rPr>
        <w:t xml:space="preserve"> = {</w:t>
      </w:r>
      <w:r w:rsidRPr="00E2595B">
        <w:rPr>
          <w:rFonts w:ascii="Courier New" w:eastAsia="Times New Roman" w:hAnsi="Courier New" w:cs="Courier New"/>
          <w:color w:val="3387CC"/>
          <w:kern w:val="0"/>
          <w:sz w:val="27"/>
          <w:szCs w:val="27"/>
          <w:lang w:val="en-IN" w:eastAsia="en-IN"/>
        </w:rPr>
        <w:t>6</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8</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9</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10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40</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3387CC"/>
          <w:kern w:val="0"/>
          <w:sz w:val="27"/>
          <w:szCs w:val="27"/>
          <w:lang w:val="en-IN" w:eastAsia="en-IN"/>
        </w:rPr>
        <w:t>66</w:t>
      </w:r>
      <w:r w:rsidRPr="00E2595B">
        <w:rPr>
          <w:rFonts w:ascii="Courier New" w:eastAsia="Times New Roman" w:hAnsi="Courier New" w:cs="Courier New"/>
          <w:color w:val="FFFFFF"/>
          <w:kern w:val="0"/>
          <w:sz w:val="27"/>
          <w:szCs w:val="27"/>
          <w:lang w:val="en-IN" w:eastAsia="en-IN"/>
        </w:rPr>
        <w:t>};</w:t>
      </w:r>
    </w:p>
    <w:p w14:paraId="6A9282B9" w14:textId="77777777" w:rsidR="00E2595B" w:rsidRPr="00E2595B" w:rsidRDefault="00E2595B">
      <w:pPr>
        <w:numPr>
          <w:ilvl w:val="0"/>
          <w:numId w:val="1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11ADF5F6" w14:textId="1FC59B35" w:rsidR="00E2595B" w:rsidRPr="00E2595B" w:rsidRDefault="00E2595B">
      <w:pPr>
        <w:numPr>
          <w:ilvl w:val="0"/>
          <w:numId w:val="1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E2595B">
        <w:rPr>
          <w:rFonts w:ascii="Courier New" w:eastAsia="Times New Roman" w:hAnsi="Courier New" w:cs="Courier New"/>
          <w:color w:val="89BDFF"/>
          <w:kern w:val="0"/>
          <w:sz w:val="27"/>
          <w:szCs w:val="27"/>
          <w:lang w:val="en-IN" w:eastAsia="en-IN"/>
        </w:rPr>
        <w:lastRenderedPageBreak/>
        <w:t>System</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E28964"/>
          <w:kern w:val="0"/>
          <w:sz w:val="27"/>
          <w:szCs w:val="27"/>
          <w:lang w:val="en-IN" w:eastAsia="en-IN"/>
        </w:rPr>
        <w:t>out</w:t>
      </w:r>
      <w:r w:rsidRPr="00E2595B">
        <w:rPr>
          <w:rFonts w:ascii="Courier New" w:eastAsia="Times New Roman" w:hAnsi="Courier New" w:cs="Courier New"/>
          <w:color w:val="FFFFFF"/>
          <w:kern w:val="0"/>
          <w:sz w:val="27"/>
          <w:szCs w:val="27"/>
          <w:lang w:val="en-IN" w:eastAsia="en-IN"/>
        </w:rPr>
        <w:t>.println</w:t>
      </w:r>
      <w:proofErr w:type="spellEnd"/>
      <w:r w:rsidRPr="00E2595B">
        <w:rPr>
          <w:rFonts w:ascii="Courier New" w:eastAsia="Times New Roman" w:hAnsi="Courier New" w:cs="Courier New"/>
          <w:color w:val="FFFFFF"/>
          <w:kern w:val="0"/>
          <w:sz w:val="27"/>
          <w:szCs w:val="27"/>
          <w:lang w:val="en-IN" w:eastAsia="en-IN"/>
        </w:rPr>
        <w:t>(</w:t>
      </w:r>
      <w:proofErr w:type="spellStart"/>
      <w:r w:rsidRPr="00E2595B">
        <w:rPr>
          <w:rFonts w:ascii="Courier New" w:eastAsia="Times New Roman" w:hAnsi="Courier New" w:cs="Courier New"/>
          <w:color w:val="89BDFF"/>
          <w:kern w:val="0"/>
          <w:sz w:val="27"/>
          <w:szCs w:val="27"/>
          <w:lang w:val="en-IN" w:eastAsia="en-IN"/>
        </w:rPr>
        <w:t>Arrays</w:t>
      </w:r>
      <w:r w:rsidRPr="00E2595B">
        <w:rPr>
          <w:rFonts w:ascii="Courier New" w:eastAsia="Times New Roman" w:hAnsi="Courier New" w:cs="Courier New"/>
          <w:color w:val="FFFFFF"/>
          <w:kern w:val="0"/>
          <w:sz w:val="27"/>
          <w:szCs w:val="27"/>
          <w:lang w:val="en-IN" w:eastAsia="en-IN"/>
        </w:rPr>
        <w:t>.toString</w:t>
      </w:r>
      <w:proofErr w:type="spellEnd"/>
      <w:r w:rsidRPr="00E2595B">
        <w:rPr>
          <w:rFonts w:ascii="Courier New" w:eastAsia="Times New Roman" w:hAnsi="Courier New" w:cs="Courier New"/>
          <w:color w:val="FFFFFF"/>
          <w:kern w:val="0"/>
          <w:sz w:val="27"/>
          <w:szCs w:val="27"/>
          <w:lang w:val="en-IN" w:eastAsia="en-IN"/>
        </w:rPr>
        <w:t>(</w:t>
      </w:r>
      <w:proofErr w:type="spellStart"/>
      <w:r w:rsidRPr="00E2595B">
        <w:rPr>
          <w:rFonts w:ascii="Courier New" w:eastAsia="Times New Roman" w:hAnsi="Courier New" w:cs="Courier New"/>
          <w:color w:val="FFFFFF"/>
          <w:kern w:val="0"/>
          <w:sz w:val="27"/>
          <w:szCs w:val="27"/>
          <w:lang w:val="en-IN" w:eastAsia="en-IN"/>
        </w:rPr>
        <w:t>numArr</w:t>
      </w:r>
      <w:proofErr w:type="spellEnd"/>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EEB112B" wp14:editId="7470A061">
                <wp:extent cx="304800" cy="304800"/>
                <wp:effectExtent l="0" t="0" r="0" b="0"/>
                <wp:docPr id="116" name="Rectangle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0B6AB" id="Rectangle 1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C1906B"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You can explore more about Arrays </w:t>
      </w:r>
      <w:hyperlink r:id="rId29" w:tgtFrame="_blank" w:history="1">
        <w:r w:rsidRPr="00E2595B">
          <w:rPr>
            <w:rFonts w:ascii="Roboto" w:eastAsia="Times New Roman" w:hAnsi="Roboto" w:cs="Times New Roman"/>
            <w:color w:val="0000FF"/>
            <w:kern w:val="0"/>
            <w:sz w:val="27"/>
            <w:szCs w:val="27"/>
            <w:u w:val="single"/>
            <w:lang w:val="en-IN" w:eastAsia="en-IN"/>
          </w:rPr>
          <w:t>in the Oracle docs on Class Arrays</w:t>
        </w:r>
      </w:hyperlink>
      <w:r w:rsidRPr="00E2595B">
        <w:rPr>
          <w:rFonts w:ascii="Roboto" w:eastAsia="Times New Roman" w:hAnsi="Roboto" w:cs="Times New Roman"/>
          <w:color w:val="01014A"/>
          <w:kern w:val="0"/>
          <w:sz w:val="27"/>
          <w:szCs w:val="27"/>
          <w:lang w:val="en-IN" w:eastAsia="en-IN"/>
        </w:rPr>
        <w:t>.</w:t>
      </w:r>
    </w:p>
    <w:p w14:paraId="0D8D896C" w14:textId="415FA300" w:rsidR="00E2595B" w:rsidRPr="0087595E" w:rsidRDefault="00E2595B" w:rsidP="0087595E">
      <w:pPr>
        <w:spacing w:before="100" w:beforeAutospacing="1" w:after="100" w:afterAutospacing="1"/>
        <w:ind w:left="0" w:right="0"/>
        <w:jc w:val="both"/>
        <w:rPr>
          <w:rFonts w:ascii="Roboto" w:eastAsia="Times New Roman" w:hAnsi="Roboto" w:cs="Times New Roman"/>
          <w:color w:val="01014A"/>
          <w:kern w:val="0"/>
          <w:sz w:val="40"/>
          <w:szCs w:val="40"/>
          <w:lang w:val="en-IN" w:eastAsia="en-IN"/>
        </w:rPr>
      </w:pPr>
      <w:r w:rsidRPr="00E2595B">
        <w:rPr>
          <w:rFonts w:ascii="Roboto" w:eastAsia="Times New Roman" w:hAnsi="Roboto" w:cs="Times New Roman"/>
          <w:color w:val="01014A"/>
          <w:kern w:val="0"/>
          <w:sz w:val="40"/>
          <w:szCs w:val="40"/>
          <w:lang w:val="en-IN" w:eastAsia="en-IN"/>
        </w:rPr>
        <w:t>Enumeration:</w:t>
      </w:r>
    </w:p>
    <w:p w14:paraId="0D95942B"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xml:space="preserve">Enumerations are group of named constants. All </w:t>
      </w:r>
      <w:proofErr w:type="spellStart"/>
      <w:r w:rsidRPr="00E2595B">
        <w:rPr>
          <w:rFonts w:ascii="Roboto" w:eastAsia="Times New Roman" w:hAnsi="Roboto" w:cs="Times New Roman"/>
          <w:color w:val="01014A"/>
          <w:kern w:val="0"/>
          <w:sz w:val="27"/>
          <w:szCs w:val="27"/>
          <w:lang w:val="en-IN" w:eastAsia="en-IN"/>
        </w:rPr>
        <w:t>enums</w:t>
      </w:r>
      <w:proofErr w:type="spellEnd"/>
      <w:r w:rsidRPr="00E2595B">
        <w:rPr>
          <w:rFonts w:ascii="Roboto" w:eastAsia="Times New Roman" w:hAnsi="Roboto" w:cs="Times New Roman"/>
          <w:color w:val="01014A"/>
          <w:kern w:val="0"/>
          <w:sz w:val="27"/>
          <w:szCs w:val="27"/>
          <w:lang w:val="en-IN" w:eastAsia="en-IN"/>
        </w:rPr>
        <w:t xml:space="preserve"> implicitly extend the </w:t>
      </w:r>
      <w:proofErr w:type="spellStart"/>
      <w:proofErr w:type="gramStart"/>
      <w:r w:rsidRPr="00E2595B">
        <w:rPr>
          <w:rFonts w:ascii="Roboto" w:eastAsia="Times New Roman" w:hAnsi="Roboto" w:cs="Times New Roman"/>
          <w:color w:val="01014A"/>
          <w:kern w:val="0"/>
          <w:sz w:val="27"/>
          <w:szCs w:val="27"/>
          <w:lang w:val="en-IN" w:eastAsia="en-IN"/>
        </w:rPr>
        <w:t>java.lang</w:t>
      </w:r>
      <w:proofErr w:type="gramEnd"/>
      <w:r w:rsidRPr="00E2595B">
        <w:rPr>
          <w:rFonts w:ascii="Roboto" w:eastAsia="Times New Roman" w:hAnsi="Roboto" w:cs="Times New Roman"/>
          <w:color w:val="01014A"/>
          <w:kern w:val="0"/>
          <w:sz w:val="27"/>
          <w:szCs w:val="27"/>
          <w:lang w:val="en-IN" w:eastAsia="en-IN"/>
        </w:rPr>
        <w:t>.Enum</w:t>
      </w:r>
      <w:proofErr w:type="spellEnd"/>
      <w:r w:rsidRPr="00E2595B">
        <w:rPr>
          <w:rFonts w:ascii="Roboto" w:eastAsia="Times New Roman" w:hAnsi="Roboto" w:cs="Times New Roman"/>
          <w:color w:val="01014A"/>
          <w:kern w:val="0"/>
          <w:sz w:val="27"/>
          <w:szCs w:val="27"/>
          <w:lang w:val="en-IN" w:eastAsia="en-IN"/>
        </w:rPr>
        <w:t xml:space="preserve"> class. The </w:t>
      </w:r>
      <w:proofErr w:type="spellStart"/>
      <w:r w:rsidRPr="00E2595B">
        <w:rPr>
          <w:rFonts w:ascii="Roboto" w:eastAsia="Times New Roman" w:hAnsi="Roboto" w:cs="Times New Roman"/>
          <w:color w:val="01014A"/>
          <w:kern w:val="0"/>
          <w:sz w:val="27"/>
          <w:szCs w:val="27"/>
          <w:lang w:val="en-IN" w:eastAsia="en-IN"/>
        </w:rPr>
        <w:t>enum</w:t>
      </w:r>
      <w:proofErr w:type="spellEnd"/>
      <w:r w:rsidRPr="00E2595B">
        <w:rPr>
          <w:rFonts w:ascii="Roboto" w:eastAsia="Times New Roman" w:hAnsi="Roboto" w:cs="Times New Roman"/>
          <w:color w:val="01014A"/>
          <w:kern w:val="0"/>
          <w:sz w:val="27"/>
          <w:szCs w:val="27"/>
          <w:lang w:val="en-IN" w:eastAsia="en-IN"/>
        </w:rPr>
        <w:t xml:space="preserve"> fields are implicitly static and final, and hence are constant during compile time. But they are instances of their </w:t>
      </w:r>
      <w:proofErr w:type="spellStart"/>
      <w:r w:rsidRPr="00E2595B">
        <w:rPr>
          <w:rFonts w:ascii="Roboto" w:eastAsia="Times New Roman" w:hAnsi="Roboto" w:cs="Times New Roman"/>
          <w:color w:val="01014A"/>
          <w:kern w:val="0"/>
          <w:sz w:val="27"/>
          <w:szCs w:val="27"/>
          <w:lang w:val="en-IN" w:eastAsia="en-IN"/>
        </w:rPr>
        <w:t>enum</w:t>
      </w:r>
      <w:proofErr w:type="spellEnd"/>
      <w:r w:rsidRPr="00E2595B">
        <w:rPr>
          <w:rFonts w:ascii="Roboto" w:eastAsia="Times New Roman" w:hAnsi="Roboto" w:cs="Times New Roman"/>
          <w:color w:val="01014A"/>
          <w:kern w:val="0"/>
          <w:sz w:val="27"/>
          <w:szCs w:val="27"/>
          <w:lang w:val="en-IN" w:eastAsia="en-IN"/>
        </w:rPr>
        <w:t xml:space="preserve"> type, constructed when the </w:t>
      </w:r>
      <w:proofErr w:type="spellStart"/>
      <w:r w:rsidRPr="00E2595B">
        <w:rPr>
          <w:rFonts w:ascii="Roboto" w:eastAsia="Times New Roman" w:hAnsi="Roboto" w:cs="Times New Roman"/>
          <w:color w:val="01014A"/>
          <w:kern w:val="0"/>
          <w:sz w:val="27"/>
          <w:szCs w:val="27"/>
          <w:lang w:val="en-IN" w:eastAsia="en-IN"/>
        </w:rPr>
        <w:t>enum</w:t>
      </w:r>
      <w:proofErr w:type="spellEnd"/>
      <w:r w:rsidRPr="00E2595B">
        <w:rPr>
          <w:rFonts w:ascii="Roboto" w:eastAsia="Times New Roman" w:hAnsi="Roboto" w:cs="Times New Roman"/>
          <w:color w:val="01014A"/>
          <w:kern w:val="0"/>
          <w:sz w:val="27"/>
          <w:szCs w:val="27"/>
          <w:lang w:val="en-IN" w:eastAsia="en-IN"/>
        </w:rPr>
        <w:t xml:space="preserve"> type is referenced for the first time.</w:t>
      </w:r>
    </w:p>
    <w:p w14:paraId="3E61F9E2"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b/>
          <w:bCs/>
          <w:color w:val="01014A"/>
          <w:kern w:val="0"/>
          <w:sz w:val="27"/>
          <w:szCs w:val="27"/>
          <w:lang w:val="en-IN" w:eastAsia="en-IN"/>
        </w:rPr>
        <w:t>Why do we need these grouped constants?</w:t>
      </w:r>
    </w:p>
    <w:p w14:paraId="4FBC18C9"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xml:space="preserve">Let us assume that a developer is creating online Pizza ordering application. He wants to allow the customers to choose the size of the pizza. The sizes allowed are small, </w:t>
      </w:r>
      <w:proofErr w:type="gramStart"/>
      <w:r w:rsidRPr="00E2595B">
        <w:rPr>
          <w:rFonts w:ascii="Roboto" w:eastAsia="Times New Roman" w:hAnsi="Roboto" w:cs="Times New Roman"/>
          <w:color w:val="01014A"/>
          <w:kern w:val="0"/>
          <w:sz w:val="27"/>
          <w:szCs w:val="27"/>
          <w:lang w:val="en-IN" w:eastAsia="en-IN"/>
        </w:rPr>
        <w:t>medium</w:t>
      </w:r>
      <w:proofErr w:type="gramEnd"/>
      <w:r w:rsidRPr="00E2595B">
        <w:rPr>
          <w:rFonts w:ascii="Roboto" w:eastAsia="Times New Roman" w:hAnsi="Roboto" w:cs="Times New Roman"/>
          <w:color w:val="01014A"/>
          <w:kern w:val="0"/>
          <w:sz w:val="27"/>
          <w:szCs w:val="27"/>
          <w:lang w:val="en-IN" w:eastAsia="en-IN"/>
        </w:rPr>
        <w:t xml:space="preserve"> and large only.</w:t>
      </w:r>
      <w:r w:rsidRPr="00E2595B">
        <w:rPr>
          <w:rFonts w:ascii="Roboto" w:eastAsia="Times New Roman" w:hAnsi="Roboto" w:cs="Times New Roman"/>
          <w:color w:val="01014A"/>
          <w:kern w:val="0"/>
          <w:sz w:val="27"/>
          <w:szCs w:val="27"/>
          <w:lang w:val="en-IN" w:eastAsia="en-IN"/>
        </w:rPr>
        <w:br/>
        <w:t>He realizes that having the type of the size variable as String has a chance of some developer entering any arbitrary size. And this could cause invalid processing. How can we stop the Pizza size to be initialized anything other than these three values.</w:t>
      </w:r>
    </w:p>
    <w:p w14:paraId="7E0FAE02"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xml:space="preserve">Using </w:t>
      </w:r>
      <w:proofErr w:type="spellStart"/>
      <w:r w:rsidRPr="00E2595B">
        <w:rPr>
          <w:rFonts w:ascii="Roboto" w:eastAsia="Times New Roman" w:hAnsi="Roboto" w:cs="Times New Roman"/>
          <w:color w:val="01014A"/>
          <w:kern w:val="0"/>
          <w:sz w:val="27"/>
          <w:szCs w:val="27"/>
          <w:lang w:val="en-IN" w:eastAsia="en-IN"/>
        </w:rPr>
        <w:t>enums</w:t>
      </w:r>
      <w:proofErr w:type="spellEnd"/>
      <w:r w:rsidRPr="00E2595B">
        <w:rPr>
          <w:rFonts w:ascii="Roboto" w:eastAsia="Times New Roman" w:hAnsi="Roboto" w:cs="Times New Roman"/>
          <w:color w:val="01014A"/>
          <w:kern w:val="0"/>
          <w:sz w:val="27"/>
          <w:szCs w:val="27"/>
          <w:lang w:val="en-IN" w:eastAsia="en-IN"/>
        </w:rPr>
        <w:t xml:space="preserve"> allows us to limit the selection within a set of values.</w:t>
      </w:r>
    </w:p>
    <w:p w14:paraId="3A937E82"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An </w:t>
      </w:r>
      <w:proofErr w:type="spellStart"/>
      <w:r w:rsidRPr="00E2595B">
        <w:rPr>
          <w:rFonts w:ascii="Roboto" w:eastAsia="Times New Roman" w:hAnsi="Roboto" w:cs="Times New Roman"/>
          <w:b/>
          <w:bCs/>
          <w:color w:val="01014A"/>
          <w:kern w:val="0"/>
          <w:sz w:val="27"/>
          <w:szCs w:val="27"/>
          <w:lang w:val="en-IN" w:eastAsia="en-IN"/>
        </w:rPr>
        <w:t>enum</w:t>
      </w:r>
      <w:proofErr w:type="spellEnd"/>
      <w:r w:rsidRPr="00E2595B">
        <w:rPr>
          <w:rFonts w:ascii="Roboto" w:eastAsia="Times New Roman" w:hAnsi="Roboto" w:cs="Times New Roman"/>
          <w:color w:val="01014A"/>
          <w:kern w:val="0"/>
          <w:sz w:val="27"/>
          <w:szCs w:val="27"/>
          <w:lang w:val="en-IN" w:eastAsia="en-IN"/>
        </w:rPr>
        <w:t> is a datatype which contains a fixed set of constant values. For example,</w:t>
      </w:r>
    </w:p>
    <w:p w14:paraId="47691DC3" w14:textId="77777777" w:rsidR="00E2595B" w:rsidRPr="00E2595B" w:rsidRDefault="00E2595B">
      <w:pPr>
        <w:numPr>
          <w:ilvl w:val="0"/>
          <w:numId w:val="128"/>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directions (NORTH, EAST, WEST, SOUTH)</w:t>
      </w:r>
    </w:p>
    <w:p w14:paraId="26A7A832" w14:textId="77777777" w:rsidR="00E2595B" w:rsidRPr="00E2595B" w:rsidRDefault="00E2595B">
      <w:pPr>
        <w:numPr>
          <w:ilvl w:val="0"/>
          <w:numId w:val="128"/>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proofErr w:type="spellStart"/>
      <w:r w:rsidRPr="00E2595B">
        <w:rPr>
          <w:rFonts w:ascii="Roboto" w:eastAsia="Times New Roman" w:hAnsi="Roboto" w:cs="Times New Roman"/>
          <w:color w:val="01014A"/>
          <w:kern w:val="0"/>
          <w:sz w:val="27"/>
          <w:szCs w:val="27"/>
          <w:lang w:val="en-IN" w:eastAsia="en-IN"/>
        </w:rPr>
        <w:t>pizzaSize</w:t>
      </w:r>
      <w:proofErr w:type="spellEnd"/>
      <w:r w:rsidRPr="00E2595B">
        <w:rPr>
          <w:rFonts w:ascii="Roboto" w:eastAsia="Times New Roman" w:hAnsi="Roboto" w:cs="Times New Roman"/>
          <w:color w:val="01014A"/>
          <w:kern w:val="0"/>
          <w:sz w:val="27"/>
          <w:szCs w:val="27"/>
          <w:lang w:val="en-IN" w:eastAsia="en-IN"/>
        </w:rPr>
        <w:t xml:space="preserve"> (SMALL, MEDIUM, LARGE)</w:t>
      </w:r>
    </w:p>
    <w:p w14:paraId="08EC3E4A"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w:t>
      </w:r>
    </w:p>
    <w:p w14:paraId="6A1E523B"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Syntax:        </w:t>
      </w:r>
    </w:p>
    <w:p w14:paraId="284587DD" w14:textId="01DB0EB7" w:rsidR="00E2595B" w:rsidRPr="00E2595B" w:rsidRDefault="00E2595B">
      <w:pPr>
        <w:numPr>
          <w:ilvl w:val="0"/>
          <w:numId w:val="12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E28964"/>
          <w:kern w:val="0"/>
          <w:sz w:val="27"/>
          <w:szCs w:val="27"/>
          <w:lang w:val="en-IN" w:eastAsia="en-IN"/>
        </w:rPr>
        <w:t>public</w:t>
      </w:r>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E28964"/>
          <w:kern w:val="0"/>
          <w:sz w:val="27"/>
          <w:szCs w:val="27"/>
          <w:lang w:val="en-IN" w:eastAsia="en-IN"/>
        </w:rPr>
        <w:t>enum</w:t>
      </w:r>
      <w:proofErr w:type="spellEnd"/>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FFFFFF"/>
          <w:kern w:val="0"/>
          <w:sz w:val="27"/>
          <w:szCs w:val="27"/>
          <w:lang w:val="en-IN" w:eastAsia="en-IN"/>
        </w:rPr>
        <w:t>enum_name</w:t>
      </w:r>
      <w:proofErr w:type="spellEnd"/>
      <w:r w:rsidRPr="00E2595B">
        <w:rPr>
          <w:rFonts w:ascii="Courier New" w:eastAsia="Times New Roman" w:hAnsi="Courier New" w:cs="Courier New"/>
          <w:color w:val="FFFFFF"/>
          <w:kern w:val="0"/>
          <w:sz w:val="27"/>
          <w:szCs w:val="27"/>
          <w:lang w:val="en-IN" w:eastAsia="en-IN"/>
        </w:rPr>
        <w:t xml:space="preserve"> </w:t>
      </w:r>
      <w:proofErr w:type="gramStart"/>
      <w:r w:rsidRPr="00E2595B">
        <w:rPr>
          <w:rFonts w:ascii="Courier New" w:eastAsia="Times New Roman" w:hAnsi="Courier New" w:cs="Courier New"/>
          <w:color w:val="FFFFFF"/>
          <w:kern w:val="0"/>
          <w:sz w:val="27"/>
          <w:szCs w:val="27"/>
          <w:lang w:val="en-IN" w:eastAsia="en-IN"/>
        </w:rPr>
        <w:t>{ constant</w:t>
      </w:r>
      <w:proofErr w:type="gramEnd"/>
      <w:r w:rsidRPr="00E2595B">
        <w:rPr>
          <w:rFonts w:ascii="Courier New" w:eastAsia="Times New Roman" w:hAnsi="Courier New" w:cs="Courier New"/>
          <w:color w:val="FFFFFF"/>
          <w:kern w:val="0"/>
          <w:sz w:val="27"/>
          <w:szCs w:val="27"/>
          <w:lang w:val="en-IN" w:eastAsia="en-IN"/>
        </w:rPr>
        <w:t>1, constant2, ..., constant n }</w:t>
      </w:r>
      <w:r w:rsidRPr="00E2595B">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3D86955" wp14:editId="0CFA855E">
                <wp:extent cx="304800" cy="304800"/>
                <wp:effectExtent l="0" t="0" r="0" b="0"/>
                <wp:docPr id="122" name="Rectangle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5904D" id="Rectangle 1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E79E861"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Example:      </w:t>
      </w:r>
    </w:p>
    <w:p w14:paraId="75D48277" w14:textId="38394AC7" w:rsidR="00E2595B" w:rsidRPr="00E2595B" w:rsidRDefault="00E2595B">
      <w:pPr>
        <w:numPr>
          <w:ilvl w:val="0"/>
          <w:numId w:val="1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E28964"/>
          <w:kern w:val="0"/>
          <w:sz w:val="27"/>
          <w:szCs w:val="27"/>
          <w:lang w:val="en-IN" w:eastAsia="en-IN"/>
        </w:rPr>
        <w:t>public</w:t>
      </w:r>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E28964"/>
          <w:kern w:val="0"/>
          <w:sz w:val="27"/>
          <w:szCs w:val="27"/>
          <w:lang w:val="en-IN" w:eastAsia="en-IN"/>
        </w:rPr>
        <w:t>enum</w:t>
      </w:r>
      <w:proofErr w:type="spellEnd"/>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89BDFF"/>
          <w:kern w:val="0"/>
          <w:sz w:val="27"/>
          <w:szCs w:val="27"/>
          <w:lang w:val="en-IN" w:eastAsia="en-IN"/>
        </w:rPr>
        <w:t>PizzaSize</w:t>
      </w:r>
      <w:proofErr w:type="spellEnd"/>
      <w:r w:rsidRPr="00E2595B">
        <w:rPr>
          <w:rFonts w:ascii="Courier New" w:eastAsia="Times New Roman" w:hAnsi="Courier New" w:cs="Courier New"/>
          <w:color w:val="FFFFFF"/>
          <w:kern w:val="0"/>
          <w:sz w:val="27"/>
          <w:szCs w:val="27"/>
          <w:lang w:val="en-IN" w:eastAsia="en-IN"/>
        </w:rPr>
        <w:t xml:space="preserve"> </w:t>
      </w:r>
      <w:proofErr w:type="gramStart"/>
      <w:r w:rsidRPr="00E2595B">
        <w:rPr>
          <w:rFonts w:ascii="Courier New" w:eastAsia="Times New Roman" w:hAnsi="Courier New" w:cs="Courier New"/>
          <w:color w:val="FFFFFF"/>
          <w:kern w:val="0"/>
          <w:sz w:val="27"/>
          <w:szCs w:val="27"/>
          <w:lang w:val="en-IN" w:eastAsia="en-IN"/>
        </w:rPr>
        <w:t>{ SMALL</w:t>
      </w:r>
      <w:proofErr w:type="gramEnd"/>
      <w:r w:rsidRPr="00E2595B">
        <w:rPr>
          <w:rFonts w:ascii="Courier New" w:eastAsia="Times New Roman" w:hAnsi="Courier New" w:cs="Courier New"/>
          <w:color w:val="FFFFFF"/>
          <w:kern w:val="0"/>
          <w:sz w:val="27"/>
          <w:szCs w:val="27"/>
          <w:lang w:val="en-IN" w:eastAsia="en-IN"/>
        </w:rPr>
        <w:t>, MEDIUM, LARGE }</w:t>
      </w:r>
      <w:r w:rsidRPr="00E2595B">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04D999F" wp14:editId="0A569FB3">
                <wp:extent cx="304800" cy="304800"/>
                <wp:effectExtent l="0" t="0" r="0" b="0"/>
                <wp:docPr id="121" name="Rectangle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8555A" id="Rectangle 1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9DF607"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xml:space="preserve">This type can be </w:t>
      </w:r>
      <w:proofErr w:type="gramStart"/>
      <w:r w:rsidRPr="00E2595B">
        <w:rPr>
          <w:rFonts w:ascii="Roboto" w:eastAsia="Times New Roman" w:hAnsi="Roboto" w:cs="Times New Roman"/>
          <w:color w:val="01014A"/>
          <w:kern w:val="0"/>
          <w:sz w:val="27"/>
          <w:szCs w:val="27"/>
          <w:lang w:val="en-IN" w:eastAsia="en-IN"/>
        </w:rPr>
        <w:t>declared  to</w:t>
      </w:r>
      <w:proofErr w:type="gramEnd"/>
      <w:r w:rsidRPr="00E2595B">
        <w:rPr>
          <w:rFonts w:ascii="Roboto" w:eastAsia="Times New Roman" w:hAnsi="Roboto" w:cs="Times New Roman"/>
          <w:color w:val="01014A"/>
          <w:kern w:val="0"/>
          <w:sz w:val="27"/>
          <w:szCs w:val="27"/>
          <w:lang w:val="en-IN" w:eastAsia="en-IN"/>
        </w:rPr>
        <w:t xml:space="preserve"> limit the usage to the above 3 values.</w:t>
      </w:r>
    </w:p>
    <w:p w14:paraId="6AF472D6" w14:textId="15757ED8" w:rsidR="00E2595B" w:rsidRPr="00E2595B" w:rsidRDefault="00E2595B">
      <w:pPr>
        <w:numPr>
          <w:ilvl w:val="0"/>
          <w:numId w:val="1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E28964"/>
          <w:kern w:val="0"/>
          <w:sz w:val="27"/>
          <w:szCs w:val="27"/>
          <w:lang w:val="en-IN" w:eastAsia="en-IN"/>
        </w:rPr>
        <w:lastRenderedPageBreak/>
        <w:t>private</w:t>
      </w:r>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89BDFF"/>
          <w:kern w:val="0"/>
          <w:sz w:val="27"/>
          <w:szCs w:val="27"/>
          <w:lang w:val="en-IN" w:eastAsia="en-IN"/>
        </w:rPr>
        <w:t>PizzaSize</w:t>
      </w:r>
      <w:proofErr w:type="spellEnd"/>
      <w:r w:rsidRPr="00E2595B">
        <w:rPr>
          <w:rFonts w:ascii="Courier New" w:eastAsia="Times New Roman" w:hAnsi="Courier New" w:cs="Courier New"/>
          <w:color w:val="FFFFFF"/>
          <w:kern w:val="0"/>
          <w:sz w:val="27"/>
          <w:szCs w:val="27"/>
          <w:lang w:val="en-IN" w:eastAsia="en-IN"/>
        </w:rPr>
        <w:t xml:space="preserve"> size;</w:t>
      </w:r>
      <w:r w:rsidRPr="00E2595B">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C0B6E5B" wp14:editId="5B70E7B2">
                <wp:extent cx="304800" cy="304800"/>
                <wp:effectExtent l="0" t="0" r="0" b="0"/>
                <wp:docPr id="120" name="Rectangle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A1D0F" id="Rectangle 1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E6652B"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xml:space="preserve">Let us see what all things can be done with </w:t>
      </w:r>
      <w:proofErr w:type="spellStart"/>
      <w:r w:rsidRPr="00E2595B">
        <w:rPr>
          <w:rFonts w:ascii="Roboto" w:eastAsia="Times New Roman" w:hAnsi="Roboto" w:cs="Times New Roman"/>
          <w:color w:val="01014A"/>
          <w:kern w:val="0"/>
          <w:sz w:val="27"/>
          <w:szCs w:val="27"/>
          <w:lang w:val="en-IN" w:eastAsia="en-IN"/>
        </w:rPr>
        <w:t>enum</w:t>
      </w:r>
      <w:proofErr w:type="spellEnd"/>
      <w:r w:rsidRPr="00E2595B">
        <w:rPr>
          <w:rFonts w:ascii="Roboto" w:eastAsia="Times New Roman" w:hAnsi="Roboto" w:cs="Times New Roman"/>
          <w:color w:val="01014A"/>
          <w:kern w:val="0"/>
          <w:sz w:val="27"/>
          <w:szCs w:val="27"/>
          <w:lang w:val="en-IN" w:eastAsia="en-IN"/>
        </w:rPr>
        <w:t xml:space="preserve"> based variables next.</w:t>
      </w:r>
    </w:p>
    <w:p w14:paraId="669D20A8"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xml:space="preserve">Let us look at some features about </w:t>
      </w:r>
      <w:proofErr w:type="spellStart"/>
      <w:r w:rsidRPr="00E2595B">
        <w:rPr>
          <w:rFonts w:ascii="Roboto" w:eastAsia="Times New Roman" w:hAnsi="Roboto" w:cs="Times New Roman"/>
          <w:color w:val="01014A"/>
          <w:kern w:val="0"/>
          <w:sz w:val="27"/>
          <w:szCs w:val="27"/>
          <w:lang w:val="en-IN" w:eastAsia="en-IN"/>
        </w:rPr>
        <w:t>enums</w:t>
      </w:r>
      <w:proofErr w:type="spellEnd"/>
      <w:r w:rsidRPr="00E2595B">
        <w:rPr>
          <w:rFonts w:ascii="Roboto" w:eastAsia="Times New Roman" w:hAnsi="Roboto" w:cs="Times New Roman"/>
          <w:color w:val="01014A"/>
          <w:kern w:val="0"/>
          <w:sz w:val="27"/>
          <w:szCs w:val="27"/>
          <w:lang w:val="en-IN" w:eastAsia="en-IN"/>
        </w:rPr>
        <w:t>:</w:t>
      </w:r>
    </w:p>
    <w:p w14:paraId="34FABA21" w14:textId="77777777" w:rsidR="00E2595B" w:rsidRPr="00E2595B" w:rsidRDefault="00E2595B">
      <w:pPr>
        <w:numPr>
          <w:ilvl w:val="0"/>
          <w:numId w:val="13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 xml:space="preserve">Enums are considered as reference-types like classes and interfaces in Java, and hence, a programmer can define constructors, </w:t>
      </w:r>
      <w:proofErr w:type="gramStart"/>
      <w:r w:rsidRPr="00E2595B">
        <w:rPr>
          <w:rFonts w:ascii="Roboto" w:eastAsia="Times New Roman" w:hAnsi="Roboto" w:cs="Times New Roman"/>
          <w:color w:val="01014A"/>
          <w:kern w:val="0"/>
          <w:sz w:val="27"/>
          <w:szCs w:val="27"/>
          <w:lang w:val="en-IN" w:eastAsia="en-IN"/>
        </w:rPr>
        <w:t>methods</w:t>
      </w:r>
      <w:proofErr w:type="gramEnd"/>
      <w:r w:rsidRPr="00E2595B">
        <w:rPr>
          <w:rFonts w:ascii="Roboto" w:eastAsia="Times New Roman" w:hAnsi="Roboto" w:cs="Times New Roman"/>
          <w:color w:val="01014A"/>
          <w:kern w:val="0"/>
          <w:sz w:val="27"/>
          <w:szCs w:val="27"/>
          <w:lang w:val="en-IN" w:eastAsia="en-IN"/>
        </w:rPr>
        <w:t xml:space="preserve"> and variables, inside them.</w:t>
      </w:r>
    </w:p>
    <w:p w14:paraId="11C34973" w14:textId="77777777" w:rsidR="00E2595B" w:rsidRPr="00E2595B" w:rsidRDefault="00E2595B">
      <w:pPr>
        <w:numPr>
          <w:ilvl w:val="0"/>
          <w:numId w:val="13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A static method called </w:t>
      </w:r>
      <w:proofErr w:type="gramStart"/>
      <w:r w:rsidRPr="00E2595B">
        <w:rPr>
          <w:rFonts w:ascii="Roboto" w:eastAsia="Times New Roman" w:hAnsi="Roboto" w:cs="Times New Roman"/>
          <w:b/>
          <w:bCs/>
          <w:color w:val="01014A"/>
          <w:kern w:val="0"/>
          <w:sz w:val="27"/>
          <w:szCs w:val="27"/>
          <w:lang w:val="en-IN" w:eastAsia="en-IN"/>
        </w:rPr>
        <w:t>values(</w:t>
      </w:r>
      <w:proofErr w:type="gramEnd"/>
      <w:r w:rsidRPr="00E2595B">
        <w:rPr>
          <w:rFonts w:ascii="Roboto" w:eastAsia="Times New Roman" w:hAnsi="Roboto" w:cs="Times New Roman"/>
          <w:b/>
          <w:bCs/>
          <w:color w:val="01014A"/>
          <w:kern w:val="0"/>
          <w:sz w:val="27"/>
          <w:szCs w:val="27"/>
          <w:lang w:val="en-IN" w:eastAsia="en-IN"/>
        </w:rPr>
        <w:t>) </w:t>
      </w:r>
      <w:r w:rsidRPr="00E2595B">
        <w:rPr>
          <w:rFonts w:ascii="Roboto" w:eastAsia="Times New Roman" w:hAnsi="Roboto" w:cs="Times New Roman"/>
          <w:color w:val="01014A"/>
          <w:kern w:val="0"/>
          <w:sz w:val="27"/>
          <w:szCs w:val="27"/>
          <w:lang w:val="en-IN" w:eastAsia="en-IN"/>
        </w:rPr>
        <w:t xml:space="preserve">is automatically generated by the Java compiler for each </w:t>
      </w:r>
      <w:proofErr w:type="spellStart"/>
      <w:r w:rsidRPr="00E2595B">
        <w:rPr>
          <w:rFonts w:ascii="Roboto" w:eastAsia="Times New Roman" w:hAnsi="Roboto" w:cs="Times New Roman"/>
          <w:color w:val="01014A"/>
          <w:kern w:val="0"/>
          <w:sz w:val="27"/>
          <w:szCs w:val="27"/>
          <w:lang w:val="en-IN" w:eastAsia="en-IN"/>
        </w:rPr>
        <w:t>enum</w:t>
      </w:r>
      <w:proofErr w:type="spellEnd"/>
      <w:r w:rsidRPr="00E2595B">
        <w:rPr>
          <w:rFonts w:ascii="Roboto" w:eastAsia="Times New Roman" w:hAnsi="Roboto" w:cs="Times New Roman"/>
          <w:color w:val="01014A"/>
          <w:kern w:val="0"/>
          <w:sz w:val="27"/>
          <w:szCs w:val="27"/>
          <w:lang w:val="en-IN" w:eastAsia="en-IN"/>
        </w:rPr>
        <w:t>. The </w:t>
      </w:r>
      <w:proofErr w:type="gramStart"/>
      <w:r w:rsidRPr="00E2595B">
        <w:rPr>
          <w:rFonts w:ascii="Roboto" w:eastAsia="Times New Roman" w:hAnsi="Roboto" w:cs="Times New Roman"/>
          <w:b/>
          <w:bCs/>
          <w:color w:val="01014A"/>
          <w:kern w:val="0"/>
          <w:sz w:val="27"/>
          <w:szCs w:val="27"/>
          <w:lang w:val="en-IN" w:eastAsia="en-IN"/>
        </w:rPr>
        <w:t>values(</w:t>
      </w:r>
      <w:proofErr w:type="gramEnd"/>
      <w:r w:rsidRPr="00E2595B">
        <w:rPr>
          <w:rFonts w:ascii="Roboto" w:eastAsia="Times New Roman" w:hAnsi="Roboto" w:cs="Times New Roman"/>
          <w:b/>
          <w:bCs/>
          <w:color w:val="01014A"/>
          <w:kern w:val="0"/>
          <w:sz w:val="27"/>
          <w:szCs w:val="27"/>
          <w:lang w:val="en-IN" w:eastAsia="en-IN"/>
        </w:rPr>
        <w:t>)</w:t>
      </w:r>
      <w:r w:rsidRPr="00E2595B">
        <w:rPr>
          <w:rFonts w:ascii="Roboto" w:eastAsia="Times New Roman" w:hAnsi="Roboto" w:cs="Times New Roman"/>
          <w:color w:val="01014A"/>
          <w:kern w:val="0"/>
          <w:sz w:val="27"/>
          <w:szCs w:val="27"/>
          <w:lang w:val="en-IN" w:eastAsia="en-IN"/>
        </w:rPr>
        <w:t xml:space="preserve"> method returns an array of all the constant values defined inside the </w:t>
      </w:r>
      <w:proofErr w:type="spellStart"/>
      <w:r w:rsidRPr="00E2595B">
        <w:rPr>
          <w:rFonts w:ascii="Roboto" w:eastAsia="Times New Roman" w:hAnsi="Roboto" w:cs="Times New Roman"/>
          <w:color w:val="01014A"/>
          <w:kern w:val="0"/>
          <w:sz w:val="27"/>
          <w:szCs w:val="27"/>
          <w:lang w:val="en-IN" w:eastAsia="en-IN"/>
        </w:rPr>
        <w:t>enum</w:t>
      </w:r>
      <w:proofErr w:type="spellEnd"/>
      <w:r w:rsidRPr="00E2595B">
        <w:rPr>
          <w:rFonts w:ascii="Roboto" w:eastAsia="Times New Roman" w:hAnsi="Roboto" w:cs="Times New Roman"/>
          <w:color w:val="01014A"/>
          <w:kern w:val="0"/>
          <w:sz w:val="27"/>
          <w:szCs w:val="27"/>
          <w:lang w:val="en-IN" w:eastAsia="en-IN"/>
        </w:rPr>
        <w:t>.</w:t>
      </w:r>
    </w:p>
    <w:p w14:paraId="0BE582DE" w14:textId="77777777" w:rsidR="00E2595B" w:rsidRPr="00E2595B" w:rsidRDefault="00E2595B">
      <w:pPr>
        <w:numPr>
          <w:ilvl w:val="0"/>
          <w:numId w:val="13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t>Enum variables can be used in an if statement or switch statement.</w:t>
      </w:r>
    </w:p>
    <w:p w14:paraId="7EDA3A10"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b/>
          <w:bCs/>
          <w:color w:val="01014A"/>
          <w:kern w:val="0"/>
          <w:sz w:val="27"/>
          <w:szCs w:val="27"/>
          <w:lang w:val="en-IN" w:eastAsia="en-IN"/>
        </w:rPr>
        <w:t>if statement-</w:t>
      </w:r>
    </w:p>
    <w:p w14:paraId="14F27997" w14:textId="77777777" w:rsidR="00E2595B" w:rsidRPr="00E2595B" w:rsidRDefault="00E2595B">
      <w:pPr>
        <w:numPr>
          <w:ilvl w:val="0"/>
          <w:numId w:val="13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E28964"/>
          <w:kern w:val="0"/>
          <w:sz w:val="27"/>
          <w:szCs w:val="27"/>
          <w:lang w:val="en-IN" w:eastAsia="en-IN"/>
        </w:rPr>
        <w:t>if</w:t>
      </w:r>
      <w:r w:rsidRPr="00E2595B">
        <w:rPr>
          <w:rFonts w:ascii="Courier New" w:eastAsia="Times New Roman" w:hAnsi="Courier New" w:cs="Courier New"/>
          <w:color w:val="FFFFFF"/>
          <w:kern w:val="0"/>
          <w:sz w:val="27"/>
          <w:szCs w:val="27"/>
          <w:lang w:val="en-IN" w:eastAsia="en-IN"/>
        </w:rPr>
        <w:t>(</w:t>
      </w:r>
      <w:proofErr w:type="spellStart"/>
      <w:proofErr w:type="gramStart"/>
      <w:r w:rsidRPr="00E2595B">
        <w:rPr>
          <w:rFonts w:ascii="Courier New" w:eastAsia="Times New Roman" w:hAnsi="Courier New" w:cs="Courier New"/>
          <w:color w:val="E28964"/>
          <w:kern w:val="0"/>
          <w:sz w:val="27"/>
          <w:szCs w:val="27"/>
          <w:lang w:val="en-IN" w:eastAsia="en-IN"/>
        </w:rPr>
        <w:t>this</w:t>
      </w:r>
      <w:r w:rsidRPr="00E2595B">
        <w:rPr>
          <w:rFonts w:ascii="Courier New" w:eastAsia="Times New Roman" w:hAnsi="Courier New" w:cs="Courier New"/>
          <w:color w:val="FFFFFF"/>
          <w:kern w:val="0"/>
          <w:sz w:val="27"/>
          <w:szCs w:val="27"/>
          <w:lang w:val="en-IN" w:eastAsia="en-IN"/>
        </w:rPr>
        <w:t>.size</w:t>
      </w:r>
      <w:proofErr w:type="gramEnd"/>
      <w:r w:rsidRPr="00E2595B">
        <w:rPr>
          <w:rFonts w:ascii="Courier New" w:eastAsia="Times New Roman" w:hAnsi="Courier New" w:cs="Courier New"/>
          <w:color w:val="FFFFFF"/>
          <w:kern w:val="0"/>
          <w:sz w:val="27"/>
          <w:szCs w:val="27"/>
          <w:lang w:val="en-IN" w:eastAsia="en-IN"/>
        </w:rPr>
        <w:t>.equals</w:t>
      </w:r>
      <w:proofErr w:type="spellEnd"/>
      <w:r w:rsidRPr="00E2595B">
        <w:rPr>
          <w:rFonts w:ascii="Courier New" w:eastAsia="Times New Roman" w:hAnsi="Courier New" w:cs="Courier New"/>
          <w:color w:val="FFFFFF"/>
          <w:kern w:val="0"/>
          <w:sz w:val="27"/>
          <w:szCs w:val="27"/>
          <w:lang w:val="en-IN" w:eastAsia="en-IN"/>
        </w:rPr>
        <w:t>(</w:t>
      </w:r>
      <w:proofErr w:type="spellStart"/>
      <w:r w:rsidRPr="00E2595B">
        <w:rPr>
          <w:rFonts w:ascii="Courier New" w:eastAsia="Times New Roman" w:hAnsi="Courier New" w:cs="Courier New"/>
          <w:color w:val="89BDFF"/>
          <w:kern w:val="0"/>
          <w:sz w:val="27"/>
          <w:szCs w:val="27"/>
          <w:lang w:val="en-IN" w:eastAsia="en-IN"/>
        </w:rPr>
        <w:t>PizzaSize</w:t>
      </w:r>
      <w:r w:rsidRPr="00E2595B">
        <w:rPr>
          <w:rFonts w:ascii="Courier New" w:eastAsia="Times New Roman" w:hAnsi="Courier New" w:cs="Courier New"/>
          <w:color w:val="FFFFFF"/>
          <w:kern w:val="0"/>
          <w:sz w:val="27"/>
          <w:szCs w:val="27"/>
          <w:lang w:val="en-IN" w:eastAsia="en-IN"/>
        </w:rPr>
        <w:t>.MEDIUM</w:t>
      </w:r>
      <w:proofErr w:type="spellEnd"/>
      <w:r w:rsidRPr="00E2595B">
        <w:rPr>
          <w:rFonts w:ascii="Courier New" w:eastAsia="Times New Roman" w:hAnsi="Courier New" w:cs="Courier New"/>
          <w:color w:val="FFFFFF"/>
          <w:kern w:val="0"/>
          <w:sz w:val="27"/>
          <w:szCs w:val="27"/>
          <w:lang w:val="en-IN" w:eastAsia="en-IN"/>
        </w:rPr>
        <w:t>)){</w:t>
      </w:r>
    </w:p>
    <w:p w14:paraId="352F6069" w14:textId="77777777" w:rsidR="00E2595B" w:rsidRPr="00E2595B" w:rsidRDefault="00E2595B">
      <w:pPr>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proofErr w:type="spellStart"/>
      <w:r w:rsidRPr="00E2595B">
        <w:rPr>
          <w:rFonts w:ascii="Courier New" w:eastAsia="Times New Roman" w:hAnsi="Courier New" w:cs="Courier New"/>
          <w:color w:val="89BDFF"/>
          <w:kern w:val="0"/>
          <w:sz w:val="27"/>
          <w:szCs w:val="27"/>
          <w:lang w:val="en-IN" w:eastAsia="en-IN"/>
        </w:rPr>
        <w:t>System</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E28964"/>
          <w:kern w:val="0"/>
          <w:sz w:val="27"/>
          <w:szCs w:val="27"/>
          <w:lang w:val="en-IN" w:eastAsia="en-IN"/>
        </w:rPr>
        <w:t>out</w:t>
      </w:r>
      <w:r w:rsidRPr="00E2595B">
        <w:rPr>
          <w:rFonts w:ascii="Courier New" w:eastAsia="Times New Roman" w:hAnsi="Courier New" w:cs="Courier New"/>
          <w:color w:val="FFFFFF"/>
          <w:kern w:val="0"/>
          <w:sz w:val="27"/>
          <w:szCs w:val="27"/>
          <w:lang w:val="en-IN" w:eastAsia="en-IN"/>
        </w:rPr>
        <w:t>.println</w:t>
      </w:r>
      <w:proofErr w:type="spellEnd"/>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65B042"/>
          <w:kern w:val="0"/>
          <w:sz w:val="27"/>
          <w:szCs w:val="27"/>
          <w:lang w:val="en-IN" w:eastAsia="en-IN"/>
        </w:rPr>
        <w:t>"Size is Medium"</w:t>
      </w:r>
      <w:r w:rsidRPr="00E2595B">
        <w:rPr>
          <w:rFonts w:ascii="Courier New" w:eastAsia="Times New Roman" w:hAnsi="Courier New" w:cs="Courier New"/>
          <w:color w:val="FFFFFF"/>
          <w:kern w:val="0"/>
          <w:sz w:val="27"/>
          <w:szCs w:val="27"/>
          <w:lang w:val="en-IN" w:eastAsia="en-IN"/>
        </w:rPr>
        <w:t>);</w:t>
      </w:r>
    </w:p>
    <w:p w14:paraId="75926BB7" w14:textId="12277145" w:rsidR="00E2595B" w:rsidRPr="00E2595B" w:rsidRDefault="00E2595B">
      <w:pPr>
        <w:numPr>
          <w:ilvl w:val="0"/>
          <w:numId w:val="1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E67F2E2" wp14:editId="59183EA0">
                <wp:extent cx="304800" cy="304800"/>
                <wp:effectExtent l="0" t="0" r="0" b="0"/>
                <wp:docPr id="124" name="Rectangle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AC7CF" id="Rectangle 1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3B47F1"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b/>
          <w:bCs/>
          <w:color w:val="01014A"/>
          <w:kern w:val="0"/>
          <w:sz w:val="27"/>
          <w:szCs w:val="27"/>
          <w:lang w:val="en-IN" w:eastAsia="en-IN"/>
        </w:rPr>
        <w:t>switch statement- </w:t>
      </w:r>
    </w:p>
    <w:p w14:paraId="364390CA" w14:textId="77777777" w:rsidR="00E2595B" w:rsidRPr="00E2595B" w:rsidRDefault="00E2595B">
      <w:pPr>
        <w:numPr>
          <w:ilvl w:val="0"/>
          <w:numId w:val="1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roofErr w:type="spellStart"/>
      <w:r w:rsidRPr="00E2595B">
        <w:rPr>
          <w:rFonts w:ascii="Courier New" w:eastAsia="Times New Roman" w:hAnsi="Courier New" w:cs="Courier New"/>
          <w:color w:val="89BDFF"/>
          <w:kern w:val="0"/>
          <w:sz w:val="27"/>
          <w:szCs w:val="27"/>
          <w:lang w:val="en-IN" w:eastAsia="en-IN"/>
        </w:rPr>
        <w:t>PizzaSize</w:t>
      </w:r>
      <w:proofErr w:type="spellEnd"/>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FFFFFF"/>
          <w:kern w:val="0"/>
          <w:sz w:val="27"/>
          <w:szCs w:val="27"/>
          <w:lang w:val="en-IN" w:eastAsia="en-IN"/>
        </w:rPr>
        <w:t>currentSize</w:t>
      </w:r>
      <w:proofErr w:type="spellEnd"/>
      <w:r w:rsidRPr="00E2595B">
        <w:rPr>
          <w:rFonts w:ascii="Courier New" w:eastAsia="Times New Roman" w:hAnsi="Courier New" w:cs="Courier New"/>
          <w:color w:val="FFFFFF"/>
          <w:kern w:val="0"/>
          <w:sz w:val="27"/>
          <w:szCs w:val="27"/>
          <w:lang w:val="en-IN" w:eastAsia="en-IN"/>
        </w:rPr>
        <w:t xml:space="preserve"> = </w:t>
      </w:r>
      <w:proofErr w:type="spellStart"/>
      <w:r w:rsidRPr="00E2595B">
        <w:rPr>
          <w:rFonts w:ascii="Courier New" w:eastAsia="Times New Roman" w:hAnsi="Courier New" w:cs="Courier New"/>
          <w:color w:val="89BDFF"/>
          <w:kern w:val="0"/>
          <w:sz w:val="27"/>
          <w:szCs w:val="27"/>
          <w:lang w:val="en-IN" w:eastAsia="en-IN"/>
        </w:rPr>
        <w:t>PizzaSize</w:t>
      </w:r>
      <w:r w:rsidRPr="00E2595B">
        <w:rPr>
          <w:rFonts w:ascii="Courier New" w:eastAsia="Times New Roman" w:hAnsi="Courier New" w:cs="Courier New"/>
          <w:color w:val="FFFFFF"/>
          <w:kern w:val="0"/>
          <w:sz w:val="27"/>
          <w:szCs w:val="27"/>
          <w:lang w:val="en-IN" w:eastAsia="en-IN"/>
        </w:rPr>
        <w:t>.MEDIUM</w:t>
      </w:r>
      <w:proofErr w:type="spellEnd"/>
      <w:r w:rsidRPr="00E2595B">
        <w:rPr>
          <w:rFonts w:ascii="Courier New" w:eastAsia="Times New Roman" w:hAnsi="Courier New" w:cs="Courier New"/>
          <w:color w:val="FFFFFF"/>
          <w:kern w:val="0"/>
          <w:sz w:val="27"/>
          <w:szCs w:val="27"/>
          <w:lang w:val="en-IN" w:eastAsia="en-IN"/>
        </w:rPr>
        <w:t>;</w:t>
      </w:r>
    </w:p>
    <w:p w14:paraId="59165D9D"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A122DC5"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E28964"/>
          <w:kern w:val="0"/>
          <w:sz w:val="27"/>
          <w:szCs w:val="27"/>
          <w:lang w:val="en-IN" w:eastAsia="en-IN"/>
        </w:rPr>
        <w:t>double</w:t>
      </w:r>
      <w:r w:rsidRPr="00E2595B">
        <w:rPr>
          <w:rFonts w:ascii="Courier New" w:eastAsia="Times New Roman" w:hAnsi="Courier New" w:cs="Courier New"/>
          <w:color w:val="FFFFFF"/>
          <w:kern w:val="0"/>
          <w:sz w:val="27"/>
          <w:szCs w:val="27"/>
          <w:lang w:val="en-IN" w:eastAsia="en-IN"/>
        </w:rPr>
        <w:t xml:space="preserve"> discount = </w:t>
      </w:r>
      <w:r w:rsidRPr="00E2595B">
        <w:rPr>
          <w:rFonts w:ascii="Courier New" w:eastAsia="Times New Roman" w:hAnsi="Courier New" w:cs="Courier New"/>
          <w:color w:val="3387CC"/>
          <w:kern w:val="0"/>
          <w:sz w:val="27"/>
          <w:szCs w:val="27"/>
          <w:lang w:val="en-IN" w:eastAsia="en-IN"/>
        </w:rPr>
        <w:t>0</w:t>
      </w:r>
      <w:r w:rsidRPr="00E2595B">
        <w:rPr>
          <w:rFonts w:ascii="Courier New" w:eastAsia="Times New Roman" w:hAnsi="Courier New" w:cs="Courier New"/>
          <w:color w:val="FFFFFF"/>
          <w:kern w:val="0"/>
          <w:sz w:val="27"/>
          <w:szCs w:val="27"/>
          <w:lang w:val="en-IN" w:eastAsia="en-IN"/>
        </w:rPr>
        <w:t>;</w:t>
      </w:r>
    </w:p>
    <w:p w14:paraId="3672C153"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6B6F5010"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i/>
          <w:iCs/>
          <w:color w:val="AEAEAE"/>
          <w:kern w:val="0"/>
          <w:sz w:val="27"/>
          <w:szCs w:val="27"/>
          <w:lang w:val="en-IN" w:eastAsia="en-IN"/>
        </w:rPr>
        <w:t xml:space="preserve">// using </w:t>
      </w:r>
      <w:proofErr w:type="spellStart"/>
      <w:r w:rsidRPr="00E2595B">
        <w:rPr>
          <w:rFonts w:ascii="Courier New" w:eastAsia="Times New Roman" w:hAnsi="Courier New" w:cs="Courier New"/>
          <w:i/>
          <w:iCs/>
          <w:color w:val="AEAEAE"/>
          <w:kern w:val="0"/>
          <w:sz w:val="27"/>
          <w:szCs w:val="27"/>
          <w:lang w:val="en-IN" w:eastAsia="en-IN"/>
        </w:rPr>
        <w:t>enum</w:t>
      </w:r>
      <w:proofErr w:type="spellEnd"/>
      <w:r w:rsidRPr="00E2595B">
        <w:rPr>
          <w:rFonts w:ascii="Courier New" w:eastAsia="Times New Roman" w:hAnsi="Courier New" w:cs="Courier New"/>
          <w:i/>
          <w:iCs/>
          <w:color w:val="AEAEAE"/>
          <w:kern w:val="0"/>
          <w:sz w:val="27"/>
          <w:szCs w:val="27"/>
          <w:lang w:val="en-IN" w:eastAsia="en-IN"/>
        </w:rPr>
        <w:t xml:space="preserve"> in switch case</w:t>
      </w:r>
    </w:p>
    <w:p w14:paraId="285F5785"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E28964"/>
          <w:kern w:val="0"/>
          <w:sz w:val="27"/>
          <w:szCs w:val="27"/>
          <w:lang w:val="en-IN" w:eastAsia="en-IN"/>
        </w:rPr>
        <w:t>switch</w:t>
      </w:r>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FFFFFF"/>
          <w:kern w:val="0"/>
          <w:sz w:val="27"/>
          <w:szCs w:val="27"/>
          <w:lang w:val="en-IN" w:eastAsia="en-IN"/>
        </w:rPr>
        <w:t>currentSize</w:t>
      </w:r>
      <w:proofErr w:type="spellEnd"/>
      <w:r w:rsidRPr="00E2595B">
        <w:rPr>
          <w:rFonts w:ascii="Courier New" w:eastAsia="Times New Roman" w:hAnsi="Courier New" w:cs="Courier New"/>
          <w:color w:val="FFFFFF"/>
          <w:kern w:val="0"/>
          <w:sz w:val="27"/>
          <w:szCs w:val="27"/>
          <w:lang w:val="en-IN" w:eastAsia="en-IN"/>
        </w:rPr>
        <w:t>) {</w:t>
      </w:r>
    </w:p>
    <w:p w14:paraId="6CAD5DC2"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E28964"/>
          <w:kern w:val="0"/>
          <w:sz w:val="27"/>
          <w:szCs w:val="27"/>
          <w:lang w:val="en-IN" w:eastAsia="en-IN"/>
        </w:rPr>
        <w:t>case</w:t>
      </w:r>
      <w:r w:rsidRPr="00E2595B">
        <w:rPr>
          <w:rFonts w:ascii="Courier New" w:eastAsia="Times New Roman" w:hAnsi="Courier New" w:cs="Courier New"/>
          <w:color w:val="FFFFFF"/>
          <w:kern w:val="0"/>
          <w:sz w:val="27"/>
          <w:szCs w:val="27"/>
          <w:lang w:val="en-IN" w:eastAsia="en-IN"/>
        </w:rPr>
        <w:t xml:space="preserve"> SMALL:</w:t>
      </w:r>
    </w:p>
    <w:p w14:paraId="51F2D084"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t xml:space="preserve">discount = </w:t>
      </w:r>
      <w:r w:rsidRPr="00E2595B">
        <w:rPr>
          <w:rFonts w:ascii="Courier New" w:eastAsia="Times New Roman" w:hAnsi="Courier New" w:cs="Courier New"/>
          <w:color w:val="3387CC"/>
          <w:kern w:val="0"/>
          <w:sz w:val="27"/>
          <w:szCs w:val="27"/>
          <w:lang w:val="en-IN" w:eastAsia="en-IN"/>
        </w:rPr>
        <w:t>10</w:t>
      </w:r>
      <w:r w:rsidRPr="00E2595B">
        <w:rPr>
          <w:rFonts w:ascii="Courier New" w:eastAsia="Times New Roman" w:hAnsi="Courier New" w:cs="Courier New"/>
          <w:color w:val="FFFFFF"/>
          <w:kern w:val="0"/>
          <w:sz w:val="27"/>
          <w:szCs w:val="27"/>
          <w:lang w:val="en-IN" w:eastAsia="en-IN"/>
        </w:rPr>
        <w:t>;</w:t>
      </w:r>
    </w:p>
    <w:p w14:paraId="6B36274D"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E28964"/>
          <w:kern w:val="0"/>
          <w:sz w:val="27"/>
          <w:szCs w:val="27"/>
          <w:lang w:val="en-IN" w:eastAsia="en-IN"/>
        </w:rPr>
        <w:t>break</w:t>
      </w:r>
      <w:r w:rsidRPr="00E2595B">
        <w:rPr>
          <w:rFonts w:ascii="Courier New" w:eastAsia="Times New Roman" w:hAnsi="Courier New" w:cs="Courier New"/>
          <w:color w:val="FFFFFF"/>
          <w:kern w:val="0"/>
          <w:sz w:val="27"/>
          <w:szCs w:val="27"/>
          <w:lang w:val="en-IN" w:eastAsia="en-IN"/>
        </w:rPr>
        <w:t>;</w:t>
      </w:r>
    </w:p>
    <w:p w14:paraId="178E9C87"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E28964"/>
          <w:kern w:val="0"/>
          <w:sz w:val="27"/>
          <w:szCs w:val="27"/>
          <w:lang w:val="en-IN" w:eastAsia="en-IN"/>
        </w:rPr>
        <w:t>case</w:t>
      </w:r>
      <w:r w:rsidRPr="00E2595B">
        <w:rPr>
          <w:rFonts w:ascii="Courier New" w:eastAsia="Times New Roman" w:hAnsi="Courier New" w:cs="Courier New"/>
          <w:color w:val="FFFFFF"/>
          <w:kern w:val="0"/>
          <w:sz w:val="27"/>
          <w:szCs w:val="27"/>
          <w:lang w:val="en-IN" w:eastAsia="en-IN"/>
        </w:rPr>
        <w:t xml:space="preserve"> MEDIUM:</w:t>
      </w:r>
    </w:p>
    <w:p w14:paraId="55179BB7"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t xml:space="preserve">discount = </w:t>
      </w:r>
      <w:r w:rsidRPr="00E2595B">
        <w:rPr>
          <w:rFonts w:ascii="Courier New" w:eastAsia="Times New Roman" w:hAnsi="Courier New" w:cs="Courier New"/>
          <w:color w:val="3387CC"/>
          <w:kern w:val="0"/>
          <w:sz w:val="27"/>
          <w:szCs w:val="27"/>
          <w:lang w:val="en-IN" w:eastAsia="en-IN"/>
        </w:rPr>
        <w:t>20.5</w:t>
      </w:r>
      <w:r w:rsidRPr="00E2595B">
        <w:rPr>
          <w:rFonts w:ascii="Courier New" w:eastAsia="Times New Roman" w:hAnsi="Courier New" w:cs="Courier New"/>
          <w:color w:val="FFFFFF"/>
          <w:kern w:val="0"/>
          <w:sz w:val="27"/>
          <w:szCs w:val="27"/>
          <w:lang w:val="en-IN" w:eastAsia="en-IN"/>
        </w:rPr>
        <w:t>;</w:t>
      </w:r>
    </w:p>
    <w:p w14:paraId="05BDAFEC"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E28964"/>
          <w:kern w:val="0"/>
          <w:sz w:val="27"/>
          <w:szCs w:val="27"/>
          <w:lang w:val="en-IN" w:eastAsia="en-IN"/>
        </w:rPr>
        <w:t>break</w:t>
      </w:r>
      <w:r w:rsidRPr="00E2595B">
        <w:rPr>
          <w:rFonts w:ascii="Courier New" w:eastAsia="Times New Roman" w:hAnsi="Courier New" w:cs="Courier New"/>
          <w:color w:val="FFFFFF"/>
          <w:kern w:val="0"/>
          <w:sz w:val="27"/>
          <w:szCs w:val="27"/>
          <w:lang w:val="en-IN" w:eastAsia="en-IN"/>
        </w:rPr>
        <w:t>;</w:t>
      </w:r>
    </w:p>
    <w:p w14:paraId="5912AE8D"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E28964"/>
          <w:kern w:val="0"/>
          <w:sz w:val="27"/>
          <w:szCs w:val="27"/>
          <w:lang w:val="en-IN" w:eastAsia="en-IN"/>
        </w:rPr>
        <w:t>case</w:t>
      </w:r>
      <w:r w:rsidRPr="00E2595B">
        <w:rPr>
          <w:rFonts w:ascii="Courier New" w:eastAsia="Times New Roman" w:hAnsi="Courier New" w:cs="Courier New"/>
          <w:color w:val="FFFFFF"/>
          <w:kern w:val="0"/>
          <w:sz w:val="27"/>
          <w:szCs w:val="27"/>
          <w:lang w:val="en-IN" w:eastAsia="en-IN"/>
        </w:rPr>
        <w:t xml:space="preserve"> LARGE:</w:t>
      </w:r>
    </w:p>
    <w:p w14:paraId="3CBF2B71"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t xml:space="preserve">discount = </w:t>
      </w:r>
      <w:r w:rsidRPr="00E2595B">
        <w:rPr>
          <w:rFonts w:ascii="Courier New" w:eastAsia="Times New Roman" w:hAnsi="Courier New" w:cs="Courier New"/>
          <w:color w:val="3387CC"/>
          <w:kern w:val="0"/>
          <w:sz w:val="27"/>
          <w:szCs w:val="27"/>
          <w:lang w:val="en-IN" w:eastAsia="en-IN"/>
        </w:rPr>
        <w:t>30.2</w:t>
      </w:r>
      <w:r w:rsidRPr="00E2595B">
        <w:rPr>
          <w:rFonts w:ascii="Courier New" w:eastAsia="Times New Roman" w:hAnsi="Courier New" w:cs="Courier New"/>
          <w:color w:val="FFFFFF"/>
          <w:kern w:val="0"/>
          <w:sz w:val="27"/>
          <w:szCs w:val="27"/>
          <w:lang w:val="en-IN" w:eastAsia="en-IN"/>
        </w:rPr>
        <w:t>;</w:t>
      </w:r>
    </w:p>
    <w:p w14:paraId="0CF26E30"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E28964"/>
          <w:kern w:val="0"/>
          <w:sz w:val="27"/>
          <w:szCs w:val="27"/>
          <w:lang w:val="en-IN" w:eastAsia="en-IN"/>
        </w:rPr>
        <w:t>break</w:t>
      </w:r>
      <w:r w:rsidRPr="00E2595B">
        <w:rPr>
          <w:rFonts w:ascii="Courier New" w:eastAsia="Times New Roman" w:hAnsi="Courier New" w:cs="Courier New"/>
          <w:color w:val="FFFFFF"/>
          <w:kern w:val="0"/>
          <w:sz w:val="27"/>
          <w:szCs w:val="27"/>
          <w:lang w:val="en-IN" w:eastAsia="en-IN"/>
        </w:rPr>
        <w:t>;</w:t>
      </w:r>
    </w:p>
    <w:p w14:paraId="4B79DCA3" w14:textId="77777777"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t>}</w:t>
      </w:r>
    </w:p>
    <w:p w14:paraId="1D1231B5" w14:textId="522D2004" w:rsidR="00E2595B" w:rsidRPr="00E2595B" w:rsidRDefault="00E2595B">
      <w:pPr>
        <w:numPr>
          <w:ilvl w:val="0"/>
          <w:numId w:val="1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4DDA8B0" wp14:editId="5A56E21C">
                <wp:extent cx="304800" cy="304800"/>
                <wp:effectExtent l="0" t="0" r="0" b="0"/>
                <wp:docPr id="123" name="Rectangle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F041F" id="Rectangle 1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09B416"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color w:val="01014A"/>
          <w:kern w:val="0"/>
          <w:sz w:val="27"/>
          <w:szCs w:val="27"/>
          <w:lang w:val="en-IN" w:eastAsia="en-IN"/>
        </w:rPr>
        <w:lastRenderedPageBreak/>
        <w:t xml:space="preserve">We can loop through the </w:t>
      </w:r>
      <w:proofErr w:type="spellStart"/>
      <w:r w:rsidRPr="00E2595B">
        <w:rPr>
          <w:rFonts w:ascii="Roboto" w:eastAsia="Times New Roman" w:hAnsi="Roboto" w:cs="Times New Roman"/>
          <w:color w:val="01014A"/>
          <w:kern w:val="0"/>
          <w:sz w:val="27"/>
          <w:szCs w:val="27"/>
          <w:lang w:val="en-IN" w:eastAsia="en-IN"/>
        </w:rPr>
        <w:t>enum</w:t>
      </w:r>
      <w:proofErr w:type="spellEnd"/>
      <w:r w:rsidRPr="00E2595B">
        <w:rPr>
          <w:rFonts w:ascii="Roboto" w:eastAsia="Times New Roman" w:hAnsi="Roboto" w:cs="Times New Roman"/>
          <w:color w:val="01014A"/>
          <w:kern w:val="0"/>
          <w:sz w:val="27"/>
          <w:szCs w:val="27"/>
          <w:lang w:val="en-IN" w:eastAsia="en-IN"/>
        </w:rPr>
        <w:t xml:space="preserve"> and print constant values.</w:t>
      </w:r>
    </w:p>
    <w:p w14:paraId="354E86D6" w14:textId="77777777" w:rsidR="00E2595B" w:rsidRPr="00E2595B" w:rsidRDefault="00E2595B" w:rsidP="00E2595B">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2595B">
        <w:rPr>
          <w:rFonts w:ascii="Roboto" w:eastAsia="Times New Roman" w:hAnsi="Roboto" w:cs="Times New Roman"/>
          <w:b/>
          <w:bCs/>
          <w:color w:val="01014A"/>
          <w:kern w:val="0"/>
          <w:sz w:val="27"/>
          <w:szCs w:val="27"/>
          <w:lang w:val="en-IN" w:eastAsia="en-IN"/>
        </w:rPr>
        <w:t>for loop-</w:t>
      </w:r>
    </w:p>
    <w:p w14:paraId="2097873A" w14:textId="77777777" w:rsidR="00E2595B" w:rsidRPr="00E2595B" w:rsidRDefault="00E2595B">
      <w:pPr>
        <w:numPr>
          <w:ilvl w:val="0"/>
          <w:numId w:val="1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i/>
          <w:iCs/>
          <w:color w:val="AEAEAE"/>
          <w:kern w:val="0"/>
          <w:sz w:val="27"/>
          <w:szCs w:val="27"/>
          <w:lang w:val="en-IN" w:eastAsia="en-IN"/>
        </w:rPr>
        <w:t>//</w:t>
      </w:r>
      <w:proofErr w:type="gramStart"/>
      <w:r w:rsidRPr="00E2595B">
        <w:rPr>
          <w:rFonts w:ascii="Courier New" w:eastAsia="Times New Roman" w:hAnsi="Courier New" w:cs="Courier New"/>
          <w:i/>
          <w:iCs/>
          <w:color w:val="AEAEAE"/>
          <w:kern w:val="0"/>
          <w:sz w:val="27"/>
          <w:szCs w:val="27"/>
          <w:lang w:val="en-IN" w:eastAsia="en-IN"/>
        </w:rPr>
        <w:t>values(</w:t>
      </w:r>
      <w:proofErr w:type="gramEnd"/>
      <w:r w:rsidRPr="00E2595B">
        <w:rPr>
          <w:rFonts w:ascii="Courier New" w:eastAsia="Times New Roman" w:hAnsi="Courier New" w:cs="Courier New"/>
          <w:i/>
          <w:iCs/>
          <w:color w:val="AEAEAE"/>
          <w:kern w:val="0"/>
          <w:sz w:val="27"/>
          <w:szCs w:val="27"/>
          <w:lang w:val="en-IN" w:eastAsia="en-IN"/>
        </w:rPr>
        <w:t xml:space="preserve">) method returns an array of all values inside </w:t>
      </w:r>
      <w:proofErr w:type="spellStart"/>
      <w:r w:rsidRPr="00E2595B">
        <w:rPr>
          <w:rFonts w:ascii="Courier New" w:eastAsia="Times New Roman" w:hAnsi="Courier New" w:cs="Courier New"/>
          <w:i/>
          <w:iCs/>
          <w:color w:val="AEAEAE"/>
          <w:kern w:val="0"/>
          <w:sz w:val="27"/>
          <w:szCs w:val="27"/>
          <w:lang w:val="en-IN" w:eastAsia="en-IN"/>
        </w:rPr>
        <w:t>enum</w:t>
      </w:r>
      <w:proofErr w:type="spellEnd"/>
    </w:p>
    <w:p w14:paraId="702B7A7C" w14:textId="77777777" w:rsidR="00E2595B" w:rsidRPr="00E2595B" w:rsidRDefault="00E2595B">
      <w:pPr>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i/>
          <w:iCs/>
          <w:color w:val="AEAEAE"/>
          <w:kern w:val="0"/>
          <w:sz w:val="27"/>
          <w:szCs w:val="27"/>
          <w:lang w:val="en-IN" w:eastAsia="en-IN"/>
        </w:rPr>
        <w:t>//</w:t>
      </w:r>
      <w:proofErr w:type="gramStart"/>
      <w:r w:rsidRPr="00E2595B">
        <w:rPr>
          <w:rFonts w:ascii="Courier New" w:eastAsia="Times New Roman" w:hAnsi="Courier New" w:cs="Courier New"/>
          <w:i/>
          <w:iCs/>
          <w:color w:val="AEAEAE"/>
          <w:kern w:val="0"/>
          <w:sz w:val="27"/>
          <w:szCs w:val="27"/>
          <w:lang w:val="en-IN" w:eastAsia="en-IN"/>
        </w:rPr>
        <w:t>ordinal(</w:t>
      </w:r>
      <w:proofErr w:type="gramEnd"/>
      <w:r w:rsidRPr="00E2595B">
        <w:rPr>
          <w:rFonts w:ascii="Courier New" w:eastAsia="Times New Roman" w:hAnsi="Courier New" w:cs="Courier New"/>
          <w:i/>
          <w:iCs/>
          <w:color w:val="AEAEAE"/>
          <w:kern w:val="0"/>
          <w:sz w:val="27"/>
          <w:szCs w:val="27"/>
          <w:lang w:val="en-IN" w:eastAsia="en-IN"/>
        </w:rPr>
        <w:t xml:space="preserve">) method can be used to display values assigned to </w:t>
      </w:r>
      <w:proofErr w:type="spellStart"/>
      <w:r w:rsidRPr="00E2595B">
        <w:rPr>
          <w:rFonts w:ascii="Courier New" w:eastAsia="Times New Roman" w:hAnsi="Courier New" w:cs="Courier New"/>
          <w:i/>
          <w:iCs/>
          <w:color w:val="AEAEAE"/>
          <w:kern w:val="0"/>
          <w:sz w:val="27"/>
          <w:szCs w:val="27"/>
          <w:lang w:val="en-IN" w:eastAsia="en-IN"/>
        </w:rPr>
        <w:t>enum</w:t>
      </w:r>
      <w:proofErr w:type="spellEnd"/>
      <w:r w:rsidRPr="00E2595B">
        <w:rPr>
          <w:rFonts w:ascii="Courier New" w:eastAsia="Times New Roman" w:hAnsi="Courier New" w:cs="Courier New"/>
          <w:i/>
          <w:iCs/>
          <w:color w:val="AEAEAE"/>
          <w:kern w:val="0"/>
          <w:sz w:val="27"/>
          <w:szCs w:val="27"/>
          <w:lang w:val="en-IN" w:eastAsia="en-IN"/>
        </w:rPr>
        <w:t xml:space="preserve"> constants</w:t>
      </w:r>
    </w:p>
    <w:p w14:paraId="4F06CCA6" w14:textId="77777777" w:rsidR="00E2595B" w:rsidRPr="00E2595B" w:rsidRDefault="00E2595B">
      <w:pPr>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E28964"/>
          <w:kern w:val="0"/>
          <w:sz w:val="27"/>
          <w:szCs w:val="27"/>
          <w:lang w:val="en-IN" w:eastAsia="en-IN"/>
        </w:rPr>
        <w:t>for</w:t>
      </w:r>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89BDFF"/>
          <w:kern w:val="0"/>
          <w:sz w:val="27"/>
          <w:szCs w:val="27"/>
          <w:lang w:val="en-IN" w:eastAsia="en-IN"/>
        </w:rPr>
        <w:t>PizzaSize</w:t>
      </w:r>
      <w:proofErr w:type="spellEnd"/>
      <w:r w:rsidRPr="00E2595B">
        <w:rPr>
          <w:rFonts w:ascii="Courier New" w:eastAsia="Times New Roman" w:hAnsi="Courier New" w:cs="Courier New"/>
          <w:color w:val="FFFFFF"/>
          <w:kern w:val="0"/>
          <w:sz w:val="27"/>
          <w:szCs w:val="27"/>
          <w:lang w:val="en-IN" w:eastAsia="en-IN"/>
        </w:rPr>
        <w:t xml:space="preserve"> </w:t>
      </w:r>
      <w:proofErr w:type="spellStart"/>
      <w:proofErr w:type="gramStart"/>
      <w:r w:rsidRPr="00E2595B">
        <w:rPr>
          <w:rFonts w:ascii="Courier New" w:eastAsia="Times New Roman" w:hAnsi="Courier New" w:cs="Courier New"/>
          <w:color w:val="FFFFFF"/>
          <w:kern w:val="0"/>
          <w:sz w:val="27"/>
          <w:szCs w:val="27"/>
          <w:lang w:val="en-IN" w:eastAsia="en-IN"/>
        </w:rPr>
        <w:t>psize</w:t>
      </w:r>
      <w:proofErr w:type="spellEnd"/>
      <w:r w:rsidRPr="00E2595B">
        <w:rPr>
          <w:rFonts w:ascii="Courier New" w:eastAsia="Times New Roman" w:hAnsi="Courier New" w:cs="Courier New"/>
          <w:color w:val="FFFFFF"/>
          <w:kern w:val="0"/>
          <w:sz w:val="27"/>
          <w:szCs w:val="27"/>
          <w:lang w:val="en-IN" w:eastAsia="en-IN"/>
        </w:rPr>
        <w:t xml:space="preserve"> :</w:t>
      </w:r>
      <w:proofErr w:type="gramEnd"/>
      <w:r w:rsidRPr="00E2595B">
        <w:rPr>
          <w:rFonts w:ascii="Courier New" w:eastAsia="Times New Roman" w:hAnsi="Courier New" w:cs="Courier New"/>
          <w:color w:val="FFFFFF"/>
          <w:kern w:val="0"/>
          <w:sz w:val="27"/>
          <w:szCs w:val="27"/>
          <w:lang w:val="en-IN" w:eastAsia="en-IN"/>
        </w:rPr>
        <w:t xml:space="preserve"> </w:t>
      </w:r>
      <w:proofErr w:type="spellStart"/>
      <w:r w:rsidRPr="00E2595B">
        <w:rPr>
          <w:rFonts w:ascii="Courier New" w:eastAsia="Times New Roman" w:hAnsi="Courier New" w:cs="Courier New"/>
          <w:color w:val="89BDFF"/>
          <w:kern w:val="0"/>
          <w:sz w:val="27"/>
          <w:szCs w:val="27"/>
          <w:lang w:val="en-IN" w:eastAsia="en-IN"/>
        </w:rPr>
        <w:t>PizzaSize</w:t>
      </w:r>
      <w:r w:rsidRPr="00E2595B">
        <w:rPr>
          <w:rFonts w:ascii="Courier New" w:eastAsia="Times New Roman" w:hAnsi="Courier New" w:cs="Courier New"/>
          <w:color w:val="FFFFFF"/>
          <w:kern w:val="0"/>
          <w:sz w:val="27"/>
          <w:szCs w:val="27"/>
          <w:lang w:val="en-IN" w:eastAsia="en-IN"/>
        </w:rPr>
        <w:t>.values</w:t>
      </w:r>
      <w:proofErr w:type="spellEnd"/>
      <w:r w:rsidRPr="00E2595B">
        <w:rPr>
          <w:rFonts w:ascii="Courier New" w:eastAsia="Times New Roman" w:hAnsi="Courier New" w:cs="Courier New"/>
          <w:color w:val="FFFFFF"/>
          <w:kern w:val="0"/>
          <w:sz w:val="27"/>
          <w:szCs w:val="27"/>
          <w:lang w:val="en-IN" w:eastAsia="en-IN"/>
        </w:rPr>
        <w:t>()) {</w:t>
      </w:r>
    </w:p>
    <w:p w14:paraId="52E5E1D5" w14:textId="77777777" w:rsidR="00E2595B" w:rsidRPr="00E2595B" w:rsidRDefault="00E2595B">
      <w:pPr>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r>
      <w:proofErr w:type="spellStart"/>
      <w:r w:rsidRPr="00E2595B">
        <w:rPr>
          <w:rFonts w:ascii="Courier New" w:eastAsia="Times New Roman" w:hAnsi="Courier New" w:cs="Courier New"/>
          <w:color w:val="89BDFF"/>
          <w:kern w:val="0"/>
          <w:sz w:val="27"/>
          <w:szCs w:val="27"/>
          <w:lang w:val="en-IN" w:eastAsia="en-IN"/>
        </w:rPr>
        <w:t>System</w:t>
      </w:r>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E28964"/>
          <w:kern w:val="0"/>
          <w:sz w:val="27"/>
          <w:szCs w:val="27"/>
          <w:lang w:val="en-IN" w:eastAsia="en-IN"/>
        </w:rPr>
        <w:t>out</w:t>
      </w:r>
      <w:r w:rsidRPr="00E2595B">
        <w:rPr>
          <w:rFonts w:ascii="Courier New" w:eastAsia="Times New Roman" w:hAnsi="Courier New" w:cs="Courier New"/>
          <w:color w:val="FFFFFF"/>
          <w:kern w:val="0"/>
          <w:sz w:val="27"/>
          <w:szCs w:val="27"/>
          <w:lang w:val="en-IN" w:eastAsia="en-IN"/>
        </w:rPr>
        <w:t>.println</w:t>
      </w:r>
      <w:proofErr w:type="spellEnd"/>
      <w:r w:rsidRPr="00E2595B">
        <w:rPr>
          <w:rFonts w:ascii="Courier New" w:eastAsia="Times New Roman" w:hAnsi="Courier New" w:cs="Courier New"/>
          <w:color w:val="FFFFFF"/>
          <w:kern w:val="0"/>
          <w:sz w:val="27"/>
          <w:szCs w:val="27"/>
          <w:lang w:val="en-IN" w:eastAsia="en-IN"/>
        </w:rPr>
        <w:t>(</w:t>
      </w:r>
      <w:proofErr w:type="spellStart"/>
      <w:r w:rsidRPr="00E2595B">
        <w:rPr>
          <w:rFonts w:ascii="Courier New" w:eastAsia="Times New Roman" w:hAnsi="Courier New" w:cs="Courier New"/>
          <w:color w:val="FFFFFF"/>
          <w:kern w:val="0"/>
          <w:sz w:val="27"/>
          <w:szCs w:val="27"/>
          <w:lang w:val="en-IN" w:eastAsia="en-IN"/>
        </w:rPr>
        <w:t>psize</w:t>
      </w:r>
      <w:proofErr w:type="spellEnd"/>
      <w:r w:rsidRPr="00E2595B">
        <w:rPr>
          <w:rFonts w:ascii="Courier New" w:eastAsia="Times New Roman" w:hAnsi="Courier New" w:cs="Courier New"/>
          <w:color w:val="FFFFFF"/>
          <w:kern w:val="0"/>
          <w:sz w:val="27"/>
          <w:szCs w:val="27"/>
          <w:lang w:val="en-IN" w:eastAsia="en-IN"/>
        </w:rPr>
        <w:t>+</w:t>
      </w:r>
      <w:r w:rsidRPr="00E2595B">
        <w:rPr>
          <w:rFonts w:ascii="Courier New" w:eastAsia="Times New Roman" w:hAnsi="Courier New" w:cs="Courier New"/>
          <w:color w:val="65B042"/>
          <w:kern w:val="0"/>
          <w:sz w:val="27"/>
          <w:szCs w:val="27"/>
          <w:lang w:val="en-IN" w:eastAsia="en-IN"/>
        </w:rPr>
        <w:t>" "</w:t>
      </w:r>
      <w:r w:rsidRPr="00E2595B">
        <w:rPr>
          <w:rFonts w:ascii="Courier New" w:eastAsia="Times New Roman" w:hAnsi="Courier New" w:cs="Courier New"/>
          <w:color w:val="FFFFFF"/>
          <w:kern w:val="0"/>
          <w:sz w:val="27"/>
          <w:szCs w:val="27"/>
          <w:lang w:val="en-IN" w:eastAsia="en-IN"/>
        </w:rPr>
        <w:t>+</w:t>
      </w:r>
      <w:proofErr w:type="spellStart"/>
      <w:proofErr w:type="gramStart"/>
      <w:r w:rsidRPr="00E2595B">
        <w:rPr>
          <w:rFonts w:ascii="Courier New" w:eastAsia="Times New Roman" w:hAnsi="Courier New" w:cs="Courier New"/>
          <w:color w:val="FFFFFF"/>
          <w:kern w:val="0"/>
          <w:sz w:val="27"/>
          <w:szCs w:val="27"/>
          <w:lang w:val="en-IN" w:eastAsia="en-IN"/>
        </w:rPr>
        <w:t>psize.ordinal</w:t>
      </w:r>
      <w:proofErr w:type="spellEnd"/>
      <w:proofErr w:type="gramEnd"/>
      <w:r w:rsidRPr="00E2595B">
        <w:rPr>
          <w:rFonts w:ascii="Courier New" w:eastAsia="Times New Roman" w:hAnsi="Courier New" w:cs="Courier New"/>
          <w:color w:val="FFFFFF"/>
          <w:kern w:val="0"/>
          <w:sz w:val="27"/>
          <w:szCs w:val="27"/>
          <w:lang w:val="en-IN" w:eastAsia="en-IN"/>
        </w:rPr>
        <w:t>());</w:t>
      </w:r>
    </w:p>
    <w:p w14:paraId="581586F0" w14:textId="77777777" w:rsidR="00E2595B" w:rsidRPr="00E2595B" w:rsidRDefault="00E2595B">
      <w:pPr>
        <w:numPr>
          <w:ilvl w:val="0"/>
          <w:numId w:val="1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2595B">
        <w:rPr>
          <w:rFonts w:ascii="Courier New" w:eastAsia="Times New Roman" w:hAnsi="Courier New" w:cs="Courier New"/>
          <w:color w:val="FFFFFF"/>
          <w:kern w:val="0"/>
          <w:sz w:val="27"/>
          <w:szCs w:val="27"/>
          <w:lang w:val="en-IN" w:eastAsia="en-IN"/>
        </w:rPr>
        <w:tab/>
      </w:r>
      <w:r w:rsidRPr="00E2595B">
        <w:rPr>
          <w:rFonts w:ascii="Courier New" w:eastAsia="Times New Roman" w:hAnsi="Courier New" w:cs="Courier New"/>
          <w:color w:val="FFFFFF"/>
          <w:kern w:val="0"/>
          <w:sz w:val="27"/>
          <w:szCs w:val="27"/>
          <w:lang w:val="en-IN" w:eastAsia="en-IN"/>
        </w:rPr>
        <w:tab/>
        <w:t>}</w:t>
      </w:r>
    </w:p>
    <w:p w14:paraId="66D15241" w14:textId="322E7EA8" w:rsidR="0087595E" w:rsidRDefault="0099665D" w:rsidP="0087595E">
      <w:pPr>
        <w:spacing w:before="100" w:beforeAutospacing="1" w:after="100" w:afterAutospacing="1"/>
        <w:ind w:left="0" w:right="0"/>
        <w:jc w:val="both"/>
        <w:rPr>
          <w:rFonts w:ascii="Roboto" w:eastAsia="Times New Roman" w:hAnsi="Roboto" w:cs="Times New Roman"/>
          <w:color w:val="01014A"/>
          <w:kern w:val="0"/>
          <w:sz w:val="40"/>
          <w:szCs w:val="40"/>
          <w:lang w:val="en-IN" w:eastAsia="en-IN"/>
        </w:rPr>
      </w:pPr>
      <w:r w:rsidRPr="0099665D">
        <w:rPr>
          <w:rFonts w:ascii="Roboto" w:eastAsia="Times New Roman" w:hAnsi="Roboto" w:cs="Times New Roman"/>
          <w:color w:val="01014A"/>
          <w:kern w:val="0"/>
          <w:sz w:val="40"/>
          <w:szCs w:val="40"/>
          <w:lang w:val="en-IN" w:eastAsia="en-IN"/>
        </w:rPr>
        <w:t>Code Analysi</w:t>
      </w:r>
      <w:r>
        <w:rPr>
          <w:rFonts w:ascii="Roboto" w:eastAsia="Times New Roman" w:hAnsi="Roboto" w:cs="Times New Roman"/>
          <w:color w:val="01014A"/>
          <w:kern w:val="0"/>
          <w:sz w:val="40"/>
          <w:szCs w:val="40"/>
          <w:lang w:val="en-IN" w:eastAsia="en-IN"/>
        </w:rPr>
        <w:t>s:( Sonar Lint)</w:t>
      </w:r>
    </w:p>
    <w:p w14:paraId="2E915110"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It is a well-known fact that standardization creates a positive impact on business. In the Software Industry, it is important to follow coding standards for any software applications to run the smooth and successful functioning of the organizations.</w:t>
      </w:r>
    </w:p>
    <w:p w14:paraId="17DF94FA"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A good programmer is one who writes good code, which can be independent enough to re-use in multiple ways. Good code reduces defects, reduces security vulnerabilities in the application, it is well documented which should be easy to review and test. For a piece of code to be considered as good, it should follow coding standards.</w:t>
      </w:r>
    </w:p>
    <w:p w14:paraId="7762FD34"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What are the coding standards?</w:t>
      </w:r>
    </w:p>
    <w:p w14:paraId="2B98B18C"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Coding standards</w:t>
      </w:r>
      <w:r w:rsidRPr="0099665D">
        <w:rPr>
          <w:rFonts w:ascii="Roboto" w:eastAsia="Times New Roman" w:hAnsi="Roboto" w:cs="Times New Roman"/>
          <w:color w:val="01014A"/>
          <w:kern w:val="0"/>
          <w:sz w:val="27"/>
          <w:szCs w:val="27"/>
          <w:lang w:val="en-IN" w:eastAsia="en-IN"/>
        </w:rPr>
        <w:t> are a series of specific guidelines that need to be followed while coding like programming style, naming conventions for classes &amp; methods, and various other aspects of the applications. Coding standards play a major role in software development. It provides easily understandable, maintainable, and consistent code.</w:t>
      </w:r>
    </w:p>
    <w:p w14:paraId="1BE012DD"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Lack of coding standards affects the quality of the application.</w:t>
      </w:r>
    </w:p>
    <w:p w14:paraId="7E407B4D"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A </w:t>
      </w:r>
      <w:r w:rsidRPr="0099665D">
        <w:rPr>
          <w:rFonts w:ascii="Roboto" w:eastAsia="Times New Roman" w:hAnsi="Roboto" w:cs="Times New Roman"/>
          <w:b/>
          <w:bCs/>
          <w:color w:val="01014A"/>
          <w:kern w:val="0"/>
          <w:sz w:val="27"/>
          <w:szCs w:val="27"/>
          <w:lang w:val="en-IN" w:eastAsia="en-IN"/>
        </w:rPr>
        <w:t>bug </w:t>
      </w:r>
      <w:r w:rsidRPr="0099665D">
        <w:rPr>
          <w:rFonts w:ascii="Roboto" w:eastAsia="Times New Roman" w:hAnsi="Roboto" w:cs="Times New Roman"/>
          <w:color w:val="01014A"/>
          <w:kern w:val="0"/>
          <w:sz w:val="27"/>
          <w:szCs w:val="27"/>
          <w:lang w:val="en-IN" w:eastAsia="en-IN"/>
        </w:rPr>
        <w:t>is a piece of code that can and will break your code. The below image shows how much it costs to resolve bugs at various stages of a sample application. In the below image the x-axis represents the number of times the cost has been multiplied.</w:t>
      </w:r>
    </w:p>
    <w:p w14:paraId="0AC74312" w14:textId="6C8A011A"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lastRenderedPageBreak/>
        <w:drawing>
          <wp:inline distT="0" distB="0" distL="0" distR="0" wp14:anchorId="5DE17D50" wp14:editId="0C95DE9E">
            <wp:extent cx="6858000" cy="3857625"/>
            <wp:effectExtent l="0" t="0" r="0" b="9525"/>
            <wp:docPr id="125" name="Picture 125" descr="This image shows how much it costs to resolve bugs at various stages of a sample application. The x-axis represents the number of times the cost has been multiplied. If the bug is at the requirements/architecture stage the costs are 3x. The costs become 5x at coding stage, 10x at Integration/Component testing stage, 15x at System/Acceptance testing stage and 30x at Production/Post-release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This image shows how much it costs to resolve bugs at various stages of a sample application. The x-axis represents the number of times the cost has been multiplied. If the bug is at the requirements/architecture stage the costs are 3x. The costs become 5x at coding stage, 10x at Integration/Component testing stage, 15x at System/Acceptance testing stage and 30x at Production/Post-release st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964B407"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Benefits of following coding standards:</w:t>
      </w:r>
    </w:p>
    <w:p w14:paraId="475B23A5" w14:textId="77777777" w:rsidR="0099665D" w:rsidRPr="0099665D" w:rsidRDefault="0099665D">
      <w:pPr>
        <w:numPr>
          <w:ilvl w:val="0"/>
          <w:numId w:val="13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Efficient code</w:t>
      </w:r>
    </w:p>
    <w:p w14:paraId="0E734623" w14:textId="77777777" w:rsidR="0099665D" w:rsidRPr="0099665D" w:rsidRDefault="0099665D">
      <w:pPr>
        <w:numPr>
          <w:ilvl w:val="0"/>
          <w:numId w:val="13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Less risk for project failure</w:t>
      </w:r>
    </w:p>
    <w:p w14:paraId="77567458" w14:textId="77777777" w:rsidR="0099665D" w:rsidRPr="0099665D" w:rsidRDefault="0099665D">
      <w:pPr>
        <w:numPr>
          <w:ilvl w:val="0"/>
          <w:numId w:val="13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Consistency will give code clarity</w:t>
      </w:r>
    </w:p>
    <w:p w14:paraId="4ABA46AF" w14:textId="77777777" w:rsidR="0099665D" w:rsidRPr="0099665D" w:rsidRDefault="0099665D">
      <w:pPr>
        <w:numPr>
          <w:ilvl w:val="0"/>
          <w:numId w:val="13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Since the code is consistent, bugs can be traced easily</w:t>
      </w:r>
    </w:p>
    <w:p w14:paraId="67368502" w14:textId="77777777" w:rsidR="0099665D" w:rsidRPr="0099665D" w:rsidRDefault="0099665D">
      <w:pPr>
        <w:numPr>
          <w:ilvl w:val="0"/>
          <w:numId w:val="13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Cost-effective, finding and resolving bugs after release is a costly process</w:t>
      </w:r>
    </w:p>
    <w:p w14:paraId="31998AF9"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Next, we will see what code quality is and the different tools to measure code quality.</w:t>
      </w:r>
    </w:p>
    <w:p w14:paraId="34B772A2"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As an application developer, we will be writing hundreds of lines of code in hundreds of files. Quality of your code defines how safe, secure, and efficient your application is. Hence the quality of the code written should be given as much importance as that of the most important feature of your application.</w:t>
      </w:r>
    </w:p>
    <w:p w14:paraId="7CB586DE"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Code quality </w:t>
      </w:r>
      <w:r w:rsidRPr="0099665D">
        <w:rPr>
          <w:rFonts w:ascii="Roboto" w:eastAsia="Times New Roman" w:hAnsi="Roboto" w:cs="Times New Roman"/>
          <w:color w:val="01014A"/>
          <w:kern w:val="0"/>
          <w:sz w:val="27"/>
          <w:szCs w:val="27"/>
          <w:lang w:val="en-IN" w:eastAsia="en-IN"/>
        </w:rPr>
        <w:t xml:space="preserve">is a measure of how good or bad your code is. It is not a fixed value/standard, it will differ for different teams as different applications have different requirements. </w:t>
      </w:r>
      <w:proofErr w:type="gramStart"/>
      <w:r w:rsidRPr="0099665D">
        <w:rPr>
          <w:rFonts w:ascii="Roboto" w:eastAsia="Times New Roman" w:hAnsi="Roboto" w:cs="Times New Roman"/>
          <w:color w:val="01014A"/>
          <w:kern w:val="0"/>
          <w:sz w:val="27"/>
          <w:szCs w:val="27"/>
          <w:lang w:val="en-IN" w:eastAsia="en-IN"/>
        </w:rPr>
        <w:t>So</w:t>
      </w:r>
      <w:proofErr w:type="gramEnd"/>
      <w:r w:rsidRPr="0099665D">
        <w:rPr>
          <w:rFonts w:ascii="Roboto" w:eastAsia="Times New Roman" w:hAnsi="Roboto" w:cs="Times New Roman"/>
          <w:color w:val="01014A"/>
          <w:kern w:val="0"/>
          <w:sz w:val="27"/>
          <w:szCs w:val="27"/>
          <w:lang w:val="en-IN" w:eastAsia="en-IN"/>
        </w:rPr>
        <w:t xml:space="preserve"> a team has to define its custom standard or requirement for how good their code should be. They should also ensure that all the team members adhere to these standards strictly so that the final product is of the highest quality.</w:t>
      </w:r>
    </w:p>
    <w:p w14:paraId="5B03E091"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There are multiple traits one should find in the code to achieve the highest quality. Here are a few key traits that every good code should have.</w:t>
      </w:r>
    </w:p>
    <w:p w14:paraId="3ECB067F" w14:textId="77777777" w:rsidR="0099665D" w:rsidRPr="0099665D" w:rsidRDefault="0099665D">
      <w:pPr>
        <w:numPr>
          <w:ilvl w:val="0"/>
          <w:numId w:val="1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lastRenderedPageBreak/>
        <w:t>Reliable: </w:t>
      </w:r>
      <w:r w:rsidRPr="0099665D">
        <w:rPr>
          <w:rFonts w:ascii="Roboto" w:eastAsia="Times New Roman" w:hAnsi="Roboto" w:cs="Times New Roman"/>
          <w:color w:val="01014A"/>
          <w:kern w:val="0"/>
          <w:sz w:val="27"/>
          <w:szCs w:val="27"/>
          <w:lang w:val="en-IN" w:eastAsia="en-IN"/>
        </w:rPr>
        <w:t xml:space="preserve">The code should be highly </w:t>
      </w:r>
      <w:proofErr w:type="gramStart"/>
      <w:r w:rsidRPr="0099665D">
        <w:rPr>
          <w:rFonts w:ascii="Roboto" w:eastAsia="Times New Roman" w:hAnsi="Roboto" w:cs="Times New Roman"/>
          <w:color w:val="01014A"/>
          <w:kern w:val="0"/>
          <w:sz w:val="27"/>
          <w:szCs w:val="27"/>
          <w:lang w:val="en-IN" w:eastAsia="en-IN"/>
        </w:rPr>
        <w:t>reliable,</w:t>
      </w:r>
      <w:proofErr w:type="gramEnd"/>
      <w:r w:rsidRPr="0099665D">
        <w:rPr>
          <w:rFonts w:ascii="Roboto" w:eastAsia="Times New Roman" w:hAnsi="Roboto" w:cs="Times New Roman"/>
          <w:color w:val="01014A"/>
          <w:kern w:val="0"/>
          <w:sz w:val="27"/>
          <w:szCs w:val="27"/>
          <w:lang w:val="en-IN" w:eastAsia="en-IN"/>
        </w:rPr>
        <w:t xml:space="preserve"> this is the measure of how long an application runs without failure.</w:t>
      </w:r>
    </w:p>
    <w:p w14:paraId="0DC51E97" w14:textId="77777777" w:rsidR="0099665D" w:rsidRPr="0099665D" w:rsidRDefault="0099665D">
      <w:pPr>
        <w:numPr>
          <w:ilvl w:val="0"/>
          <w:numId w:val="1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Maintainable​​​​​​: </w:t>
      </w:r>
      <w:r w:rsidRPr="0099665D">
        <w:rPr>
          <w:rFonts w:ascii="Roboto" w:eastAsia="Times New Roman" w:hAnsi="Roboto" w:cs="Times New Roman"/>
          <w:color w:val="01014A"/>
          <w:kern w:val="0"/>
          <w:sz w:val="27"/>
          <w:szCs w:val="27"/>
          <w:lang w:val="en-IN" w:eastAsia="en-IN"/>
        </w:rPr>
        <w:t>It refers to how easy it is to maintain an application.</w:t>
      </w:r>
    </w:p>
    <w:p w14:paraId="5E334246" w14:textId="77777777" w:rsidR="0099665D" w:rsidRPr="0099665D" w:rsidRDefault="0099665D">
      <w:pPr>
        <w:numPr>
          <w:ilvl w:val="0"/>
          <w:numId w:val="1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Testability: </w:t>
      </w:r>
      <w:r w:rsidRPr="0099665D">
        <w:rPr>
          <w:rFonts w:ascii="Roboto" w:eastAsia="Times New Roman" w:hAnsi="Roboto" w:cs="Times New Roman"/>
          <w:color w:val="01014A"/>
          <w:kern w:val="0"/>
          <w:sz w:val="27"/>
          <w:szCs w:val="27"/>
          <w:lang w:val="en-IN" w:eastAsia="en-IN"/>
        </w:rPr>
        <w:t> It refers to how easy it is to test individual components of any application.</w:t>
      </w:r>
    </w:p>
    <w:p w14:paraId="6F8252D7"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There are multiple tools available in the market to measure code quality like:</w:t>
      </w:r>
    </w:p>
    <w:p w14:paraId="75B0F305" w14:textId="77777777" w:rsidR="0099665D" w:rsidRPr="0099665D" w:rsidRDefault="0099665D">
      <w:pPr>
        <w:numPr>
          <w:ilvl w:val="0"/>
          <w:numId w:val="14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PMD</w:t>
      </w:r>
    </w:p>
    <w:p w14:paraId="2067FCD5" w14:textId="77777777" w:rsidR="0099665D" w:rsidRPr="0099665D" w:rsidRDefault="0099665D">
      <w:pPr>
        <w:numPr>
          <w:ilvl w:val="0"/>
          <w:numId w:val="14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proofErr w:type="spellStart"/>
      <w:r w:rsidRPr="0099665D">
        <w:rPr>
          <w:rFonts w:ascii="Roboto" w:eastAsia="Times New Roman" w:hAnsi="Roboto" w:cs="Times New Roman"/>
          <w:color w:val="01014A"/>
          <w:kern w:val="0"/>
          <w:sz w:val="27"/>
          <w:szCs w:val="27"/>
          <w:lang w:val="en-IN" w:eastAsia="en-IN"/>
        </w:rPr>
        <w:t>Checkstyle</w:t>
      </w:r>
      <w:proofErr w:type="spellEnd"/>
    </w:p>
    <w:p w14:paraId="505B2E27" w14:textId="77777777" w:rsidR="0099665D" w:rsidRPr="0099665D" w:rsidRDefault="0099665D">
      <w:pPr>
        <w:numPr>
          <w:ilvl w:val="0"/>
          <w:numId w:val="14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proofErr w:type="spellStart"/>
      <w:r w:rsidRPr="0099665D">
        <w:rPr>
          <w:rFonts w:ascii="Roboto" w:eastAsia="Times New Roman" w:hAnsi="Roboto" w:cs="Times New Roman"/>
          <w:color w:val="01014A"/>
          <w:kern w:val="0"/>
          <w:sz w:val="27"/>
          <w:szCs w:val="27"/>
          <w:lang w:val="en-IN" w:eastAsia="en-IN"/>
        </w:rPr>
        <w:t>FindBugs</w:t>
      </w:r>
      <w:proofErr w:type="spellEnd"/>
    </w:p>
    <w:p w14:paraId="55065F8A" w14:textId="77777777" w:rsidR="0099665D" w:rsidRPr="0099665D" w:rsidRDefault="0099665D">
      <w:pPr>
        <w:numPr>
          <w:ilvl w:val="0"/>
          <w:numId w:val="14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SonarQube</w:t>
      </w:r>
    </w:p>
    <w:p w14:paraId="708C1502"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SonarQube </w:t>
      </w:r>
      <w:r w:rsidRPr="0099665D">
        <w:rPr>
          <w:rFonts w:ascii="Roboto" w:eastAsia="Times New Roman" w:hAnsi="Roboto" w:cs="Times New Roman"/>
          <w:color w:val="01014A"/>
          <w:kern w:val="0"/>
          <w:sz w:val="27"/>
          <w:szCs w:val="27"/>
          <w:lang w:val="en-IN" w:eastAsia="en-IN"/>
        </w:rPr>
        <w:t>is a server where we can host our projects and run analysis, it internally uses all the above-mentioned tools to detect issues and generate reports on the code quality. This will be seen in future courses. </w:t>
      </w:r>
    </w:p>
    <w:p w14:paraId="490EF2CD"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r w:rsidRPr="0099665D">
        <w:rPr>
          <w:rFonts w:ascii="Roboto" w:eastAsia="Times New Roman" w:hAnsi="Roboto" w:cs="Times New Roman"/>
          <w:b/>
          <w:bCs/>
          <w:color w:val="01014A"/>
          <w:kern w:val="0"/>
          <w:sz w:val="27"/>
          <w:szCs w:val="27"/>
          <w:lang w:val="en-IN" w:eastAsia="en-IN"/>
        </w:rPr>
        <w:t>SonarLint</w:t>
      </w:r>
      <w:proofErr w:type="spellEnd"/>
      <w:r w:rsidRPr="0099665D">
        <w:rPr>
          <w:rFonts w:ascii="Roboto" w:eastAsia="Times New Roman" w:hAnsi="Roboto" w:cs="Times New Roman"/>
          <w:b/>
          <w:bCs/>
          <w:color w:val="01014A"/>
          <w:kern w:val="0"/>
          <w:sz w:val="27"/>
          <w:szCs w:val="27"/>
          <w:lang w:val="en-IN" w:eastAsia="en-IN"/>
        </w:rPr>
        <w:t> </w:t>
      </w:r>
      <w:r w:rsidRPr="0099665D">
        <w:rPr>
          <w:rFonts w:ascii="Roboto" w:eastAsia="Times New Roman" w:hAnsi="Roboto" w:cs="Times New Roman"/>
          <w:color w:val="01014A"/>
          <w:kern w:val="0"/>
          <w:sz w:val="27"/>
          <w:szCs w:val="27"/>
          <w:lang w:val="en-IN" w:eastAsia="en-IN"/>
        </w:rPr>
        <w:t>is a plugin/extension that allows developers to connect to the SonarQube server and run the analysis.</w:t>
      </w:r>
    </w:p>
    <w:p w14:paraId="5D856CBA"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In this course, we will learn how to use </w:t>
      </w: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xml:space="preserve"> in Eclipse IDE.</w:t>
      </w:r>
    </w:p>
    <w:p w14:paraId="6671D3F7"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r w:rsidRPr="0099665D">
        <w:rPr>
          <w:rFonts w:ascii="Roboto" w:eastAsia="Times New Roman" w:hAnsi="Roboto" w:cs="Times New Roman"/>
          <w:b/>
          <w:bCs/>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xml:space="preserve"> is an extension/plugin that can be installed on an IDE </w:t>
      </w:r>
      <w:proofErr w:type="gramStart"/>
      <w:r w:rsidRPr="0099665D">
        <w:rPr>
          <w:rFonts w:ascii="Roboto" w:eastAsia="Times New Roman" w:hAnsi="Roboto" w:cs="Times New Roman"/>
          <w:color w:val="01014A"/>
          <w:kern w:val="0"/>
          <w:sz w:val="27"/>
          <w:szCs w:val="27"/>
          <w:lang w:val="en-IN" w:eastAsia="en-IN"/>
        </w:rPr>
        <w:t>( Integrated</w:t>
      </w:r>
      <w:proofErr w:type="gramEnd"/>
      <w:r w:rsidRPr="0099665D">
        <w:rPr>
          <w:rFonts w:ascii="Roboto" w:eastAsia="Times New Roman" w:hAnsi="Roboto" w:cs="Times New Roman"/>
          <w:color w:val="01014A"/>
          <w:kern w:val="0"/>
          <w:sz w:val="27"/>
          <w:szCs w:val="27"/>
          <w:lang w:val="en-IN" w:eastAsia="en-IN"/>
        </w:rPr>
        <w:t xml:space="preserve"> Development Environment ) like Eclipse or Visual Studio Code to check for code quality on-the-fly. It scans the code being written for violations and suggests solutions to the developer dynamically like a spell checker. Since the code being written is checked on-the-fly, the productivity of the developer is increased many-fold.</w:t>
      </w:r>
    </w:p>
    <w:p w14:paraId="37DDA10B"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Since it is installed as a plugin/extension, all the rules will be available offline, the developer need not be connected to a network while he/she is writing code. If a team of developers has a very specific requirement for its application, the developers can create a custom ruleset on the </w:t>
      </w:r>
      <w:r w:rsidRPr="0099665D">
        <w:rPr>
          <w:rFonts w:ascii="Roboto" w:eastAsia="Times New Roman" w:hAnsi="Roboto" w:cs="Times New Roman"/>
          <w:b/>
          <w:bCs/>
          <w:color w:val="01014A"/>
          <w:kern w:val="0"/>
          <w:sz w:val="27"/>
          <w:szCs w:val="27"/>
          <w:lang w:val="en-IN" w:eastAsia="en-IN"/>
        </w:rPr>
        <w:t>SonarQube </w:t>
      </w:r>
      <w:r w:rsidRPr="0099665D">
        <w:rPr>
          <w:rFonts w:ascii="Roboto" w:eastAsia="Times New Roman" w:hAnsi="Roboto" w:cs="Times New Roman"/>
          <w:color w:val="01014A"/>
          <w:kern w:val="0"/>
          <w:sz w:val="27"/>
          <w:szCs w:val="27"/>
          <w:lang w:val="en-IN" w:eastAsia="en-IN"/>
        </w:rPr>
        <w:t>server to which all other team members can connect with using the </w:t>
      </w:r>
      <w:proofErr w:type="spellStart"/>
      <w:r w:rsidRPr="0099665D">
        <w:rPr>
          <w:rFonts w:ascii="Roboto" w:eastAsia="Times New Roman" w:hAnsi="Roboto" w:cs="Times New Roman"/>
          <w:b/>
          <w:bCs/>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plugin and follow the custom rules instead of the default rules. This ensures that the code is uniform throughout the application which will be beneficial in maintaining the application.</w:t>
      </w:r>
    </w:p>
    <w:p w14:paraId="4C77F591"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Here are some benefits of using </w:t>
      </w: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w:t>
      </w:r>
    </w:p>
    <w:p w14:paraId="31149BF6" w14:textId="77777777" w:rsidR="0099665D" w:rsidRPr="0099665D" w:rsidRDefault="0099665D">
      <w:pPr>
        <w:numPr>
          <w:ilvl w:val="0"/>
          <w:numId w:val="14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Rules are stored </w:t>
      </w:r>
      <w:proofErr w:type="gramStart"/>
      <w:r w:rsidRPr="0099665D">
        <w:rPr>
          <w:rFonts w:ascii="Roboto" w:eastAsia="Times New Roman" w:hAnsi="Roboto" w:cs="Times New Roman"/>
          <w:color w:val="01014A"/>
          <w:kern w:val="0"/>
          <w:sz w:val="27"/>
          <w:szCs w:val="27"/>
          <w:lang w:val="en-IN" w:eastAsia="en-IN"/>
        </w:rPr>
        <w:t>offline,</w:t>
      </w:r>
      <w:proofErr w:type="gramEnd"/>
      <w:r w:rsidRPr="0099665D">
        <w:rPr>
          <w:rFonts w:ascii="Roboto" w:eastAsia="Times New Roman" w:hAnsi="Roboto" w:cs="Times New Roman"/>
          <w:color w:val="01014A"/>
          <w:kern w:val="0"/>
          <w:sz w:val="27"/>
          <w:szCs w:val="27"/>
          <w:lang w:val="en-IN" w:eastAsia="en-IN"/>
        </w:rPr>
        <w:t xml:space="preserve"> hence internet connectivity is not required.</w:t>
      </w:r>
    </w:p>
    <w:p w14:paraId="7EAFEF80" w14:textId="77777777" w:rsidR="0099665D" w:rsidRPr="0099665D" w:rsidRDefault="0099665D">
      <w:pPr>
        <w:numPr>
          <w:ilvl w:val="0"/>
          <w:numId w:val="14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On-the-fly analysis ensures better code and increased productivity.</w:t>
      </w:r>
    </w:p>
    <w:p w14:paraId="3E83F81D" w14:textId="77777777" w:rsidR="0099665D" w:rsidRPr="0099665D" w:rsidRDefault="0099665D">
      <w:pPr>
        <w:numPr>
          <w:ilvl w:val="0"/>
          <w:numId w:val="14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It can be customized to ignore unwanted files.</w:t>
      </w:r>
    </w:p>
    <w:p w14:paraId="67D238B0" w14:textId="77777777" w:rsidR="0099665D" w:rsidRPr="0099665D" w:rsidRDefault="0099665D">
      <w:pPr>
        <w:numPr>
          <w:ilvl w:val="0"/>
          <w:numId w:val="14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Rules can be customized to match the requirements of the projects specifically.</w:t>
      </w:r>
    </w:p>
    <w:p w14:paraId="06D5B512"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xml:space="preserve"> has categorized the different violations a developer will/can do into different types, here are a few.</w:t>
      </w:r>
    </w:p>
    <w:p w14:paraId="4F90340D" w14:textId="55BAC404"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lastRenderedPageBreak/>
        <w:drawing>
          <wp:inline distT="0" distB="0" distL="0" distR="0" wp14:anchorId="387B550B" wp14:editId="1C326E36">
            <wp:extent cx="3765550" cy="1619250"/>
            <wp:effectExtent l="0" t="0" r="6350" b="0"/>
            <wp:docPr id="127" name="Picture 127" descr="This image shows the different categories of violations that a programmer can/will do, as categorized by SonarLint. The different categories are Bug, Vulnerability, Code Smell, and Security Hot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This image shows the different categories of violations that a programmer can/will do, as categorized by SonarLint. The different categories are Bug, Vulnerability, Code Smell, and Security Hotsp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5550" cy="1619250"/>
                    </a:xfrm>
                    <a:prstGeom prst="rect">
                      <a:avLst/>
                    </a:prstGeom>
                    <a:noFill/>
                    <a:ln>
                      <a:noFill/>
                    </a:ln>
                  </pic:spPr>
                </pic:pic>
              </a:graphicData>
            </a:graphic>
          </wp:inline>
        </w:drawing>
      </w:r>
    </w:p>
    <w:p w14:paraId="6A29BF9F" w14:textId="77777777" w:rsidR="0099665D" w:rsidRPr="0099665D" w:rsidRDefault="0099665D">
      <w:pPr>
        <w:numPr>
          <w:ilvl w:val="0"/>
          <w:numId w:val="14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Bug: </w:t>
      </w:r>
      <w:r w:rsidRPr="0099665D">
        <w:rPr>
          <w:rFonts w:ascii="Roboto" w:eastAsia="Times New Roman" w:hAnsi="Roboto" w:cs="Times New Roman"/>
          <w:color w:val="01014A"/>
          <w:kern w:val="0"/>
          <w:sz w:val="27"/>
          <w:szCs w:val="27"/>
          <w:lang w:val="en-IN" w:eastAsia="en-IN"/>
        </w:rPr>
        <w:t>It is a part of the code that will break the execution of the application abruptly. </w:t>
      </w:r>
    </w:p>
    <w:p w14:paraId="5EA91BFD" w14:textId="77777777" w:rsidR="0099665D" w:rsidRPr="0099665D" w:rsidRDefault="0099665D">
      <w:pPr>
        <w:numPr>
          <w:ilvl w:val="0"/>
          <w:numId w:val="14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Vulnerability:</w:t>
      </w:r>
      <w:r w:rsidRPr="0099665D">
        <w:rPr>
          <w:rFonts w:ascii="Roboto" w:eastAsia="Times New Roman" w:hAnsi="Roboto" w:cs="Times New Roman"/>
          <w:color w:val="01014A"/>
          <w:kern w:val="0"/>
          <w:sz w:val="27"/>
          <w:szCs w:val="27"/>
          <w:lang w:val="en-IN" w:eastAsia="en-IN"/>
        </w:rPr>
        <w:t> It is a part of the code prone to external attacks leading to loss of critical information.</w:t>
      </w:r>
    </w:p>
    <w:p w14:paraId="18A3A1F6" w14:textId="77777777" w:rsidR="0099665D" w:rsidRPr="0099665D" w:rsidRDefault="0099665D">
      <w:pPr>
        <w:numPr>
          <w:ilvl w:val="0"/>
          <w:numId w:val="14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Code Smell: </w:t>
      </w:r>
      <w:r w:rsidRPr="0099665D">
        <w:rPr>
          <w:rFonts w:ascii="Roboto" w:eastAsia="Times New Roman" w:hAnsi="Roboto" w:cs="Times New Roman"/>
          <w:color w:val="01014A"/>
          <w:kern w:val="0"/>
          <w:sz w:val="27"/>
          <w:szCs w:val="27"/>
          <w:lang w:val="en-IN" w:eastAsia="en-IN"/>
        </w:rPr>
        <w:t>It is a part of the code written in an unnecessarily complicated manner leading to maintenance issues in the future.</w:t>
      </w:r>
    </w:p>
    <w:p w14:paraId="5889272B" w14:textId="77777777" w:rsidR="0099665D" w:rsidRPr="0099665D" w:rsidRDefault="0099665D">
      <w:pPr>
        <w:numPr>
          <w:ilvl w:val="0"/>
          <w:numId w:val="14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Security Hotspot:</w:t>
      </w:r>
      <w:r w:rsidRPr="0099665D">
        <w:rPr>
          <w:rFonts w:ascii="Roboto" w:eastAsia="Times New Roman" w:hAnsi="Roboto" w:cs="Times New Roman"/>
          <w:color w:val="01014A"/>
          <w:kern w:val="0"/>
          <w:sz w:val="27"/>
          <w:szCs w:val="27"/>
          <w:lang w:val="en-IN" w:eastAsia="en-IN"/>
        </w:rPr>
        <w:t xml:space="preserve"> Similar to a vulnerability, this may or may not lead to loss of user information, </w:t>
      </w:r>
      <w:proofErr w:type="gramStart"/>
      <w:r w:rsidRPr="0099665D">
        <w:rPr>
          <w:rFonts w:ascii="Roboto" w:eastAsia="Times New Roman" w:hAnsi="Roboto" w:cs="Times New Roman"/>
          <w:color w:val="01014A"/>
          <w:kern w:val="0"/>
          <w:sz w:val="27"/>
          <w:szCs w:val="27"/>
          <w:lang w:val="en-IN" w:eastAsia="en-IN"/>
        </w:rPr>
        <w:t>It</w:t>
      </w:r>
      <w:proofErr w:type="gramEnd"/>
      <w:r w:rsidRPr="0099665D">
        <w:rPr>
          <w:rFonts w:ascii="Roboto" w:eastAsia="Times New Roman" w:hAnsi="Roboto" w:cs="Times New Roman"/>
          <w:color w:val="01014A"/>
          <w:kern w:val="0"/>
          <w:sz w:val="27"/>
          <w:szCs w:val="27"/>
          <w:lang w:val="en-IN" w:eastAsia="en-IN"/>
        </w:rPr>
        <w:t xml:space="preserve"> is up to the developer to either fix this immediately or later on. </w:t>
      </w:r>
    </w:p>
    <w:p w14:paraId="20B07D6E"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Violations are also categorized based on their severity to the application </w:t>
      </w:r>
      <w:proofErr w:type="gramStart"/>
      <w:r w:rsidRPr="0099665D">
        <w:rPr>
          <w:rFonts w:ascii="Roboto" w:eastAsia="Times New Roman" w:hAnsi="Roboto" w:cs="Times New Roman"/>
          <w:color w:val="01014A"/>
          <w:kern w:val="0"/>
          <w:sz w:val="27"/>
          <w:szCs w:val="27"/>
          <w:lang w:val="en-IN" w:eastAsia="en-IN"/>
        </w:rPr>
        <w:t>execution(</w:t>
      </w:r>
      <w:proofErr w:type="gramEnd"/>
      <w:r w:rsidRPr="0099665D">
        <w:rPr>
          <w:rFonts w:ascii="Roboto" w:eastAsia="Times New Roman" w:hAnsi="Roboto" w:cs="Times New Roman"/>
          <w:color w:val="01014A"/>
          <w:kern w:val="0"/>
          <w:sz w:val="27"/>
          <w:szCs w:val="27"/>
          <w:lang w:val="en-IN" w:eastAsia="en-IN"/>
        </w:rPr>
        <w:t>See the </w:t>
      </w:r>
      <w:proofErr w:type="spellStart"/>
      <w:r w:rsidRPr="0099665D">
        <w:rPr>
          <w:rFonts w:ascii="Roboto" w:eastAsia="Times New Roman" w:hAnsi="Roboto" w:cs="Times New Roman"/>
          <w:color w:val="01014A"/>
          <w:kern w:val="0"/>
          <w:sz w:val="27"/>
          <w:szCs w:val="27"/>
          <w:lang w:val="en-IN" w:eastAsia="en-IN"/>
        </w:rPr>
        <w:fldChar w:fldCharType="begin"/>
      </w:r>
      <w:r w:rsidRPr="0099665D">
        <w:rPr>
          <w:rFonts w:ascii="Roboto" w:eastAsia="Times New Roman" w:hAnsi="Roboto" w:cs="Times New Roman"/>
          <w:color w:val="01014A"/>
          <w:kern w:val="0"/>
          <w:sz w:val="27"/>
          <w:szCs w:val="27"/>
          <w:lang w:val="en-IN" w:eastAsia="en-IN"/>
        </w:rPr>
        <w:instrText xml:space="preserve"> HYPERLINK "https://docs.sonarqube.org/latest/user-guide/issues/" \t "_blank" </w:instrText>
      </w:r>
      <w:r w:rsidRPr="0099665D">
        <w:rPr>
          <w:rFonts w:ascii="Roboto" w:eastAsia="Times New Roman" w:hAnsi="Roboto" w:cs="Times New Roman"/>
          <w:color w:val="01014A"/>
          <w:kern w:val="0"/>
          <w:sz w:val="27"/>
          <w:szCs w:val="27"/>
          <w:lang w:val="en-IN" w:eastAsia="en-IN"/>
        </w:rPr>
      </w:r>
      <w:r w:rsidRPr="0099665D">
        <w:rPr>
          <w:rFonts w:ascii="Roboto" w:eastAsia="Times New Roman" w:hAnsi="Roboto" w:cs="Times New Roman"/>
          <w:color w:val="01014A"/>
          <w:kern w:val="0"/>
          <w:sz w:val="27"/>
          <w:szCs w:val="27"/>
          <w:lang w:val="en-IN" w:eastAsia="en-IN"/>
        </w:rPr>
        <w:fldChar w:fldCharType="separate"/>
      </w:r>
      <w:r w:rsidRPr="0099665D">
        <w:rPr>
          <w:rFonts w:ascii="Roboto" w:eastAsia="Times New Roman" w:hAnsi="Roboto" w:cs="Times New Roman"/>
          <w:color w:val="0000FF"/>
          <w:kern w:val="0"/>
          <w:sz w:val="27"/>
          <w:szCs w:val="27"/>
          <w:u w:val="single"/>
          <w:lang w:val="en-IN" w:eastAsia="en-IN"/>
        </w:rPr>
        <w:t>SonarCube</w:t>
      </w:r>
      <w:proofErr w:type="spellEnd"/>
      <w:r w:rsidRPr="0099665D">
        <w:rPr>
          <w:rFonts w:ascii="Roboto" w:eastAsia="Times New Roman" w:hAnsi="Roboto" w:cs="Times New Roman"/>
          <w:color w:val="0000FF"/>
          <w:kern w:val="0"/>
          <w:sz w:val="27"/>
          <w:szCs w:val="27"/>
          <w:u w:val="single"/>
          <w:lang w:val="en-IN" w:eastAsia="en-IN"/>
        </w:rPr>
        <w:t xml:space="preserve"> docs on Issues</w:t>
      </w:r>
      <w:r w:rsidRPr="0099665D">
        <w:rPr>
          <w:rFonts w:ascii="Roboto" w:eastAsia="Times New Roman" w:hAnsi="Roboto" w:cs="Times New Roman"/>
          <w:color w:val="01014A"/>
          <w:kern w:val="0"/>
          <w:sz w:val="27"/>
          <w:szCs w:val="27"/>
          <w:lang w:val="en-IN" w:eastAsia="en-IN"/>
        </w:rPr>
        <w:fldChar w:fldCharType="end"/>
      </w:r>
      <w:r w:rsidRPr="0099665D">
        <w:rPr>
          <w:rFonts w:ascii="Roboto" w:eastAsia="Times New Roman" w:hAnsi="Roboto" w:cs="Times New Roman"/>
          <w:color w:val="01014A"/>
          <w:kern w:val="0"/>
          <w:sz w:val="27"/>
          <w:szCs w:val="27"/>
          <w:lang w:val="en-IN" w:eastAsia="en-IN"/>
        </w:rPr>
        <w:t> to know more about the violations), </w:t>
      </w:r>
    </w:p>
    <w:p w14:paraId="2DC8B283" w14:textId="52975BA2"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drawing>
          <wp:inline distT="0" distB="0" distL="0" distR="0" wp14:anchorId="6E7A573E" wp14:editId="656E4699">
            <wp:extent cx="3765550" cy="1200150"/>
            <wp:effectExtent l="0" t="0" r="6350" b="0"/>
            <wp:docPr id="126" name="Picture 126" descr="This image shows the different categories of violations based on their severity to the application execution. The five different categories are Blocker, Critical, Major, Minor, an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This image shows the different categories of violations based on their severity to the application execution. The five different categories are Blocker, Critical, Major, Minor, and Inf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5550" cy="1200150"/>
                    </a:xfrm>
                    <a:prstGeom prst="rect">
                      <a:avLst/>
                    </a:prstGeom>
                    <a:noFill/>
                    <a:ln>
                      <a:noFill/>
                    </a:ln>
                  </pic:spPr>
                </pic:pic>
              </a:graphicData>
            </a:graphic>
          </wp:inline>
        </w:drawing>
      </w:r>
    </w:p>
    <w:p w14:paraId="0775255C"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The developers can change the severity of a violation in their custom rules. Next, we will learn how to install and use </w:t>
      </w: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xml:space="preserve"> plugin in eclipse.</w:t>
      </w:r>
    </w:p>
    <w:p w14:paraId="3CBDC587" w14:textId="77777777" w:rsidR="0099665D" w:rsidRPr="0087595E" w:rsidRDefault="0099665D" w:rsidP="0087595E">
      <w:pPr>
        <w:spacing w:before="100" w:beforeAutospacing="1" w:after="100" w:afterAutospacing="1"/>
        <w:ind w:left="0" w:right="0"/>
        <w:jc w:val="both"/>
        <w:rPr>
          <w:rFonts w:ascii="Roboto" w:eastAsia="Times New Roman" w:hAnsi="Roboto" w:cs="Times New Roman"/>
          <w:color w:val="01014A"/>
          <w:kern w:val="0"/>
          <w:sz w:val="40"/>
          <w:szCs w:val="40"/>
          <w:lang w:val="en-IN" w:eastAsia="en-IN"/>
        </w:rPr>
      </w:pPr>
    </w:p>
    <w:p w14:paraId="5ABAC185"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Steps to install </w:t>
      </w:r>
      <w:proofErr w:type="spellStart"/>
      <w:r w:rsidRPr="0099665D">
        <w:rPr>
          <w:rFonts w:ascii="Roboto" w:eastAsia="Times New Roman" w:hAnsi="Roboto" w:cs="Times New Roman"/>
          <w:b/>
          <w:bCs/>
          <w:color w:val="01014A"/>
          <w:kern w:val="0"/>
          <w:sz w:val="27"/>
          <w:szCs w:val="27"/>
          <w:lang w:val="en-IN" w:eastAsia="en-IN"/>
        </w:rPr>
        <w:t>SonarLint</w:t>
      </w:r>
      <w:proofErr w:type="spellEnd"/>
      <w:r w:rsidRPr="0099665D">
        <w:rPr>
          <w:rFonts w:ascii="Roboto" w:eastAsia="Times New Roman" w:hAnsi="Roboto" w:cs="Times New Roman"/>
          <w:b/>
          <w:bCs/>
          <w:color w:val="01014A"/>
          <w:kern w:val="0"/>
          <w:sz w:val="27"/>
          <w:szCs w:val="27"/>
          <w:lang w:val="en-IN" w:eastAsia="en-IN"/>
        </w:rPr>
        <w:t> </w:t>
      </w:r>
      <w:r w:rsidRPr="0099665D">
        <w:rPr>
          <w:rFonts w:ascii="Roboto" w:eastAsia="Times New Roman" w:hAnsi="Roboto" w:cs="Times New Roman"/>
          <w:color w:val="01014A"/>
          <w:kern w:val="0"/>
          <w:sz w:val="27"/>
          <w:szCs w:val="27"/>
          <w:lang w:val="en-IN" w:eastAsia="en-IN"/>
        </w:rPr>
        <w:t>in Eclipse IDE.</w:t>
      </w:r>
    </w:p>
    <w:p w14:paraId="499EE71A"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Step 1: </w:t>
      </w:r>
      <w:r w:rsidRPr="0099665D">
        <w:rPr>
          <w:rFonts w:ascii="Roboto" w:eastAsia="Times New Roman" w:hAnsi="Roboto" w:cs="Times New Roman"/>
          <w:color w:val="01014A"/>
          <w:kern w:val="0"/>
          <w:sz w:val="27"/>
          <w:szCs w:val="27"/>
          <w:lang w:val="en-IN" w:eastAsia="en-IN"/>
        </w:rPr>
        <w:t>Launch the IDE and click on</w:t>
      </w:r>
      <w:r w:rsidRPr="0099665D">
        <w:rPr>
          <w:rFonts w:ascii="Roboto" w:eastAsia="Times New Roman" w:hAnsi="Roboto" w:cs="Times New Roman"/>
          <w:b/>
          <w:bCs/>
          <w:color w:val="01014A"/>
          <w:kern w:val="0"/>
          <w:sz w:val="27"/>
          <w:szCs w:val="27"/>
          <w:lang w:val="en-IN" w:eastAsia="en-IN"/>
        </w:rPr>
        <w:t> Help &gt; Eclipse Marketplace</w:t>
      </w:r>
    </w:p>
    <w:p w14:paraId="7014BDD7" w14:textId="483B8C0A"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lastRenderedPageBreak/>
        <w:drawing>
          <wp:inline distT="0" distB="0" distL="0" distR="0" wp14:anchorId="637C0295" wp14:editId="2B67CD4B">
            <wp:extent cx="6858000" cy="3062605"/>
            <wp:effectExtent l="0" t="0" r="0" b="4445"/>
            <wp:docPr id="129" name="Picture 129" descr="This image shows the first step for installing SonarLint in Eclipse IDE. Launch the IDE and click on help, then click on Eclipse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This image shows the first step for installing SonarLint in Eclipse IDE. Launch the IDE and click on help, then click on Eclipse Marketpla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062605"/>
                    </a:xfrm>
                    <a:prstGeom prst="rect">
                      <a:avLst/>
                    </a:prstGeom>
                    <a:noFill/>
                    <a:ln>
                      <a:noFill/>
                    </a:ln>
                  </pic:spPr>
                </pic:pic>
              </a:graphicData>
            </a:graphic>
          </wp:inline>
        </w:drawing>
      </w:r>
    </w:p>
    <w:p w14:paraId="66C3C26F"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Step 2: </w:t>
      </w:r>
      <w:r w:rsidRPr="0099665D">
        <w:rPr>
          <w:rFonts w:ascii="Roboto" w:eastAsia="Times New Roman" w:hAnsi="Roboto" w:cs="Times New Roman"/>
          <w:color w:val="01014A"/>
          <w:kern w:val="0"/>
          <w:sz w:val="27"/>
          <w:szCs w:val="27"/>
          <w:lang w:val="en-IN" w:eastAsia="en-IN"/>
        </w:rPr>
        <w:t>In the pop-up window, Search for </w:t>
      </w:r>
      <w:proofErr w:type="spellStart"/>
      <w:r w:rsidRPr="0099665D">
        <w:rPr>
          <w:rFonts w:ascii="Roboto" w:eastAsia="Times New Roman" w:hAnsi="Roboto" w:cs="Times New Roman"/>
          <w:b/>
          <w:bCs/>
          <w:color w:val="01014A"/>
          <w:kern w:val="0"/>
          <w:sz w:val="27"/>
          <w:szCs w:val="27"/>
          <w:lang w:val="en-IN" w:eastAsia="en-IN"/>
        </w:rPr>
        <w:t>SonarLint</w:t>
      </w:r>
      <w:proofErr w:type="spellEnd"/>
      <w:r w:rsidRPr="0099665D">
        <w:rPr>
          <w:rFonts w:ascii="Roboto" w:eastAsia="Times New Roman" w:hAnsi="Roboto" w:cs="Times New Roman"/>
          <w:b/>
          <w:bCs/>
          <w:color w:val="01014A"/>
          <w:kern w:val="0"/>
          <w:sz w:val="27"/>
          <w:szCs w:val="27"/>
          <w:lang w:val="en-IN" w:eastAsia="en-IN"/>
        </w:rPr>
        <w:t> </w:t>
      </w:r>
      <w:r w:rsidRPr="0099665D">
        <w:rPr>
          <w:rFonts w:ascii="Roboto" w:eastAsia="Times New Roman" w:hAnsi="Roboto" w:cs="Times New Roman"/>
          <w:color w:val="01014A"/>
          <w:kern w:val="0"/>
          <w:sz w:val="27"/>
          <w:szCs w:val="27"/>
          <w:lang w:val="en-IN" w:eastAsia="en-IN"/>
        </w:rPr>
        <w:t>and click on </w:t>
      </w:r>
      <w:r w:rsidRPr="0099665D">
        <w:rPr>
          <w:rFonts w:ascii="Roboto" w:eastAsia="Times New Roman" w:hAnsi="Roboto" w:cs="Times New Roman"/>
          <w:b/>
          <w:bCs/>
          <w:color w:val="01014A"/>
          <w:kern w:val="0"/>
          <w:sz w:val="27"/>
          <w:szCs w:val="27"/>
          <w:lang w:val="en-IN" w:eastAsia="en-IN"/>
        </w:rPr>
        <w:t>Install</w:t>
      </w:r>
      <w:r w:rsidRPr="0099665D">
        <w:rPr>
          <w:rFonts w:ascii="Roboto" w:eastAsia="Times New Roman" w:hAnsi="Roboto" w:cs="Times New Roman"/>
          <w:color w:val="01014A"/>
          <w:kern w:val="0"/>
          <w:sz w:val="27"/>
          <w:szCs w:val="27"/>
          <w:lang w:val="en-IN" w:eastAsia="en-IN"/>
        </w:rPr>
        <w:t> on the search result.</w:t>
      </w:r>
    </w:p>
    <w:p w14:paraId="7F071ABA" w14:textId="6353AC5D"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lastRenderedPageBreak/>
        <w:drawing>
          <wp:inline distT="0" distB="0" distL="0" distR="0" wp14:anchorId="277BFD8D" wp14:editId="3949E7F0">
            <wp:extent cx="6858000" cy="5742940"/>
            <wp:effectExtent l="0" t="0" r="0" b="0"/>
            <wp:docPr id="128" name="Picture 128" descr="This image shows the Eclipse Marketplace window. In the search box, search for SonarLint and click on install on the search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This image shows the Eclipse Marketplace window. In the search box, search for SonarLint and click on install on the search resul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42940"/>
                    </a:xfrm>
                    <a:prstGeom prst="rect">
                      <a:avLst/>
                    </a:prstGeom>
                    <a:noFill/>
                    <a:ln>
                      <a:noFill/>
                    </a:ln>
                  </pic:spPr>
                </pic:pic>
              </a:graphicData>
            </a:graphic>
          </wp:inline>
        </w:drawing>
      </w:r>
    </w:p>
    <w:p w14:paraId="4E993BD1"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Note: The version of </w:t>
      </w: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xml:space="preserve"> is 5.1.1 during the installation. When you try to install it in your eclipse, the version might change.</w:t>
      </w:r>
    </w:p>
    <w:p w14:paraId="6798B0A4"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Once the extension is installed, agree to the </w:t>
      </w:r>
      <w:r w:rsidRPr="0099665D">
        <w:rPr>
          <w:rFonts w:ascii="Roboto" w:eastAsia="Times New Roman" w:hAnsi="Roboto" w:cs="Times New Roman"/>
          <w:b/>
          <w:bCs/>
          <w:color w:val="01014A"/>
          <w:kern w:val="0"/>
          <w:sz w:val="27"/>
          <w:szCs w:val="27"/>
          <w:lang w:val="en-IN" w:eastAsia="en-IN"/>
        </w:rPr>
        <w:t>terms and conditions</w:t>
      </w:r>
      <w:r w:rsidRPr="0099665D">
        <w:rPr>
          <w:rFonts w:ascii="Roboto" w:eastAsia="Times New Roman" w:hAnsi="Roboto" w:cs="Times New Roman"/>
          <w:color w:val="01014A"/>
          <w:kern w:val="0"/>
          <w:sz w:val="27"/>
          <w:szCs w:val="27"/>
          <w:lang w:val="en-IN" w:eastAsia="en-IN"/>
        </w:rPr>
        <w:t xml:space="preserve"> on the next page and click on finish. Restart </w:t>
      </w:r>
      <w:proofErr w:type="gramStart"/>
      <w:r w:rsidRPr="0099665D">
        <w:rPr>
          <w:rFonts w:ascii="Roboto" w:eastAsia="Times New Roman" w:hAnsi="Roboto" w:cs="Times New Roman"/>
          <w:color w:val="01014A"/>
          <w:kern w:val="0"/>
          <w:sz w:val="27"/>
          <w:szCs w:val="27"/>
          <w:lang w:val="en-IN" w:eastAsia="en-IN"/>
        </w:rPr>
        <w:t>eclipse(</w:t>
      </w:r>
      <w:proofErr w:type="gramEnd"/>
      <w:r w:rsidRPr="0099665D">
        <w:rPr>
          <w:rFonts w:ascii="Roboto" w:eastAsia="Times New Roman" w:hAnsi="Roboto" w:cs="Times New Roman"/>
          <w:color w:val="01014A"/>
          <w:kern w:val="0"/>
          <w:sz w:val="27"/>
          <w:szCs w:val="27"/>
          <w:lang w:val="en-IN" w:eastAsia="en-IN"/>
        </w:rPr>
        <w:t>if not prompted) to enable the extension.</w:t>
      </w:r>
    </w:p>
    <w:p w14:paraId="730A3C99"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We are going to check for code quality using </w:t>
      </w:r>
      <w:proofErr w:type="spellStart"/>
      <w:r w:rsidRPr="0099665D">
        <w:rPr>
          <w:rFonts w:ascii="Roboto" w:eastAsia="Times New Roman" w:hAnsi="Roboto" w:cs="Times New Roman"/>
          <w:b/>
          <w:bCs/>
          <w:color w:val="01014A"/>
          <w:kern w:val="0"/>
          <w:sz w:val="27"/>
          <w:szCs w:val="27"/>
          <w:lang w:val="en-IN" w:eastAsia="en-IN"/>
        </w:rPr>
        <w:t>SonarLint</w:t>
      </w:r>
      <w:proofErr w:type="spellEnd"/>
    </w:p>
    <w:p w14:paraId="6AC3BD01"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Once eclipse restarts, </w:t>
      </w:r>
      <w:proofErr w:type="spellStart"/>
      <w:r w:rsidRPr="0099665D">
        <w:rPr>
          <w:rFonts w:ascii="Roboto" w:eastAsia="Times New Roman" w:hAnsi="Roboto" w:cs="Times New Roman"/>
          <w:b/>
          <w:bCs/>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will start scanning (by default) the files open in your workspace and list out all the violations/issues in the </w:t>
      </w:r>
      <w:r w:rsidRPr="0099665D">
        <w:rPr>
          <w:rFonts w:ascii="Roboto" w:eastAsia="Times New Roman" w:hAnsi="Roboto" w:cs="Times New Roman"/>
          <w:b/>
          <w:bCs/>
          <w:color w:val="01014A"/>
          <w:kern w:val="0"/>
          <w:sz w:val="27"/>
          <w:szCs w:val="27"/>
          <w:lang w:val="en-IN" w:eastAsia="en-IN"/>
        </w:rPr>
        <w:t>markers</w:t>
      </w:r>
      <w:r w:rsidRPr="0099665D">
        <w:rPr>
          <w:rFonts w:ascii="Roboto" w:eastAsia="Times New Roman" w:hAnsi="Roboto" w:cs="Times New Roman"/>
          <w:color w:val="01014A"/>
          <w:kern w:val="0"/>
          <w:sz w:val="27"/>
          <w:szCs w:val="27"/>
          <w:lang w:val="en-IN" w:eastAsia="en-IN"/>
        </w:rPr>
        <w:t> view as shown below.</w:t>
      </w:r>
    </w:p>
    <w:p w14:paraId="7236C047" w14:textId="3F019182"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lastRenderedPageBreak/>
        <w:drawing>
          <wp:inline distT="0" distB="0" distL="0" distR="0" wp14:anchorId="35385F48" wp14:editId="7A69918C">
            <wp:extent cx="6858000" cy="1320165"/>
            <wp:effectExtent l="0" t="0" r="0" b="0"/>
            <wp:docPr id="135" name="Picture 135" descr="This image shows the scan results after opening the IDE. The results show 0 errors, 1 warning and 2 others. The warning is a Java Problem  (Value of a local variable is not used) and the two other items are SonarLint suggestions to remove unused local variables and useless assignment to a local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This image shows the scan results after opening the IDE. The results show 0 errors, 1 warning and 2 others. The warning is a Java Problem  (Value of a local variable is not used) and the two other items are SonarLint suggestions to remove unused local variables and useless assignment to a local vari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1320165"/>
                    </a:xfrm>
                    <a:prstGeom prst="rect">
                      <a:avLst/>
                    </a:prstGeom>
                    <a:noFill/>
                    <a:ln>
                      <a:noFill/>
                    </a:ln>
                  </pic:spPr>
                </pic:pic>
              </a:graphicData>
            </a:graphic>
          </wp:inline>
        </w:drawing>
      </w:r>
    </w:p>
    <w:p w14:paraId="397B59BB"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Since, </w:t>
      </w:r>
      <w:proofErr w:type="spellStart"/>
      <w:r w:rsidRPr="0099665D">
        <w:rPr>
          <w:rFonts w:ascii="Roboto" w:eastAsia="Times New Roman" w:hAnsi="Roboto" w:cs="Times New Roman"/>
          <w:b/>
          <w:bCs/>
          <w:color w:val="01014A"/>
          <w:kern w:val="0"/>
          <w:sz w:val="27"/>
          <w:szCs w:val="27"/>
          <w:lang w:val="en-IN" w:eastAsia="en-IN"/>
        </w:rPr>
        <w:t>SonarLint</w:t>
      </w:r>
      <w:proofErr w:type="spellEnd"/>
      <w:r w:rsidRPr="0099665D">
        <w:rPr>
          <w:rFonts w:ascii="Roboto" w:eastAsia="Times New Roman" w:hAnsi="Roboto" w:cs="Times New Roman"/>
          <w:b/>
          <w:bCs/>
          <w:color w:val="01014A"/>
          <w:kern w:val="0"/>
          <w:sz w:val="27"/>
          <w:szCs w:val="27"/>
          <w:lang w:val="en-IN" w:eastAsia="en-IN"/>
        </w:rPr>
        <w:t> </w:t>
      </w:r>
      <w:r w:rsidRPr="0099665D">
        <w:rPr>
          <w:rFonts w:ascii="Roboto" w:eastAsia="Times New Roman" w:hAnsi="Roboto" w:cs="Times New Roman"/>
          <w:color w:val="01014A"/>
          <w:kern w:val="0"/>
          <w:sz w:val="27"/>
          <w:szCs w:val="27"/>
          <w:lang w:val="en-IN" w:eastAsia="en-IN"/>
        </w:rPr>
        <w:t xml:space="preserve">checks for issues on-the-fly, it will dynamically provide feedback on what </w:t>
      </w:r>
      <w:proofErr w:type="gramStart"/>
      <w:r w:rsidRPr="0099665D">
        <w:rPr>
          <w:rFonts w:ascii="Roboto" w:eastAsia="Times New Roman" w:hAnsi="Roboto" w:cs="Times New Roman"/>
          <w:color w:val="01014A"/>
          <w:kern w:val="0"/>
          <w:sz w:val="27"/>
          <w:szCs w:val="27"/>
          <w:lang w:val="en-IN" w:eastAsia="en-IN"/>
        </w:rPr>
        <w:t>you're</w:t>
      </w:r>
      <w:proofErr w:type="gramEnd"/>
      <w:r w:rsidRPr="0099665D">
        <w:rPr>
          <w:rFonts w:ascii="Roboto" w:eastAsia="Times New Roman" w:hAnsi="Roboto" w:cs="Times New Roman"/>
          <w:color w:val="01014A"/>
          <w:kern w:val="0"/>
          <w:sz w:val="27"/>
          <w:szCs w:val="27"/>
          <w:lang w:val="en-IN" w:eastAsia="en-IN"/>
        </w:rPr>
        <w:t xml:space="preserve"> coding. </w:t>
      </w: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xml:space="preserve"> will highlight the issue and provide information on what is wrong. For example, the </w:t>
      </w:r>
      <w:r w:rsidRPr="0099665D">
        <w:rPr>
          <w:rFonts w:ascii="Roboto" w:eastAsia="Times New Roman" w:hAnsi="Roboto" w:cs="Times New Roman"/>
          <w:b/>
          <w:bCs/>
          <w:color w:val="01014A"/>
          <w:kern w:val="0"/>
          <w:sz w:val="27"/>
          <w:szCs w:val="27"/>
          <w:lang w:val="en-IN" w:eastAsia="en-IN"/>
        </w:rPr>
        <w:t>user </w:t>
      </w:r>
      <w:r w:rsidRPr="0099665D">
        <w:rPr>
          <w:rFonts w:ascii="Roboto" w:eastAsia="Times New Roman" w:hAnsi="Roboto" w:cs="Times New Roman"/>
          <w:color w:val="01014A"/>
          <w:kern w:val="0"/>
          <w:sz w:val="27"/>
          <w:szCs w:val="27"/>
          <w:lang w:val="en-IN" w:eastAsia="en-IN"/>
        </w:rPr>
        <w:t>class as defined below is violating the class naming convention.</w:t>
      </w:r>
    </w:p>
    <w:p w14:paraId="4C2E312D" w14:textId="74AFC38F"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drawing>
          <wp:inline distT="0" distB="0" distL="0" distR="0" wp14:anchorId="4EAC129D" wp14:editId="317871BA">
            <wp:extent cx="2476500" cy="1009650"/>
            <wp:effectExtent l="0" t="0" r="0" b="0"/>
            <wp:docPr id="134" name="Picture 134" descr="This image shows dynamic scan results in the form of highlights and underlines. Here, the class name user has been highlighted to point out that it doesn't follow the class naming con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This image shows dynamic scan results in the form of highlights and underlines. Here, the class name user has been highlighted to point out that it doesn't follow the class naming conven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500" cy="1009650"/>
                    </a:xfrm>
                    <a:prstGeom prst="rect">
                      <a:avLst/>
                    </a:prstGeom>
                    <a:noFill/>
                    <a:ln>
                      <a:noFill/>
                    </a:ln>
                  </pic:spPr>
                </pic:pic>
              </a:graphicData>
            </a:graphic>
          </wp:inline>
        </w:drawing>
      </w:r>
    </w:p>
    <w:p w14:paraId="232167D0"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On hovering over the violation being highlighted by </w:t>
      </w: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we get the below screen,</w:t>
      </w:r>
    </w:p>
    <w:p w14:paraId="53984F95" w14:textId="4418443A"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drawing>
          <wp:inline distT="0" distB="0" distL="0" distR="0" wp14:anchorId="3A52F97C" wp14:editId="77CE657C">
            <wp:extent cx="5734050" cy="1397000"/>
            <wp:effectExtent l="0" t="0" r="0" b="0"/>
            <wp:docPr id="133" name="Picture 133" descr="This image shows the screen we get if we hover our cursor over the violation highlighted by SonarLint. It shows suggestions and available quick fix options for the vi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This image shows the screen we get if we hover our cursor over the violation highlighted by SonarLint. It shows suggestions and available quick fix options for the viol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397000"/>
                    </a:xfrm>
                    <a:prstGeom prst="rect">
                      <a:avLst/>
                    </a:prstGeom>
                    <a:noFill/>
                    <a:ln>
                      <a:noFill/>
                    </a:ln>
                  </pic:spPr>
                </pic:pic>
              </a:graphicData>
            </a:graphic>
          </wp:inline>
        </w:drawing>
      </w:r>
    </w:p>
    <w:p w14:paraId="1531E9BD"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Click on the </w:t>
      </w:r>
      <w:r w:rsidRPr="0099665D">
        <w:rPr>
          <w:rFonts w:ascii="Roboto" w:eastAsia="Times New Roman" w:hAnsi="Roboto" w:cs="Times New Roman"/>
          <w:b/>
          <w:bCs/>
          <w:color w:val="01014A"/>
          <w:kern w:val="0"/>
          <w:sz w:val="27"/>
          <w:szCs w:val="27"/>
          <w:lang w:val="en-IN" w:eastAsia="en-IN"/>
        </w:rPr>
        <w:t>Open description</w:t>
      </w:r>
      <w:r w:rsidRPr="0099665D">
        <w:rPr>
          <w:rFonts w:ascii="Roboto" w:eastAsia="Times New Roman" w:hAnsi="Roboto" w:cs="Times New Roman"/>
          <w:color w:val="01014A"/>
          <w:kern w:val="0"/>
          <w:sz w:val="27"/>
          <w:szCs w:val="27"/>
          <w:lang w:val="en-IN" w:eastAsia="en-IN"/>
        </w:rPr>
        <w:t> link to see more detailed information on the rule. This description will include the reason as to why the usage is considered incorrect as well as a better and more compliant alternative that can be considered.</w:t>
      </w:r>
    </w:p>
    <w:p w14:paraId="36E0ACA3" w14:textId="67542BD5"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drawing>
          <wp:inline distT="0" distB="0" distL="0" distR="0" wp14:anchorId="1C39EBD5" wp14:editId="2BBC068D">
            <wp:extent cx="6858000" cy="2137410"/>
            <wp:effectExtent l="0" t="0" r="0" b="0"/>
            <wp:docPr id="132" name="Picture 132" descr="This image shows the screen displayed upon clicking on 'show description'. The window that appears names and describes the violation, the reason why it is considered incorrect, as well as examples of compliant and non compliant code snipp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This image shows the screen displayed upon clicking on 'show description'. The window that appears names and describes the violation, the reason why it is considered incorrect, as well as examples of compliant and non compliant code snippets.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137410"/>
                    </a:xfrm>
                    <a:prstGeom prst="rect">
                      <a:avLst/>
                    </a:prstGeom>
                    <a:noFill/>
                    <a:ln>
                      <a:noFill/>
                    </a:ln>
                  </pic:spPr>
                </pic:pic>
              </a:graphicData>
            </a:graphic>
          </wp:inline>
        </w:drawing>
      </w:r>
    </w:p>
    <w:p w14:paraId="644BACCC"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Click on </w:t>
      </w:r>
      <w:r w:rsidRPr="0099665D">
        <w:rPr>
          <w:rFonts w:ascii="Roboto" w:eastAsia="Times New Roman" w:hAnsi="Roboto" w:cs="Times New Roman"/>
          <w:b/>
          <w:bCs/>
          <w:color w:val="01014A"/>
          <w:kern w:val="0"/>
          <w:sz w:val="27"/>
          <w:szCs w:val="27"/>
          <w:lang w:val="en-IN" w:eastAsia="en-IN"/>
        </w:rPr>
        <w:t>Deactivate Rule, </w:t>
      </w:r>
      <w:r w:rsidRPr="0099665D">
        <w:rPr>
          <w:rFonts w:ascii="Roboto" w:eastAsia="Times New Roman" w:hAnsi="Roboto" w:cs="Times New Roman"/>
          <w:color w:val="01014A"/>
          <w:kern w:val="0"/>
          <w:sz w:val="27"/>
          <w:szCs w:val="27"/>
          <w:lang w:val="en-IN" w:eastAsia="en-IN"/>
        </w:rPr>
        <w:t>if a rule should be ignored for the rest of the code.</w:t>
      </w:r>
    </w:p>
    <w:p w14:paraId="4631082B"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lastRenderedPageBreak/>
        <w:t>To manually check for code quality, </w:t>
      </w:r>
      <w:r w:rsidRPr="0099665D">
        <w:rPr>
          <w:rFonts w:ascii="Roboto" w:eastAsia="Times New Roman" w:hAnsi="Roboto" w:cs="Times New Roman"/>
          <w:b/>
          <w:bCs/>
          <w:color w:val="01014A"/>
          <w:kern w:val="0"/>
          <w:sz w:val="27"/>
          <w:szCs w:val="27"/>
          <w:lang w:val="en-IN" w:eastAsia="en-IN"/>
        </w:rPr>
        <w:t>Right Click</w:t>
      </w:r>
      <w:r w:rsidRPr="0099665D">
        <w:rPr>
          <w:rFonts w:ascii="Roboto" w:eastAsia="Times New Roman" w:hAnsi="Roboto" w:cs="Times New Roman"/>
          <w:color w:val="01014A"/>
          <w:kern w:val="0"/>
          <w:sz w:val="27"/>
          <w:szCs w:val="27"/>
          <w:lang w:val="en-IN" w:eastAsia="en-IN"/>
        </w:rPr>
        <w:t> on the project and click on </w:t>
      </w:r>
      <w:proofErr w:type="spellStart"/>
      <w:r w:rsidRPr="0099665D">
        <w:rPr>
          <w:rFonts w:ascii="Roboto" w:eastAsia="Times New Roman" w:hAnsi="Roboto" w:cs="Times New Roman"/>
          <w:b/>
          <w:bCs/>
          <w:color w:val="01014A"/>
          <w:kern w:val="0"/>
          <w:sz w:val="27"/>
          <w:szCs w:val="27"/>
          <w:lang w:val="en-IN" w:eastAsia="en-IN"/>
        </w:rPr>
        <w:t>SonarLint</w:t>
      </w:r>
      <w:proofErr w:type="spellEnd"/>
      <w:r w:rsidRPr="0099665D">
        <w:rPr>
          <w:rFonts w:ascii="Roboto" w:eastAsia="Times New Roman" w:hAnsi="Roboto" w:cs="Times New Roman"/>
          <w:b/>
          <w:bCs/>
          <w:color w:val="01014A"/>
          <w:kern w:val="0"/>
          <w:sz w:val="27"/>
          <w:szCs w:val="27"/>
          <w:lang w:val="en-IN" w:eastAsia="en-IN"/>
        </w:rPr>
        <w:t> </w:t>
      </w:r>
      <w:r w:rsidRPr="0099665D">
        <w:rPr>
          <w:rFonts w:ascii="Roboto" w:eastAsia="Times New Roman" w:hAnsi="Roboto" w:cs="Times New Roman"/>
          <w:color w:val="01014A"/>
          <w:kern w:val="0"/>
          <w:sz w:val="27"/>
          <w:szCs w:val="27"/>
          <w:lang w:val="en-IN" w:eastAsia="en-IN"/>
        </w:rPr>
        <w:t>&gt; </w:t>
      </w:r>
      <w:proofErr w:type="spellStart"/>
      <w:r w:rsidRPr="0099665D">
        <w:rPr>
          <w:rFonts w:ascii="Roboto" w:eastAsia="Times New Roman" w:hAnsi="Roboto" w:cs="Times New Roman"/>
          <w:b/>
          <w:bCs/>
          <w:color w:val="01014A"/>
          <w:kern w:val="0"/>
          <w:sz w:val="27"/>
          <w:szCs w:val="27"/>
          <w:lang w:val="en-IN" w:eastAsia="en-IN"/>
        </w:rPr>
        <w:t>Analyze</w:t>
      </w:r>
      <w:proofErr w:type="spellEnd"/>
    </w:p>
    <w:p w14:paraId="62132F56" w14:textId="75DAA9FE"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drawing>
          <wp:inline distT="0" distB="0" distL="0" distR="0" wp14:anchorId="7518FF6D" wp14:editId="5044AE2C">
            <wp:extent cx="6572250" cy="6235700"/>
            <wp:effectExtent l="0" t="0" r="0" b="0"/>
            <wp:docPr id="131" name="Picture 131" descr="This image shows how to manually check for code quality. Right Click on the project and click on SonarLint, then click on Analy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his image shows how to manually check for code quality. Right Click on the project and click on SonarLint, then click on Analyz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2250" cy="6235700"/>
                    </a:xfrm>
                    <a:prstGeom prst="rect">
                      <a:avLst/>
                    </a:prstGeom>
                    <a:noFill/>
                    <a:ln>
                      <a:noFill/>
                    </a:ln>
                  </pic:spPr>
                </pic:pic>
              </a:graphicData>
            </a:graphic>
          </wp:inline>
        </w:drawing>
      </w:r>
    </w:p>
    <w:p w14:paraId="150BEEA8"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A new </w:t>
      </w:r>
      <w:proofErr w:type="spellStart"/>
      <w:r w:rsidRPr="0099665D">
        <w:rPr>
          <w:rFonts w:ascii="Roboto" w:eastAsia="Times New Roman" w:hAnsi="Roboto" w:cs="Times New Roman"/>
          <w:b/>
          <w:bCs/>
          <w:color w:val="01014A"/>
          <w:kern w:val="0"/>
          <w:sz w:val="27"/>
          <w:szCs w:val="27"/>
          <w:lang w:val="en-IN" w:eastAsia="en-IN"/>
        </w:rPr>
        <w:t>SonarLint</w:t>
      </w:r>
      <w:proofErr w:type="spellEnd"/>
      <w:r w:rsidRPr="0099665D">
        <w:rPr>
          <w:rFonts w:ascii="Roboto" w:eastAsia="Times New Roman" w:hAnsi="Roboto" w:cs="Times New Roman"/>
          <w:b/>
          <w:bCs/>
          <w:color w:val="01014A"/>
          <w:kern w:val="0"/>
          <w:sz w:val="27"/>
          <w:szCs w:val="27"/>
          <w:lang w:val="en-IN" w:eastAsia="en-IN"/>
        </w:rPr>
        <w:t xml:space="preserve"> Report</w:t>
      </w:r>
      <w:r w:rsidRPr="0099665D">
        <w:rPr>
          <w:rFonts w:ascii="Roboto" w:eastAsia="Times New Roman" w:hAnsi="Roboto" w:cs="Times New Roman"/>
          <w:color w:val="01014A"/>
          <w:kern w:val="0"/>
          <w:sz w:val="27"/>
          <w:szCs w:val="27"/>
          <w:lang w:val="en-IN" w:eastAsia="en-IN"/>
        </w:rPr>
        <w:t> view will be displayed as shown below. Click on the description to view detailed information on the rule.</w:t>
      </w:r>
    </w:p>
    <w:p w14:paraId="05CF528A" w14:textId="060EF219"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drawing>
          <wp:inline distT="0" distB="0" distL="0" distR="0" wp14:anchorId="5B0BE983" wp14:editId="3B13EA43">
            <wp:extent cx="6858000" cy="1332230"/>
            <wp:effectExtent l="0" t="0" r="0" b="1270"/>
            <wp:docPr id="130" name="Picture 130" descr="This image shows the scan results after clicking on SonarLint -&gt; Analyze. It is similar to the scan results of auto scanning, and shows 0 errors, 2 warnings (Java Problems) and 1 other (SonarLint sugges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This image shows the scan results after clicking on SonarLint -&gt; Analyze. It is similar to the scan results of auto scanning, and shows 0 errors, 2 warnings (Java Problems) and 1 other (SonarLint suggestion) he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332230"/>
                    </a:xfrm>
                    <a:prstGeom prst="rect">
                      <a:avLst/>
                    </a:prstGeom>
                    <a:noFill/>
                    <a:ln>
                      <a:noFill/>
                    </a:ln>
                  </pic:spPr>
                </pic:pic>
              </a:graphicData>
            </a:graphic>
          </wp:inline>
        </w:drawing>
      </w:r>
    </w:p>
    <w:p w14:paraId="7D9E31C0"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lastRenderedPageBreak/>
        <w:t xml:space="preserve">You have seen one of the many rules of </w:t>
      </w: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xml:space="preserve"> for Java. See the </w:t>
      </w:r>
      <w:proofErr w:type="spellStart"/>
      <w:r w:rsidRPr="0099665D">
        <w:rPr>
          <w:rFonts w:ascii="Roboto" w:eastAsia="Times New Roman" w:hAnsi="Roboto" w:cs="Times New Roman"/>
          <w:color w:val="01014A"/>
          <w:kern w:val="0"/>
          <w:sz w:val="27"/>
          <w:szCs w:val="27"/>
          <w:lang w:val="en-IN" w:eastAsia="en-IN"/>
        </w:rPr>
        <w:fldChar w:fldCharType="begin"/>
      </w:r>
      <w:r w:rsidRPr="0099665D">
        <w:rPr>
          <w:rFonts w:ascii="Roboto" w:eastAsia="Times New Roman" w:hAnsi="Roboto" w:cs="Times New Roman"/>
          <w:color w:val="01014A"/>
          <w:kern w:val="0"/>
          <w:sz w:val="27"/>
          <w:szCs w:val="27"/>
          <w:lang w:val="en-IN" w:eastAsia="en-IN"/>
        </w:rPr>
        <w:instrText xml:space="preserve"> HYPERLINK "https://rules.sonarsource.com/java" \t "_blank" </w:instrText>
      </w:r>
      <w:r w:rsidRPr="0099665D">
        <w:rPr>
          <w:rFonts w:ascii="Roboto" w:eastAsia="Times New Roman" w:hAnsi="Roboto" w:cs="Times New Roman"/>
          <w:color w:val="01014A"/>
          <w:kern w:val="0"/>
          <w:sz w:val="27"/>
          <w:szCs w:val="27"/>
          <w:lang w:val="en-IN" w:eastAsia="en-IN"/>
        </w:rPr>
      </w:r>
      <w:r w:rsidRPr="0099665D">
        <w:rPr>
          <w:rFonts w:ascii="Roboto" w:eastAsia="Times New Roman" w:hAnsi="Roboto" w:cs="Times New Roman"/>
          <w:color w:val="01014A"/>
          <w:kern w:val="0"/>
          <w:sz w:val="27"/>
          <w:szCs w:val="27"/>
          <w:lang w:val="en-IN" w:eastAsia="en-IN"/>
        </w:rPr>
        <w:fldChar w:fldCharType="separate"/>
      </w:r>
      <w:r w:rsidRPr="0099665D">
        <w:rPr>
          <w:rFonts w:ascii="Roboto" w:eastAsia="Times New Roman" w:hAnsi="Roboto" w:cs="Times New Roman"/>
          <w:color w:val="0000FF"/>
          <w:kern w:val="0"/>
          <w:sz w:val="27"/>
          <w:szCs w:val="27"/>
          <w:u w:val="single"/>
          <w:lang w:val="en-IN" w:eastAsia="en-IN"/>
        </w:rPr>
        <w:t>Sonarsource</w:t>
      </w:r>
      <w:proofErr w:type="spellEnd"/>
      <w:r w:rsidRPr="0099665D">
        <w:rPr>
          <w:rFonts w:ascii="Roboto" w:eastAsia="Times New Roman" w:hAnsi="Roboto" w:cs="Times New Roman"/>
          <w:color w:val="0000FF"/>
          <w:kern w:val="0"/>
          <w:sz w:val="27"/>
          <w:szCs w:val="27"/>
          <w:u w:val="single"/>
          <w:lang w:val="en-IN" w:eastAsia="en-IN"/>
        </w:rPr>
        <w:t xml:space="preserve"> page on rules for JAVA</w:t>
      </w:r>
      <w:r w:rsidRPr="0099665D">
        <w:rPr>
          <w:rFonts w:ascii="Roboto" w:eastAsia="Times New Roman" w:hAnsi="Roboto" w:cs="Times New Roman"/>
          <w:color w:val="01014A"/>
          <w:kern w:val="0"/>
          <w:sz w:val="27"/>
          <w:szCs w:val="27"/>
          <w:lang w:val="en-IN" w:eastAsia="en-IN"/>
        </w:rPr>
        <w:fldChar w:fldCharType="end"/>
      </w:r>
      <w:r w:rsidRPr="0099665D">
        <w:rPr>
          <w:rFonts w:ascii="Roboto" w:eastAsia="Times New Roman" w:hAnsi="Roboto" w:cs="Times New Roman"/>
          <w:color w:val="01014A"/>
          <w:kern w:val="0"/>
          <w:sz w:val="27"/>
          <w:szCs w:val="27"/>
          <w:lang w:val="en-IN" w:eastAsia="en-IN"/>
        </w:rPr>
        <w:t> to view the complete ruleset. </w:t>
      </w:r>
    </w:p>
    <w:p w14:paraId="38E786BD"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In our course, there are a few rules of </w:t>
      </w: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xml:space="preserve"> that we may not follow. The most prominent one of them is the use of </w:t>
      </w:r>
      <w:proofErr w:type="spellStart"/>
      <w:r w:rsidRPr="0099665D">
        <w:rPr>
          <w:rFonts w:ascii="Roboto" w:eastAsia="Times New Roman" w:hAnsi="Roboto" w:cs="Times New Roman"/>
          <w:color w:val="01014A"/>
          <w:kern w:val="0"/>
          <w:sz w:val="27"/>
          <w:szCs w:val="27"/>
          <w:lang w:val="en-IN" w:eastAsia="en-IN"/>
        </w:rPr>
        <w:t>System.out</w:t>
      </w:r>
      <w:proofErr w:type="spellEnd"/>
      <w:r w:rsidRPr="0099665D">
        <w:rPr>
          <w:rFonts w:ascii="Roboto" w:eastAsia="Times New Roman" w:hAnsi="Roboto" w:cs="Times New Roman"/>
          <w:color w:val="01014A"/>
          <w:kern w:val="0"/>
          <w:sz w:val="27"/>
          <w:szCs w:val="27"/>
          <w:lang w:val="en-IN" w:eastAsia="en-IN"/>
        </w:rPr>
        <w:t xml:space="preserve"> statements. Let us see what it is and why we should avoid its usage.</w:t>
      </w:r>
    </w:p>
    <w:p w14:paraId="3555532F" w14:textId="3A380690" w:rsidR="0087595E" w:rsidRDefault="0087595E" w:rsidP="0002514D">
      <w:pPr>
        <w:spacing w:before="100" w:beforeAutospacing="1" w:after="100" w:afterAutospacing="1"/>
        <w:ind w:left="0" w:right="0"/>
        <w:jc w:val="both"/>
        <w:rPr>
          <w:sz w:val="40"/>
          <w:szCs w:val="40"/>
        </w:rPr>
      </w:pPr>
    </w:p>
    <w:p w14:paraId="31F80FFD"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Till now, we have displayed the data of our Java projects in the console of the Eclipse IDE using the </w:t>
      </w:r>
      <w:proofErr w:type="gramStart"/>
      <w:r w:rsidRPr="0099665D">
        <w:rPr>
          <w:rFonts w:ascii="Roboto" w:eastAsia="Times New Roman" w:hAnsi="Roboto" w:cs="Times New Roman"/>
          <w:color w:val="01014A"/>
          <w:kern w:val="0"/>
          <w:sz w:val="27"/>
          <w:szCs w:val="27"/>
          <w:lang w:val="en-IN" w:eastAsia="en-IN"/>
        </w:rPr>
        <w:t>System.out.*</w:t>
      </w:r>
      <w:proofErr w:type="gramEnd"/>
      <w:r w:rsidRPr="0099665D">
        <w:rPr>
          <w:rFonts w:ascii="Roboto" w:eastAsia="Times New Roman" w:hAnsi="Roboto" w:cs="Times New Roman"/>
          <w:color w:val="01014A"/>
          <w:kern w:val="0"/>
          <w:sz w:val="27"/>
          <w:szCs w:val="27"/>
          <w:lang w:val="en-IN" w:eastAsia="en-IN"/>
        </w:rPr>
        <w:t xml:space="preserve"> statements. But according to coding practices, this is a major violation.</w:t>
      </w:r>
    </w:p>
    <w:p w14:paraId="148A1B1B"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What are these statements and why are they considered as major violations?</w:t>
      </w:r>
    </w:p>
    <w:p w14:paraId="113E8525"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99665D">
        <w:rPr>
          <w:rFonts w:ascii="Roboto" w:eastAsia="Times New Roman" w:hAnsi="Roboto" w:cs="Times New Roman"/>
          <w:b/>
          <w:bCs/>
          <w:color w:val="01014A"/>
          <w:kern w:val="0"/>
          <w:sz w:val="27"/>
          <w:szCs w:val="27"/>
          <w:lang w:val="en-IN" w:eastAsia="en-IN"/>
        </w:rPr>
        <w:t>System.out.*</w:t>
      </w:r>
      <w:proofErr w:type="gramEnd"/>
      <w:r w:rsidRPr="0099665D">
        <w:rPr>
          <w:rFonts w:ascii="Roboto" w:eastAsia="Times New Roman" w:hAnsi="Roboto" w:cs="Times New Roman"/>
          <w:color w:val="01014A"/>
          <w:kern w:val="0"/>
          <w:sz w:val="27"/>
          <w:szCs w:val="27"/>
          <w:lang w:val="en-IN" w:eastAsia="en-IN"/>
        </w:rPr>
        <w:t> statements are usually used when the developer wants to log some information related to the application on the console. But it is considered bad practice since the information logged by the application and the server the application is running on will log on the same console and it will become highly impossible to separate between the two.</w:t>
      </w:r>
    </w:p>
    <w:p w14:paraId="2686A7F9"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Here are a few other reasons why a good developer should not use </w:t>
      </w:r>
      <w:proofErr w:type="spellStart"/>
      <w:r w:rsidRPr="0099665D">
        <w:rPr>
          <w:rFonts w:ascii="Roboto" w:eastAsia="Times New Roman" w:hAnsi="Roboto" w:cs="Times New Roman"/>
          <w:b/>
          <w:bCs/>
          <w:color w:val="01014A"/>
          <w:kern w:val="0"/>
          <w:sz w:val="27"/>
          <w:szCs w:val="27"/>
          <w:lang w:val="en-IN" w:eastAsia="en-IN"/>
        </w:rPr>
        <w:t>System.out</w:t>
      </w:r>
      <w:proofErr w:type="spellEnd"/>
      <w:r w:rsidRPr="0099665D">
        <w:rPr>
          <w:rFonts w:ascii="Roboto" w:eastAsia="Times New Roman" w:hAnsi="Roboto" w:cs="Times New Roman"/>
          <w:color w:val="01014A"/>
          <w:kern w:val="0"/>
          <w:sz w:val="27"/>
          <w:szCs w:val="27"/>
          <w:lang w:val="en-IN" w:eastAsia="en-IN"/>
        </w:rPr>
        <w:t> statements in their code.</w:t>
      </w:r>
    </w:p>
    <w:p w14:paraId="16E6B288" w14:textId="77777777" w:rsidR="0099665D" w:rsidRPr="0099665D" w:rsidRDefault="0099665D">
      <w:pPr>
        <w:numPr>
          <w:ilvl w:val="0"/>
          <w:numId w:val="14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If the application/server stops, the information logged on the console is lost.</w:t>
      </w:r>
    </w:p>
    <w:p w14:paraId="2B5BD24A" w14:textId="77777777" w:rsidR="0099665D" w:rsidRPr="0099665D" w:rsidRDefault="0099665D">
      <w:pPr>
        <w:numPr>
          <w:ilvl w:val="0"/>
          <w:numId w:val="14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The developer should be able to access the logged information whenever required, hence the use of a separate log file is recommended.</w:t>
      </w:r>
    </w:p>
    <w:p w14:paraId="7C9F3446" w14:textId="77777777" w:rsidR="0099665D" w:rsidRPr="0099665D" w:rsidRDefault="0099665D">
      <w:pPr>
        <w:numPr>
          <w:ilvl w:val="0"/>
          <w:numId w:val="14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The level of information being logged cannot be set when using </w:t>
      </w:r>
      <w:proofErr w:type="spellStart"/>
      <w:r w:rsidRPr="0099665D">
        <w:rPr>
          <w:rFonts w:ascii="Roboto" w:eastAsia="Times New Roman" w:hAnsi="Roboto" w:cs="Times New Roman"/>
          <w:color w:val="01014A"/>
          <w:kern w:val="0"/>
          <w:sz w:val="27"/>
          <w:szCs w:val="27"/>
          <w:lang w:val="en-IN" w:eastAsia="en-IN"/>
        </w:rPr>
        <w:t>System.out</w:t>
      </w:r>
      <w:proofErr w:type="spellEnd"/>
      <w:r w:rsidRPr="0099665D">
        <w:rPr>
          <w:rFonts w:ascii="Roboto" w:eastAsia="Times New Roman" w:hAnsi="Roboto" w:cs="Times New Roman"/>
          <w:color w:val="01014A"/>
          <w:kern w:val="0"/>
          <w:sz w:val="27"/>
          <w:szCs w:val="27"/>
          <w:lang w:val="en-IN" w:eastAsia="en-IN"/>
        </w:rPr>
        <w:t xml:space="preserve">. </w:t>
      </w:r>
      <w:proofErr w:type="gramStart"/>
      <w:r w:rsidRPr="0099665D">
        <w:rPr>
          <w:rFonts w:ascii="Roboto" w:eastAsia="Times New Roman" w:hAnsi="Roboto" w:cs="Times New Roman"/>
          <w:color w:val="01014A"/>
          <w:kern w:val="0"/>
          <w:sz w:val="27"/>
          <w:szCs w:val="27"/>
          <w:lang w:val="en-IN" w:eastAsia="en-IN"/>
        </w:rPr>
        <w:t>So</w:t>
      </w:r>
      <w:proofErr w:type="gramEnd"/>
      <w:r w:rsidRPr="0099665D">
        <w:rPr>
          <w:rFonts w:ascii="Roboto" w:eastAsia="Times New Roman" w:hAnsi="Roboto" w:cs="Times New Roman"/>
          <w:color w:val="01014A"/>
          <w:kern w:val="0"/>
          <w:sz w:val="27"/>
          <w:szCs w:val="27"/>
          <w:lang w:val="en-IN" w:eastAsia="en-IN"/>
        </w:rPr>
        <w:t xml:space="preserve"> there is no difference between genuine information and an error message being logged.</w:t>
      </w:r>
    </w:p>
    <w:p w14:paraId="02A56801" w14:textId="77777777" w:rsidR="0099665D" w:rsidRPr="0099665D" w:rsidRDefault="0099665D">
      <w:pPr>
        <w:numPr>
          <w:ilvl w:val="0"/>
          <w:numId w:val="14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There is no fixed format for the information being logged, so it is not easy for newer developers to understand what is being logged.</w:t>
      </w:r>
    </w:p>
    <w:p w14:paraId="1E93AA88"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In this course, we will be using console-based applications for demos and assessments that require the developers to log certain data to the console, unlike an enterprise application that runs on a server. The data being logged is an indication for success or error status of the application. Hence </w:t>
      </w:r>
      <w:proofErr w:type="spellStart"/>
      <w:r w:rsidRPr="0099665D">
        <w:rPr>
          <w:rFonts w:ascii="Roboto" w:eastAsia="Times New Roman" w:hAnsi="Roboto" w:cs="Times New Roman"/>
          <w:color w:val="01014A"/>
          <w:kern w:val="0"/>
          <w:sz w:val="27"/>
          <w:szCs w:val="27"/>
          <w:lang w:val="en-IN" w:eastAsia="en-IN"/>
        </w:rPr>
        <w:t>System.out</w:t>
      </w:r>
      <w:proofErr w:type="spellEnd"/>
      <w:r w:rsidRPr="0099665D">
        <w:rPr>
          <w:rFonts w:ascii="Roboto" w:eastAsia="Times New Roman" w:hAnsi="Roboto" w:cs="Times New Roman"/>
          <w:color w:val="01014A"/>
          <w:kern w:val="0"/>
          <w:sz w:val="27"/>
          <w:szCs w:val="27"/>
          <w:lang w:val="en-IN" w:eastAsia="en-IN"/>
        </w:rPr>
        <w:t xml:space="preserve"> statements will be used in a limited capacity.</w:t>
      </w:r>
    </w:p>
    <w:p w14:paraId="2201F7C8" w14:textId="77777777" w:rsidR="0099665D" w:rsidRPr="0099665D" w:rsidRDefault="0099665D" w:rsidP="0099665D">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If a developer has a requirement to log information from an enterprise application, it is recommended to use frameworks specifically designed to overcome the issues of the </w:t>
      </w:r>
      <w:proofErr w:type="spellStart"/>
      <w:r w:rsidRPr="0099665D">
        <w:rPr>
          <w:rFonts w:ascii="Roboto" w:eastAsia="Times New Roman" w:hAnsi="Roboto" w:cs="Times New Roman"/>
          <w:color w:val="01014A"/>
          <w:kern w:val="0"/>
          <w:sz w:val="27"/>
          <w:szCs w:val="27"/>
          <w:lang w:val="en-IN" w:eastAsia="en-IN"/>
        </w:rPr>
        <w:t>System.out</w:t>
      </w:r>
      <w:proofErr w:type="spellEnd"/>
      <w:r w:rsidRPr="0099665D">
        <w:rPr>
          <w:rFonts w:ascii="Roboto" w:eastAsia="Times New Roman" w:hAnsi="Roboto" w:cs="Times New Roman"/>
          <w:color w:val="01014A"/>
          <w:kern w:val="0"/>
          <w:sz w:val="27"/>
          <w:szCs w:val="27"/>
          <w:lang w:val="en-IN" w:eastAsia="en-IN"/>
        </w:rPr>
        <w:t> statements like </w:t>
      </w:r>
      <w:r w:rsidRPr="0099665D">
        <w:rPr>
          <w:rFonts w:ascii="Roboto" w:eastAsia="Times New Roman" w:hAnsi="Roboto" w:cs="Times New Roman"/>
          <w:b/>
          <w:bCs/>
          <w:color w:val="01014A"/>
          <w:kern w:val="0"/>
          <w:sz w:val="27"/>
          <w:szCs w:val="27"/>
          <w:lang w:val="en-IN" w:eastAsia="en-IN"/>
        </w:rPr>
        <w:t>Log4j2</w:t>
      </w:r>
      <w:r w:rsidRPr="0099665D">
        <w:rPr>
          <w:rFonts w:ascii="Roboto" w:eastAsia="Times New Roman" w:hAnsi="Roboto" w:cs="Times New Roman"/>
          <w:color w:val="01014A"/>
          <w:kern w:val="0"/>
          <w:sz w:val="27"/>
          <w:szCs w:val="27"/>
          <w:lang w:val="en-IN" w:eastAsia="en-IN"/>
        </w:rPr>
        <w:t>, </w:t>
      </w:r>
      <w:r w:rsidRPr="0099665D">
        <w:rPr>
          <w:rFonts w:ascii="Roboto" w:eastAsia="Times New Roman" w:hAnsi="Roboto" w:cs="Times New Roman"/>
          <w:b/>
          <w:bCs/>
          <w:color w:val="01014A"/>
          <w:kern w:val="0"/>
          <w:sz w:val="27"/>
          <w:szCs w:val="27"/>
          <w:lang w:val="en-IN" w:eastAsia="en-IN"/>
        </w:rPr>
        <w:t>Apache Commons Logging</w:t>
      </w:r>
      <w:r w:rsidRPr="0099665D">
        <w:rPr>
          <w:rFonts w:ascii="Roboto" w:eastAsia="Times New Roman" w:hAnsi="Roboto" w:cs="Times New Roman"/>
          <w:color w:val="01014A"/>
          <w:kern w:val="0"/>
          <w:sz w:val="27"/>
          <w:szCs w:val="27"/>
          <w:lang w:val="en-IN" w:eastAsia="en-IN"/>
        </w:rPr>
        <w:t>, </w:t>
      </w:r>
      <w:r w:rsidRPr="0099665D">
        <w:rPr>
          <w:rFonts w:ascii="Roboto" w:eastAsia="Times New Roman" w:hAnsi="Roboto" w:cs="Times New Roman"/>
          <w:b/>
          <w:bCs/>
          <w:color w:val="01014A"/>
          <w:kern w:val="0"/>
          <w:sz w:val="27"/>
          <w:szCs w:val="27"/>
          <w:lang w:val="en-IN" w:eastAsia="en-IN"/>
        </w:rPr>
        <w:t>SLF4J</w:t>
      </w:r>
      <w:r w:rsidRPr="0099665D">
        <w:rPr>
          <w:rFonts w:ascii="Roboto" w:eastAsia="Times New Roman" w:hAnsi="Roboto" w:cs="Times New Roman"/>
          <w:color w:val="01014A"/>
          <w:kern w:val="0"/>
          <w:sz w:val="27"/>
          <w:szCs w:val="27"/>
          <w:lang w:val="en-IN" w:eastAsia="en-IN"/>
        </w:rPr>
        <w:t>, etc.</w:t>
      </w:r>
    </w:p>
    <w:p w14:paraId="231F42DF" w14:textId="5F06D428" w:rsidR="0099665D" w:rsidRDefault="0099665D" w:rsidP="0099665D">
      <w:pPr>
        <w:pStyle w:val="Heading1"/>
        <w:spacing w:before="161" w:after="161"/>
        <w:rPr>
          <w:rFonts w:ascii="Roboto" w:hAnsi="Roboto"/>
          <w:color w:val="01014A"/>
        </w:rPr>
      </w:pPr>
      <w:r>
        <w:rPr>
          <w:rFonts w:ascii="Roboto" w:hAnsi="Roboto"/>
          <w:color w:val="01014A"/>
        </w:rPr>
        <w:t>Assignment-1</w:t>
      </w:r>
    </w:p>
    <w:p w14:paraId="3862A78A" w14:textId="77777777" w:rsidR="0099665D" w:rsidRDefault="0099665D" w:rsidP="0099665D">
      <w:pPr>
        <w:pStyle w:val="Heading1"/>
        <w:spacing w:before="161" w:after="161"/>
        <w:rPr>
          <w:rFonts w:ascii="Roboto" w:hAnsi="Roboto"/>
          <w:color w:val="01014A"/>
        </w:rPr>
      </w:pPr>
    </w:p>
    <w:p w14:paraId="0DF02743" w14:textId="01551711" w:rsidR="0099665D" w:rsidRDefault="0099665D" w:rsidP="0099665D">
      <w:pPr>
        <w:pStyle w:val="Heading1"/>
        <w:spacing w:before="161" w:after="161"/>
        <w:rPr>
          <w:rFonts w:ascii="Roboto" w:eastAsia="Times New Roman" w:hAnsi="Roboto"/>
          <w:color w:val="01014A"/>
          <w:kern w:val="36"/>
        </w:rPr>
      </w:pPr>
      <w:r>
        <w:rPr>
          <w:rFonts w:ascii="Roboto" w:hAnsi="Roboto"/>
          <w:color w:val="01014A"/>
        </w:rPr>
        <w:t>Problem Statement:</w:t>
      </w:r>
    </w:p>
    <w:p w14:paraId="511EE358"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lastRenderedPageBreak/>
        <w:t>Quadratic equation is an equation with degree 2 in the form ax</w:t>
      </w:r>
      <w:r>
        <w:rPr>
          <w:rFonts w:ascii="Roboto" w:hAnsi="Roboto"/>
          <w:color w:val="01014A"/>
          <w:sz w:val="20"/>
          <w:szCs w:val="20"/>
          <w:vertAlign w:val="superscript"/>
        </w:rPr>
        <w:t>2</w:t>
      </w:r>
      <w:r>
        <w:rPr>
          <w:rFonts w:ascii="Roboto" w:hAnsi="Roboto"/>
          <w:color w:val="01014A"/>
          <w:sz w:val="27"/>
          <w:szCs w:val="27"/>
        </w:rPr>
        <w:t> +bx + c = 0, where a, b, c are the coefficients. Write a program to solve a quadratic equation.</w:t>
      </w:r>
    </w:p>
    <w:p w14:paraId="2904950A"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t>Your output will be decided based on the value of the discriminant (which is b</w:t>
      </w:r>
      <w:r>
        <w:rPr>
          <w:rFonts w:ascii="Roboto" w:hAnsi="Roboto"/>
          <w:color w:val="01014A"/>
          <w:sz w:val="20"/>
          <w:szCs w:val="20"/>
          <w:vertAlign w:val="superscript"/>
        </w:rPr>
        <w:t>2</w:t>
      </w:r>
      <w:r>
        <w:rPr>
          <w:rFonts w:ascii="Roboto" w:hAnsi="Roboto"/>
          <w:color w:val="01014A"/>
          <w:sz w:val="27"/>
          <w:szCs w:val="27"/>
        </w:rPr>
        <w:t> -4*a*c),</w:t>
      </w:r>
    </w:p>
    <w:p w14:paraId="2FD673F4" w14:textId="77777777" w:rsidR="0099665D" w:rsidRDefault="0099665D">
      <w:pPr>
        <w:numPr>
          <w:ilvl w:val="0"/>
          <w:numId w:val="145"/>
        </w:numPr>
        <w:spacing w:before="100" w:beforeAutospacing="1" w:after="100" w:afterAutospacing="1"/>
        <w:ind w:right="0"/>
        <w:jc w:val="both"/>
        <w:rPr>
          <w:rFonts w:ascii="Roboto" w:hAnsi="Roboto"/>
          <w:color w:val="01014A"/>
          <w:sz w:val="27"/>
          <w:szCs w:val="27"/>
        </w:rPr>
      </w:pPr>
      <w:r>
        <w:rPr>
          <w:rFonts w:ascii="Roboto" w:hAnsi="Roboto"/>
          <w:color w:val="01014A"/>
          <w:sz w:val="27"/>
          <w:szCs w:val="27"/>
        </w:rPr>
        <w:t>If the discriminant value is 0, then both the roots will be equal. Print the value of the root obtained.</w:t>
      </w:r>
    </w:p>
    <w:p w14:paraId="512B30E1" w14:textId="77777777" w:rsidR="0099665D" w:rsidRDefault="0099665D">
      <w:pPr>
        <w:numPr>
          <w:ilvl w:val="0"/>
          <w:numId w:val="145"/>
        </w:numPr>
        <w:spacing w:before="100" w:beforeAutospacing="1" w:after="100" w:afterAutospacing="1"/>
        <w:ind w:right="0"/>
        <w:jc w:val="both"/>
        <w:rPr>
          <w:rFonts w:ascii="Roboto" w:hAnsi="Roboto"/>
          <w:color w:val="01014A"/>
          <w:sz w:val="27"/>
          <w:szCs w:val="27"/>
        </w:rPr>
      </w:pPr>
      <w:r>
        <w:rPr>
          <w:rFonts w:ascii="Roboto" w:hAnsi="Roboto"/>
          <w:color w:val="01014A"/>
          <w:sz w:val="27"/>
          <w:szCs w:val="27"/>
        </w:rPr>
        <w:t xml:space="preserve">If the discriminant is greater than 0, then </w:t>
      </w:r>
      <w:proofErr w:type="gramStart"/>
      <w:r>
        <w:rPr>
          <w:rFonts w:ascii="Roboto" w:hAnsi="Roboto"/>
          <w:color w:val="01014A"/>
          <w:sz w:val="27"/>
          <w:szCs w:val="27"/>
        </w:rPr>
        <w:t>both of the roots</w:t>
      </w:r>
      <w:proofErr w:type="gramEnd"/>
      <w:r>
        <w:rPr>
          <w:rFonts w:ascii="Roboto" w:hAnsi="Roboto"/>
          <w:color w:val="01014A"/>
          <w:sz w:val="27"/>
          <w:szCs w:val="27"/>
        </w:rPr>
        <w:t xml:space="preserve"> are real and distinct. Print both the values.</w:t>
      </w:r>
    </w:p>
    <w:p w14:paraId="00FF0E65" w14:textId="77777777" w:rsidR="0099665D" w:rsidRDefault="0099665D">
      <w:pPr>
        <w:numPr>
          <w:ilvl w:val="0"/>
          <w:numId w:val="145"/>
        </w:numPr>
        <w:spacing w:before="100" w:beforeAutospacing="1" w:after="100" w:afterAutospacing="1"/>
        <w:ind w:right="0"/>
        <w:jc w:val="both"/>
        <w:rPr>
          <w:rFonts w:ascii="Roboto" w:hAnsi="Roboto"/>
          <w:color w:val="01014A"/>
          <w:sz w:val="27"/>
          <w:szCs w:val="27"/>
        </w:rPr>
      </w:pPr>
      <w:r>
        <w:rPr>
          <w:rFonts w:ascii="Roboto" w:hAnsi="Roboto"/>
          <w:color w:val="01014A"/>
          <w:sz w:val="27"/>
          <w:szCs w:val="27"/>
        </w:rPr>
        <w:t xml:space="preserve">If the discriminant is less than 0, then the equation will have no real roots. Print a message which conveys that the roots are not </w:t>
      </w:r>
      <w:proofErr w:type="spellStart"/>
      <w:r>
        <w:rPr>
          <w:rFonts w:ascii="Roboto" w:hAnsi="Roboto"/>
          <w:color w:val="01014A"/>
          <w:sz w:val="27"/>
          <w:szCs w:val="27"/>
        </w:rPr>
        <w:t>not</w:t>
      </w:r>
      <w:proofErr w:type="spellEnd"/>
      <w:r>
        <w:rPr>
          <w:rFonts w:ascii="Roboto" w:hAnsi="Roboto"/>
          <w:color w:val="01014A"/>
          <w:sz w:val="27"/>
          <w:szCs w:val="27"/>
        </w:rPr>
        <w:t xml:space="preserve"> real.</w:t>
      </w:r>
    </w:p>
    <w:p w14:paraId="53D7E652" w14:textId="77777777" w:rsidR="0099665D" w:rsidRDefault="0099665D" w:rsidP="0099665D">
      <w:pPr>
        <w:pStyle w:val="Heading3"/>
        <w:rPr>
          <w:rFonts w:ascii="Roboto" w:hAnsi="Roboto"/>
          <w:color w:val="01014A"/>
        </w:rPr>
      </w:pPr>
      <w:r>
        <w:rPr>
          <w:rStyle w:val="Strong"/>
          <w:rFonts w:ascii="Roboto" w:hAnsi="Roboto"/>
          <w:b/>
          <w:bCs/>
          <w:color w:val="01014A"/>
        </w:rPr>
        <w:t>Sample I/O table:</w:t>
      </w:r>
    </w:p>
    <w:p w14:paraId="1CABC962"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t>Please refer the given table for sample input values and its corresponding output.</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describes the input values and its corresponding output."/>
      </w:tblPr>
      <w:tblGrid>
        <w:gridCol w:w="3527"/>
        <w:gridCol w:w="6617"/>
      </w:tblGrid>
      <w:tr w:rsidR="0099665D" w14:paraId="55CECCD6" w14:textId="77777777" w:rsidTr="0099665D">
        <w:trPr>
          <w:tblHeader/>
          <w:tblCellSpacing w:w="0" w:type="dxa"/>
          <w:jc w:val="center"/>
        </w:trPr>
        <w:tc>
          <w:tcPr>
            <w:tcW w:w="0" w:type="auto"/>
            <w:gridSpan w:val="2"/>
            <w:tcBorders>
              <w:top w:val="nil"/>
              <w:left w:val="nil"/>
              <w:bottom w:val="nil"/>
              <w:right w:val="nil"/>
            </w:tcBorders>
            <w:shd w:val="clear" w:color="auto" w:fill="6495ED"/>
            <w:vAlign w:val="center"/>
            <w:hideMark/>
          </w:tcPr>
          <w:p w14:paraId="055981A2" w14:textId="77777777" w:rsidR="0099665D" w:rsidRDefault="0099665D">
            <w:pPr>
              <w:pStyle w:val="Heading3"/>
              <w:jc w:val="center"/>
              <w:rPr>
                <w:rFonts w:ascii="Roboto" w:hAnsi="Roboto"/>
                <w:color w:val="01014A"/>
              </w:rPr>
            </w:pPr>
            <w:r>
              <w:rPr>
                <w:rStyle w:val="Strong"/>
                <w:rFonts w:ascii="Roboto" w:hAnsi="Roboto"/>
                <w:b/>
                <w:bCs/>
                <w:color w:val="01014A"/>
              </w:rPr>
              <w:t>Input/Output</w:t>
            </w:r>
          </w:p>
        </w:tc>
      </w:tr>
      <w:tr w:rsidR="0099665D" w14:paraId="37F133EE" w14:textId="77777777" w:rsidTr="0099665D">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7995154A" w14:textId="77777777" w:rsidR="0099665D" w:rsidRDefault="0099665D">
            <w:pPr>
              <w:pStyle w:val="Heading3"/>
              <w:jc w:val="center"/>
              <w:textAlignment w:val="center"/>
              <w:rPr>
                <w:rFonts w:ascii="Calibri" w:hAnsi="Calibri" w:cs="Calibri"/>
                <w:color w:val="FFFFFF"/>
              </w:rPr>
            </w:pPr>
            <w:r>
              <w:rPr>
                <w:rStyle w:val="Strong"/>
                <w:rFonts w:ascii="Calibri" w:hAnsi="Calibri" w:cs="Calibri"/>
                <w:b/>
                <w:bCs/>
                <w:color w:val="FFFFFF"/>
              </w:rPr>
              <w:t>Input</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675EB922" w14:textId="77777777" w:rsidR="0099665D" w:rsidRDefault="0099665D">
            <w:pPr>
              <w:pStyle w:val="Heading3"/>
              <w:jc w:val="center"/>
              <w:textAlignment w:val="center"/>
              <w:rPr>
                <w:rFonts w:ascii="Calibri" w:hAnsi="Calibri" w:cs="Calibri"/>
                <w:color w:val="FFFFFF"/>
              </w:rPr>
            </w:pPr>
            <w:r>
              <w:rPr>
                <w:rStyle w:val="Strong"/>
                <w:rFonts w:ascii="Calibri" w:hAnsi="Calibri" w:cs="Calibri"/>
                <w:b/>
                <w:bCs/>
                <w:color w:val="FFFFFF"/>
              </w:rPr>
              <w:t>Output</w:t>
            </w:r>
          </w:p>
        </w:tc>
      </w:tr>
      <w:tr w:rsidR="0099665D" w14:paraId="1E918A08"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61FE7D" w14:textId="77777777" w:rsidR="0099665D" w:rsidRDefault="0099665D">
            <w:pPr>
              <w:jc w:val="both"/>
              <w:rPr>
                <w:rFonts w:ascii="Roboto" w:hAnsi="Roboto" w:cs="Times New Roman"/>
                <w:color w:val="01014A"/>
                <w:sz w:val="27"/>
                <w:szCs w:val="27"/>
              </w:rPr>
            </w:pPr>
            <w:r>
              <w:rPr>
                <w:rStyle w:val="Strong"/>
                <w:rFonts w:ascii="Roboto" w:hAnsi="Roboto"/>
                <w:color w:val="01014A"/>
                <w:sz w:val="27"/>
                <w:szCs w:val="27"/>
              </w:rPr>
              <w:t>  a=1, b=4, c=4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CD0C3" w14:textId="77777777" w:rsidR="0099665D" w:rsidRDefault="0099665D">
            <w:pPr>
              <w:jc w:val="both"/>
              <w:rPr>
                <w:rFonts w:ascii="Roboto" w:hAnsi="Roboto"/>
                <w:color w:val="01014A"/>
                <w:sz w:val="27"/>
                <w:szCs w:val="27"/>
              </w:rPr>
            </w:pPr>
            <w:r>
              <w:rPr>
                <w:rStyle w:val="Strong"/>
                <w:rFonts w:ascii="Roboto" w:hAnsi="Roboto"/>
                <w:color w:val="01014A"/>
                <w:sz w:val="27"/>
                <w:szCs w:val="27"/>
              </w:rPr>
              <w:t>   The root is -2.0   </w:t>
            </w:r>
          </w:p>
        </w:tc>
      </w:tr>
      <w:tr w:rsidR="0099665D" w14:paraId="3674464A"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69096E" w14:textId="77777777" w:rsidR="0099665D" w:rsidRDefault="0099665D">
            <w:pPr>
              <w:jc w:val="both"/>
              <w:rPr>
                <w:rFonts w:ascii="Roboto" w:hAnsi="Roboto"/>
                <w:color w:val="01014A"/>
                <w:sz w:val="27"/>
                <w:szCs w:val="27"/>
              </w:rPr>
            </w:pPr>
            <w:r>
              <w:rPr>
                <w:rStyle w:val="Strong"/>
                <w:rFonts w:ascii="Roboto" w:hAnsi="Roboto"/>
                <w:color w:val="01014A"/>
                <w:sz w:val="27"/>
                <w:szCs w:val="27"/>
              </w:rPr>
              <w:t>  a=2, b=5, c=2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BA776" w14:textId="77777777" w:rsidR="0099665D" w:rsidRDefault="0099665D">
            <w:pPr>
              <w:jc w:val="both"/>
              <w:rPr>
                <w:rFonts w:ascii="Roboto" w:hAnsi="Roboto"/>
                <w:color w:val="01014A"/>
                <w:sz w:val="27"/>
                <w:szCs w:val="27"/>
              </w:rPr>
            </w:pPr>
            <w:r>
              <w:rPr>
                <w:rStyle w:val="Strong"/>
                <w:rFonts w:ascii="Roboto" w:hAnsi="Roboto"/>
                <w:color w:val="01014A"/>
                <w:sz w:val="27"/>
                <w:szCs w:val="27"/>
              </w:rPr>
              <w:t>   The roots are -2.0 and -0.5</w:t>
            </w:r>
          </w:p>
        </w:tc>
      </w:tr>
      <w:tr w:rsidR="0099665D" w14:paraId="7AF4586B"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B9585B" w14:textId="77777777" w:rsidR="0099665D" w:rsidRDefault="0099665D">
            <w:pPr>
              <w:jc w:val="both"/>
              <w:rPr>
                <w:rFonts w:ascii="Roboto" w:hAnsi="Roboto"/>
                <w:color w:val="01014A"/>
                <w:sz w:val="27"/>
                <w:szCs w:val="27"/>
              </w:rPr>
            </w:pPr>
            <w:r>
              <w:rPr>
                <w:rStyle w:val="Strong"/>
                <w:rFonts w:ascii="Roboto" w:hAnsi="Roboto"/>
                <w:color w:val="01014A"/>
                <w:sz w:val="27"/>
                <w:szCs w:val="27"/>
              </w:rPr>
              <w:t>  a=1, b=4, c=6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F5BDF" w14:textId="77777777" w:rsidR="0099665D" w:rsidRDefault="0099665D">
            <w:pPr>
              <w:jc w:val="both"/>
              <w:rPr>
                <w:rFonts w:ascii="Roboto" w:hAnsi="Roboto"/>
                <w:color w:val="01014A"/>
                <w:sz w:val="27"/>
                <w:szCs w:val="27"/>
              </w:rPr>
            </w:pPr>
            <w:r>
              <w:rPr>
                <w:rStyle w:val="Strong"/>
                <w:rFonts w:ascii="Roboto" w:hAnsi="Roboto"/>
                <w:color w:val="01014A"/>
                <w:sz w:val="27"/>
                <w:szCs w:val="27"/>
              </w:rPr>
              <w:t xml:space="preserve">   The equations </w:t>
            </w:r>
            <w:proofErr w:type="gramStart"/>
            <w:r>
              <w:rPr>
                <w:rStyle w:val="Strong"/>
                <w:rFonts w:ascii="Roboto" w:hAnsi="Roboto"/>
                <w:color w:val="01014A"/>
                <w:sz w:val="27"/>
                <w:szCs w:val="27"/>
              </w:rPr>
              <w:t>does</w:t>
            </w:r>
            <w:proofErr w:type="gramEnd"/>
            <w:r>
              <w:rPr>
                <w:rStyle w:val="Strong"/>
                <w:rFonts w:ascii="Roboto" w:hAnsi="Roboto"/>
                <w:color w:val="01014A"/>
                <w:sz w:val="27"/>
                <w:szCs w:val="27"/>
              </w:rPr>
              <w:t xml:space="preserve"> not have real roots.  </w:t>
            </w:r>
          </w:p>
        </w:tc>
      </w:tr>
    </w:tbl>
    <w:p w14:paraId="0AF0FBFB" w14:textId="77777777" w:rsidR="0099665D" w:rsidRDefault="0099665D" w:rsidP="0099665D">
      <w:pPr>
        <w:pStyle w:val="NormalWeb"/>
        <w:jc w:val="both"/>
        <w:rPr>
          <w:rFonts w:ascii="Roboto" w:hAnsi="Roboto"/>
          <w:color w:val="01014A"/>
          <w:sz w:val="27"/>
          <w:szCs w:val="27"/>
        </w:rPr>
      </w:pPr>
      <w:r>
        <w:rPr>
          <w:rStyle w:val="Strong"/>
          <w:rFonts w:ascii="Roboto" w:hAnsi="Roboto"/>
          <w:color w:val="01014A"/>
          <w:sz w:val="27"/>
          <w:szCs w:val="27"/>
        </w:rPr>
        <w:t>Note</w:t>
      </w:r>
      <w:r>
        <w:rPr>
          <w:rFonts w:ascii="Roboto" w:hAnsi="Roboto"/>
          <w:color w:val="01014A"/>
          <w:sz w:val="27"/>
          <w:szCs w:val="27"/>
        </w:rPr>
        <w:t xml:space="preserve">: Check the project using </w:t>
      </w:r>
      <w:proofErr w:type="spellStart"/>
      <w:r>
        <w:rPr>
          <w:rFonts w:ascii="Roboto" w:hAnsi="Roboto"/>
          <w:color w:val="01014A"/>
          <w:sz w:val="27"/>
          <w:szCs w:val="27"/>
        </w:rPr>
        <w:t>SonarLint</w:t>
      </w:r>
      <w:proofErr w:type="spellEnd"/>
      <w:r>
        <w:rPr>
          <w:rFonts w:ascii="Roboto" w:hAnsi="Roboto"/>
          <w:color w:val="01014A"/>
          <w:sz w:val="27"/>
          <w:szCs w:val="27"/>
        </w:rPr>
        <w:t xml:space="preserve"> to maintain the coding standards. Ignore the violations which occur due to "</w:t>
      </w:r>
      <w:proofErr w:type="spellStart"/>
      <w:r>
        <w:rPr>
          <w:rFonts w:ascii="Roboto" w:hAnsi="Roboto"/>
          <w:color w:val="01014A"/>
          <w:sz w:val="27"/>
          <w:szCs w:val="27"/>
        </w:rPr>
        <w:t>System.out</w:t>
      </w:r>
      <w:proofErr w:type="spellEnd"/>
      <w:r>
        <w:rPr>
          <w:rFonts w:ascii="Roboto" w:hAnsi="Roboto"/>
          <w:color w:val="01014A"/>
          <w:sz w:val="27"/>
          <w:szCs w:val="27"/>
        </w:rPr>
        <w:t>" statements.</w:t>
      </w:r>
    </w:p>
    <w:p w14:paraId="45AD7246" w14:textId="0DC28200" w:rsidR="0099665D" w:rsidRDefault="0099665D" w:rsidP="0099665D">
      <w:pPr>
        <w:pStyle w:val="Heading1"/>
        <w:spacing w:before="161" w:after="161"/>
        <w:rPr>
          <w:rFonts w:ascii="Roboto" w:hAnsi="Roboto"/>
          <w:color w:val="01014A"/>
        </w:rPr>
      </w:pPr>
      <w:r>
        <w:rPr>
          <w:rFonts w:ascii="Roboto" w:hAnsi="Roboto"/>
          <w:color w:val="01014A"/>
        </w:rPr>
        <w:t>Assignment-2:</w:t>
      </w:r>
    </w:p>
    <w:p w14:paraId="2FBAEB35" w14:textId="1CA01E0C" w:rsidR="0099665D" w:rsidRDefault="0099665D" w:rsidP="0099665D">
      <w:pPr>
        <w:pStyle w:val="Heading1"/>
        <w:spacing w:before="161" w:after="161"/>
        <w:rPr>
          <w:rFonts w:ascii="Roboto" w:eastAsia="Times New Roman" w:hAnsi="Roboto"/>
          <w:color w:val="01014A"/>
          <w:kern w:val="36"/>
        </w:rPr>
      </w:pPr>
      <w:r>
        <w:rPr>
          <w:rFonts w:ascii="Roboto" w:hAnsi="Roboto"/>
          <w:color w:val="01014A"/>
        </w:rPr>
        <w:t>Problem Statement:</w:t>
      </w:r>
    </w:p>
    <w:p w14:paraId="30DE11F8" w14:textId="77777777" w:rsidR="0099665D" w:rsidRDefault="0099665D" w:rsidP="0099665D">
      <w:pPr>
        <w:pStyle w:val="NormalWeb"/>
        <w:jc w:val="both"/>
        <w:rPr>
          <w:rFonts w:ascii="Roboto" w:hAnsi="Roboto"/>
          <w:color w:val="01014A"/>
          <w:sz w:val="27"/>
          <w:szCs w:val="27"/>
        </w:rPr>
      </w:pPr>
      <w:proofErr w:type="spellStart"/>
      <w:r>
        <w:rPr>
          <w:rFonts w:ascii="Roboto" w:hAnsi="Roboto"/>
          <w:color w:val="01014A"/>
          <w:sz w:val="27"/>
          <w:szCs w:val="27"/>
        </w:rPr>
        <w:t>BookMyMovie</w:t>
      </w:r>
      <w:proofErr w:type="spellEnd"/>
      <w:r>
        <w:rPr>
          <w:rFonts w:ascii="Roboto" w:hAnsi="Roboto"/>
          <w:color w:val="01014A"/>
          <w:sz w:val="27"/>
          <w:szCs w:val="27"/>
        </w:rPr>
        <w:t xml:space="preserve"> is an online website, through which the required number of tickets can be booked for a particular show. A maximum number of 15 tickets can be issued per booking. Implement the class </w:t>
      </w:r>
      <w:proofErr w:type="spellStart"/>
      <w:r>
        <w:rPr>
          <w:rFonts w:ascii="Roboto" w:hAnsi="Roboto"/>
          <w:color w:val="01014A"/>
          <w:sz w:val="27"/>
          <w:szCs w:val="27"/>
        </w:rPr>
        <w:t>BookMyMovie</w:t>
      </w:r>
      <w:proofErr w:type="spellEnd"/>
      <w:r>
        <w:rPr>
          <w:rFonts w:ascii="Roboto" w:hAnsi="Roboto"/>
          <w:color w:val="01014A"/>
          <w:sz w:val="27"/>
          <w:szCs w:val="27"/>
        </w:rPr>
        <w:t xml:space="preserve"> as per the class diagram given below:</w:t>
      </w:r>
    </w:p>
    <w:p w14:paraId="52641608" w14:textId="3792FA7B" w:rsidR="0099665D" w:rsidRDefault="0099665D" w:rsidP="0099665D">
      <w:pPr>
        <w:pStyle w:val="NormalWeb"/>
        <w:jc w:val="both"/>
        <w:rPr>
          <w:rFonts w:ascii="Roboto" w:hAnsi="Roboto"/>
          <w:color w:val="01014A"/>
          <w:sz w:val="27"/>
          <w:szCs w:val="27"/>
        </w:rPr>
      </w:pPr>
      <w:r>
        <w:rPr>
          <w:rFonts w:ascii="Roboto" w:hAnsi="Roboto"/>
          <w:noProof/>
          <w:color w:val="01014A"/>
          <w:sz w:val="27"/>
          <w:szCs w:val="27"/>
        </w:rPr>
        <w:lastRenderedPageBreak/>
        <w:drawing>
          <wp:inline distT="0" distB="0" distL="0" distR="0" wp14:anchorId="1B89AA0C" wp14:editId="603DA294">
            <wp:extent cx="2603500" cy="2952750"/>
            <wp:effectExtent l="0" t="0" r="6350" b="0"/>
            <wp:docPr id="137" name="Picture 137" descr="This image describes the structure of BookMyMovie class. It is having the instance variables movieId of type int, noOfTickets of type int, discount of type double and totalAmount of type double. All these attributes having private access modifier. This class is having the parameterized constructor of type public which is having movieId and noOfTickets as parameters. It is having public getter and setter methods for all the instance variables. It is also having the public methods calculateDiscount with void return type and calculateTicketAmount with void retur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This image describes the structure of BookMyMovie class. It is having the instance variables movieId of type int, noOfTickets of type int, discount of type double and totalAmount of type double. All these attributes having private access modifier. This class is having the parameterized constructor of type public which is having movieId and noOfTickets as parameters. It is having public getter and setter methods for all the instance variables. It is also having the public methods calculateDiscount with void return type and calculateTicketAmount with void return typ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3500" cy="2952750"/>
                    </a:xfrm>
                    <a:prstGeom prst="rect">
                      <a:avLst/>
                    </a:prstGeom>
                    <a:noFill/>
                    <a:ln>
                      <a:noFill/>
                    </a:ln>
                  </pic:spPr>
                </pic:pic>
              </a:graphicData>
            </a:graphic>
          </wp:inline>
        </w:drawing>
      </w:r>
    </w:p>
    <w:p w14:paraId="64AE20EC" w14:textId="77777777" w:rsidR="0099665D" w:rsidRDefault="0099665D" w:rsidP="0099665D">
      <w:pPr>
        <w:pStyle w:val="Heading3"/>
        <w:rPr>
          <w:rFonts w:ascii="Roboto" w:hAnsi="Roboto"/>
          <w:color w:val="01014A"/>
        </w:rPr>
      </w:pPr>
      <w:r>
        <w:rPr>
          <w:rStyle w:val="Strong"/>
          <w:rFonts w:ascii="Roboto" w:hAnsi="Roboto"/>
          <w:b/>
          <w:bCs/>
          <w:color w:val="01014A"/>
        </w:rPr>
        <w:t>Method Description: </w:t>
      </w:r>
    </w:p>
    <w:p w14:paraId="0731ECC8" w14:textId="77777777" w:rsidR="0099665D" w:rsidRDefault="0099665D">
      <w:pPr>
        <w:numPr>
          <w:ilvl w:val="0"/>
          <w:numId w:val="146"/>
        </w:numPr>
        <w:spacing w:before="100" w:beforeAutospacing="1" w:after="100" w:afterAutospacing="1"/>
        <w:ind w:right="0"/>
        <w:jc w:val="both"/>
        <w:rPr>
          <w:rFonts w:ascii="Roboto" w:hAnsi="Roboto"/>
          <w:color w:val="01014A"/>
          <w:sz w:val="27"/>
          <w:szCs w:val="27"/>
        </w:rPr>
      </w:pPr>
      <w:proofErr w:type="spellStart"/>
      <w:proofErr w:type="gramStart"/>
      <w:r>
        <w:rPr>
          <w:rStyle w:val="Strong"/>
          <w:rFonts w:ascii="Roboto" w:hAnsi="Roboto"/>
          <w:color w:val="01014A"/>
          <w:sz w:val="27"/>
          <w:szCs w:val="27"/>
        </w:rPr>
        <w:t>BookMyMovie</w:t>
      </w:r>
      <w:proofErr w:type="spellEnd"/>
      <w:r>
        <w:rPr>
          <w:rStyle w:val="Strong"/>
          <w:rFonts w:ascii="Roboto" w:hAnsi="Roboto"/>
          <w:color w:val="01014A"/>
          <w:sz w:val="27"/>
          <w:szCs w:val="27"/>
        </w:rPr>
        <w:t>(</w:t>
      </w:r>
      <w:proofErr w:type="gramEnd"/>
      <w:r>
        <w:rPr>
          <w:rStyle w:val="Strong"/>
          <w:rFonts w:ascii="Roboto" w:hAnsi="Roboto"/>
          <w:color w:val="01014A"/>
          <w:sz w:val="27"/>
          <w:szCs w:val="27"/>
        </w:rPr>
        <w:t xml:space="preserve">int </w:t>
      </w:r>
      <w:proofErr w:type="spellStart"/>
      <w:r>
        <w:rPr>
          <w:rStyle w:val="Strong"/>
          <w:rFonts w:ascii="Roboto" w:hAnsi="Roboto"/>
          <w:color w:val="01014A"/>
          <w:sz w:val="27"/>
          <w:szCs w:val="27"/>
        </w:rPr>
        <w:t>movieId</w:t>
      </w:r>
      <w:proofErr w:type="spellEnd"/>
      <w:r>
        <w:rPr>
          <w:rStyle w:val="Strong"/>
          <w:rFonts w:ascii="Roboto" w:hAnsi="Roboto"/>
          <w:color w:val="01014A"/>
          <w:sz w:val="27"/>
          <w:szCs w:val="27"/>
        </w:rPr>
        <w:t xml:space="preserve">, int </w:t>
      </w:r>
      <w:proofErr w:type="spellStart"/>
      <w:r>
        <w:rPr>
          <w:rStyle w:val="Strong"/>
          <w:rFonts w:ascii="Roboto" w:hAnsi="Roboto"/>
          <w:color w:val="01014A"/>
          <w:sz w:val="27"/>
          <w:szCs w:val="27"/>
        </w:rPr>
        <w:t>noOfTickets</w:t>
      </w:r>
      <w:proofErr w:type="spellEnd"/>
      <w:r>
        <w:rPr>
          <w:rStyle w:val="Strong"/>
          <w:rFonts w:ascii="Roboto" w:hAnsi="Roboto"/>
          <w:color w:val="01014A"/>
          <w:sz w:val="27"/>
          <w:szCs w:val="27"/>
        </w:rPr>
        <w:t>):</w:t>
      </w:r>
      <w:r>
        <w:rPr>
          <w:rFonts w:ascii="Roboto" w:hAnsi="Roboto"/>
          <w:color w:val="01014A"/>
          <w:sz w:val="27"/>
          <w:szCs w:val="27"/>
        </w:rPr>
        <w:t> This constructor is used to initialize the instance variables with user provided values.</w:t>
      </w:r>
    </w:p>
    <w:p w14:paraId="21556F7A" w14:textId="77777777" w:rsidR="0099665D" w:rsidRDefault="0099665D">
      <w:pPr>
        <w:numPr>
          <w:ilvl w:val="0"/>
          <w:numId w:val="146"/>
        </w:numPr>
        <w:spacing w:before="100" w:beforeAutospacing="1" w:after="100" w:afterAutospacing="1"/>
        <w:ind w:right="0"/>
        <w:jc w:val="both"/>
        <w:rPr>
          <w:rFonts w:ascii="Roboto" w:hAnsi="Roboto"/>
          <w:color w:val="01014A"/>
          <w:sz w:val="27"/>
          <w:szCs w:val="27"/>
        </w:rPr>
      </w:pPr>
      <w:proofErr w:type="spellStart"/>
      <w:proofErr w:type="gramStart"/>
      <w:r>
        <w:rPr>
          <w:rStyle w:val="Strong"/>
          <w:rFonts w:ascii="Roboto" w:hAnsi="Roboto"/>
          <w:color w:val="01014A"/>
          <w:sz w:val="27"/>
          <w:szCs w:val="27"/>
        </w:rPr>
        <w:t>calculateDiscount</w:t>
      </w:r>
      <w:proofErr w:type="spellEnd"/>
      <w:r>
        <w:rPr>
          <w:rStyle w:val="Strong"/>
          <w:rFonts w:ascii="Roboto" w:hAnsi="Roboto"/>
          <w:color w:val="01014A"/>
          <w:sz w:val="27"/>
          <w:szCs w:val="27"/>
        </w:rPr>
        <w:t>(</w:t>
      </w:r>
      <w:proofErr w:type="gramEnd"/>
      <w:r>
        <w:rPr>
          <w:rStyle w:val="Strong"/>
          <w:rFonts w:ascii="Roboto" w:hAnsi="Roboto"/>
          <w:color w:val="01014A"/>
          <w:sz w:val="27"/>
          <w:szCs w:val="27"/>
        </w:rPr>
        <w:t>):</w:t>
      </w:r>
      <w:r>
        <w:rPr>
          <w:rFonts w:ascii="Roboto" w:hAnsi="Roboto"/>
          <w:color w:val="01014A"/>
          <w:sz w:val="27"/>
          <w:szCs w:val="27"/>
        </w:rPr>
        <w:t> This method is used to set the discount percentage for a particular booking based on the </w:t>
      </w:r>
      <w:proofErr w:type="spellStart"/>
      <w:r>
        <w:rPr>
          <w:rStyle w:val="Strong"/>
          <w:rFonts w:ascii="Roboto" w:hAnsi="Roboto"/>
          <w:i/>
          <w:iCs/>
          <w:color w:val="01014A"/>
          <w:sz w:val="27"/>
          <w:szCs w:val="27"/>
        </w:rPr>
        <w:t>noOfTickets</w:t>
      </w:r>
      <w:proofErr w:type="spellEnd"/>
      <w:r>
        <w:rPr>
          <w:rStyle w:val="Strong"/>
          <w:rFonts w:ascii="Roboto" w:hAnsi="Roboto"/>
          <w:i/>
          <w:iCs/>
          <w:color w:val="01014A"/>
          <w:sz w:val="27"/>
          <w:szCs w:val="27"/>
        </w:rPr>
        <w:t> </w:t>
      </w:r>
      <w:r>
        <w:rPr>
          <w:rFonts w:ascii="Roboto" w:hAnsi="Roboto"/>
          <w:color w:val="01014A"/>
          <w:sz w:val="27"/>
          <w:szCs w:val="27"/>
        </w:rPr>
        <w:t>issued and the </w:t>
      </w:r>
      <w:proofErr w:type="spellStart"/>
      <w:r>
        <w:rPr>
          <w:rStyle w:val="Strong"/>
          <w:rFonts w:ascii="Roboto" w:hAnsi="Roboto"/>
          <w:i/>
          <w:iCs/>
          <w:color w:val="01014A"/>
          <w:sz w:val="27"/>
          <w:szCs w:val="27"/>
        </w:rPr>
        <w:t>movieId</w:t>
      </w:r>
      <w:proofErr w:type="spellEnd"/>
      <w:r>
        <w:rPr>
          <w:rFonts w:ascii="Roboto" w:hAnsi="Roboto"/>
          <w:color w:val="01014A"/>
          <w:sz w:val="27"/>
          <w:szCs w:val="27"/>
        </w:rPr>
        <w:t>. The condition for calculating the discount is given below: </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describes the discount percentage given for the movie based on the number of tickets."/>
      </w:tblPr>
      <w:tblGrid>
        <w:gridCol w:w="3554"/>
        <w:gridCol w:w="3589"/>
        <w:gridCol w:w="2069"/>
      </w:tblGrid>
      <w:tr w:rsidR="0099665D" w14:paraId="2216F2DB" w14:textId="77777777" w:rsidTr="0099665D">
        <w:trPr>
          <w:tblHeader/>
          <w:tblCellSpacing w:w="0" w:type="dxa"/>
          <w:jc w:val="center"/>
        </w:trPr>
        <w:tc>
          <w:tcPr>
            <w:tcW w:w="0" w:type="auto"/>
            <w:gridSpan w:val="3"/>
            <w:tcBorders>
              <w:top w:val="nil"/>
              <w:left w:val="nil"/>
              <w:bottom w:val="nil"/>
              <w:right w:val="nil"/>
            </w:tcBorders>
            <w:shd w:val="clear" w:color="auto" w:fill="6495ED"/>
            <w:vAlign w:val="center"/>
            <w:hideMark/>
          </w:tcPr>
          <w:p w14:paraId="65A26559" w14:textId="77777777" w:rsidR="0099665D" w:rsidRDefault="0099665D">
            <w:pPr>
              <w:pStyle w:val="Heading3"/>
              <w:jc w:val="center"/>
              <w:rPr>
                <w:rFonts w:ascii="Roboto" w:hAnsi="Roboto"/>
                <w:color w:val="01014A"/>
              </w:rPr>
            </w:pPr>
            <w:r>
              <w:rPr>
                <w:rStyle w:val="Strong"/>
                <w:rFonts w:ascii="Roboto" w:hAnsi="Roboto"/>
                <w:b/>
                <w:bCs/>
                <w:color w:val="01014A"/>
              </w:rPr>
              <w:t>Movie Data</w:t>
            </w:r>
          </w:p>
        </w:tc>
      </w:tr>
      <w:tr w:rsidR="0099665D" w14:paraId="216162B5" w14:textId="77777777" w:rsidTr="0099665D">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656F8822" w14:textId="77777777" w:rsidR="0099665D" w:rsidRDefault="0099665D">
            <w:pPr>
              <w:pStyle w:val="Heading3"/>
              <w:jc w:val="center"/>
              <w:textAlignment w:val="center"/>
              <w:rPr>
                <w:rFonts w:ascii="Calibri" w:hAnsi="Calibri" w:cs="Calibri"/>
                <w:color w:val="FFFFFF"/>
              </w:rPr>
            </w:pPr>
            <w:proofErr w:type="spellStart"/>
            <w:r>
              <w:rPr>
                <w:rStyle w:val="Strong"/>
                <w:rFonts w:ascii="Calibri" w:hAnsi="Calibri" w:cs="Calibri"/>
                <w:b/>
                <w:bCs/>
                <w:color w:val="FFFFFF"/>
              </w:rPr>
              <w:t>MovieId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02C6729F" w14:textId="77777777" w:rsidR="0099665D" w:rsidRDefault="0099665D">
            <w:pPr>
              <w:pStyle w:val="Heading3"/>
              <w:jc w:val="center"/>
              <w:textAlignment w:val="center"/>
              <w:rPr>
                <w:rFonts w:ascii="Calibri" w:hAnsi="Calibri" w:cs="Calibri"/>
                <w:color w:val="FFFFFF"/>
              </w:rPr>
            </w:pPr>
            <w:proofErr w:type="spellStart"/>
            <w:r>
              <w:rPr>
                <w:rStyle w:val="Strong"/>
                <w:rFonts w:ascii="Calibri" w:hAnsi="Calibri" w:cs="Calibri"/>
                <w:b/>
                <w:bCs/>
                <w:color w:val="FFFFFF"/>
              </w:rPr>
              <w:t>noOfTickets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1227F151" w14:textId="77777777" w:rsidR="0099665D" w:rsidRDefault="0099665D">
            <w:pPr>
              <w:pStyle w:val="Heading3"/>
              <w:jc w:val="center"/>
              <w:textAlignment w:val="center"/>
              <w:rPr>
                <w:rFonts w:ascii="Calibri" w:hAnsi="Calibri" w:cs="Calibri"/>
                <w:color w:val="FFFFFF"/>
              </w:rPr>
            </w:pPr>
            <w:r>
              <w:rPr>
                <w:rStyle w:val="Strong"/>
                <w:rFonts w:ascii="Calibri" w:hAnsi="Calibri" w:cs="Calibri"/>
                <w:b/>
                <w:bCs/>
                <w:color w:val="FFFFFF"/>
              </w:rPr>
              <w:t>  Value    </w:t>
            </w:r>
          </w:p>
        </w:tc>
      </w:tr>
      <w:tr w:rsidR="0099665D" w14:paraId="32DF87A2"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147FAA" w14:textId="77777777" w:rsidR="0099665D" w:rsidRDefault="0099665D">
            <w:pPr>
              <w:jc w:val="both"/>
              <w:rPr>
                <w:rFonts w:ascii="Roboto" w:hAnsi="Roboto" w:cs="Times New Roman"/>
                <w:color w:val="01014A"/>
                <w:sz w:val="27"/>
                <w:szCs w:val="27"/>
              </w:rPr>
            </w:pPr>
            <w:r>
              <w:rPr>
                <w:rStyle w:val="Strong"/>
                <w:rFonts w:ascii="Roboto" w:hAnsi="Roboto"/>
                <w:color w:val="01014A"/>
                <w:sz w:val="27"/>
                <w:szCs w:val="27"/>
              </w:rPr>
              <w:t>  101, 102, 103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624B" w14:textId="77777777" w:rsidR="0099665D" w:rsidRDefault="0099665D">
            <w:pPr>
              <w:jc w:val="both"/>
              <w:rPr>
                <w:rFonts w:ascii="Roboto" w:hAnsi="Roboto"/>
                <w:color w:val="01014A"/>
                <w:sz w:val="27"/>
                <w:szCs w:val="27"/>
              </w:rPr>
            </w:pPr>
            <w:r>
              <w:rPr>
                <w:rStyle w:val="Strong"/>
                <w:rFonts w:ascii="Roboto" w:hAnsi="Roboto"/>
                <w:color w:val="01014A"/>
                <w:sz w:val="27"/>
                <w:szCs w:val="27"/>
              </w:rPr>
              <w:t>  &lt;5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1A04D" w14:textId="77777777" w:rsidR="0099665D" w:rsidRDefault="0099665D">
            <w:pPr>
              <w:jc w:val="both"/>
              <w:rPr>
                <w:rFonts w:ascii="Roboto" w:hAnsi="Roboto"/>
                <w:color w:val="01014A"/>
                <w:sz w:val="27"/>
                <w:szCs w:val="27"/>
              </w:rPr>
            </w:pPr>
            <w:r>
              <w:rPr>
                <w:rStyle w:val="Strong"/>
                <w:rFonts w:ascii="Roboto" w:hAnsi="Roboto"/>
                <w:color w:val="01014A"/>
                <w:sz w:val="27"/>
                <w:szCs w:val="27"/>
              </w:rPr>
              <w:t>  0</w:t>
            </w:r>
          </w:p>
        </w:tc>
      </w:tr>
      <w:tr w:rsidR="0099665D" w14:paraId="4AE28354"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632DA4" w14:textId="77777777" w:rsidR="0099665D" w:rsidRDefault="0099665D">
            <w:pPr>
              <w:jc w:val="both"/>
              <w:rPr>
                <w:rFonts w:ascii="Roboto" w:hAnsi="Roboto"/>
                <w:color w:val="01014A"/>
                <w:sz w:val="27"/>
                <w:szCs w:val="27"/>
              </w:rPr>
            </w:pPr>
            <w:r>
              <w:rPr>
                <w:rStyle w:val="Strong"/>
                <w:rFonts w:ascii="Roboto" w:hAnsi="Roboto"/>
                <w:color w:val="01014A"/>
                <w:sz w:val="27"/>
                <w:szCs w:val="27"/>
              </w:rPr>
              <w:t>  101 or 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AB39D" w14:textId="77777777" w:rsidR="0099665D" w:rsidRDefault="0099665D">
            <w:pPr>
              <w:jc w:val="both"/>
              <w:rPr>
                <w:rFonts w:ascii="Roboto" w:hAnsi="Roboto"/>
                <w:color w:val="01014A"/>
                <w:sz w:val="27"/>
                <w:szCs w:val="27"/>
              </w:rPr>
            </w:pPr>
            <w:r>
              <w:rPr>
                <w:rStyle w:val="Strong"/>
                <w:rFonts w:ascii="Roboto" w:hAnsi="Roboto"/>
                <w:color w:val="01014A"/>
                <w:sz w:val="27"/>
                <w:szCs w:val="27"/>
              </w:rPr>
              <w:t>  &gt;=5 &amp;&amp; &lt;10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94902" w14:textId="77777777" w:rsidR="0099665D" w:rsidRDefault="0099665D">
            <w:pPr>
              <w:jc w:val="both"/>
              <w:rPr>
                <w:rFonts w:ascii="Roboto" w:hAnsi="Roboto"/>
                <w:color w:val="01014A"/>
                <w:sz w:val="27"/>
                <w:szCs w:val="27"/>
              </w:rPr>
            </w:pPr>
            <w:r>
              <w:rPr>
                <w:rStyle w:val="Strong"/>
                <w:rFonts w:ascii="Roboto" w:hAnsi="Roboto"/>
                <w:color w:val="01014A"/>
                <w:sz w:val="27"/>
                <w:szCs w:val="27"/>
              </w:rPr>
              <w:t>  15  </w:t>
            </w:r>
          </w:p>
        </w:tc>
      </w:tr>
      <w:tr w:rsidR="0099665D" w14:paraId="16755D03"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D510CB" w14:textId="77777777" w:rsidR="0099665D" w:rsidRDefault="0099665D">
            <w:pPr>
              <w:jc w:val="both"/>
              <w:rPr>
                <w:rFonts w:ascii="Roboto" w:hAnsi="Roboto"/>
                <w:color w:val="01014A"/>
                <w:sz w:val="27"/>
                <w:szCs w:val="27"/>
              </w:rPr>
            </w:pPr>
            <w:r>
              <w:rPr>
                <w:rStyle w:val="Strong"/>
                <w:rFonts w:ascii="Roboto" w:hAnsi="Roboto"/>
                <w:color w:val="01014A"/>
                <w:sz w:val="27"/>
                <w:szCs w:val="27"/>
              </w:rPr>
              <w:t>  101 or 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23DD1" w14:textId="77777777" w:rsidR="0099665D" w:rsidRDefault="0099665D">
            <w:pPr>
              <w:jc w:val="both"/>
              <w:rPr>
                <w:rFonts w:ascii="Roboto" w:hAnsi="Roboto"/>
                <w:color w:val="01014A"/>
                <w:sz w:val="27"/>
                <w:szCs w:val="27"/>
              </w:rPr>
            </w:pPr>
            <w:r>
              <w:rPr>
                <w:rStyle w:val="Strong"/>
                <w:rFonts w:ascii="Roboto" w:hAnsi="Roboto"/>
                <w:color w:val="01014A"/>
                <w:sz w:val="27"/>
                <w:szCs w:val="27"/>
              </w:rPr>
              <w:t>  &gt;=10 &amp;&amp; &lt;=15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A87B8" w14:textId="77777777" w:rsidR="0099665D" w:rsidRDefault="0099665D">
            <w:pPr>
              <w:jc w:val="both"/>
              <w:rPr>
                <w:rFonts w:ascii="Roboto" w:hAnsi="Roboto"/>
                <w:color w:val="01014A"/>
                <w:sz w:val="27"/>
                <w:szCs w:val="27"/>
              </w:rPr>
            </w:pPr>
            <w:r>
              <w:rPr>
                <w:rStyle w:val="Strong"/>
                <w:rFonts w:ascii="Roboto" w:hAnsi="Roboto"/>
                <w:color w:val="01014A"/>
                <w:sz w:val="27"/>
                <w:szCs w:val="27"/>
              </w:rPr>
              <w:t>  20</w:t>
            </w:r>
          </w:p>
        </w:tc>
      </w:tr>
      <w:tr w:rsidR="0099665D" w14:paraId="3716EE35"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7DF44A" w14:textId="77777777" w:rsidR="0099665D" w:rsidRDefault="0099665D">
            <w:pPr>
              <w:jc w:val="both"/>
              <w:rPr>
                <w:rFonts w:ascii="Roboto" w:hAnsi="Roboto"/>
                <w:color w:val="01014A"/>
                <w:sz w:val="27"/>
                <w:szCs w:val="27"/>
              </w:rPr>
            </w:pPr>
            <w:r>
              <w:rPr>
                <w:rStyle w:val="Strong"/>
                <w:rFonts w:ascii="Roboto" w:hAnsi="Roboto"/>
                <w:color w:val="01014A"/>
                <w:sz w:val="27"/>
                <w:szCs w:val="27"/>
              </w:rPr>
              <w:t>  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17734" w14:textId="77777777" w:rsidR="0099665D" w:rsidRDefault="0099665D">
            <w:pPr>
              <w:jc w:val="both"/>
              <w:rPr>
                <w:rFonts w:ascii="Roboto" w:hAnsi="Roboto"/>
                <w:color w:val="01014A"/>
                <w:sz w:val="27"/>
                <w:szCs w:val="27"/>
              </w:rPr>
            </w:pPr>
            <w:r>
              <w:rPr>
                <w:rStyle w:val="Strong"/>
                <w:rFonts w:ascii="Roboto" w:hAnsi="Roboto"/>
                <w:color w:val="01014A"/>
                <w:sz w:val="27"/>
                <w:szCs w:val="27"/>
              </w:rPr>
              <w:t>  &gt;=5 &amp;&amp; &lt;10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6C1D5" w14:textId="77777777" w:rsidR="0099665D" w:rsidRDefault="0099665D">
            <w:pPr>
              <w:jc w:val="both"/>
              <w:rPr>
                <w:rFonts w:ascii="Roboto" w:hAnsi="Roboto"/>
                <w:color w:val="01014A"/>
                <w:sz w:val="27"/>
                <w:szCs w:val="27"/>
              </w:rPr>
            </w:pPr>
            <w:r>
              <w:rPr>
                <w:rStyle w:val="Strong"/>
                <w:rFonts w:ascii="Roboto" w:hAnsi="Roboto"/>
                <w:color w:val="01014A"/>
                <w:sz w:val="27"/>
                <w:szCs w:val="27"/>
              </w:rPr>
              <w:t>  10</w:t>
            </w:r>
          </w:p>
        </w:tc>
      </w:tr>
      <w:tr w:rsidR="0099665D" w14:paraId="168E2175"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BD3B54" w14:textId="77777777" w:rsidR="0099665D" w:rsidRDefault="0099665D">
            <w:pPr>
              <w:jc w:val="both"/>
              <w:rPr>
                <w:rFonts w:ascii="Roboto" w:hAnsi="Roboto"/>
                <w:color w:val="01014A"/>
                <w:sz w:val="27"/>
                <w:szCs w:val="27"/>
              </w:rPr>
            </w:pPr>
            <w:r>
              <w:rPr>
                <w:rStyle w:val="Strong"/>
                <w:rFonts w:ascii="Roboto" w:hAnsi="Roboto"/>
                <w:color w:val="01014A"/>
                <w:sz w:val="27"/>
                <w:szCs w:val="27"/>
              </w:rPr>
              <w:t>  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9B159" w14:textId="77777777" w:rsidR="0099665D" w:rsidRDefault="0099665D">
            <w:pPr>
              <w:jc w:val="both"/>
              <w:rPr>
                <w:rFonts w:ascii="Roboto" w:hAnsi="Roboto"/>
                <w:color w:val="01014A"/>
                <w:sz w:val="27"/>
                <w:szCs w:val="27"/>
              </w:rPr>
            </w:pPr>
            <w:r>
              <w:rPr>
                <w:rStyle w:val="Strong"/>
                <w:rFonts w:ascii="Roboto" w:hAnsi="Roboto"/>
                <w:color w:val="01014A"/>
                <w:sz w:val="27"/>
                <w:szCs w:val="27"/>
              </w:rPr>
              <w:t>  &gt;=10 &amp;&amp; &lt;=15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58722" w14:textId="77777777" w:rsidR="0099665D" w:rsidRDefault="0099665D">
            <w:pPr>
              <w:jc w:val="both"/>
              <w:rPr>
                <w:rFonts w:ascii="Roboto" w:hAnsi="Roboto"/>
                <w:color w:val="01014A"/>
                <w:sz w:val="27"/>
                <w:szCs w:val="27"/>
              </w:rPr>
            </w:pPr>
            <w:r>
              <w:rPr>
                <w:rStyle w:val="Strong"/>
                <w:rFonts w:ascii="Roboto" w:hAnsi="Roboto"/>
                <w:color w:val="01014A"/>
                <w:sz w:val="27"/>
                <w:szCs w:val="27"/>
              </w:rPr>
              <w:t>  15</w:t>
            </w:r>
          </w:p>
        </w:tc>
      </w:tr>
    </w:tbl>
    <w:p w14:paraId="65A653F4"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t>​​​​​​​</w:t>
      </w:r>
    </w:p>
    <w:p w14:paraId="38EF984D"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t>Note: In this above table, Value column stands for the discount percentage.</w:t>
      </w:r>
    </w:p>
    <w:p w14:paraId="5AB28196" w14:textId="77777777" w:rsidR="0099665D" w:rsidRDefault="0099665D">
      <w:pPr>
        <w:numPr>
          <w:ilvl w:val="0"/>
          <w:numId w:val="147"/>
        </w:numPr>
        <w:spacing w:before="100" w:beforeAutospacing="1" w:after="100" w:afterAutospacing="1"/>
        <w:ind w:right="0"/>
        <w:jc w:val="both"/>
        <w:rPr>
          <w:rFonts w:ascii="Roboto" w:hAnsi="Roboto"/>
          <w:color w:val="01014A"/>
          <w:sz w:val="27"/>
          <w:szCs w:val="27"/>
        </w:rPr>
      </w:pPr>
      <w:proofErr w:type="spellStart"/>
      <w:proofErr w:type="gramStart"/>
      <w:r>
        <w:rPr>
          <w:rStyle w:val="Strong"/>
          <w:rFonts w:ascii="Roboto" w:hAnsi="Roboto"/>
          <w:color w:val="01014A"/>
          <w:sz w:val="27"/>
          <w:szCs w:val="27"/>
        </w:rPr>
        <w:t>calculateTicketAmount</w:t>
      </w:r>
      <w:proofErr w:type="spellEnd"/>
      <w:r>
        <w:rPr>
          <w:rStyle w:val="Strong"/>
          <w:rFonts w:ascii="Roboto" w:hAnsi="Roboto"/>
          <w:color w:val="01014A"/>
          <w:sz w:val="27"/>
          <w:szCs w:val="27"/>
        </w:rPr>
        <w:t>(</w:t>
      </w:r>
      <w:proofErr w:type="gramEnd"/>
      <w:r>
        <w:rPr>
          <w:rStyle w:val="Strong"/>
          <w:rFonts w:ascii="Roboto" w:hAnsi="Roboto"/>
          <w:color w:val="01014A"/>
          <w:sz w:val="27"/>
          <w:szCs w:val="27"/>
        </w:rPr>
        <w:t>):</w:t>
      </w:r>
      <w:r>
        <w:rPr>
          <w:rFonts w:ascii="Roboto" w:hAnsi="Roboto"/>
          <w:color w:val="01014A"/>
          <w:sz w:val="27"/>
          <w:szCs w:val="27"/>
        </w:rPr>
        <w:t> This method is used to calculate the ticket amount after deducting the discount amount. It should call the method </w:t>
      </w:r>
      <w:proofErr w:type="spellStart"/>
      <w:proofErr w:type="gramStart"/>
      <w:r>
        <w:rPr>
          <w:rStyle w:val="Strong"/>
          <w:rFonts w:ascii="Roboto" w:hAnsi="Roboto"/>
          <w:i/>
          <w:iCs/>
          <w:color w:val="01014A"/>
          <w:sz w:val="27"/>
          <w:szCs w:val="27"/>
        </w:rPr>
        <w:t>calculateDiscount</w:t>
      </w:r>
      <w:proofErr w:type="spellEnd"/>
      <w:r>
        <w:rPr>
          <w:rStyle w:val="Strong"/>
          <w:rFonts w:ascii="Roboto" w:hAnsi="Roboto"/>
          <w:i/>
          <w:iCs/>
          <w:color w:val="01014A"/>
          <w:sz w:val="27"/>
          <w:szCs w:val="27"/>
        </w:rPr>
        <w:t>(</w:t>
      </w:r>
      <w:proofErr w:type="gramEnd"/>
      <w:r>
        <w:rPr>
          <w:rStyle w:val="Strong"/>
          <w:rFonts w:ascii="Roboto" w:hAnsi="Roboto"/>
          <w:i/>
          <w:iCs/>
          <w:color w:val="01014A"/>
          <w:sz w:val="27"/>
          <w:szCs w:val="27"/>
        </w:rPr>
        <w:t>)</w:t>
      </w:r>
      <w:r>
        <w:rPr>
          <w:rFonts w:ascii="Roboto" w:hAnsi="Roboto"/>
          <w:color w:val="01014A"/>
          <w:sz w:val="27"/>
          <w:szCs w:val="27"/>
        </w:rPr>
        <w:t xml:space="preserve"> which </w:t>
      </w:r>
      <w:r>
        <w:rPr>
          <w:rFonts w:ascii="Roboto" w:hAnsi="Roboto"/>
          <w:color w:val="01014A"/>
          <w:sz w:val="27"/>
          <w:szCs w:val="27"/>
        </w:rPr>
        <w:lastRenderedPageBreak/>
        <w:t>sets the discount percentage. Then the </w:t>
      </w:r>
      <w:proofErr w:type="spellStart"/>
      <w:r>
        <w:rPr>
          <w:rStyle w:val="Strong"/>
          <w:rFonts w:ascii="Roboto" w:hAnsi="Roboto"/>
          <w:i/>
          <w:iCs/>
          <w:color w:val="01014A"/>
          <w:sz w:val="27"/>
          <w:szCs w:val="27"/>
        </w:rPr>
        <w:t>totalAmount</w:t>
      </w:r>
      <w:proofErr w:type="spellEnd"/>
      <w:r>
        <w:rPr>
          <w:rStyle w:val="Strong"/>
          <w:rFonts w:ascii="Roboto" w:hAnsi="Roboto"/>
          <w:i/>
          <w:iCs/>
          <w:color w:val="01014A"/>
          <w:sz w:val="27"/>
          <w:szCs w:val="27"/>
        </w:rPr>
        <w:t> </w:t>
      </w:r>
      <w:r>
        <w:rPr>
          <w:rFonts w:ascii="Roboto" w:hAnsi="Roboto"/>
          <w:color w:val="01014A"/>
          <w:sz w:val="27"/>
          <w:szCs w:val="27"/>
        </w:rPr>
        <w:t>should be calculated using the formula given below:</w:t>
      </w:r>
    </w:p>
    <w:p w14:paraId="0D223980" w14:textId="77777777" w:rsidR="0099665D" w:rsidRDefault="0099665D">
      <w:pPr>
        <w:numPr>
          <w:ilvl w:val="1"/>
          <w:numId w:val="147"/>
        </w:numPr>
        <w:spacing w:before="100" w:beforeAutospacing="1" w:after="100" w:afterAutospacing="1"/>
        <w:ind w:right="0"/>
        <w:jc w:val="both"/>
        <w:rPr>
          <w:rFonts w:ascii="Roboto" w:hAnsi="Roboto"/>
          <w:color w:val="01014A"/>
          <w:sz w:val="27"/>
          <w:szCs w:val="27"/>
        </w:rPr>
      </w:pPr>
      <w:proofErr w:type="spellStart"/>
      <w:r>
        <w:rPr>
          <w:rFonts w:ascii="Roboto" w:hAnsi="Roboto"/>
          <w:color w:val="01014A"/>
          <w:sz w:val="27"/>
          <w:szCs w:val="27"/>
        </w:rPr>
        <w:t>totalAmount</w:t>
      </w:r>
      <w:proofErr w:type="spellEnd"/>
      <w:r>
        <w:rPr>
          <w:rFonts w:ascii="Roboto" w:hAnsi="Roboto"/>
          <w:color w:val="01014A"/>
          <w:sz w:val="27"/>
          <w:szCs w:val="27"/>
        </w:rPr>
        <w:t xml:space="preserve"> = </w:t>
      </w:r>
      <w:proofErr w:type="spellStart"/>
      <w:r>
        <w:rPr>
          <w:rFonts w:ascii="Roboto" w:hAnsi="Roboto"/>
          <w:color w:val="01014A"/>
          <w:sz w:val="27"/>
          <w:szCs w:val="27"/>
        </w:rPr>
        <w:t>baseFare</w:t>
      </w:r>
      <w:proofErr w:type="spellEnd"/>
      <w:r>
        <w:rPr>
          <w:rFonts w:ascii="Roboto" w:hAnsi="Roboto"/>
          <w:color w:val="01014A"/>
          <w:sz w:val="27"/>
          <w:szCs w:val="27"/>
        </w:rPr>
        <w:t xml:space="preserve"> * </w:t>
      </w:r>
      <w:proofErr w:type="spellStart"/>
      <w:r>
        <w:rPr>
          <w:rFonts w:ascii="Roboto" w:hAnsi="Roboto"/>
          <w:color w:val="01014A"/>
          <w:sz w:val="27"/>
          <w:szCs w:val="27"/>
        </w:rPr>
        <w:t>noOfTickets</w:t>
      </w:r>
      <w:proofErr w:type="spellEnd"/>
      <w:r>
        <w:rPr>
          <w:rFonts w:ascii="Roboto" w:hAnsi="Roboto"/>
          <w:color w:val="01014A"/>
          <w:sz w:val="27"/>
          <w:szCs w:val="27"/>
        </w:rPr>
        <w:t xml:space="preserve"> – (</w:t>
      </w:r>
      <w:proofErr w:type="spellStart"/>
      <w:r>
        <w:rPr>
          <w:rFonts w:ascii="Roboto" w:hAnsi="Roboto"/>
          <w:color w:val="01014A"/>
          <w:sz w:val="27"/>
          <w:szCs w:val="27"/>
        </w:rPr>
        <w:t>baseFare</w:t>
      </w:r>
      <w:proofErr w:type="spellEnd"/>
      <w:r>
        <w:rPr>
          <w:rFonts w:ascii="Roboto" w:hAnsi="Roboto"/>
          <w:color w:val="01014A"/>
          <w:sz w:val="27"/>
          <w:szCs w:val="27"/>
        </w:rPr>
        <w:t xml:space="preserve"> * </w:t>
      </w:r>
      <w:proofErr w:type="spellStart"/>
      <w:r>
        <w:rPr>
          <w:rFonts w:ascii="Roboto" w:hAnsi="Roboto"/>
          <w:color w:val="01014A"/>
          <w:sz w:val="27"/>
          <w:szCs w:val="27"/>
        </w:rPr>
        <w:t>noOftickets</w:t>
      </w:r>
      <w:proofErr w:type="spellEnd"/>
      <w:r>
        <w:rPr>
          <w:rFonts w:ascii="Roboto" w:hAnsi="Roboto"/>
          <w:color w:val="01014A"/>
          <w:sz w:val="27"/>
          <w:szCs w:val="27"/>
        </w:rPr>
        <w:t xml:space="preserve"> * (discount/100))</w:t>
      </w:r>
    </w:p>
    <w:p w14:paraId="7504AD74"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t xml:space="preserve">The </w:t>
      </w:r>
      <w:proofErr w:type="spellStart"/>
      <w:r>
        <w:rPr>
          <w:rFonts w:ascii="Roboto" w:hAnsi="Roboto"/>
          <w:color w:val="01014A"/>
          <w:sz w:val="27"/>
          <w:szCs w:val="27"/>
        </w:rPr>
        <w:t>baseFare</w:t>
      </w:r>
      <w:proofErr w:type="spellEnd"/>
      <w:r>
        <w:rPr>
          <w:rFonts w:ascii="Roboto" w:hAnsi="Roboto"/>
          <w:color w:val="01014A"/>
          <w:sz w:val="27"/>
          <w:szCs w:val="27"/>
        </w:rPr>
        <w:t xml:space="preserve"> for a given </w:t>
      </w:r>
      <w:proofErr w:type="spellStart"/>
      <w:r>
        <w:rPr>
          <w:rFonts w:ascii="Roboto" w:hAnsi="Roboto"/>
          <w:color w:val="01014A"/>
          <w:sz w:val="27"/>
          <w:szCs w:val="27"/>
        </w:rPr>
        <w:t>movieId</w:t>
      </w:r>
      <w:proofErr w:type="spellEnd"/>
      <w:r>
        <w:rPr>
          <w:rFonts w:ascii="Roboto" w:hAnsi="Roboto"/>
          <w:color w:val="01014A"/>
          <w:sz w:val="27"/>
          <w:szCs w:val="27"/>
        </w:rPr>
        <w:t xml:space="preserve"> is given below:</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describes the Base fare of the given movie."/>
      </w:tblPr>
      <w:tblGrid>
        <w:gridCol w:w="2089"/>
        <w:gridCol w:w="2089"/>
      </w:tblGrid>
      <w:tr w:rsidR="0099665D" w14:paraId="5AEFC083" w14:textId="77777777" w:rsidTr="0099665D">
        <w:trPr>
          <w:tblHeader/>
          <w:tblCellSpacing w:w="0" w:type="dxa"/>
          <w:jc w:val="center"/>
        </w:trPr>
        <w:tc>
          <w:tcPr>
            <w:tcW w:w="0" w:type="auto"/>
            <w:gridSpan w:val="2"/>
            <w:tcBorders>
              <w:top w:val="nil"/>
              <w:left w:val="nil"/>
              <w:bottom w:val="nil"/>
              <w:right w:val="nil"/>
            </w:tcBorders>
            <w:shd w:val="clear" w:color="auto" w:fill="6495ED"/>
            <w:vAlign w:val="center"/>
            <w:hideMark/>
          </w:tcPr>
          <w:p w14:paraId="4F7F1FB2" w14:textId="77777777" w:rsidR="0099665D" w:rsidRDefault="0099665D">
            <w:pPr>
              <w:pStyle w:val="Heading3"/>
              <w:jc w:val="center"/>
              <w:rPr>
                <w:rFonts w:ascii="Roboto" w:hAnsi="Roboto"/>
                <w:color w:val="01014A"/>
              </w:rPr>
            </w:pPr>
            <w:r>
              <w:rPr>
                <w:rStyle w:val="Strong"/>
                <w:rFonts w:ascii="Roboto" w:hAnsi="Roboto"/>
                <w:b/>
                <w:bCs/>
                <w:color w:val="01014A"/>
              </w:rPr>
              <w:t>Movie Data</w:t>
            </w:r>
          </w:p>
        </w:tc>
      </w:tr>
      <w:tr w:rsidR="0099665D" w14:paraId="07D65ACB" w14:textId="77777777" w:rsidTr="0099665D">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3AB93B0E" w14:textId="77777777" w:rsidR="0099665D" w:rsidRDefault="0099665D">
            <w:pPr>
              <w:pStyle w:val="Heading3"/>
              <w:jc w:val="center"/>
              <w:textAlignment w:val="center"/>
              <w:rPr>
                <w:rFonts w:ascii="Calibri" w:hAnsi="Calibri" w:cs="Calibri"/>
                <w:color w:val="FFFFFF"/>
              </w:rPr>
            </w:pPr>
            <w:r>
              <w:rPr>
                <w:rStyle w:val="Strong"/>
                <w:rFonts w:ascii="Calibri" w:hAnsi="Calibri" w:cs="Calibri"/>
                <w:b/>
                <w:bCs/>
                <w:color w:val="FFFFFF"/>
              </w:rPr>
              <w:t xml:space="preserve">  </w:t>
            </w:r>
            <w:proofErr w:type="spellStart"/>
            <w:r>
              <w:rPr>
                <w:rStyle w:val="Strong"/>
                <w:rFonts w:ascii="Calibri" w:hAnsi="Calibri" w:cs="Calibri"/>
                <w:b/>
                <w:bCs/>
                <w:color w:val="FFFFFF"/>
              </w:rPr>
              <w:t>MovieId</w:t>
            </w:r>
            <w:proofErr w:type="spellEnd"/>
            <w:r>
              <w:rPr>
                <w:rStyle w:val="Strong"/>
                <w:rFonts w:ascii="Calibri" w:hAnsi="Calibri" w:cs="Calibri"/>
                <w:b/>
                <w:bCs/>
                <w:color w:val="FFFFFF"/>
              </w:rPr>
              <w:t>  </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6F1B5D47" w14:textId="77777777" w:rsidR="0099665D" w:rsidRDefault="0099665D">
            <w:pPr>
              <w:pStyle w:val="Heading3"/>
              <w:jc w:val="center"/>
              <w:textAlignment w:val="center"/>
              <w:rPr>
                <w:rFonts w:ascii="Calibri" w:hAnsi="Calibri" w:cs="Calibri"/>
                <w:color w:val="FFFFFF"/>
              </w:rPr>
            </w:pPr>
            <w:r>
              <w:rPr>
                <w:rStyle w:val="Strong"/>
                <w:rFonts w:ascii="Calibri" w:hAnsi="Calibri" w:cs="Calibri"/>
                <w:b/>
                <w:bCs/>
                <w:color w:val="FFFFFF"/>
              </w:rPr>
              <w:t>  Base Fare  </w:t>
            </w:r>
          </w:p>
        </w:tc>
      </w:tr>
      <w:tr w:rsidR="0099665D" w14:paraId="2B41734F"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65C3BC" w14:textId="77777777" w:rsidR="0099665D" w:rsidRDefault="0099665D">
            <w:pPr>
              <w:jc w:val="both"/>
              <w:rPr>
                <w:rFonts w:ascii="Roboto" w:hAnsi="Roboto" w:cs="Times New Roman"/>
                <w:color w:val="01014A"/>
                <w:sz w:val="27"/>
                <w:szCs w:val="27"/>
              </w:rPr>
            </w:pPr>
            <w:r>
              <w:rPr>
                <w:rStyle w:val="Strong"/>
                <w:rFonts w:ascii="Roboto" w:hAnsi="Roboto"/>
                <w:color w:val="01014A"/>
                <w:sz w:val="27"/>
                <w:szCs w:val="27"/>
              </w:rPr>
              <w:t>  101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2E0A8" w14:textId="77777777" w:rsidR="0099665D" w:rsidRDefault="0099665D">
            <w:pPr>
              <w:jc w:val="both"/>
              <w:rPr>
                <w:rFonts w:ascii="Roboto" w:hAnsi="Roboto"/>
                <w:color w:val="01014A"/>
                <w:sz w:val="27"/>
                <w:szCs w:val="27"/>
              </w:rPr>
            </w:pPr>
            <w:r>
              <w:rPr>
                <w:rStyle w:val="Strong"/>
                <w:rFonts w:ascii="Roboto" w:hAnsi="Roboto"/>
                <w:color w:val="01014A"/>
                <w:sz w:val="27"/>
                <w:szCs w:val="27"/>
              </w:rPr>
              <w:t>  120</w:t>
            </w:r>
          </w:p>
        </w:tc>
      </w:tr>
      <w:tr w:rsidR="0099665D" w14:paraId="1661E182"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F1754B" w14:textId="77777777" w:rsidR="0099665D" w:rsidRDefault="0099665D">
            <w:pPr>
              <w:jc w:val="both"/>
              <w:rPr>
                <w:rFonts w:ascii="Roboto" w:hAnsi="Roboto"/>
                <w:color w:val="01014A"/>
                <w:sz w:val="27"/>
                <w:szCs w:val="27"/>
              </w:rPr>
            </w:pPr>
            <w:r>
              <w:rPr>
                <w:rStyle w:val="Strong"/>
                <w:rFonts w:ascii="Roboto" w:hAnsi="Roboto"/>
                <w:color w:val="01014A"/>
                <w:sz w:val="27"/>
                <w:szCs w:val="27"/>
              </w:rPr>
              <w:t>  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D7EB0" w14:textId="77777777" w:rsidR="0099665D" w:rsidRDefault="0099665D">
            <w:pPr>
              <w:jc w:val="both"/>
              <w:rPr>
                <w:rFonts w:ascii="Roboto" w:hAnsi="Roboto"/>
                <w:color w:val="01014A"/>
                <w:sz w:val="27"/>
                <w:szCs w:val="27"/>
              </w:rPr>
            </w:pPr>
            <w:r>
              <w:rPr>
                <w:rStyle w:val="Strong"/>
                <w:rFonts w:ascii="Roboto" w:hAnsi="Roboto"/>
                <w:color w:val="01014A"/>
                <w:sz w:val="27"/>
                <w:szCs w:val="27"/>
              </w:rPr>
              <w:t>  170</w:t>
            </w:r>
          </w:p>
        </w:tc>
      </w:tr>
      <w:tr w:rsidR="0099665D" w14:paraId="46812092"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14FB36" w14:textId="77777777" w:rsidR="0099665D" w:rsidRDefault="0099665D">
            <w:pPr>
              <w:jc w:val="both"/>
              <w:rPr>
                <w:rFonts w:ascii="Roboto" w:hAnsi="Roboto"/>
                <w:color w:val="01014A"/>
                <w:sz w:val="27"/>
                <w:szCs w:val="27"/>
              </w:rPr>
            </w:pPr>
            <w:r>
              <w:rPr>
                <w:rStyle w:val="Strong"/>
                <w:rFonts w:ascii="Roboto" w:hAnsi="Roboto"/>
                <w:color w:val="01014A"/>
                <w:sz w:val="27"/>
                <w:szCs w:val="27"/>
              </w:rPr>
              <w:t>  103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62F4A" w14:textId="77777777" w:rsidR="0099665D" w:rsidRDefault="0099665D">
            <w:pPr>
              <w:jc w:val="both"/>
              <w:rPr>
                <w:rFonts w:ascii="Roboto" w:hAnsi="Roboto"/>
                <w:color w:val="01014A"/>
                <w:sz w:val="27"/>
                <w:szCs w:val="27"/>
              </w:rPr>
            </w:pPr>
            <w:r>
              <w:rPr>
                <w:rStyle w:val="Strong"/>
                <w:rFonts w:ascii="Roboto" w:hAnsi="Roboto"/>
                <w:color w:val="01014A"/>
                <w:sz w:val="27"/>
                <w:szCs w:val="27"/>
              </w:rPr>
              <w:t>  150</w:t>
            </w:r>
          </w:p>
        </w:tc>
      </w:tr>
    </w:tbl>
    <w:p w14:paraId="62CB5016"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t>Once you implement the above class, </w:t>
      </w:r>
    </w:p>
    <w:p w14:paraId="2CCC4E09" w14:textId="77777777" w:rsidR="0099665D" w:rsidRDefault="0099665D">
      <w:pPr>
        <w:numPr>
          <w:ilvl w:val="0"/>
          <w:numId w:val="148"/>
        </w:numPr>
        <w:spacing w:before="100" w:beforeAutospacing="1" w:after="100" w:afterAutospacing="1"/>
        <w:ind w:right="0"/>
        <w:jc w:val="both"/>
        <w:rPr>
          <w:rFonts w:ascii="Roboto" w:hAnsi="Roboto"/>
          <w:color w:val="01014A"/>
          <w:sz w:val="27"/>
          <w:szCs w:val="27"/>
        </w:rPr>
      </w:pPr>
      <w:r>
        <w:rPr>
          <w:rFonts w:ascii="Roboto" w:hAnsi="Roboto"/>
          <w:color w:val="01014A"/>
          <w:sz w:val="27"/>
          <w:szCs w:val="27"/>
        </w:rPr>
        <w:t>Create a Tester class. </w:t>
      </w:r>
    </w:p>
    <w:p w14:paraId="34DA7448" w14:textId="77777777" w:rsidR="0099665D" w:rsidRDefault="0099665D">
      <w:pPr>
        <w:numPr>
          <w:ilvl w:val="0"/>
          <w:numId w:val="148"/>
        </w:numPr>
        <w:spacing w:before="100" w:beforeAutospacing="1" w:after="100" w:afterAutospacing="1"/>
        <w:ind w:right="0"/>
        <w:jc w:val="both"/>
        <w:rPr>
          <w:rFonts w:ascii="Roboto" w:hAnsi="Roboto"/>
          <w:color w:val="01014A"/>
          <w:sz w:val="27"/>
          <w:szCs w:val="27"/>
        </w:rPr>
      </w:pPr>
      <w:r>
        <w:rPr>
          <w:rFonts w:ascii="Roboto" w:hAnsi="Roboto"/>
          <w:color w:val="01014A"/>
          <w:sz w:val="27"/>
          <w:szCs w:val="27"/>
        </w:rPr>
        <w:t xml:space="preserve">Create objects of </w:t>
      </w:r>
      <w:proofErr w:type="spellStart"/>
      <w:r>
        <w:rPr>
          <w:rFonts w:ascii="Roboto" w:hAnsi="Roboto"/>
          <w:color w:val="01014A"/>
          <w:sz w:val="27"/>
          <w:szCs w:val="27"/>
        </w:rPr>
        <w:t>BookMyMovie</w:t>
      </w:r>
      <w:proofErr w:type="spellEnd"/>
      <w:r>
        <w:rPr>
          <w:rFonts w:ascii="Roboto" w:hAnsi="Roboto"/>
          <w:color w:val="01014A"/>
          <w:sz w:val="27"/>
          <w:szCs w:val="27"/>
        </w:rPr>
        <w:t xml:space="preserve"> class with the sample inputs given below.</w:t>
      </w:r>
    </w:p>
    <w:p w14:paraId="3BABACCC" w14:textId="77777777" w:rsidR="0099665D" w:rsidRDefault="0099665D">
      <w:pPr>
        <w:numPr>
          <w:ilvl w:val="0"/>
          <w:numId w:val="148"/>
        </w:numPr>
        <w:spacing w:before="100" w:beforeAutospacing="1" w:after="100" w:afterAutospacing="1"/>
        <w:ind w:right="0"/>
        <w:jc w:val="both"/>
        <w:rPr>
          <w:rFonts w:ascii="Roboto" w:hAnsi="Roboto"/>
          <w:color w:val="01014A"/>
          <w:sz w:val="27"/>
          <w:szCs w:val="27"/>
        </w:rPr>
      </w:pPr>
      <w:r>
        <w:rPr>
          <w:rFonts w:ascii="Roboto" w:hAnsi="Roboto"/>
          <w:color w:val="01014A"/>
          <w:sz w:val="27"/>
          <w:szCs w:val="27"/>
        </w:rPr>
        <w:t>Invoke the </w:t>
      </w:r>
      <w:proofErr w:type="spellStart"/>
      <w:proofErr w:type="gramStart"/>
      <w:r>
        <w:rPr>
          <w:rStyle w:val="Strong"/>
          <w:rFonts w:ascii="Roboto" w:hAnsi="Roboto"/>
          <w:color w:val="01014A"/>
          <w:sz w:val="27"/>
          <w:szCs w:val="27"/>
        </w:rPr>
        <w:t>calculateTicketAmount</w:t>
      </w:r>
      <w:proofErr w:type="spellEnd"/>
      <w:r>
        <w:rPr>
          <w:rStyle w:val="Strong"/>
          <w:rFonts w:ascii="Roboto" w:hAnsi="Roboto"/>
          <w:color w:val="01014A"/>
          <w:sz w:val="27"/>
          <w:szCs w:val="27"/>
        </w:rPr>
        <w:t>(</w:t>
      </w:r>
      <w:proofErr w:type="gramEnd"/>
      <w:r>
        <w:rPr>
          <w:rStyle w:val="Strong"/>
          <w:rFonts w:ascii="Roboto" w:hAnsi="Roboto"/>
          <w:color w:val="01014A"/>
          <w:sz w:val="27"/>
          <w:szCs w:val="27"/>
        </w:rPr>
        <w:t>)</w:t>
      </w:r>
      <w:r>
        <w:rPr>
          <w:rFonts w:ascii="Roboto" w:hAnsi="Roboto"/>
          <w:color w:val="01014A"/>
          <w:sz w:val="27"/>
          <w:szCs w:val="27"/>
        </w:rPr>
        <w:t> for each of the object and verify with the sample output provided.</w:t>
      </w:r>
    </w:p>
    <w:p w14:paraId="4410E241" w14:textId="77777777" w:rsidR="0099665D" w:rsidRDefault="0099665D" w:rsidP="0099665D">
      <w:pPr>
        <w:pStyle w:val="Heading3"/>
        <w:rPr>
          <w:rFonts w:ascii="Roboto" w:hAnsi="Roboto"/>
          <w:color w:val="01014A"/>
        </w:rPr>
      </w:pPr>
      <w:r>
        <w:rPr>
          <w:rStyle w:val="Strong"/>
          <w:rFonts w:ascii="Roboto" w:hAnsi="Roboto"/>
          <w:b/>
          <w:bCs/>
          <w:color w:val="01014A"/>
        </w:rPr>
        <w:t>Sample I/O:</w:t>
      </w:r>
    </w:p>
    <w:p w14:paraId="56C4B0C7" w14:textId="77777777" w:rsidR="0099665D" w:rsidRDefault="0099665D">
      <w:pPr>
        <w:numPr>
          <w:ilvl w:val="0"/>
          <w:numId w:val="149"/>
        </w:numPr>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Input </w:t>
      </w:r>
      <w:r>
        <w:rPr>
          <w:rFonts w:ascii="Roboto" w:hAnsi="Roboto"/>
          <w:color w:val="01014A"/>
          <w:sz w:val="27"/>
          <w:szCs w:val="27"/>
        </w:rPr>
        <w:t xml:space="preserve">(For </w:t>
      </w:r>
      <w:proofErr w:type="spellStart"/>
      <w:r>
        <w:rPr>
          <w:rFonts w:ascii="Roboto" w:hAnsi="Roboto"/>
          <w:color w:val="01014A"/>
          <w:sz w:val="27"/>
          <w:szCs w:val="27"/>
        </w:rPr>
        <w:t>BookMyMovie</w:t>
      </w:r>
      <w:proofErr w:type="spellEnd"/>
      <w:r>
        <w:rPr>
          <w:rFonts w:ascii="Roboto" w:hAnsi="Roboto"/>
          <w:color w:val="01014A"/>
          <w:sz w:val="27"/>
          <w:szCs w:val="27"/>
        </w:rPr>
        <w:t xml:space="preserve"> object 1): </w:t>
      </w:r>
    </w:p>
    <w:p w14:paraId="52BEA1FA" w14:textId="77777777" w:rsidR="0099665D" w:rsidRDefault="0099665D">
      <w:pPr>
        <w:numPr>
          <w:ilvl w:val="1"/>
          <w:numId w:val="149"/>
        </w:numPr>
        <w:spacing w:before="100" w:beforeAutospacing="1" w:after="100" w:afterAutospacing="1"/>
        <w:ind w:right="0"/>
        <w:jc w:val="both"/>
        <w:rPr>
          <w:rFonts w:ascii="Roboto" w:hAnsi="Roboto"/>
          <w:color w:val="01014A"/>
          <w:sz w:val="27"/>
          <w:szCs w:val="27"/>
        </w:rPr>
      </w:pPr>
      <w:proofErr w:type="spellStart"/>
      <w:r>
        <w:rPr>
          <w:rStyle w:val="Emphasis"/>
          <w:rFonts w:ascii="Roboto" w:hAnsi="Roboto"/>
          <w:color w:val="01014A"/>
          <w:sz w:val="27"/>
          <w:szCs w:val="27"/>
        </w:rPr>
        <w:t>movieId</w:t>
      </w:r>
      <w:proofErr w:type="spellEnd"/>
      <w:r>
        <w:rPr>
          <w:rStyle w:val="Emphasis"/>
          <w:rFonts w:ascii="Roboto" w:hAnsi="Roboto"/>
          <w:color w:val="01014A"/>
          <w:sz w:val="27"/>
          <w:szCs w:val="27"/>
        </w:rPr>
        <w:t> </w:t>
      </w:r>
      <w:r>
        <w:rPr>
          <w:rFonts w:ascii="Roboto" w:hAnsi="Roboto"/>
          <w:color w:val="01014A"/>
          <w:sz w:val="27"/>
          <w:szCs w:val="27"/>
        </w:rPr>
        <w:t>= 101</w:t>
      </w:r>
    </w:p>
    <w:p w14:paraId="7658CBEF" w14:textId="77777777" w:rsidR="0099665D" w:rsidRDefault="0099665D">
      <w:pPr>
        <w:numPr>
          <w:ilvl w:val="1"/>
          <w:numId w:val="149"/>
        </w:numPr>
        <w:spacing w:before="100" w:beforeAutospacing="1" w:after="100" w:afterAutospacing="1"/>
        <w:ind w:right="0"/>
        <w:jc w:val="both"/>
        <w:rPr>
          <w:rFonts w:ascii="Roboto" w:hAnsi="Roboto"/>
          <w:color w:val="01014A"/>
          <w:sz w:val="27"/>
          <w:szCs w:val="27"/>
        </w:rPr>
      </w:pPr>
      <w:proofErr w:type="spellStart"/>
      <w:r>
        <w:rPr>
          <w:rStyle w:val="Emphasis"/>
          <w:rFonts w:ascii="Roboto" w:hAnsi="Roboto"/>
          <w:color w:val="01014A"/>
          <w:sz w:val="27"/>
          <w:szCs w:val="27"/>
        </w:rPr>
        <w:t>noOfTickets</w:t>
      </w:r>
      <w:proofErr w:type="spellEnd"/>
      <w:r>
        <w:rPr>
          <w:rStyle w:val="Emphasis"/>
          <w:rFonts w:ascii="Roboto" w:hAnsi="Roboto"/>
          <w:color w:val="01014A"/>
          <w:sz w:val="27"/>
          <w:szCs w:val="27"/>
        </w:rPr>
        <w:t> </w:t>
      </w:r>
      <w:r>
        <w:rPr>
          <w:rFonts w:ascii="Roboto" w:hAnsi="Roboto"/>
          <w:color w:val="01014A"/>
          <w:sz w:val="27"/>
          <w:szCs w:val="27"/>
        </w:rPr>
        <w:t>= 5</w:t>
      </w:r>
    </w:p>
    <w:p w14:paraId="4794810A" w14:textId="77777777" w:rsidR="0099665D" w:rsidRDefault="0099665D">
      <w:pPr>
        <w:numPr>
          <w:ilvl w:val="0"/>
          <w:numId w:val="149"/>
        </w:numPr>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Output </w:t>
      </w:r>
      <w:r>
        <w:rPr>
          <w:rFonts w:ascii="Roboto" w:hAnsi="Roboto"/>
          <w:color w:val="01014A"/>
          <w:sz w:val="27"/>
          <w:szCs w:val="27"/>
        </w:rPr>
        <w:t xml:space="preserve">(For </w:t>
      </w:r>
      <w:proofErr w:type="spellStart"/>
      <w:r>
        <w:rPr>
          <w:rFonts w:ascii="Roboto" w:hAnsi="Roboto"/>
          <w:color w:val="01014A"/>
          <w:sz w:val="27"/>
          <w:szCs w:val="27"/>
        </w:rPr>
        <w:t>BookMyMovie</w:t>
      </w:r>
      <w:proofErr w:type="spellEnd"/>
      <w:r>
        <w:rPr>
          <w:rFonts w:ascii="Roboto" w:hAnsi="Roboto"/>
          <w:color w:val="01014A"/>
          <w:sz w:val="27"/>
          <w:szCs w:val="27"/>
        </w:rPr>
        <w:t xml:space="preserve"> object 1): Total amount for booking: 510.0</w:t>
      </w:r>
    </w:p>
    <w:p w14:paraId="27274828"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t> </w:t>
      </w:r>
    </w:p>
    <w:p w14:paraId="2907F31C" w14:textId="77777777" w:rsidR="0099665D" w:rsidRDefault="0099665D">
      <w:pPr>
        <w:numPr>
          <w:ilvl w:val="0"/>
          <w:numId w:val="150"/>
        </w:numPr>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Input </w:t>
      </w:r>
      <w:r>
        <w:rPr>
          <w:rFonts w:ascii="Roboto" w:hAnsi="Roboto"/>
          <w:color w:val="01014A"/>
          <w:sz w:val="27"/>
          <w:szCs w:val="27"/>
        </w:rPr>
        <w:t xml:space="preserve">(For </w:t>
      </w:r>
      <w:proofErr w:type="spellStart"/>
      <w:r>
        <w:rPr>
          <w:rFonts w:ascii="Roboto" w:hAnsi="Roboto"/>
          <w:color w:val="01014A"/>
          <w:sz w:val="27"/>
          <w:szCs w:val="27"/>
        </w:rPr>
        <w:t>BookMyMovie</w:t>
      </w:r>
      <w:proofErr w:type="spellEnd"/>
      <w:r>
        <w:rPr>
          <w:rFonts w:ascii="Roboto" w:hAnsi="Roboto"/>
          <w:color w:val="01014A"/>
          <w:sz w:val="27"/>
          <w:szCs w:val="27"/>
        </w:rPr>
        <w:t xml:space="preserve"> object 2):</w:t>
      </w:r>
    </w:p>
    <w:p w14:paraId="31064513" w14:textId="77777777" w:rsidR="0099665D" w:rsidRDefault="0099665D">
      <w:pPr>
        <w:numPr>
          <w:ilvl w:val="1"/>
          <w:numId w:val="150"/>
        </w:numPr>
        <w:spacing w:before="100" w:beforeAutospacing="1" w:after="100" w:afterAutospacing="1"/>
        <w:ind w:right="0"/>
        <w:jc w:val="both"/>
        <w:rPr>
          <w:rFonts w:ascii="Roboto" w:hAnsi="Roboto"/>
          <w:color w:val="01014A"/>
          <w:sz w:val="27"/>
          <w:szCs w:val="27"/>
        </w:rPr>
      </w:pPr>
      <w:proofErr w:type="spellStart"/>
      <w:r>
        <w:rPr>
          <w:rStyle w:val="Emphasis"/>
          <w:rFonts w:ascii="Roboto" w:hAnsi="Roboto"/>
          <w:color w:val="01014A"/>
          <w:sz w:val="27"/>
          <w:szCs w:val="27"/>
        </w:rPr>
        <w:t>movieId</w:t>
      </w:r>
      <w:proofErr w:type="spellEnd"/>
      <w:r>
        <w:rPr>
          <w:rFonts w:ascii="Roboto" w:hAnsi="Roboto"/>
          <w:color w:val="01014A"/>
          <w:sz w:val="27"/>
          <w:szCs w:val="27"/>
        </w:rPr>
        <w:t> = 102</w:t>
      </w:r>
    </w:p>
    <w:p w14:paraId="5894C3D1" w14:textId="77777777" w:rsidR="0099665D" w:rsidRDefault="0099665D">
      <w:pPr>
        <w:numPr>
          <w:ilvl w:val="1"/>
          <w:numId w:val="150"/>
        </w:numPr>
        <w:spacing w:before="100" w:beforeAutospacing="1" w:after="100" w:afterAutospacing="1"/>
        <w:ind w:right="0"/>
        <w:jc w:val="both"/>
        <w:rPr>
          <w:rFonts w:ascii="Roboto" w:hAnsi="Roboto"/>
          <w:color w:val="01014A"/>
          <w:sz w:val="27"/>
          <w:szCs w:val="27"/>
        </w:rPr>
      </w:pPr>
      <w:proofErr w:type="spellStart"/>
      <w:r>
        <w:rPr>
          <w:rStyle w:val="Emphasis"/>
          <w:rFonts w:ascii="Roboto" w:hAnsi="Roboto"/>
          <w:color w:val="01014A"/>
          <w:sz w:val="27"/>
          <w:szCs w:val="27"/>
        </w:rPr>
        <w:t>noOfTickets</w:t>
      </w:r>
      <w:proofErr w:type="spellEnd"/>
      <w:r>
        <w:rPr>
          <w:rStyle w:val="Emphasis"/>
          <w:rFonts w:ascii="Roboto" w:hAnsi="Roboto"/>
          <w:color w:val="01014A"/>
          <w:sz w:val="27"/>
          <w:szCs w:val="27"/>
        </w:rPr>
        <w:t> </w:t>
      </w:r>
      <w:r>
        <w:rPr>
          <w:rFonts w:ascii="Roboto" w:hAnsi="Roboto"/>
          <w:color w:val="01014A"/>
          <w:sz w:val="27"/>
          <w:szCs w:val="27"/>
        </w:rPr>
        <w:t>= 4</w:t>
      </w:r>
    </w:p>
    <w:p w14:paraId="5E290190" w14:textId="77777777" w:rsidR="0099665D" w:rsidRDefault="0099665D">
      <w:pPr>
        <w:numPr>
          <w:ilvl w:val="0"/>
          <w:numId w:val="150"/>
        </w:numPr>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Output </w:t>
      </w:r>
      <w:r>
        <w:rPr>
          <w:rFonts w:ascii="Roboto" w:hAnsi="Roboto"/>
          <w:color w:val="01014A"/>
          <w:sz w:val="27"/>
          <w:szCs w:val="27"/>
        </w:rPr>
        <w:t xml:space="preserve">(For </w:t>
      </w:r>
      <w:proofErr w:type="spellStart"/>
      <w:r>
        <w:rPr>
          <w:rFonts w:ascii="Roboto" w:hAnsi="Roboto"/>
          <w:color w:val="01014A"/>
          <w:sz w:val="27"/>
          <w:szCs w:val="27"/>
        </w:rPr>
        <w:t>BookMyMovie</w:t>
      </w:r>
      <w:proofErr w:type="spellEnd"/>
      <w:r>
        <w:rPr>
          <w:rFonts w:ascii="Roboto" w:hAnsi="Roboto"/>
          <w:color w:val="01014A"/>
          <w:sz w:val="27"/>
          <w:szCs w:val="27"/>
        </w:rPr>
        <w:t xml:space="preserve"> object 2): Total amount for booking: 680.0</w:t>
      </w:r>
    </w:p>
    <w:p w14:paraId="662DECF1"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t> </w:t>
      </w:r>
    </w:p>
    <w:p w14:paraId="0AE7CE84" w14:textId="77777777" w:rsidR="0099665D" w:rsidRDefault="0099665D">
      <w:pPr>
        <w:numPr>
          <w:ilvl w:val="0"/>
          <w:numId w:val="151"/>
        </w:numPr>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Input </w:t>
      </w:r>
      <w:r>
        <w:rPr>
          <w:rFonts w:ascii="Roboto" w:hAnsi="Roboto"/>
          <w:color w:val="01014A"/>
          <w:sz w:val="27"/>
          <w:szCs w:val="27"/>
        </w:rPr>
        <w:t xml:space="preserve">(For </w:t>
      </w:r>
      <w:proofErr w:type="spellStart"/>
      <w:r>
        <w:rPr>
          <w:rFonts w:ascii="Roboto" w:hAnsi="Roboto"/>
          <w:color w:val="01014A"/>
          <w:sz w:val="27"/>
          <w:szCs w:val="27"/>
        </w:rPr>
        <w:t>BookMyMovie</w:t>
      </w:r>
      <w:proofErr w:type="spellEnd"/>
      <w:r>
        <w:rPr>
          <w:rFonts w:ascii="Roboto" w:hAnsi="Roboto"/>
          <w:color w:val="01014A"/>
          <w:sz w:val="27"/>
          <w:szCs w:val="27"/>
        </w:rPr>
        <w:t xml:space="preserve"> object 3):</w:t>
      </w:r>
    </w:p>
    <w:p w14:paraId="79EA662E" w14:textId="77777777" w:rsidR="0099665D" w:rsidRDefault="0099665D">
      <w:pPr>
        <w:numPr>
          <w:ilvl w:val="1"/>
          <w:numId w:val="151"/>
        </w:numPr>
        <w:spacing w:before="100" w:beforeAutospacing="1" w:after="100" w:afterAutospacing="1"/>
        <w:ind w:right="0"/>
        <w:jc w:val="both"/>
        <w:rPr>
          <w:rFonts w:ascii="Roboto" w:hAnsi="Roboto"/>
          <w:color w:val="01014A"/>
          <w:sz w:val="27"/>
          <w:szCs w:val="27"/>
        </w:rPr>
      </w:pPr>
      <w:proofErr w:type="spellStart"/>
      <w:r>
        <w:rPr>
          <w:rStyle w:val="Emphasis"/>
          <w:rFonts w:ascii="Roboto" w:hAnsi="Roboto"/>
          <w:color w:val="01014A"/>
          <w:sz w:val="27"/>
          <w:szCs w:val="27"/>
        </w:rPr>
        <w:t>movieId</w:t>
      </w:r>
      <w:proofErr w:type="spellEnd"/>
      <w:r>
        <w:rPr>
          <w:rStyle w:val="Emphasis"/>
          <w:rFonts w:ascii="Roboto" w:hAnsi="Roboto"/>
          <w:color w:val="01014A"/>
          <w:sz w:val="27"/>
          <w:szCs w:val="27"/>
        </w:rPr>
        <w:t> </w:t>
      </w:r>
      <w:r>
        <w:rPr>
          <w:rFonts w:ascii="Roboto" w:hAnsi="Roboto"/>
          <w:color w:val="01014A"/>
          <w:sz w:val="27"/>
          <w:szCs w:val="27"/>
        </w:rPr>
        <w:t>= 103</w:t>
      </w:r>
    </w:p>
    <w:p w14:paraId="305EF6D0" w14:textId="77777777" w:rsidR="0099665D" w:rsidRDefault="0099665D">
      <w:pPr>
        <w:numPr>
          <w:ilvl w:val="1"/>
          <w:numId w:val="151"/>
        </w:numPr>
        <w:spacing w:before="100" w:beforeAutospacing="1" w:after="100" w:afterAutospacing="1"/>
        <w:ind w:right="0"/>
        <w:jc w:val="both"/>
        <w:rPr>
          <w:rFonts w:ascii="Roboto" w:hAnsi="Roboto"/>
          <w:color w:val="01014A"/>
          <w:sz w:val="27"/>
          <w:szCs w:val="27"/>
        </w:rPr>
      </w:pPr>
      <w:proofErr w:type="spellStart"/>
      <w:r>
        <w:rPr>
          <w:rStyle w:val="Emphasis"/>
          <w:rFonts w:ascii="Roboto" w:hAnsi="Roboto"/>
          <w:color w:val="01014A"/>
          <w:sz w:val="27"/>
          <w:szCs w:val="27"/>
        </w:rPr>
        <w:t>noOfTickets</w:t>
      </w:r>
      <w:proofErr w:type="spellEnd"/>
      <w:r>
        <w:rPr>
          <w:rFonts w:ascii="Roboto" w:hAnsi="Roboto"/>
          <w:color w:val="01014A"/>
          <w:sz w:val="27"/>
          <w:szCs w:val="27"/>
        </w:rPr>
        <w:t> = 8</w:t>
      </w:r>
    </w:p>
    <w:p w14:paraId="462F4608" w14:textId="77777777" w:rsidR="0099665D" w:rsidRDefault="0099665D">
      <w:pPr>
        <w:numPr>
          <w:ilvl w:val="0"/>
          <w:numId w:val="151"/>
        </w:numPr>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Output </w:t>
      </w:r>
      <w:r>
        <w:rPr>
          <w:rFonts w:ascii="Roboto" w:hAnsi="Roboto"/>
          <w:color w:val="01014A"/>
          <w:sz w:val="27"/>
          <w:szCs w:val="27"/>
        </w:rPr>
        <w:t xml:space="preserve">(For </w:t>
      </w:r>
      <w:proofErr w:type="spellStart"/>
      <w:r>
        <w:rPr>
          <w:rFonts w:ascii="Roboto" w:hAnsi="Roboto"/>
          <w:color w:val="01014A"/>
          <w:sz w:val="27"/>
          <w:szCs w:val="27"/>
        </w:rPr>
        <w:t>BookMyMovie</w:t>
      </w:r>
      <w:proofErr w:type="spellEnd"/>
      <w:r>
        <w:rPr>
          <w:rFonts w:ascii="Roboto" w:hAnsi="Roboto"/>
          <w:color w:val="01014A"/>
          <w:sz w:val="27"/>
          <w:szCs w:val="27"/>
        </w:rPr>
        <w:t xml:space="preserve"> object3): Total amount for booking: 1020.0</w:t>
      </w:r>
    </w:p>
    <w:p w14:paraId="1E9E6ACA" w14:textId="77777777" w:rsidR="0099665D" w:rsidRDefault="0099665D" w:rsidP="0099665D">
      <w:pPr>
        <w:pStyle w:val="NormalWeb"/>
        <w:jc w:val="both"/>
        <w:rPr>
          <w:rFonts w:ascii="Roboto" w:hAnsi="Roboto"/>
          <w:color w:val="01014A"/>
          <w:sz w:val="27"/>
          <w:szCs w:val="27"/>
        </w:rPr>
      </w:pPr>
      <w:r>
        <w:rPr>
          <w:rFonts w:ascii="Roboto" w:hAnsi="Roboto"/>
          <w:color w:val="01014A"/>
          <w:sz w:val="27"/>
          <w:szCs w:val="27"/>
        </w:rPr>
        <w:lastRenderedPageBreak/>
        <w:t> </w:t>
      </w:r>
    </w:p>
    <w:p w14:paraId="3E737E9B" w14:textId="77777777" w:rsidR="0099665D" w:rsidRDefault="0099665D">
      <w:pPr>
        <w:numPr>
          <w:ilvl w:val="0"/>
          <w:numId w:val="152"/>
        </w:numPr>
        <w:spacing w:before="100" w:beforeAutospacing="1" w:after="100" w:afterAutospacing="1"/>
        <w:ind w:right="0"/>
        <w:jc w:val="both"/>
        <w:rPr>
          <w:rFonts w:ascii="Roboto" w:hAnsi="Roboto"/>
          <w:color w:val="01014A"/>
          <w:sz w:val="27"/>
          <w:szCs w:val="27"/>
        </w:rPr>
      </w:pPr>
      <w:r>
        <w:rPr>
          <w:rFonts w:ascii="Roboto" w:hAnsi="Roboto"/>
          <w:color w:val="01014A"/>
          <w:sz w:val="27"/>
          <w:szCs w:val="27"/>
        </w:rPr>
        <w:t>For any invalid </w:t>
      </w:r>
      <w:proofErr w:type="spellStart"/>
      <w:r>
        <w:rPr>
          <w:rStyle w:val="Emphasis"/>
          <w:rFonts w:ascii="Roboto" w:hAnsi="Roboto"/>
          <w:color w:val="01014A"/>
          <w:sz w:val="27"/>
          <w:szCs w:val="27"/>
        </w:rPr>
        <w:t>movieId</w:t>
      </w:r>
      <w:proofErr w:type="spellEnd"/>
      <w:r>
        <w:rPr>
          <w:rFonts w:ascii="Roboto" w:hAnsi="Roboto"/>
          <w:color w:val="01014A"/>
          <w:sz w:val="27"/>
          <w:szCs w:val="27"/>
        </w:rPr>
        <w:t>, the output should be,</w:t>
      </w:r>
    </w:p>
    <w:p w14:paraId="6FCCD520" w14:textId="77777777" w:rsidR="0099665D" w:rsidRDefault="0099665D">
      <w:pPr>
        <w:pStyle w:val="l0"/>
        <w:numPr>
          <w:ilvl w:val="0"/>
          <w:numId w:val="1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hAnsi="Courier New" w:cs="Courier New"/>
          <w:color w:val="89BDFF"/>
          <w:sz w:val="27"/>
          <w:szCs w:val="27"/>
        </w:rPr>
        <w:t>Sorry</w:t>
      </w:r>
      <w:r>
        <w:rPr>
          <w:rStyle w:val="pun"/>
          <w:rFonts w:ascii="Courier New" w:hAnsi="Courier New" w:cs="Courier New"/>
          <w:color w:val="FFFFFF"/>
          <w:sz w:val="27"/>
          <w:szCs w:val="27"/>
        </w:rPr>
        <w:t>!</w:t>
      </w:r>
      <w:r>
        <w:rPr>
          <w:rStyle w:val="pln"/>
          <w:rFonts w:ascii="Courier New" w:eastAsiaTheme="majorEastAsia" w:hAnsi="Courier New" w:cs="Courier New"/>
          <w:color w:val="FFFFFF"/>
          <w:sz w:val="27"/>
          <w:szCs w:val="27"/>
        </w:rPr>
        <w:t xml:space="preserve"> </w:t>
      </w:r>
      <w:r>
        <w:rPr>
          <w:rStyle w:val="typ"/>
          <w:rFonts w:ascii="Courier New" w:hAnsi="Courier New" w:cs="Courier New"/>
          <w:color w:val="89BDFF"/>
          <w:sz w:val="27"/>
          <w:szCs w:val="27"/>
        </w:rPr>
        <w:t>Invalid</w:t>
      </w:r>
      <w:r>
        <w:rPr>
          <w:rStyle w:val="pln"/>
          <w:rFonts w:ascii="Courier New" w:eastAsiaTheme="majorEastAsia" w:hAnsi="Courier New" w:cs="Courier New"/>
          <w:color w:val="FFFFFF"/>
          <w:sz w:val="27"/>
          <w:szCs w:val="27"/>
        </w:rPr>
        <w:t xml:space="preserve"> </w:t>
      </w:r>
      <w:r>
        <w:rPr>
          <w:rStyle w:val="typ"/>
          <w:rFonts w:ascii="Courier New" w:hAnsi="Courier New" w:cs="Courier New"/>
          <w:color w:val="89BDFF"/>
          <w:sz w:val="27"/>
          <w:szCs w:val="27"/>
        </w:rPr>
        <w:t>Movie</w:t>
      </w:r>
      <w:r>
        <w:rPr>
          <w:rStyle w:val="pln"/>
          <w:rFonts w:ascii="Courier New" w:eastAsiaTheme="majorEastAsia" w:hAnsi="Courier New" w:cs="Courier New"/>
          <w:color w:val="FFFFFF"/>
          <w:sz w:val="27"/>
          <w:szCs w:val="27"/>
        </w:rPr>
        <w:t xml:space="preserve"> ID</w:t>
      </w:r>
      <w:r>
        <w:rPr>
          <w:rStyle w:val="pun"/>
          <w:rFonts w:ascii="Courier New" w:hAnsi="Courier New" w:cs="Courier New"/>
          <w:color w:val="FFFFFF"/>
          <w:sz w:val="27"/>
          <w:szCs w:val="27"/>
        </w:rPr>
        <w:t>!</w:t>
      </w:r>
    </w:p>
    <w:p w14:paraId="20191E25" w14:textId="0B5C188E" w:rsidR="0099665D" w:rsidRDefault="0099665D">
      <w:pPr>
        <w:pStyle w:val="l1"/>
        <w:numPr>
          <w:ilvl w:val="0"/>
          <w:numId w:val="15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typ"/>
          <w:rFonts w:ascii="Courier New" w:hAnsi="Courier New" w:cs="Courier New"/>
          <w:color w:val="89BDFF"/>
          <w:sz w:val="27"/>
          <w:szCs w:val="27"/>
        </w:rPr>
        <w:t>Please</w:t>
      </w:r>
      <w:r>
        <w:rPr>
          <w:rStyle w:val="pln"/>
          <w:rFonts w:ascii="Courier New" w:eastAsiaTheme="majorEastAsia" w:hAnsi="Courier New" w:cs="Courier New"/>
          <w:color w:val="FFFFFF"/>
          <w:sz w:val="27"/>
          <w:szCs w:val="27"/>
        </w:rPr>
        <w:t xml:space="preserve"> check the </w:t>
      </w:r>
      <w:r>
        <w:rPr>
          <w:rStyle w:val="typ"/>
          <w:rFonts w:ascii="Courier New" w:hAnsi="Courier New" w:cs="Courier New"/>
          <w:color w:val="89BDFF"/>
          <w:sz w:val="27"/>
          <w:szCs w:val="27"/>
        </w:rPr>
        <w:t>Movie</w:t>
      </w:r>
      <w:r>
        <w:rPr>
          <w:rStyle w:val="pln"/>
          <w:rFonts w:ascii="Courier New" w:eastAsiaTheme="majorEastAsia" w:hAnsi="Courier New" w:cs="Courier New"/>
          <w:color w:val="FFFFFF"/>
          <w:sz w:val="27"/>
          <w:szCs w:val="27"/>
        </w:rPr>
        <w:t xml:space="preserve"> ID </w:t>
      </w:r>
      <w:r>
        <w:rPr>
          <w:rStyle w:val="kwd"/>
          <w:rFonts w:ascii="Courier New" w:hAnsi="Courier New" w:cs="Courier New"/>
          <w:color w:val="E28964"/>
          <w:sz w:val="27"/>
          <w:szCs w:val="27"/>
        </w:rPr>
        <w:t>and</w:t>
      </w:r>
      <w:r>
        <w:rPr>
          <w:rStyle w:val="pln"/>
          <w:rFonts w:ascii="Courier New" w:eastAsiaTheme="majorEastAsia" w:hAnsi="Courier New" w:cs="Courier New"/>
          <w:color w:val="FFFFFF"/>
          <w:sz w:val="27"/>
          <w:szCs w:val="27"/>
        </w:rPr>
        <w:t xml:space="preserve"> enter once again</w:t>
      </w:r>
      <w:r>
        <w:rPr>
          <w:rStyle w:val="pun"/>
          <w:rFonts w:ascii="Courier New" w:hAnsi="Courier New" w:cs="Courier New"/>
          <w:color w:val="FFFFFF"/>
          <w:sz w:val="27"/>
          <w:szCs w:val="27"/>
        </w:rPr>
        <w:t>.</w:t>
      </w:r>
      <w:r>
        <w:rPr>
          <w:rFonts w:ascii="Courier New" w:hAnsi="Courier New" w:cs="Courier New"/>
          <w:noProof/>
          <w:color w:val="555555"/>
          <w:sz w:val="27"/>
          <w:szCs w:val="27"/>
        </w:rPr>
        <mc:AlternateContent>
          <mc:Choice Requires="wps">
            <w:drawing>
              <wp:inline distT="0" distB="0" distL="0" distR="0" wp14:anchorId="0B4D4E20" wp14:editId="56D6D953">
                <wp:extent cx="304800" cy="304800"/>
                <wp:effectExtent l="0" t="0" r="0" b="0"/>
                <wp:docPr id="136" name="Rectangle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74006" id="Rectangle 1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A62C1B" w14:textId="77777777" w:rsidR="0099665D" w:rsidRDefault="0099665D" w:rsidP="0099665D">
      <w:pPr>
        <w:pStyle w:val="NormalWeb"/>
        <w:jc w:val="both"/>
        <w:rPr>
          <w:rFonts w:ascii="Roboto" w:hAnsi="Roboto"/>
          <w:color w:val="01014A"/>
          <w:sz w:val="27"/>
          <w:szCs w:val="27"/>
        </w:rPr>
      </w:pPr>
      <w:r>
        <w:rPr>
          <w:rStyle w:val="Strong"/>
          <w:rFonts w:ascii="Roboto" w:hAnsi="Roboto"/>
          <w:color w:val="01014A"/>
          <w:sz w:val="27"/>
          <w:szCs w:val="27"/>
        </w:rPr>
        <w:t>Note</w:t>
      </w:r>
      <w:r>
        <w:rPr>
          <w:rFonts w:ascii="Roboto" w:hAnsi="Roboto"/>
          <w:color w:val="01014A"/>
          <w:sz w:val="27"/>
          <w:szCs w:val="27"/>
        </w:rPr>
        <w:t xml:space="preserve">: Check the project using </w:t>
      </w:r>
      <w:proofErr w:type="spellStart"/>
      <w:r>
        <w:rPr>
          <w:rFonts w:ascii="Roboto" w:hAnsi="Roboto"/>
          <w:color w:val="01014A"/>
          <w:sz w:val="27"/>
          <w:szCs w:val="27"/>
        </w:rPr>
        <w:t>SonarLint</w:t>
      </w:r>
      <w:proofErr w:type="spellEnd"/>
      <w:r>
        <w:rPr>
          <w:rFonts w:ascii="Roboto" w:hAnsi="Roboto"/>
          <w:color w:val="01014A"/>
          <w:sz w:val="27"/>
          <w:szCs w:val="27"/>
        </w:rPr>
        <w:t xml:space="preserve"> to maintain the coding standards. Ignore the violations which occur due to "</w:t>
      </w:r>
      <w:proofErr w:type="spellStart"/>
      <w:r>
        <w:rPr>
          <w:rFonts w:ascii="Roboto" w:hAnsi="Roboto"/>
          <w:color w:val="01014A"/>
          <w:sz w:val="27"/>
          <w:szCs w:val="27"/>
        </w:rPr>
        <w:t>System.out</w:t>
      </w:r>
      <w:proofErr w:type="spellEnd"/>
      <w:r>
        <w:rPr>
          <w:rFonts w:ascii="Roboto" w:hAnsi="Roboto"/>
          <w:color w:val="01014A"/>
          <w:sz w:val="27"/>
          <w:szCs w:val="27"/>
        </w:rPr>
        <w:t>" statements.</w:t>
      </w:r>
    </w:p>
    <w:p w14:paraId="591B69CE" w14:textId="2CC16CCA" w:rsidR="0099665D" w:rsidRDefault="0099665D" w:rsidP="0099665D">
      <w:pPr>
        <w:shd w:val="clear" w:color="auto" w:fill="FFFFFF"/>
        <w:spacing w:before="100" w:beforeAutospacing="1" w:after="100" w:afterAutospacing="1"/>
        <w:ind w:left="0" w:right="0"/>
        <w:jc w:val="both"/>
        <w:rPr>
          <w:rFonts w:ascii="Roboto" w:eastAsia="Times New Roman" w:hAnsi="Roboto" w:cs="Times New Roman"/>
          <w:b/>
          <w:bCs/>
          <w:color w:val="01014A"/>
          <w:kern w:val="0"/>
          <w:sz w:val="27"/>
          <w:szCs w:val="27"/>
          <w:lang w:val="en-IN" w:eastAsia="en-IN"/>
        </w:rPr>
      </w:pPr>
      <w:r>
        <w:rPr>
          <w:rFonts w:ascii="Roboto" w:eastAsia="Times New Roman" w:hAnsi="Roboto" w:cs="Times New Roman"/>
          <w:b/>
          <w:bCs/>
          <w:color w:val="01014A"/>
          <w:kern w:val="0"/>
          <w:sz w:val="27"/>
          <w:szCs w:val="27"/>
          <w:lang w:val="en-IN" w:eastAsia="en-IN"/>
        </w:rPr>
        <w:t>ASSIGNMENT-3:</w:t>
      </w:r>
    </w:p>
    <w:p w14:paraId="01B923E9" w14:textId="2407C4F3"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r>
        <w:rPr>
          <w:rFonts w:ascii="Roboto" w:eastAsia="Times New Roman" w:hAnsi="Roboto" w:cs="Times New Roman"/>
          <w:b/>
          <w:bCs/>
          <w:color w:val="01014A"/>
          <w:kern w:val="0"/>
          <w:sz w:val="27"/>
          <w:szCs w:val="27"/>
          <w:lang w:val="en-IN" w:eastAsia="en-IN"/>
        </w:rPr>
        <w:t>XXX</w:t>
      </w:r>
      <w:r w:rsidRPr="0099665D">
        <w:rPr>
          <w:rFonts w:ascii="Roboto" w:eastAsia="Times New Roman" w:hAnsi="Roboto" w:cs="Times New Roman"/>
          <w:b/>
          <w:bCs/>
          <w:color w:val="01014A"/>
          <w:kern w:val="0"/>
          <w:sz w:val="27"/>
          <w:szCs w:val="27"/>
          <w:lang w:val="en-IN" w:eastAsia="en-IN"/>
        </w:rPr>
        <w:t>Academy</w:t>
      </w:r>
      <w:proofErr w:type="spellEnd"/>
      <w:r w:rsidRPr="0099665D">
        <w:rPr>
          <w:rFonts w:ascii="Roboto" w:eastAsia="Times New Roman" w:hAnsi="Roboto" w:cs="Times New Roman"/>
          <w:b/>
          <w:bCs/>
          <w:color w:val="01014A"/>
          <w:kern w:val="0"/>
          <w:sz w:val="27"/>
          <w:szCs w:val="27"/>
          <w:lang w:val="en-IN" w:eastAsia="en-IN"/>
        </w:rPr>
        <w:t> </w:t>
      </w:r>
      <w:r w:rsidRPr="0099665D">
        <w:rPr>
          <w:rFonts w:ascii="Roboto" w:eastAsia="Times New Roman" w:hAnsi="Roboto" w:cs="Times New Roman"/>
          <w:color w:val="01014A"/>
          <w:kern w:val="0"/>
          <w:sz w:val="27"/>
          <w:szCs w:val="27"/>
          <w:lang w:val="en-IN" w:eastAsia="en-IN"/>
        </w:rPr>
        <w:t xml:space="preserve">is an online academy which invites candidates to participate in various events, </w:t>
      </w:r>
      <w:proofErr w:type="gramStart"/>
      <w:r w:rsidRPr="0099665D">
        <w:rPr>
          <w:rFonts w:ascii="Roboto" w:eastAsia="Times New Roman" w:hAnsi="Roboto" w:cs="Times New Roman"/>
          <w:color w:val="01014A"/>
          <w:kern w:val="0"/>
          <w:sz w:val="27"/>
          <w:szCs w:val="27"/>
          <w:lang w:val="en-IN" w:eastAsia="en-IN"/>
        </w:rPr>
        <w:t>and also</w:t>
      </w:r>
      <w:proofErr w:type="gramEnd"/>
      <w:r w:rsidRPr="0099665D">
        <w:rPr>
          <w:rFonts w:ascii="Roboto" w:eastAsia="Times New Roman" w:hAnsi="Roboto" w:cs="Times New Roman"/>
          <w:color w:val="01014A"/>
          <w:kern w:val="0"/>
          <w:sz w:val="27"/>
          <w:szCs w:val="27"/>
          <w:lang w:val="en-IN" w:eastAsia="en-IN"/>
        </w:rPr>
        <w:t xml:space="preserve"> provides grades for each candidate based on his/her performance. They need your help in two modules,</w:t>
      </w:r>
    </w:p>
    <w:p w14:paraId="36A35F03" w14:textId="77777777" w:rsidR="0099665D" w:rsidRPr="0099665D" w:rsidRDefault="0099665D">
      <w:pPr>
        <w:numPr>
          <w:ilvl w:val="0"/>
          <w:numId w:val="155"/>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Adding candidates</w:t>
      </w:r>
    </w:p>
    <w:p w14:paraId="3480C6DE" w14:textId="77777777" w:rsidR="0099665D" w:rsidRPr="0099665D" w:rsidRDefault="0099665D">
      <w:pPr>
        <w:numPr>
          <w:ilvl w:val="0"/>
          <w:numId w:val="155"/>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Getting candidate reports</w:t>
      </w:r>
    </w:p>
    <w:tbl>
      <w:tblPr>
        <w:tblW w:w="0" w:type="auto"/>
        <w:tblCellSpacing w:w="0" w:type="dxa"/>
        <w:tblBorders>
          <w:top w:val="outset" w:sz="6" w:space="0" w:color="6495ED"/>
          <w:left w:val="outset" w:sz="6" w:space="0" w:color="6495ED"/>
          <w:bottom w:val="outset" w:sz="6" w:space="0" w:color="6495ED"/>
          <w:right w:val="outset" w:sz="6" w:space="0" w:color="6495ED"/>
        </w:tblBorders>
        <w:shd w:val="clear" w:color="auto" w:fill="FFFFFF"/>
        <w:tblCellMar>
          <w:top w:w="10" w:type="dxa"/>
          <w:left w:w="10" w:type="dxa"/>
          <w:bottom w:w="10" w:type="dxa"/>
          <w:right w:w="10" w:type="dxa"/>
        </w:tblCellMar>
        <w:tblLook w:val="04A0" w:firstRow="1" w:lastRow="0" w:firstColumn="1" w:lastColumn="0" w:noHBand="0" w:noVBand="1"/>
        <w:tblDescription w:val="This table describes the complete project structure. It specifies the class files which are already implemented and also specifies which class files need to be implemented or to be modified in the given project."/>
      </w:tblPr>
      <w:tblGrid>
        <w:gridCol w:w="5950"/>
        <w:gridCol w:w="4654"/>
      </w:tblGrid>
      <w:tr w:rsidR="0099665D" w:rsidRPr="0099665D" w14:paraId="5536F044" w14:textId="77777777" w:rsidTr="0099665D">
        <w:trPr>
          <w:tblHeader/>
          <w:tblCellSpacing w:w="0" w:type="dxa"/>
        </w:trPr>
        <w:tc>
          <w:tcPr>
            <w:tcW w:w="0" w:type="auto"/>
            <w:gridSpan w:val="2"/>
            <w:tcBorders>
              <w:top w:val="nil"/>
              <w:left w:val="nil"/>
              <w:bottom w:val="nil"/>
              <w:right w:val="nil"/>
            </w:tcBorders>
            <w:shd w:val="clear" w:color="auto" w:fill="6495ED"/>
            <w:vAlign w:val="center"/>
            <w:hideMark/>
          </w:tcPr>
          <w:p w14:paraId="4B59F5C9" w14:textId="77777777" w:rsidR="0099665D" w:rsidRPr="0099665D" w:rsidRDefault="0099665D" w:rsidP="0099665D">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Artifacts:</w:t>
            </w:r>
          </w:p>
        </w:tc>
      </w:tr>
      <w:tr w:rsidR="0099665D" w:rsidRPr="0099665D" w14:paraId="0D9FE2F2" w14:textId="77777777" w:rsidTr="0099665D">
        <w:trPr>
          <w:tblHeade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37AC4F26" w14:textId="77777777" w:rsidR="0099665D" w:rsidRPr="0099665D" w:rsidRDefault="0099665D" w:rsidP="0099665D">
            <w:pPr>
              <w:spacing w:before="100" w:beforeAutospacing="1" w:after="100" w:afterAutospacing="1"/>
              <w:ind w:left="0" w:right="0"/>
              <w:jc w:val="center"/>
              <w:textAlignment w:val="center"/>
              <w:outlineLvl w:val="2"/>
              <w:rPr>
                <w:rFonts w:ascii="Calibri" w:eastAsia="Times New Roman" w:hAnsi="Calibri" w:cs="Calibri"/>
                <w:b/>
                <w:bCs/>
                <w:color w:val="FFFFFF"/>
                <w:kern w:val="0"/>
                <w:sz w:val="27"/>
                <w:szCs w:val="27"/>
                <w:lang w:val="en-IN" w:eastAsia="en-IN"/>
              </w:rPr>
            </w:pPr>
            <w:r w:rsidRPr="0099665D">
              <w:rPr>
                <w:rFonts w:ascii="Calibri" w:eastAsia="Times New Roman" w:hAnsi="Calibri" w:cs="Calibri"/>
                <w:b/>
                <w:bCs/>
                <w:color w:val="FFFFFF"/>
                <w:kern w:val="0"/>
                <w:sz w:val="27"/>
                <w:szCs w:val="27"/>
                <w:lang w:val="en-IN" w:eastAsia="en-IN"/>
              </w:rPr>
              <w:t>File Name</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6865349A" w14:textId="77777777" w:rsidR="0099665D" w:rsidRPr="0099665D" w:rsidRDefault="0099665D" w:rsidP="0099665D">
            <w:pPr>
              <w:spacing w:before="100" w:beforeAutospacing="1" w:after="100" w:afterAutospacing="1"/>
              <w:ind w:left="0" w:right="0"/>
              <w:jc w:val="center"/>
              <w:textAlignment w:val="center"/>
              <w:outlineLvl w:val="2"/>
              <w:rPr>
                <w:rFonts w:ascii="Calibri" w:eastAsia="Times New Roman" w:hAnsi="Calibri" w:cs="Calibri"/>
                <w:b/>
                <w:bCs/>
                <w:color w:val="FFFFFF"/>
                <w:kern w:val="0"/>
                <w:sz w:val="27"/>
                <w:szCs w:val="27"/>
                <w:lang w:val="en-IN" w:eastAsia="en-IN"/>
              </w:rPr>
            </w:pPr>
            <w:r w:rsidRPr="0099665D">
              <w:rPr>
                <w:rFonts w:ascii="Calibri" w:eastAsia="Times New Roman" w:hAnsi="Calibri" w:cs="Calibri"/>
                <w:b/>
                <w:bCs/>
                <w:color w:val="FFFFFF"/>
                <w:kern w:val="0"/>
                <w:sz w:val="27"/>
                <w:szCs w:val="27"/>
                <w:lang w:val="en-IN" w:eastAsia="en-IN"/>
              </w:rPr>
              <w:t>Status</w:t>
            </w:r>
          </w:p>
        </w:tc>
      </w:tr>
      <w:tr w:rsidR="0099665D" w:rsidRPr="0099665D" w14:paraId="3E201AF6" w14:textId="77777777" w:rsidTr="0099665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D22013"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com.infy.dao.CandidateDAO.java</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14:paraId="1D2561A8"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Implemented</w:t>
            </w:r>
          </w:p>
        </w:tc>
      </w:tr>
      <w:tr w:rsidR="0099665D" w:rsidRPr="0099665D" w14:paraId="1DDEB853" w14:textId="77777777" w:rsidTr="0099665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B71A4B"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com.infy.model.Candidate.java</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B78A1AA"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p>
        </w:tc>
      </w:tr>
      <w:tr w:rsidR="0099665D" w:rsidRPr="0099665D" w14:paraId="6C0454E4" w14:textId="77777777" w:rsidTr="0099665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51F929"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com.infy.userinterface.CandidateTester.java     </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7D0456D"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p>
        </w:tc>
      </w:tr>
      <w:tr w:rsidR="0099665D" w:rsidRPr="0099665D" w14:paraId="254E6517" w14:textId="77777777" w:rsidTr="0099665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39970D"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com.infy.model.CandidateReport.java</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14:paraId="2564C10A"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To be Implemented/modified          </w:t>
            </w:r>
          </w:p>
        </w:tc>
      </w:tr>
      <w:tr w:rsidR="0099665D" w:rsidRPr="0099665D" w14:paraId="31D664EC" w14:textId="77777777" w:rsidTr="0099665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88EFA2"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com.infy.service.CandidateService.java</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F5DF03E"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p>
        </w:tc>
      </w:tr>
      <w:tr w:rsidR="0099665D" w:rsidRPr="0099665D" w14:paraId="7ECDC639" w14:textId="77777777" w:rsidTr="0099665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EA88E1"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com.infy.test.CandidateServiceTest.java</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14:paraId="2891DCBB"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To be ignored for now</w:t>
            </w:r>
          </w:p>
        </w:tc>
      </w:tr>
      <w:tr w:rsidR="0099665D" w:rsidRPr="0099665D" w14:paraId="5F87B776" w14:textId="77777777" w:rsidTr="0099665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3A862C"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com.infy.validator.Validator.java</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B3A1D6D" w14:textId="77777777" w:rsidR="0099665D" w:rsidRPr="0099665D" w:rsidRDefault="0099665D" w:rsidP="0099665D">
            <w:pPr>
              <w:spacing w:before="0" w:after="0"/>
              <w:ind w:left="0" w:right="0"/>
              <w:jc w:val="both"/>
              <w:rPr>
                <w:rFonts w:ascii="Roboto" w:eastAsia="Times New Roman" w:hAnsi="Roboto" w:cs="Times New Roman"/>
                <w:color w:val="01014A"/>
                <w:kern w:val="0"/>
                <w:sz w:val="27"/>
                <w:szCs w:val="27"/>
                <w:lang w:val="en-IN" w:eastAsia="en-IN"/>
              </w:rPr>
            </w:pPr>
          </w:p>
        </w:tc>
      </w:tr>
    </w:tbl>
    <w:p w14:paraId="7496140A"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w:t>
      </w:r>
    </w:p>
    <w:p w14:paraId="555B4327"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r w:rsidRPr="0099665D">
        <w:rPr>
          <w:rFonts w:ascii="Roboto" w:eastAsia="Times New Roman" w:hAnsi="Roboto" w:cs="Times New Roman"/>
          <w:b/>
          <w:bCs/>
          <w:color w:val="01014A"/>
          <w:kern w:val="0"/>
          <w:sz w:val="27"/>
          <w:szCs w:val="27"/>
          <w:lang w:val="en-IN" w:eastAsia="en-IN"/>
        </w:rPr>
        <w:t>CandidateReport</w:t>
      </w:r>
      <w:proofErr w:type="spellEnd"/>
      <w:r w:rsidRPr="0099665D">
        <w:rPr>
          <w:rFonts w:ascii="Roboto" w:eastAsia="Times New Roman" w:hAnsi="Roboto" w:cs="Times New Roman"/>
          <w:b/>
          <w:bCs/>
          <w:color w:val="01014A"/>
          <w:kern w:val="0"/>
          <w:sz w:val="27"/>
          <w:szCs w:val="27"/>
          <w:lang w:val="en-IN" w:eastAsia="en-IN"/>
        </w:rPr>
        <w:t>:</w:t>
      </w:r>
    </w:p>
    <w:p w14:paraId="292C0257"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Please implement the class based on the class diagram given below. Please follow the class diagram strictly.</w:t>
      </w:r>
    </w:p>
    <w:p w14:paraId="18628EE9" w14:textId="3DE57C68"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lastRenderedPageBreak/>
        <w:drawing>
          <wp:inline distT="0" distB="0" distL="0" distR="0" wp14:anchorId="6E7F97B0" wp14:editId="6B0F1D57">
            <wp:extent cx="6858000" cy="3837940"/>
            <wp:effectExtent l="0" t="0" r="0" b="0"/>
            <wp:docPr id="140" name="Picture 140" descr="This image describes the structure of CandidateReport class. It is having the attributes candidateId of type Integer, candidateName of type String, mark1 of type Integer, mark2 of type Integer, mark3 of type Integer, result of type Character and grade of type String. All these attributes having private access modifier. This class is having parameterized constructor with public access modifier. It is also having public getter and setter methods for all its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This image describes the structure of CandidateReport class. It is having the attributes candidateId of type Integer, candidateName of type String, mark1 of type Integer, mark2 of type Integer, mark3 of type Integer, result of type Character and grade of type String. All these attributes having private access modifier. This class is having parameterized constructor with public access modifier. It is also having public getter and setter methods for all its attribu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3837940"/>
                    </a:xfrm>
                    <a:prstGeom prst="rect">
                      <a:avLst/>
                    </a:prstGeom>
                    <a:noFill/>
                    <a:ln>
                      <a:noFill/>
                    </a:ln>
                  </pic:spPr>
                </pic:pic>
              </a:graphicData>
            </a:graphic>
          </wp:inline>
        </w:drawing>
      </w:r>
    </w:p>
    <w:p w14:paraId="1811492E"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Make sure that you keep the variable names as it is shown in the class diagram.</w:t>
      </w:r>
    </w:p>
    <w:p w14:paraId="6A311697"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r w:rsidRPr="0099665D">
        <w:rPr>
          <w:rFonts w:ascii="Roboto" w:eastAsia="Times New Roman" w:hAnsi="Roboto" w:cs="Times New Roman"/>
          <w:b/>
          <w:bCs/>
          <w:color w:val="01014A"/>
          <w:kern w:val="0"/>
          <w:sz w:val="27"/>
          <w:szCs w:val="27"/>
          <w:lang w:val="en-IN" w:eastAsia="en-IN"/>
        </w:rPr>
        <w:t>CandidateService</w:t>
      </w:r>
      <w:proofErr w:type="spellEnd"/>
      <w:r w:rsidRPr="0099665D">
        <w:rPr>
          <w:rFonts w:ascii="Roboto" w:eastAsia="Times New Roman" w:hAnsi="Roboto" w:cs="Times New Roman"/>
          <w:b/>
          <w:bCs/>
          <w:color w:val="01014A"/>
          <w:kern w:val="0"/>
          <w:sz w:val="27"/>
          <w:szCs w:val="27"/>
          <w:lang w:val="en-IN" w:eastAsia="en-IN"/>
        </w:rPr>
        <w:t>:</w:t>
      </w:r>
    </w:p>
    <w:p w14:paraId="783C977D" w14:textId="0ABD8853"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noProof/>
          <w:color w:val="01014A"/>
          <w:kern w:val="0"/>
          <w:sz w:val="27"/>
          <w:szCs w:val="27"/>
          <w:lang w:val="en-IN" w:eastAsia="en-IN"/>
        </w:rPr>
        <w:drawing>
          <wp:inline distT="0" distB="0" distL="0" distR="0" wp14:anchorId="2FEB3F69" wp14:editId="5859DE99">
            <wp:extent cx="3352800" cy="869950"/>
            <wp:effectExtent l="0" t="0" r="0" b="6350"/>
            <wp:docPr id="139" name="Picture 139" descr="This image describes the structure of CandidateService class. This class is having the methods like addCandidate method which is having the parameter candidate of type Candidate with string return type. calculateGrade method which is having the parameter candidateReportTO of type CandidateReport with String return type. getGradesForAllCandidates method with the return type string array. All these methods having public access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This image describes the structure of CandidateService class. This class is having the methods like addCandidate method which is having the parameter candidate of type Candidate with string return type. calculateGrade method which is having the parameter candidateReportTO of type CandidateReport with String return type. getGradesForAllCandidates method with the return type string array. All these methods having public access modifi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2800" cy="869950"/>
                    </a:xfrm>
                    <a:prstGeom prst="rect">
                      <a:avLst/>
                    </a:prstGeom>
                    <a:noFill/>
                    <a:ln>
                      <a:noFill/>
                    </a:ln>
                  </pic:spPr>
                </pic:pic>
              </a:graphicData>
            </a:graphic>
          </wp:inline>
        </w:drawing>
      </w:r>
    </w:p>
    <w:p w14:paraId="478C812F"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This class has three methods which you </w:t>
      </w:r>
      <w:proofErr w:type="gramStart"/>
      <w:r w:rsidRPr="0099665D">
        <w:rPr>
          <w:rFonts w:ascii="Roboto" w:eastAsia="Times New Roman" w:hAnsi="Roboto" w:cs="Times New Roman"/>
          <w:color w:val="01014A"/>
          <w:kern w:val="0"/>
          <w:sz w:val="27"/>
          <w:szCs w:val="27"/>
          <w:lang w:val="en-IN" w:eastAsia="en-IN"/>
        </w:rPr>
        <w:t>have to</w:t>
      </w:r>
      <w:proofErr w:type="gramEnd"/>
      <w:r w:rsidRPr="0099665D">
        <w:rPr>
          <w:rFonts w:ascii="Roboto" w:eastAsia="Times New Roman" w:hAnsi="Roboto" w:cs="Times New Roman"/>
          <w:color w:val="01014A"/>
          <w:kern w:val="0"/>
          <w:sz w:val="27"/>
          <w:szCs w:val="27"/>
          <w:lang w:val="en-IN" w:eastAsia="en-IN"/>
        </w:rPr>
        <w:t xml:space="preserve"> implement based on the description given below,</w:t>
      </w:r>
    </w:p>
    <w:p w14:paraId="7444BBC4"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99665D">
        <w:rPr>
          <w:rFonts w:ascii="Roboto" w:eastAsia="Times New Roman" w:hAnsi="Roboto" w:cs="Times New Roman"/>
          <w:b/>
          <w:bCs/>
          <w:color w:val="01014A"/>
          <w:kern w:val="0"/>
          <w:sz w:val="27"/>
          <w:szCs w:val="27"/>
          <w:lang w:val="en-IN" w:eastAsia="en-IN"/>
        </w:rPr>
        <w:t>addCandidate</w:t>
      </w:r>
      <w:proofErr w:type="spellEnd"/>
      <w:r w:rsidRPr="0099665D">
        <w:rPr>
          <w:rFonts w:ascii="Roboto" w:eastAsia="Times New Roman" w:hAnsi="Roboto" w:cs="Times New Roman"/>
          <w:b/>
          <w:bCs/>
          <w:color w:val="01014A"/>
          <w:kern w:val="0"/>
          <w:sz w:val="27"/>
          <w:szCs w:val="27"/>
          <w:lang w:val="en-IN" w:eastAsia="en-IN"/>
        </w:rPr>
        <w:t>(</w:t>
      </w:r>
      <w:proofErr w:type="gramEnd"/>
      <w:r w:rsidRPr="0099665D">
        <w:rPr>
          <w:rFonts w:ascii="Roboto" w:eastAsia="Times New Roman" w:hAnsi="Roboto" w:cs="Times New Roman"/>
          <w:b/>
          <w:bCs/>
          <w:color w:val="01014A"/>
          <w:kern w:val="0"/>
          <w:sz w:val="27"/>
          <w:szCs w:val="27"/>
          <w:lang w:val="en-IN" w:eastAsia="en-IN"/>
        </w:rPr>
        <w:t>Candidate candidate):</w:t>
      </w:r>
    </w:p>
    <w:p w14:paraId="0BE44A4A"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This method accepts a Candidate object, validates the marks and result of the </w:t>
      </w:r>
      <w:proofErr w:type="gramStart"/>
      <w:r w:rsidRPr="0099665D">
        <w:rPr>
          <w:rFonts w:ascii="Roboto" w:eastAsia="Times New Roman" w:hAnsi="Roboto" w:cs="Times New Roman"/>
          <w:color w:val="01014A"/>
          <w:kern w:val="0"/>
          <w:sz w:val="27"/>
          <w:szCs w:val="27"/>
          <w:lang w:val="en-IN" w:eastAsia="en-IN"/>
        </w:rPr>
        <w:t>candidate</w:t>
      </w:r>
      <w:proofErr w:type="gramEnd"/>
      <w:r w:rsidRPr="0099665D">
        <w:rPr>
          <w:rFonts w:ascii="Roboto" w:eastAsia="Times New Roman" w:hAnsi="Roboto" w:cs="Times New Roman"/>
          <w:color w:val="01014A"/>
          <w:kern w:val="0"/>
          <w:sz w:val="27"/>
          <w:szCs w:val="27"/>
          <w:lang w:val="en-IN" w:eastAsia="en-IN"/>
        </w:rPr>
        <w:t xml:space="preserve"> and sends it to the </w:t>
      </w:r>
      <w:proofErr w:type="spellStart"/>
      <w:r w:rsidRPr="0099665D">
        <w:rPr>
          <w:rFonts w:ascii="Roboto" w:eastAsia="Times New Roman" w:hAnsi="Roboto" w:cs="Times New Roman"/>
          <w:color w:val="01014A"/>
          <w:kern w:val="0"/>
          <w:sz w:val="27"/>
          <w:szCs w:val="27"/>
          <w:lang w:val="en-IN" w:eastAsia="en-IN"/>
        </w:rPr>
        <w:t>CandidateDAO</w:t>
      </w:r>
      <w:proofErr w:type="spellEnd"/>
      <w:r w:rsidRPr="0099665D">
        <w:rPr>
          <w:rFonts w:ascii="Roboto" w:eastAsia="Times New Roman" w:hAnsi="Roboto" w:cs="Times New Roman"/>
          <w:color w:val="01014A"/>
          <w:kern w:val="0"/>
          <w:sz w:val="27"/>
          <w:szCs w:val="27"/>
          <w:lang w:val="en-IN" w:eastAsia="en-IN"/>
        </w:rPr>
        <w:t xml:space="preserve"> class to be inserted to the database table.</w:t>
      </w:r>
    </w:p>
    <w:p w14:paraId="5002A491" w14:textId="77777777" w:rsidR="0099665D" w:rsidRPr="0099665D" w:rsidRDefault="0099665D">
      <w:pPr>
        <w:numPr>
          <w:ilvl w:val="0"/>
          <w:numId w:val="15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If any one of the marks </w:t>
      </w:r>
      <w:proofErr w:type="gramStart"/>
      <w:r w:rsidRPr="0099665D">
        <w:rPr>
          <w:rFonts w:ascii="Roboto" w:eastAsia="Times New Roman" w:hAnsi="Roboto" w:cs="Times New Roman"/>
          <w:color w:val="01014A"/>
          <w:kern w:val="0"/>
          <w:sz w:val="27"/>
          <w:szCs w:val="27"/>
          <w:lang w:val="en-IN" w:eastAsia="en-IN"/>
        </w:rPr>
        <w:t>attribute</w:t>
      </w:r>
      <w:proofErr w:type="gramEnd"/>
      <w:r w:rsidRPr="0099665D">
        <w:rPr>
          <w:rFonts w:ascii="Roboto" w:eastAsia="Times New Roman" w:hAnsi="Roboto" w:cs="Times New Roman"/>
          <w:color w:val="01014A"/>
          <w:kern w:val="0"/>
          <w:sz w:val="27"/>
          <w:szCs w:val="27"/>
          <w:lang w:val="en-IN" w:eastAsia="en-IN"/>
        </w:rPr>
        <w:t xml:space="preserve"> of the Candidate object is below 50, and the result attribute of the Candidate object is '</w:t>
      </w:r>
      <w:r w:rsidRPr="0099665D">
        <w:rPr>
          <w:rFonts w:ascii="Roboto" w:eastAsia="Times New Roman" w:hAnsi="Roboto" w:cs="Times New Roman"/>
          <w:b/>
          <w:bCs/>
          <w:color w:val="01014A"/>
          <w:kern w:val="0"/>
          <w:sz w:val="27"/>
          <w:szCs w:val="27"/>
          <w:lang w:val="en-IN" w:eastAsia="en-IN"/>
        </w:rPr>
        <w:t>P'</w:t>
      </w:r>
      <w:r w:rsidRPr="0099665D">
        <w:rPr>
          <w:rFonts w:ascii="Roboto" w:eastAsia="Times New Roman" w:hAnsi="Roboto" w:cs="Times New Roman"/>
          <w:color w:val="01014A"/>
          <w:kern w:val="0"/>
          <w:sz w:val="27"/>
          <w:szCs w:val="27"/>
          <w:lang w:val="en-IN" w:eastAsia="en-IN"/>
        </w:rPr>
        <w:t>, return the String message- "</w:t>
      </w:r>
      <w:r w:rsidRPr="0099665D">
        <w:rPr>
          <w:rFonts w:ascii="Roboto" w:eastAsia="Times New Roman" w:hAnsi="Roboto" w:cs="Times New Roman"/>
          <w:b/>
          <w:bCs/>
          <w:color w:val="01014A"/>
          <w:kern w:val="0"/>
          <w:sz w:val="27"/>
          <w:szCs w:val="27"/>
          <w:lang w:val="en-IN" w:eastAsia="en-IN"/>
        </w:rPr>
        <w:t>Result should be 'F' (Fail) if student scores less than 50 in any one subject".</w:t>
      </w:r>
    </w:p>
    <w:p w14:paraId="1070248C" w14:textId="77777777" w:rsidR="0099665D" w:rsidRPr="0099665D" w:rsidRDefault="0099665D">
      <w:pPr>
        <w:numPr>
          <w:ilvl w:val="0"/>
          <w:numId w:val="15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Else, invoke the </w:t>
      </w:r>
      <w:proofErr w:type="spellStart"/>
      <w:proofErr w:type="gramStart"/>
      <w:r w:rsidRPr="0099665D">
        <w:rPr>
          <w:rFonts w:ascii="Roboto" w:eastAsia="Times New Roman" w:hAnsi="Roboto" w:cs="Times New Roman"/>
          <w:color w:val="01014A"/>
          <w:kern w:val="0"/>
          <w:sz w:val="27"/>
          <w:szCs w:val="27"/>
          <w:lang w:val="en-IN" w:eastAsia="en-IN"/>
        </w:rPr>
        <w:t>addCandidate</w:t>
      </w:r>
      <w:proofErr w:type="spellEnd"/>
      <w:r w:rsidRPr="0099665D">
        <w:rPr>
          <w:rFonts w:ascii="Roboto" w:eastAsia="Times New Roman" w:hAnsi="Roboto" w:cs="Times New Roman"/>
          <w:color w:val="01014A"/>
          <w:kern w:val="0"/>
          <w:sz w:val="27"/>
          <w:szCs w:val="27"/>
          <w:lang w:val="en-IN" w:eastAsia="en-IN"/>
        </w:rPr>
        <w:t>(</w:t>
      </w:r>
      <w:proofErr w:type="gramEnd"/>
      <w:r w:rsidRPr="0099665D">
        <w:rPr>
          <w:rFonts w:ascii="Roboto" w:eastAsia="Times New Roman" w:hAnsi="Roboto" w:cs="Times New Roman"/>
          <w:color w:val="01014A"/>
          <w:kern w:val="0"/>
          <w:sz w:val="27"/>
          <w:szCs w:val="27"/>
          <w:lang w:val="en-IN" w:eastAsia="en-IN"/>
        </w:rPr>
        <w:t xml:space="preserve">) from </w:t>
      </w:r>
      <w:proofErr w:type="spellStart"/>
      <w:r w:rsidRPr="0099665D">
        <w:rPr>
          <w:rFonts w:ascii="Roboto" w:eastAsia="Times New Roman" w:hAnsi="Roboto" w:cs="Times New Roman"/>
          <w:color w:val="01014A"/>
          <w:kern w:val="0"/>
          <w:sz w:val="27"/>
          <w:szCs w:val="27"/>
          <w:lang w:val="en-IN" w:eastAsia="en-IN"/>
        </w:rPr>
        <w:t>CandidateDAO</w:t>
      </w:r>
      <w:proofErr w:type="spellEnd"/>
      <w:r w:rsidRPr="0099665D">
        <w:rPr>
          <w:rFonts w:ascii="Roboto" w:eastAsia="Times New Roman" w:hAnsi="Roboto" w:cs="Times New Roman"/>
          <w:color w:val="01014A"/>
          <w:kern w:val="0"/>
          <w:sz w:val="27"/>
          <w:szCs w:val="27"/>
          <w:lang w:val="en-IN" w:eastAsia="en-IN"/>
        </w:rPr>
        <w:t xml:space="preserve"> class by passing the Candidate object as the parameter, which will return a String value.</w:t>
      </w:r>
    </w:p>
    <w:p w14:paraId="3936C87B" w14:textId="77777777" w:rsidR="0099665D" w:rsidRPr="0099665D" w:rsidRDefault="0099665D">
      <w:pPr>
        <w:numPr>
          <w:ilvl w:val="0"/>
          <w:numId w:val="156"/>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Return the String value obtained in the previous step.</w:t>
      </w:r>
    </w:p>
    <w:p w14:paraId="05B5E450"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w:t>
      </w:r>
    </w:p>
    <w:p w14:paraId="2E048B6F"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99665D">
        <w:rPr>
          <w:rFonts w:ascii="Roboto" w:eastAsia="Times New Roman" w:hAnsi="Roboto" w:cs="Times New Roman"/>
          <w:b/>
          <w:bCs/>
          <w:color w:val="01014A"/>
          <w:kern w:val="0"/>
          <w:sz w:val="27"/>
          <w:szCs w:val="27"/>
          <w:lang w:val="en-IN" w:eastAsia="en-IN"/>
        </w:rPr>
        <w:lastRenderedPageBreak/>
        <w:t>calculateGrade</w:t>
      </w:r>
      <w:proofErr w:type="spellEnd"/>
      <w:r w:rsidRPr="0099665D">
        <w:rPr>
          <w:rFonts w:ascii="Roboto" w:eastAsia="Times New Roman" w:hAnsi="Roboto" w:cs="Times New Roman"/>
          <w:b/>
          <w:bCs/>
          <w:color w:val="01014A"/>
          <w:kern w:val="0"/>
          <w:sz w:val="27"/>
          <w:szCs w:val="27"/>
          <w:lang w:val="en-IN" w:eastAsia="en-IN"/>
        </w:rPr>
        <w:t>(</w:t>
      </w:r>
      <w:proofErr w:type="spellStart"/>
      <w:proofErr w:type="gramEnd"/>
      <w:r w:rsidRPr="0099665D">
        <w:rPr>
          <w:rFonts w:ascii="Roboto" w:eastAsia="Times New Roman" w:hAnsi="Roboto" w:cs="Times New Roman"/>
          <w:b/>
          <w:bCs/>
          <w:color w:val="01014A"/>
          <w:kern w:val="0"/>
          <w:sz w:val="27"/>
          <w:szCs w:val="27"/>
          <w:lang w:val="en-IN" w:eastAsia="en-IN"/>
        </w:rPr>
        <w:t>CandidateReport</w:t>
      </w:r>
      <w:proofErr w:type="spellEnd"/>
      <w:r w:rsidRPr="0099665D">
        <w:rPr>
          <w:rFonts w:ascii="Roboto" w:eastAsia="Times New Roman" w:hAnsi="Roboto" w:cs="Times New Roman"/>
          <w:b/>
          <w:bCs/>
          <w:color w:val="01014A"/>
          <w:kern w:val="0"/>
          <w:sz w:val="27"/>
          <w:szCs w:val="27"/>
          <w:lang w:val="en-IN" w:eastAsia="en-IN"/>
        </w:rPr>
        <w:t xml:space="preserve"> </w:t>
      </w:r>
      <w:proofErr w:type="spellStart"/>
      <w:r w:rsidRPr="0099665D">
        <w:rPr>
          <w:rFonts w:ascii="Roboto" w:eastAsia="Times New Roman" w:hAnsi="Roboto" w:cs="Times New Roman"/>
          <w:b/>
          <w:bCs/>
          <w:color w:val="01014A"/>
          <w:kern w:val="0"/>
          <w:sz w:val="27"/>
          <w:szCs w:val="27"/>
          <w:lang w:val="en-IN" w:eastAsia="en-IN"/>
        </w:rPr>
        <w:t>candidateReportTO</w:t>
      </w:r>
      <w:proofErr w:type="spellEnd"/>
      <w:r w:rsidRPr="0099665D">
        <w:rPr>
          <w:rFonts w:ascii="Roboto" w:eastAsia="Times New Roman" w:hAnsi="Roboto" w:cs="Times New Roman"/>
          <w:b/>
          <w:bCs/>
          <w:color w:val="01014A"/>
          <w:kern w:val="0"/>
          <w:sz w:val="27"/>
          <w:szCs w:val="27"/>
          <w:lang w:val="en-IN" w:eastAsia="en-IN"/>
        </w:rPr>
        <w:t>):</w:t>
      </w:r>
    </w:p>
    <w:p w14:paraId="7F65E7E7"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This method calculates the average of the marks in the </w:t>
      </w:r>
      <w:proofErr w:type="spellStart"/>
      <w:r w:rsidRPr="0099665D">
        <w:rPr>
          <w:rFonts w:ascii="Roboto" w:eastAsia="Times New Roman" w:hAnsi="Roboto" w:cs="Times New Roman"/>
          <w:color w:val="01014A"/>
          <w:kern w:val="0"/>
          <w:sz w:val="27"/>
          <w:szCs w:val="27"/>
          <w:lang w:val="en-IN" w:eastAsia="en-IN"/>
        </w:rPr>
        <w:t>CandidateReport</w:t>
      </w:r>
      <w:proofErr w:type="spellEnd"/>
      <w:r w:rsidRPr="0099665D">
        <w:rPr>
          <w:rFonts w:ascii="Roboto" w:eastAsia="Times New Roman" w:hAnsi="Roboto" w:cs="Times New Roman"/>
          <w:color w:val="01014A"/>
          <w:kern w:val="0"/>
          <w:sz w:val="27"/>
          <w:szCs w:val="27"/>
          <w:lang w:val="en-IN" w:eastAsia="en-IN"/>
        </w:rPr>
        <w:t xml:space="preserve"> object, and return a grade relevant to the average.</w:t>
      </w:r>
    </w:p>
    <w:p w14:paraId="037E8D2C" w14:textId="77777777" w:rsidR="0099665D" w:rsidRPr="0099665D" w:rsidRDefault="0099665D">
      <w:pPr>
        <w:numPr>
          <w:ilvl w:val="0"/>
          <w:numId w:val="15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If the result of the </w:t>
      </w:r>
      <w:proofErr w:type="spellStart"/>
      <w:r w:rsidRPr="0099665D">
        <w:rPr>
          <w:rFonts w:ascii="Roboto" w:eastAsia="Times New Roman" w:hAnsi="Roboto" w:cs="Times New Roman"/>
          <w:color w:val="01014A"/>
          <w:kern w:val="0"/>
          <w:sz w:val="27"/>
          <w:szCs w:val="27"/>
          <w:lang w:val="en-IN" w:eastAsia="en-IN"/>
        </w:rPr>
        <w:t>CandidateReport</w:t>
      </w:r>
      <w:proofErr w:type="spellEnd"/>
      <w:r w:rsidRPr="0099665D">
        <w:rPr>
          <w:rFonts w:ascii="Roboto" w:eastAsia="Times New Roman" w:hAnsi="Roboto" w:cs="Times New Roman"/>
          <w:color w:val="01014A"/>
          <w:kern w:val="0"/>
          <w:sz w:val="27"/>
          <w:szCs w:val="27"/>
          <w:lang w:val="en-IN" w:eastAsia="en-IN"/>
        </w:rPr>
        <w:t xml:space="preserve"> object is </w:t>
      </w:r>
      <w:r w:rsidRPr="0099665D">
        <w:rPr>
          <w:rFonts w:ascii="Roboto" w:eastAsia="Times New Roman" w:hAnsi="Roboto" w:cs="Times New Roman"/>
          <w:b/>
          <w:bCs/>
          <w:color w:val="01014A"/>
          <w:kern w:val="0"/>
          <w:sz w:val="27"/>
          <w:szCs w:val="27"/>
          <w:lang w:val="en-IN" w:eastAsia="en-IN"/>
        </w:rPr>
        <w:t>F</w:t>
      </w:r>
      <w:r w:rsidRPr="0099665D">
        <w:rPr>
          <w:rFonts w:ascii="Roboto" w:eastAsia="Times New Roman" w:hAnsi="Roboto" w:cs="Times New Roman"/>
          <w:color w:val="01014A"/>
          <w:kern w:val="0"/>
          <w:sz w:val="27"/>
          <w:szCs w:val="27"/>
          <w:lang w:val="en-IN" w:eastAsia="en-IN"/>
        </w:rPr>
        <w:t>, return </w:t>
      </w:r>
      <w:r w:rsidRPr="0099665D">
        <w:rPr>
          <w:rFonts w:ascii="Roboto" w:eastAsia="Times New Roman" w:hAnsi="Roboto" w:cs="Times New Roman"/>
          <w:b/>
          <w:bCs/>
          <w:color w:val="01014A"/>
          <w:kern w:val="0"/>
          <w:sz w:val="27"/>
          <w:szCs w:val="27"/>
          <w:lang w:val="en-IN" w:eastAsia="en-IN"/>
        </w:rPr>
        <w:t>NA</w:t>
      </w:r>
    </w:p>
    <w:p w14:paraId="28FA7507" w14:textId="77777777" w:rsidR="0099665D" w:rsidRPr="0099665D" w:rsidRDefault="0099665D">
      <w:pPr>
        <w:numPr>
          <w:ilvl w:val="0"/>
          <w:numId w:val="15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Else, calculate the average of the marks attribute of the </w:t>
      </w:r>
      <w:proofErr w:type="spellStart"/>
      <w:r w:rsidRPr="0099665D">
        <w:rPr>
          <w:rFonts w:ascii="Roboto" w:eastAsia="Times New Roman" w:hAnsi="Roboto" w:cs="Times New Roman"/>
          <w:color w:val="01014A"/>
          <w:kern w:val="0"/>
          <w:sz w:val="27"/>
          <w:szCs w:val="27"/>
          <w:lang w:val="en-IN" w:eastAsia="en-IN"/>
        </w:rPr>
        <w:t>CandidateReport</w:t>
      </w:r>
      <w:proofErr w:type="spellEnd"/>
      <w:r w:rsidRPr="0099665D">
        <w:rPr>
          <w:rFonts w:ascii="Roboto" w:eastAsia="Times New Roman" w:hAnsi="Roboto" w:cs="Times New Roman"/>
          <w:color w:val="01014A"/>
          <w:kern w:val="0"/>
          <w:sz w:val="27"/>
          <w:szCs w:val="27"/>
          <w:lang w:val="en-IN" w:eastAsia="en-IN"/>
        </w:rPr>
        <w:t xml:space="preserve"> object.</w:t>
      </w:r>
    </w:p>
    <w:p w14:paraId="2B684F2F" w14:textId="77777777" w:rsidR="0099665D" w:rsidRPr="0099665D" w:rsidRDefault="0099665D">
      <w:pPr>
        <w:numPr>
          <w:ilvl w:val="0"/>
          <w:numId w:val="157"/>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Return the grade based on the average obtained in the previous according to the table given below,</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shd w:val="clear" w:color="auto" w:fill="FFFFFF"/>
        <w:tblCellMar>
          <w:top w:w="10" w:type="dxa"/>
          <w:left w:w="10" w:type="dxa"/>
          <w:bottom w:w="10" w:type="dxa"/>
          <w:right w:w="10" w:type="dxa"/>
        </w:tblCellMar>
        <w:tblLook w:val="04A0" w:firstRow="1" w:lastRow="0" w:firstColumn="1" w:lastColumn="0" w:noHBand="0" w:noVBand="1"/>
        <w:tblDescription w:val="This tables describes the grade based on the average."/>
      </w:tblPr>
      <w:tblGrid>
        <w:gridCol w:w="2087"/>
        <w:gridCol w:w="1099"/>
      </w:tblGrid>
      <w:tr w:rsidR="0099665D" w:rsidRPr="0099665D" w14:paraId="68677822" w14:textId="77777777" w:rsidTr="0099665D">
        <w:trPr>
          <w:tblHeader/>
          <w:tblCellSpacing w:w="0" w:type="dxa"/>
          <w:jc w:val="center"/>
        </w:trPr>
        <w:tc>
          <w:tcPr>
            <w:tcW w:w="0" w:type="auto"/>
            <w:gridSpan w:val="2"/>
            <w:tcBorders>
              <w:top w:val="nil"/>
              <w:left w:val="nil"/>
              <w:bottom w:val="nil"/>
              <w:right w:val="nil"/>
            </w:tcBorders>
            <w:shd w:val="clear" w:color="auto" w:fill="6495ED"/>
            <w:vAlign w:val="center"/>
            <w:hideMark/>
          </w:tcPr>
          <w:p w14:paraId="5BB2760B" w14:textId="77777777" w:rsidR="0099665D" w:rsidRPr="0099665D" w:rsidRDefault="0099665D" w:rsidP="0099665D">
            <w:pPr>
              <w:spacing w:before="100" w:beforeAutospacing="1" w:after="100" w:afterAutospacing="1"/>
              <w:ind w:left="0" w:right="0"/>
              <w:jc w:val="center"/>
              <w:outlineLvl w:val="2"/>
              <w:rPr>
                <w:rFonts w:ascii="Roboto" w:eastAsia="Times New Roman" w:hAnsi="Roboto" w:cs="Times New Roman"/>
                <w:b/>
                <w:bCs/>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Data</w:t>
            </w:r>
          </w:p>
        </w:tc>
      </w:tr>
      <w:tr w:rsidR="0099665D" w:rsidRPr="0099665D" w14:paraId="068537F4" w14:textId="77777777" w:rsidTr="0099665D">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64789F05" w14:textId="77777777" w:rsidR="0099665D" w:rsidRPr="0099665D" w:rsidRDefault="0099665D" w:rsidP="0099665D">
            <w:pPr>
              <w:spacing w:before="100" w:beforeAutospacing="1" w:after="100" w:afterAutospacing="1"/>
              <w:ind w:left="0" w:right="0"/>
              <w:jc w:val="center"/>
              <w:textAlignment w:val="center"/>
              <w:outlineLvl w:val="2"/>
              <w:rPr>
                <w:rFonts w:ascii="Calibri" w:eastAsia="Times New Roman" w:hAnsi="Calibri" w:cs="Calibri"/>
                <w:b/>
                <w:bCs/>
                <w:color w:val="FFFFFF"/>
                <w:kern w:val="0"/>
                <w:sz w:val="27"/>
                <w:szCs w:val="27"/>
                <w:lang w:val="en-IN" w:eastAsia="en-IN"/>
              </w:rPr>
            </w:pPr>
            <w:r w:rsidRPr="0099665D">
              <w:rPr>
                <w:rFonts w:ascii="Calibri" w:eastAsia="Times New Roman" w:hAnsi="Calibri" w:cs="Calibri"/>
                <w:b/>
                <w:bCs/>
                <w:color w:val="FFFFFF"/>
                <w:kern w:val="0"/>
                <w:sz w:val="27"/>
                <w:szCs w:val="27"/>
                <w:lang w:val="en-IN" w:eastAsia="en-IN"/>
              </w:rPr>
              <w:t>Average</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02796786" w14:textId="77777777" w:rsidR="0099665D" w:rsidRPr="0099665D" w:rsidRDefault="0099665D" w:rsidP="0099665D">
            <w:pPr>
              <w:spacing w:before="100" w:beforeAutospacing="1" w:after="100" w:afterAutospacing="1"/>
              <w:ind w:left="0" w:right="0"/>
              <w:jc w:val="center"/>
              <w:textAlignment w:val="center"/>
              <w:outlineLvl w:val="2"/>
              <w:rPr>
                <w:rFonts w:ascii="Calibri" w:eastAsia="Times New Roman" w:hAnsi="Calibri" w:cs="Calibri"/>
                <w:b/>
                <w:bCs/>
                <w:color w:val="FFFFFF"/>
                <w:kern w:val="0"/>
                <w:sz w:val="27"/>
                <w:szCs w:val="27"/>
                <w:lang w:val="en-IN" w:eastAsia="en-IN"/>
              </w:rPr>
            </w:pPr>
            <w:r w:rsidRPr="0099665D">
              <w:rPr>
                <w:rFonts w:ascii="Calibri" w:eastAsia="Times New Roman" w:hAnsi="Calibri" w:cs="Calibri"/>
                <w:b/>
                <w:bCs/>
                <w:color w:val="FFFFFF"/>
                <w:kern w:val="0"/>
                <w:sz w:val="27"/>
                <w:szCs w:val="27"/>
                <w:lang w:val="en-IN" w:eastAsia="en-IN"/>
              </w:rPr>
              <w:t>   Grade   </w:t>
            </w:r>
          </w:p>
        </w:tc>
      </w:tr>
      <w:tr w:rsidR="0099665D" w:rsidRPr="0099665D" w14:paraId="673CA4A4"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C04EEE"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&gt;=85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A0CF47"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A</w:t>
            </w:r>
          </w:p>
        </w:tc>
      </w:tr>
      <w:tr w:rsidR="0099665D" w:rsidRPr="0099665D" w14:paraId="622F1E52"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851D38"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&lt;85 and &gt;=75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BEA790"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B</w:t>
            </w:r>
          </w:p>
        </w:tc>
      </w:tr>
      <w:tr w:rsidR="0099665D" w:rsidRPr="0099665D" w14:paraId="7F75CF59"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AB15EB"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&lt;75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74A1F3"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C</w:t>
            </w:r>
          </w:p>
        </w:tc>
      </w:tr>
    </w:tbl>
    <w:p w14:paraId="65A09512"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99665D">
        <w:rPr>
          <w:rFonts w:ascii="Roboto" w:eastAsia="Times New Roman" w:hAnsi="Roboto" w:cs="Times New Roman"/>
          <w:b/>
          <w:bCs/>
          <w:color w:val="01014A"/>
          <w:kern w:val="0"/>
          <w:sz w:val="27"/>
          <w:szCs w:val="27"/>
          <w:lang w:val="en-IN" w:eastAsia="en-IN"/>
        </w:rPr>
        <w:t>getGradesForAllCandidates</w:t>
      </w:r>
      <w:proofErr w:type="spellEnd"/>
      <w:r w:rsidRPr="0099665D">
        <w:rPr>
          <w:rFonts w:ascii="Roboto" w:eastAsia="Times New Roman" w:hAnsi="Roboto" w:cs="Times New Roman"/>
          <w:b/>
          <w:bCs/>
          <w:color w:val="01014A"/>
          <w:kern w:val="0"/>
          <w:sz w:val="27"/>
          <w:szCs w:val="27"/>
          <w:lang w:val="en-IN" w:eastAsia="en-IN"/>
        </w:rPr>
        <w:t>(</w:t>
      </w:r>
      <w:proofErr w:type="gramEnd"/>
      <w:r w:rsidRPr="0099665D">
        <w:rPr>
          <w:rFonts w:ascii="Roboto" w:eastAsia="Times New Roman" w:hAnsi="Roboto" w:cs="Times New Roman"/>
          <w:b/>
          <w:bCs/>
          <w:color w:val="01014A"/>
          <w:kern w:val="0"/>
          <w:sz w:val="27"/>
          <w:szCs w:val="27"/>
          <w:lang w:val="en-IN" w:eastAsia="en-IN"/>
        </w:rPr>
        <w:t>):</w:t>
      </w:r>
    </w:p>
    <w:p w14:paraId="5C83CA99"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xml:space="preserve">This method gets all the </w:t>
      </w:r>
      <w:proofErr w:type="spellStart"/>
      <w:r w:rsidRPr="0099665D">
        <w:rPr>
          <w:rFonts w:ascii="Roboto" w:eastAsia="Times New Roman" w:hAnsi="Roboto" w:cs="Times New Roman"/>
          <w:color w:val="01014A"/>
          <w:kern w:val="0"/>
          <w:sz w:val="27"/>
          <w:szCs w:val="27"/>
          <w:lang w:val="en-IN" w:eastAsia="en-IN"/>
        </w:rPr>
        <w:t>CandidateReport</w:t>
      </w:r>
      <w:proofErr w:type="spellEnd"/>
      <w:r w:rsidRPr="0099665D">
        <w:rPr>
          <w:rFonts w:ascii="Roboto" w:eastAsia="Times New Roman" w:hAnsi="Roboto" w:cs="Times New Roman"/>
          <w:color w:val="01014A"/>
          <w:kern w:val="0"/>
          <w:sz w:val="27"/>
          <w:szCs w:val="27"/>
          <w:lang w:val="en-IN" w:eastAsia="en-IN"/>
        </w:rPr>
        <w:t xml:space="preserve"> details from the </w:t>
      </w:r>
      <w:proofErr w:type="spellStart"/>
      <w:r w:rsidRPr="0099665D">
        <w:rPr>
          <w:rFonts w:ascii="Roboto" w:eastAsia="Times New Roman" w:hAnsi="Roboto" w:cs="Times New Roman"/>
          <w:color w:val="01014A"/>
          <w:kern w:val="0"/>
          <w:sz w:val="27"/>
          <w:szCs w:val="27"/>
          <w:lang w:val="en-IN" w:eastAsia="en-IN"/>
        </w:rPr>
        <w:t>CandidateDAO</w:t>
      </w:r>
      <w:proofErr w:type="spellEnd"/>
      <w:r w:rsidRPr="0099665D">
        <w:rPr>
          <w:rFonts w:ascii="Roboto" w:eastAsia="Times New Roman" w:hAnsi="Roboto" w:cs="Times New Roman"/>
          <w:color w:val="01014A"/>
          <w:kern w:val="0"/>
          <w:sz w:val="27"/>
          <w:szCs w:val="27"/>
          <w:lang w:val="en-IN" w:eastAsia="en-IN"/>
        </w:rPr>
        <w:t xml:space="preserve">, creates a String value based on the </w:t>
      </w:r>
      <w:proofErr w:type="spellStart"/>
      <w:r w:rsidRPr="0099665D">
        <w:rPr>
          <w:rFonts w:ascii="Roboto" w:eastAsia="Times New Roman" w:hAnsi="Roboto" w:cs="Times New Roman"/>
          <w:color w:val="01014A"/>
          <w:kern w:val="0"/>
          <w:sz w:val="27"/>
          <w:szCs w:val="27"/>
          <w:lang w:val="en-IN" w:eastAsia="en-IN"/>
        </w:rPr>
        <w:t>CandidateReport</w:t>
      </w:r>
      <w:proofErr w:type="spellEnd"/>
      <w:r w:rsidRPr="0099665D">
        <w:rPr>
          <w:rFonts w:ascii="Roboto" w:eastAsia="Times New Roman" w:hAnsi="Roboto" w:cs="Times New Roman"/>
          <w:color w:val="01014A"/>
          <w:kern w:val="0"/>
          <w:sz w:val="27"/>
          <w:szCs w:val="27"/>
          <w:lang w:val="en-IN" w:eastAsia="en-IN"/>
        </w:rPr>
        <w:t xml:space="preserve"> object's </w:t>
      </w:r>
      <w:proofErr w:type="spellStart"/>
      <w:r w:rsidRPr="0099665D">
        <w:rPr>
          <w:rFonts w:ascii="Roboto" w:eastAsia="Times New Roman" w:hAnsi="Roboto" w:cs="Times New Roman"/>
          <w:color w:val="01014A"/>
          <w:kern w:val="0"/>
          <w:sz w:val="27"/>
          <w:szCs w:val="27"/>
          <w:lang w:val="en-IN" w:eastAsia="en-IN"/>
        </w:rPr>
        <w:t>candidateID</w:t>
      </w:r>
      <w:proofErr w:type="spellEnd"/>
      <w:r w:rsidRPr="0099665D">
        <w:rPr>
          <w:rFonts w:ascii="Roboto" w:eastAsia="Times New Roman" w:hAnsi="Roboto" w:cs="Times New Roman"/>
          <w:color w:val="01014A"/>
          <w:kern w:val="0"/>
          <w:sz w:val="27"/>
          <w:szCs w:val="27"/>
          <w:lang w:val="en-IN" w:eastAsia="en-IN"/>
        </w:rPr>
        <w:t xml:space="preserve"> and the grade obtained by invoking the </w:t>
      </w:r>
      <w:proofErr w:type="spellStart"/>
      <w:proofErr w:type="gramStart"/>
      <w:r w:rsidRPr="0099665D">
        <w:rPr>
          <w:rFonts w:ascii="Roboto" w:eastAsia="Times New Roman" w:hAnsi="Roboto" w:cs="Times New Roman"/>
          <w:color w:val="01014A"/>
          <w:kern w:val="0"/>
          <w:sz w:val="27"/>
          <w:szCs w:val="27"/>
          <w:lang w:val="en-IN" w:eastAsia="en-IN"/>
        </w:rPr>
        <w:t>calculateGrade</w:t>
      </w:r>
      <w:proofErr w:type="spellEnd"/>
      <w:r w:rsidRPr="0099665D">
        <w:rPr>
          <w:rFonts w:ascii="Roboto" w:eastAsia="Times New Roman" w:hAnsi="Roboto" w:cs="Times New Roman"/>
          <w:color w:val="01014A"/>
          <w:kern w:val="0"/>
          <w:sz w:val="27"/>
          <w:szCs w:val="27"/>
          <w:lang w:val="en-IN" w:eastAsia="en-IN"/>
        </w:rPr>
        <w:t>(</w:t>
      </w:r>
      <w:proofErr w:type="gramEnd"/>
      <w:r w:rsidRPr="0099665D">
        <w:rPr>
          <w:rFonts w:ascii="Roboto" w:eastAsia="Times New Roman" w:hAnsi="Roboto" w:cs="Times New Roman"/>
          <w:color w:val="01014A"/>
          <w:kern w:val="0"/>
          <w:sz w:val="27"/>
          <w:szCs w:val="27"/>
          <w:lang w:val="en-IN" w:eastAsia="en-IN"/>
        </w:rPr>
        <w:t xml:space="preserve">) method of the </w:t>
      </w:r>
      <w:proofErr w:type="spellStart"/>
      <w:r w:rsidRPr="0099665D">
        <w:rPr>
          <w:rFonts w:ascii="Roboto" w:eastAsia="Times New Roman" w:hAnsi="Roboto" w:cs="Times New Roman"/>
          <w:color w:val="01014A"/>
          <w:kern w:val="0"/>
          <w:sz w:val="27"/>
          <w:szCs w:val="27"/>
          <w:lang w:val="en-IN" w:eastAsia="en-IN"/>
        </w:rPr>
        <w:t>CandidateService</w:t>
      </w:r>
      <w:proofErr w:type="spellEnd"/>
      <w:r w:rsidRPr="0099665D">
        <w:rPr>
          <w:rFonts w:ascii="Roboto" w:eastAsia="Times New Roman" w:hAnsi="Roboto" w:cs="Times New Roman"/>
          <w:color w:val="01014A"/>
          <w:kern w:val="0"/>
          <w:sz w:val="27"/>
          <w:szCs w:val="27"/>
          <w:lang w:val="en-IN" w:eastAsia="en-IN"/>
        </w:rPr>
        <w:t xml:space="preserve"> class.</w:t>
      </w:r>
    </w:p>
    <w:p w14:paraId="47004179" w14:textId="77777777" w:rsidR="0099665D" w:rsidRPr="0099665D" w:rsidRDefault="0099665D">
      <w:pPr>
        <w:numPr>
          <w:ilvl w:val="0"/>
          <w:numId w:val="15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Invoke the </w:t>
      </w:r>
      <w:proofErr w:type="spellStart"/>
      <w:proofErr w:type="gramStart"/>
      <w:r w:rsidRPr="0099665D">
        <w:rPr>
          <w:rFonts w:ascii="Roboto" w:eastAsia="Times New Roman" w:hAnsi="Roboto" w:cs="Times New Roman"/>
          <w:color w:val="01014A"/>
          <w:kern w:val="0"/>
          <w:sz w:val="27"/>
          <w:szCs w:val="27"/>
          <w:lang w:val="en-IN" w:eastAsia="en-IN"/>
        </w:rPr>
        <w:t>getAllCandidates</w:t>
      </w:r>
      <w:proofErr w:type="spellEnd"/>
      <w:r w:rsidRPr="0099665D">
        <w:rPr>
          <w:rFonts w:ascii="Roboto" w:eastAsia="Times New Roman" w:hAnsi="Roboto" w:cs="Times New Roman"/>
          <w:color w:val="01014A"/>
          <w:kern w:val="0"/>
          <w:sz w:val="27"/>
          <w:szCs w:val="27"/>
          <w:lang w:val="en-IN" w:eastAsia="en-IN"/>
        </w:rPr>
        <w:t>(</w:t>
      </w:r>
      <w:proofErr w:type="gramEnd"/>
      <w:r w:rsidRPr="0099665D">
        <w:rPr>
          <w:rFonts w:ascii="Roboto" w:eastAsia="Times New Roman" w:hAnsi="Roboto" w:cs="Times New Roman"/>
          <w:color w:val="01014A"/>
          <w:kern w:val="0"/>
          <w:sz w:val="27"/>
          <w:szCs w:val="27"/>
          <w:lang w:val="en-IN" w:eastAsia="en-IN"/>
        </w:rPr>
        <w:t xml:space="preserve">) method from the </w:t>
      </w:r>
      <w:proofErr w:type="spellStart"/>
      <w:r w:rsidRPr="0099665D">
        <w:rPr>
          <w:rFonts w:ascii="Roboto" w:eastAsia="Times New Roman" w:hAnsi="Roboto" w:cs="Times New Roman"/>
          <w:color w:val="01014A"/>
          <w:kern w:val="0"/>
          <w:sz w:val="27"/>
          <w:szCs w:val="27"/>
          <w:lang w:val="en-IN" w:eastAsia="en-IN"/>
        </w:rPr>
        <w:t>CandidateDAO</w:t>
      </w:r>
      <w:proofErr w:type="spellEnd"/>
      <w:r w:rsidRPr="0099665D">
        <w:rPr>
          <w:rFonts w:ascii="Roboto" w:eastAsia="Times New Roman" w:hAnsi="Roboto" w:cs="Times New Roman"/>
          <w:color w:val="01014A"/>
          <w:kern w:val="0"/>
          <w:sz w:val="27"/>
          <w:szCs w:val="27"/>
          <w:lang w:val="en-IN" w:eastAsia="en-IN"/>
        </w:rPr>
        <w:t xml:space="preserve"> class which will return a </w:t>
      </w:r>
      <w:proofErr w:type="spellStart"/>
      <w:r w:rsidRPr="0099665D">
        <w:rPr>
          <w:rFonts w:ascii="Roboto" w:eastAsia="Times New Roman" w:hAnsi="Roboto" w:cs="Times New Roman"/>
          <w:color w:val="01014A"/>
          <w:kern w:val="0"/>
          <w:sz w:val="27"/>
          <w:szCs w:val="27"/>
          <w:lang w:val="en-IN" w:eastAsia="en-IN"/>
        </w:rPr>
        <w:t>CandidateReport</w:t>
      </w:r>
      <w:proofErr w:type="spellEnd"/>
      <w:r w:rsidRPr="0099665D">
        <w:rPr>
          <w:rFonts w:ascii="Roboto" w:eastAsia="Times New Roman" w:hAnsi="Roboto" w:cs="Times New Roman"/>
          <w:color w:val="01014A"/>
          <w:kern w:val="0"/>
          <w:sz w:val="27"/>
          <w:szCs w:val="27"/>
          <w:lang w:val="en-IN" w:eastAsia="en-IN"/>
        </w:rPr>
        <w:t xml:space="preserve"> array.</w:t>
      </w:r>
    </w:p>
    <w:p w14:paraId="6FDC9C64" w14:textId="77777777" w:rsidR="0099665D" w:rsidRPr="0099665D" w:rsidRDefault="0099665D">
      <w:pPr>
        <w:numPr>
          <w:ilvl w:val="0"/>
          <w:numId w:val="158"/>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Iterate over the array obtained in the previous step and create a String value for each of the object in the below format,</w:t>
      </w:r>
    </w:p>
    <w:p w14:paraId="7D689592"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xml:space="preserve">                                                                                                  </w:t>
      </w:r>
      <w:proofErr w:type="spellStart"/>
      <w:proofErr w:type="gramStart"/>
      <w:r w:rsidRPr="0099665D">
        <w:rPr>
          <w:rFonts w:ascii="Roboto" w:eastAsia="Times New Roman" w:hAnsi="Roboto" w:cs="Times New Roman"/>
          <w:b/>
          <w:bCs/>
          <w:color w:val="01014A"/>
          <w:kern w:val="0"/>
          <w:sz w:val="27"/>
          <w:szCs w:val="27"/>
          <w:lang w:val="en-IN" w:eastAsia="en-IN"/>
        </w:rPr>
        <w:t>candidateId:grade</w:t>
      </w:r>
      <w:proofErr w:type="spellEnd"/>
      <w:proofErr w:type="gramEnd"/>
    </w:p>
    <w:p w14:paraId="303EFBF3"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where, </w:t>
      </w:r>
      <w:r w:rsidRPr="0099665D">
        <w:rPr>
          <w:rFonts w:ascii="Roboto" w:eastAsia="Times New Roman" w:hAnsi="Roboto" w:cs="Times New Roman"/>
          <w:b/>
          <w:bCs/>
          <w:color w:val="01014A"/>
          <w:kern w:val="0"/>
          <w:sz w:val="27"/>
          <w:szCs w:val="27"/>
          <w:lang w:val="en-IN" w:eastAsia="en-IN"/>
        </w:rPr>
        <w:t>grade</w:t>
      </w:r>
      <w:r w:rsidRPr="0099665D">
        <w:rPr>
          <w:rFonts w:ascii="Roboto" w:eastAsia="Times New Roman" w:hAnsi="Roboto" w:cs="Times New Roman"/>
          <w:color w:val="01014A"/>
          <w:kern w:val="0"/>
          <w:sz w:val="27"/>
          <w:szCs w:val="27"/>
          <w:lang w:val="en-IN" w:eastAsia="en-IN"/>
        </w:rPr>
        <w:t xml:space="preserve"> is obtained by invoking the </w:t>
      </w:r>
      <w:proofErr w:type="spellStart"/>
      <w:proofErr w:type="gramStart"/>
      <w:r w:rsidRPr="0099665D">
        <w:rPr>
          <w:rFonts w:ascii="Roboto" w:eastAsia="Times New Roman" w:hAnsi="Roboto" w:cs="Times New Roman"/>
          <w:color w:val="01014A"/>
          <w:kern w:val="0"/>
          <w:sz w:val="27"/>
          <w:szCs w:val="27"/>
          <w:lang w:val="en-IN" w:eastAsia="en-IN"/>
        </w:rPr>
        <w:t>calculateGrade</w:t>
      </w:r>
      <w:proofErr w:type="spellEnd"/>
      <w:r w:rsidRPr="0099665D">
        <w:rPr>
          <w:rFonts w:ascii="Roboto" w:eastAsia="Times New Roman" w:hAnsi="Roboto" w:cs="Times New Roman"/>
          <w:color w:val="01014A"/>
          <w:kern w:val="0"/>
          <w:sz w:val="27"/>
          <w:szCs w:val="27"/>
          <w:lang w:val="en-IN" w:eastAsia="en-IN"/>
        </w:rPr>
        <w:t>(</w:t>
      </w:r>
      <w:proofErr w:type="gramEnd"/>
      <w:r w:rsidRPr="0099665D">
        <w:rPr>
          <w:rFonts w:ascii="Roboto" w:eastAsia="Times New Roman" w:hAnsi="Roboto" w:cs="Times New Roman"/>
          <w:color w:val="01014A"/>
          <w:kern w:val="0"/>
          <w:sz w:val="27"/>
          <w:szCs w:val="27"/>
          <w:lang w:val="en-IN" w:eastAsia="en-IN"/>
        </w:rPr>
        <w:t xml:space="preserve">) method of the </w:t>
      </w:r>
      <w:proofErr w:type="spellStart"/>
      <w:r w:rsidRPr="0099665D">
        <w:rPr>
          <w:rFonts w:ascii="Roboto" w:eastAsia="Times New Roman" w:hAnsi="Roboto" w:cs="Times New Roman"/>
          <w:color w:val="01014A"/>
          <w:kern w:val="0"/>
          <w:sz w:val="27"/>
          <w:szCs w:val="27"/>
          <w:lang w:val="en-IN" w:eastAsia="en-IN"/>
        </w:rPr>
        <w:t>CandidateService</w:t>
      </w:r>
      <w:proofErr w:type="spellEnd"/>
      <w:r w:rsidRPr="0099665D">
        <w:rPr>
          <w:rFonts w:ascii="Roboto" w:eastAsia="Times New Roman" w:hAnsi="Roboto" w:cs="Times New Roman"/>
          <w:color w:val="01014A"/>
          <w:kern w:val="0"/>
          <w:sz w:val="27"/>
          <w:szCs w:val="27"/>
          <w:lang w:val="en-IN" w:eastAsia="en-IN"/>
        </w:rPr>
        <w:t xml:space="preserve"> class by passing the </w:t>
      </w:r>
      <w:proofErr w:type="spellStart"/>
      <w:r w:rsidRPr="0099665D">
        <w:rPr>
          <w:rFonts w:ascii="Roboto" w:eastAsia="Times New Roman" w:hAnsi="Roboto" w:cs="Times New Roman"/>
          <w:color w:val="01014A"/>
          <w:kern w:val="0"/>
          <w:sz w:val="27"/>
          <w:szCs w:val="27"/>
          <w:lang w:val="en-IN" w:eastAsia="en-IN"/>
        </w:rPr>
        <w:t>CandidateReport</w:t>
      </w:r>
      <w:proofErr w:type="spellEnd"/>
      <w:r w:rsidRPr="0099665D">
        <w:rPr>
          <w:rFonts w:ascii="Roboto" w:eastAsia="Times New Roman" w:hAnsi="Roboto" w:cs="Times New Roman"/>
          <w:color w:val="01014A"/>
          <w:kern w:val="0"/>
          <w:sz w:val="27"/>
          <w:szCs w:val="27"/>
          <w:lang w:val="en-IN" w:eastAsia="en-IN"/>
        </w:rPr>
        <w:t xml:space="preserve"> object as the parameter.</w:t>
      </w:r>
    </w:p>
    <w:p w14:paraId="7B546121" w14:textId="77777777" w:rsidR="0099665D" w:rsidRPr="0099665D" w:rsidRDefault="0099665D">
      <w:pPr>
        <w:numPr>
          <w:ilvl w:val="0"/>
          <w:numId w:val="15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Add all the created String values in a new String array.</w:t>
      </w:r>
    </w:p>
    <w:p w14:paraId="6F1F369B" w14:textId="77777777" w:rsidR="0099665D" w:rsidRPr="0099665D" w:rsidRDefault="0099665D">
      <w:pPr>
        <w:numPr>
          <w:ilvl w:val="0"/>
          <w:numId w:val="159"/>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Return array created in the previous step.</w:t>
      </w:r>
    </w:p>
    <w:p w14:paraId="1B7ECFD2"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w:t>
      </w:r>
    </w:p>
    <w:p w14:paraId="6AF77A56"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Sample Input and Output:</w:t>
      </w:r>
    </w:p>
    <w:p w14:paraId="331D2749"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Add Candidate</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shd w:val="clear" w:color="auto" w:fill="FFFFFF"/>
        <w:tblCellMar>
          <w:top w:w="10" w:type="dxa"/>
          <w:left w:w="10" w:type="dxa"/>
          <w:bottom w:w="10" w:type="dxa"/>
          <w:right w:w="10" w:type="dxa"/>
        </w:tblCellMar>
        <w:tblLook w:val="04A0" w:firstRow="1" w:lastRow="0" w:firstColumn="1" w:lastColumn="0" w:noHBand="0" w:noVBand="1"/>
        <w:tblDescription w:val="This tables describes the attributes and the values."/>
      </w:tblPr>
      <w:tblGrid>
        <w:gridCol w:w="2361"/>
        <w:gridCol w:w="2217"/>
      </w:tblGrid>
      <w:tr w:rsidR="0099665D" w:rsidRPr="0099665D" w14:paraId="38503FCA" w14:textId="77777777" w:rsidTr="0099665D">
        <w:trPr>
          <w:tblHeader/>
          <w:tblCellSpacing w:w="0" w:type="dxa"/>
          <w:jc w:val="center"/>
        </w:trPr>
        <w:tc>
          <w:tcPr>
            <w:tcW w:w="0" w:type="auto"/>
            <w:gridSpan w:val="2"/>
            <w:tcBorders>
              <w:top w:val="nil"/>
              <w:left w:val="nil"/>
              <w:bottom w:val="nil"/>
              <w:right w:val="nil"/>
            </w:tcBorders>
            <w:shd w:val="clear" w:color="auto" w:fill="6495ED"/>
            <w:vAlign w:val="center"/>
            <w:hideMark/>
          </w:tcPr>
          <w:p w14:paraId="0078E0AF" w14:textId="77777777" w:rsidR="0099665D" w:rsidRPr="0099665D" w:rsidRDefault="0099665D" w:rsidP="0099665D">
            <w:pPr>
              <w:spacing w:before="100" w:beforeAutospacing="1" w:after="100" w:afterAutospacing="1"/>
              <w:ind w:left="0" w:right="0"/>
              <w:jc w:val="center"/>
              <w:outlineLvl w:val="2"/>
              <w:rPr>
                <w:rFonts w:ascii="Roboto" w:eastAsia="Times New Roman" w:hAnsi="Roboto" w:cs="Times New Roman"/>
                <w:b/>
                <w:bCs/>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Input Data</w:t>
            </w:r>
          </w:p>
        </w:tc>
      </w:tr>
      <w:tr w:rsidR="0099665D" w:rsidRPr="0099665D" w14:paraId="039C3D42" w14:textId="77777777" w:rsidTr="0099665D">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79ABF448" w14:textId="77777777" w:rsidR="0099665D" w:rsidRPr="0099665D" w:rsidRDefault="0099665D" w:rsidP="0099665D">
            <w:pPr>
              <w:spacing w:before="100" w:beforeAutospacing="1" w:after="100" w:afterAutospacing="1"/>
              <w:ind w:left="0" w:right="0"/>
              <w:jc w:val="center"/>
              <w:textAlignment w:val="center"/>
              <w:outlineLvl w:val="2"/>
              <w:rPr>
                <w:rFonts w:ascii="Calibri" w:eastAsia="Times New Roman" w:hAnsi="Calibri" w:cs="Calibri"/>
                <w:b/>
                <w:bCs/>
                <w:color w:val="FFFFFF"/>
                <w:kern w:val="0"/>
                <w:sz w:val="27"/>
                <w:szCs w:val="27"/>
                <w:lang w:val="en-IN" w:eastAsia="en-IN"/>
              </w:rPr>
            </w:pPr>
            <w:r w:rsidRPr="0099665D">
              <w:rPr>
                <w:rFonts w:ascii="Calibri" w:eastAsia="Times New Roman" w:hAnsi="Calibri" w:cs="Calibri"/>
                <w:b/>
                <w:bCs/>
                <w:color w:val="FFFFFF"/>
                <w:kern w:val="0"/>
                <w:sz w:val="27"/>
                <w:szCs w:val="27"/>
                <w:lang w:val="en-IN" w:eastAsia="en-IN"/>
              </w:rPr>
              <w:t>Attribute</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54C779E6" w14:textId="77777777" w:rsidR="0099665D" w:rsidRPr="0099665D" w:rsidRDefault="0099665D" w:rsidP="0099665D">
            <w:pPr>
              <w:spacing w:before="100" w:beforeAutospacing="1" w:after="100" w:afterAutospacing="1"/>
              <w:ind w:left="0" w:right="0"/>
              <w:jc w:val="center"/>
              <w:textAlignment w:val="center"/>
              <w:outlineLvl w:val="2"/>
              <w:rPr>
                <w:rFonts w:ascii="Calibri" w:eastAsia="Times New Roman" w:hAnsi="Calibri" w:cs="Calibri"/>
                <w:b/>
                <w:bCs/>
                <w:color w:val="FFFFFF"/>
                <w:kern w:val="0"/>
                <w:sz w:val="27"/>
                <w:szCs w:val="27"/>
                <w:lang w:val="en-IN" w:eastAsia="en-IN"/>
              </w:rPr>
            </w:pPr>
            <w:r w:rsidRPr="0099665D">
              <w:rPr>
                <w:rFonts w:ascii="Calibri" w:eastAsia="Times New Roman" w:hAnsi="Calibri" w:cs="Calibri"/>
                <w:b/>
                <w:bCs/>
                <w:color w:val="FFFFFF"/>
                <w:kern w:val="0"/>
                <w:sz w:val="27"/>
                <w:szCs w:val="27"/>
                <w:lang w:val="en-IN" w:eastAsia="en-IN"/>
              </w:rPr>
              <w:t>Value</w:t>
            </w:r>
          </w:p>
        </w:tc>
      </w:tr>
      <w:tr w:rsidR="0099665D" w:rsidRPr="0099665D" w14:paraId="2E1A4AD6"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E6B225"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proofErr w:type="spellStart"/>
            <w:r w:rsidRPr="0099665D">
              <w:rPr>
                <w:rFonts w:ascii="Roboto" w:eastAsia="Times New Roman" w:hAnsi="Roboto" w:cs="Times New Roman"/>
                <w:b/>
                <w:bCs/>
                <w:color w:val="01014A"/>
                <w:kern w:val="0"/>
                <w:sz w:val="27"/>
                <w:szCs w:val="27"/>
                <w:lang w:val="en-IN" w:eastAsia="en-IN"/>
              </w:rPr>
              <w:t>candidateId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4CEC83"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12346</w:t>
            </w:r>
          </w:p>
        </w:tc>
      </w:tr>
      <w:tr w:rsidR="0099665D" w:rsidRPr="0099665D" w14:paraId="426A390C"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B5C74A"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lastRenderedPageBreak/>
              <w:t>   </w:t>
            </w:r>
            <w:proofErr w:type="spellStart"/>
            <w:r w:rsidRPr="0099665D">
              <w:rPr>
                <w:rFonts w:ascii="Roboto" w:eastAsia="Times New Roman" w:hAnsi="Roboto" w:cs="Times New Roman"/>
                <w:b/>
                <w:bCs/>
                <w:color w:val="01014A"/>
                <w:kern w:val="0"/>
                <w:sz w:val="27"/>
                <w:szCs w:val="27"/>
                <w:lang w:val="en-IN" w:eastAsia="en-IN"/>
              </w:rPr>
              <w:t>candidateName</w:t>
            </w:r>
            <w:proofErr w:type="spellEnd"/>
            <w:r w:rsidRPr="0099665D">
              <w:rPr>
                <w:rFonts w:ascii="Roboto" w:eastAsia="Times New Roman" w:hAnsi="Roboto" w:cs="Times New Roman"/>
                <w:b/>
                <w:bCs/>
                <w:color w:val="01014A"/>
                <w:kern w:val="0"/>
                <w:sz w:val="27"/>
                <w:szCs w:val="27"/>
                <w:lang w:val="en-IN"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AB29A9"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Sam</w:t>
            </w:r>
          </w:p>
        </w:tc>
      </w:tr>
      <w:tr w:rsidR="0099665D" w:rsidRPr="0099665D" w14:paraId="72A329B2"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1B568F"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mark1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D44D38"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51</w:t>
            </w:r>
          </w:p>
        </w:tc>
      </w:tr>
      <w:tr w:rsidR="0099665D" w:rsidRPr="0099665D" w14:paraId="2963CDD8"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837D68"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mark2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6F06C6"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56</w:t>
            </w:r>
          </w:p>
        </w:tc>
      </w:tr>
      <w:tr w:rsidR="0099665D" w:rsidRPr="0099665D" w14:paraId="6CADAD15"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DCB13B"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mark3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881580"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78</w:t>
            </w:r>
          </w:p>
        </w:tc>
      </w:tr>
      <w:tr w:rsidR="0099665D" w:rsidRPr="0099665D" w14:paraId="6D7A2C6F"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D5F9CF"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DD6BB6"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P</w:t>
            </w:r>
          </w:p>
        </w:tc>
      </w:tr>
      <w:tr w:rsidR="0099665D" w:rsidRPr="0099665D" w14:paraId="172F7D1F"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07A054"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department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9E6FAF"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ECE</w:t>
            </w:r>
          </w:p>
        </w:tc>
      </w:tr>
      <w:tr w:rsidR="0099665D" w:rsidRPr="0099665D" w14:paraId="593EF58B" w14:textId="77777777" w:rsidTr="0099665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DFD200"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proofErr w:type="spellStart"/>
            <w:r w:rsidRPr="0099665D">
              <w:rPr>
                <w:rFonts w:ascii="Roboto" w:eastAsia="Times New Roman" w:hAnsi="Roboto" w:cs="Times New Roman"/>
                <w:b/>
                <w:bCs/>
                <w:color w:val="01014A"/>
                <w:kern w:val="0"/>
                <w:sz w:val="27"/>
                <w:szCs w:val="27"/>
                <w:lang w:val="en-IN" w:eastAsia="en-IN"/>
              </w:rPr>
              <w:t>examDate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880546" w14:textId="77777777" w:rsidR="0099665D" w:rsidRPr="0099665D" w:rsidRDefault="0099665D" w:rsidP="0099665D">
            <w:pPr>
              <w:spacing w:before="0" w:after="0"/>
              <w:ind w:left="0" w:right="0"/>
              <w:jc w:val="center"/>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   29</w:t>
            </w:r>
            <w:r w:rsidRPr="0099665D">
              <w:rPr>
                <w:rFonts w:ascii="Roboto" w:eastAsia="Times New Roman" w:hAnsi="Roboto" w:cs="Times New Roman"/>
                <w:b/>
                <w:bCs/>
                <w:color w:val="01014A"/>
                <w:kern w:val="0"/>
                <w:sz w:val="20"/>
                <w:vertAlign w:val="superscript"/>
                <w:lang w:val="en-IN" w:eastAsia="en-IN"/>
              </w:rPr>
              <w:t>th</w:t>
            </w:r>
            <w:r w:rsidRPr="0099665D">
              <w:rPr>
                <w:rFonts w:ascii="Roboto" w:eastAsia="Times New Roman" w:hAnsi="Roboto" w:cs="Times New Roman"/>
                <w:b/>
                <w:bCs/>
                <w:color w:val="01014A"/>
                <w:kern w:val="0"/>
                <w:sz w:val="27"/>
                <w:szCs w:val="27"/>
                <w:lang w:val="en-IN" w:eastAsia="en-IN"/>
              </w:rPr>
              <w:t> May, 2014   </w:t>
            </w:r>
          </w:p>
        </w:tc>
      </w:tr>
    </w:tbl>
    <w:p w14:paraId="5F5EA84A"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color w:val="01014A"/>
          <w:kern w:val="0"/>
          <w:sz w:val="27"/>
          <w:szCs w:val="27"/>
          <w:lang w:val="en-IN" w:eastAsia="en-IN"/>
        </w:rPr>
        <w:t> </w:t>
      </w:r>
    </w:p>
    <w:p w14:paraId="4D6B1412" w14:textId="77777777" w:rsidR="0099665D" w:rsidRPr="0099665D" w:rsidRDefault="0099665D">
      <w:pPr>
        <w:numPr>
          <w:ilvl w:val="0"/>
          <w:numId w:val="160"/>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Output:</w:t>
      </w:r>
      <w:r w:rsidRPr="0099665D">
        <w:rPr>
          <w:rFonts w:ascii="Roboto" w:eastAsia="Times New Roman" w:hAnsi="Roboto" w:cs="Times New Roman"/>
          <w:color w:val="01014A"/>
          <w:kern w:val="0"/>
          <w:sz w:val="27"/>
          <w:szCs w:val="27"/>
          <w:lang w:val="en-IN" w:eastAsia="en-IN"/>
        </w:rPr>
        <w:t> Candidate details are successfully added.</w:t>
      </w:r>
    </w:p>
    <w:p w14:paraId="1FEDD3AD"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Get Candidates Results:</w:t>
      </w:r>
    </w:p>
    <w:p w14:paraId="01DE6539" w14:textId="7F33E65A" w:rsidR="0099665D" w:rsidRPr="0099665D" w:rsidRDefault="0099665D">
      <w:pPr>
        <w:numPr>
          <w:ilvl w:val="0"/>
          <w:numId w:val="161"/>
        </w:numPr>
        <w:shd w:val="clear" w:color="auto" w:fill="FFFFFF"/>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Output:  </w:t>
      </w:r>
      <w:r w:rsidRPr="0099665D">
        <w:rPr>
          <w:rFonts w:ascii="Roboto" w:eastAsia="Times New Roman" w:hAnsi="Roboto" w:cs="Times New Roman"/>
          <w:color w:val="01014A"/>
          <w:kern w:val="0"/>
          <w:sz w:val="27"/>
          <w:szCs w:val="27"/>
          <w:lang w:val="en-IN" w:eastAsia="en-IN"/>
        </w:rPr>
        <w:t> ​​​​​​​​​​​​​​​​​​​​​​​​ ​​​​​​​</w:t>
      </w:r>
      <w:r w:rsidRPr="0099665D">
        <w:rPr>
          <w:rFonts w:ascii="Roboto" w:eastAsia="Times New Roman" w:hAnsi="Roboto" w:cs="Times New Roman"/>
          <w:noProof/>
          <w:color w:val="01014A"/>
          <w:kern w:val="0"/>
          <w:sz w:val="27"/>
          <w:szCs w:val="27"/>
          <w:lang w:val="en-IN" w:eastAsia="en-IN"/>
        </w:rPr>
        <w:drawing>
          <wp:inline distT="0" distB="0" distL="0" distR="0" wp14:anchorId="6EEC7E60" wp14:editId="433C6678">
            <wp:extent cx="3632200" cy="1670050"/>
            <wp:effectExtent l="0" t="0" r="6350" b="6350"/>
            <wp:docPr id="138" name="Picture 138" descr="This image describes the candidates result. Candidate with id 80004 got Result as B, Candidate with id 80005 got Result as NA, Candidate with id 80002 got Result as A, Candidate with id 80001 got Result as NA and Candidate with id 80003 got Result a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This image describes the candidates result. Candidate with id 80004 got Result as B, Candidate with id 80005 got Result as NA, Candidate with id 80002 got Result as A, Candidate with id 80001 got Result as NA and Candidate with id 80003 got Result as 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2200" cy="1670050"/>
                    </a:xfrm>
                    <a:prstGeom prst="rect">
                      <a:avLst/>
                    </a:prstGeom>
                    <a:noFill/>
                    <a:ln>
                      <a:noFill/>
                    </a:ln>
                  </pic:spPr>
                </pic:pic>
              </a:graphicData>
            </a:graphic>
          </wp:inline>
        </w:drawing>
      </w:r>
      <w:r w:rsidRPr="0099665D">
        <w:rPr>
          <w:rFonts w:ascii="Roboto" w:eastAsia="Times New Roman" w:hAnsi="Roboto" w:cs="Times New Roman"/>
          <w:color w:val="01014A"/>
          <w:kern w:val="0"/>
          <w:sz w:val="27"/>
          <w:szCs w:val="27"/>
          <w:lang w:val="en-IN" w:eastAsia="en-IN"/>
        </w:rPr>
        <w:t>​​​​​​​ ​​​​​​​</w:t>
      </w:r>
    </w:p>
    <w:p w14:paraId="4BDDF939" w14:textId="77777777" w:rsidR="0099665D" w:rsidRPr="0099665D" w:rsidRDefault="0099665D" w:rsidP="0099665D">
      <w:pPr>
        <w:shd w:val="clear" w:color="auto" w:fill="FFFFFF"/>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99665D">
        <w:rPr>
          <w:rFonts w:ascii="Roboto" w:eastAsia="Times New Roman" w:hAnsi="Roboto" w:cs="Times New Roman"/>
          <w:b/>
          <w:bCs/>
          <w:color w:val="01014A"/>
          <w:kern w:val="0"/>
          <w:sz w:val="27"/>
          <w:szCs w:val="27"/>
          <w:lang w:val="en-IN" w:eastAsia="en-IN"/>
        </w:rPr>
        <w:t>Note</w:t>
      </w:r>
      <w:r w:rsidRPr="0099665D">
        <w:rPr>
          <w:rFonts w:ascii="Roboto" w:eastAsia="Times New Roman" w:hAnsi="Roboto" w:cs="Times New Roman"/>
          <w:color w:val="01014A"/>
          <w:kern w:val="0"/>
          <w:sz w:val="27"/>
          <w:szCs w:val="27"/>
          <w:lang w:val="en-IN" w:eastAsia="en-IN"/>
        </w:rPr>
        <w:t xml:space="preserve">: Check the project using </w:t>
      </w:r>
      <w:proofErr w:type="spellStart"/>
      <w:r w:rsidRPr="0099665D">
        <w:rPr>
          <w:rFonts w:ascii="Roboto" w:eastAsia="Times New Roman" w:hAnsi="Roboto" w:cs="Times New Roman"/>
          <w:color w:val="01014A"/>
          <w:kern w:val="0"/>
          <w:sz w:val="27"/>
          <w:szCs w:val="27"/>
          <w:lang w:val="en-IN" w:eastAsia="en-IN"/>
        </w:rPr>
        <w:t>SonarLint</w:t>
      </w:r>
      <w:proofErr w:type="spellEnd"/>
      <w:r w:rsidRPr="0099665D">
        <w:rPr>
          <w:rFonts w:ascii="Roboto" w:eastAsia="Times New Roman" w:hAnsi="Roboto" w:cs="Times New Roman"/>
          <w:color w:val="01014A"/>
          <w:kern w:val="0"/>
          <w:sz w:val="27"/>
          <w:szCs w:val="27"/>
          <w:lang w:val="en-IN" w:eastAsia="en-IN"/>
        </w:rPr>
        <w:t xml:space="preserve"> to maintain the coding standards. Ignore the violations which occur due to "</w:t>
      </w:r>
      <w:proofErr w:type="spellStart"/>
      <w:r w:rsidRPr="0099665D">
        <w:rPr>
          <w:rFonts w:ascii="Roboto" w:eastAsia="Times New Roman" w:hAnsi="Roboto" w:cs="Times New Roman"/>
          <w:color w:val="01014A"/>
          <w:kern w:val="0"/>
          <w:sz w:val="27"/>
          <w:szCs w:val="27"/>
          <w:lang w:val="en-IN" w:eastAsia="en-IN"/>
        </w:rPr>
        <w:t>System.out</w:t>
      </w:r>
      <w:proofErr w:type="spellEnd"/>
      <w:r w:rsidRPr="0099665D">
        <w:rPr>
          <w:rFonts w:ascii="Roboto" w:eastAsia="Times New Roman" w:hAnsi="Roboto" w:cs="Times New Roman"/>
          <w:color w:val="01014A"/>
          <w:kern w:val="0"/>
          <w:sz w:val="27"/>
          <w:szCs w:val="27"/>
          <w:lang w:val="en-IN" w:eastAsia="en-IN"/>
        </w:rPr>
        <w:t>" statements.</w:t>
      </w:r>
    </w:p>
    <w:p w14:paraId="12609017" w14:textId="4E2A7232" w:rsidR="0099665D" w:rsidRDefault="0099665D" w:rsidP="0002514D">
      <w:pPr>
        <w:spacing w:before="100" w:beforeAutospacing="1" w:after="100" w:afterAutospacing="1"/>
        <w:ind w:left="0" w:right="0"/>
        <w:jc w:val="both"/>
        <w:rPr>
          <w:sz w:val="40"/>
          <w:szCs w:val="40"/>
        </w:rPr>
      </w:pPr>
    </w:p>
    <w:p w14:paraId="4D6BCE71" w14:textId="3BDB9C91" w:rsidR="002926E1" w:rsidRDefault="002926E1" w:rsidP="0002514D">
      <w:pPr>
        <w:spacing w:before="100" w:beforeAutospacing="1" w:after="100" w:afterAutospacing="1"/>
        <w:ind w:left="0" w:right="0"/>
        <w:jc w:val="both"/>
        <w:rPr>
          <w:sz w:val="40"/>
          <w:szCs w:val="40"/>
        </w:rPr>
      </w:pPr>
    </w:p>
    <w:p w14:paraId="73124682" w14:textId="7E690416" w:rsidR="002926E1" w:rsidRDefault="002926E1" w:rsidP="0002514D">
      <w:pPr>
        <w:spacing w:before="100" w:beforeAutospacing="1" w:after="100" w:afterAutospacing="1"/>
        <w:ind w:left="0" w:right="0"/>
        <w:jc w:val="both"/>
        <w:rPr>
          <w:sz w:val="40"/>
          <w:szCs w:val="40"/>
        </w:rPr>
      </w:pPr>
      <w:r>
        <w:rPr>
          <w:sz w:val="40"/>
          <w:szCs w:val="40"/>
        </w:rPr>
        <w:t>Static Keyword:</w:t>
      </w:r>
    </w:p>
    <w:p w14:paraId="313A3B38"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 xml:space="preserve">Ford, a car manufacturing company, wants to keep a count of the cars manufactured. The class below creates a car based on the model and </w:t>
      </w:r>
      <w:proofErr w:type="spellStart"/>
      <w:r w:rsidRPr="002926E1">
        <w:rPr>
          <w:rFonts w:ascii="Roboto" w:eastAsia="Times New Roman" w:hAnsi="Roboto" w:cs="Times New Roman"/>
          <w:color w:val="01014A"/>
          <w:kern w:val="0"/>
          <w:sz w:val="27"/>
          <w:szCs w:val="27"/>
          <w:lang w:val="en-IN" w:eastAsia="en-IN"/>
        </w:rPr>
        <w:t>color</w:t>
      </w:r>
      <w:proofErr w:type="spellEnd"/>
      <w:r w:rsidRPr="002926E1">
        <w:rPr>
          <w:rFonts w:ascii="Roboto" w:eastAsia="Times New Roman" w:hAnsi="Roboto" w:cs="Times New Roman"/>
          <w:color w:val="01014A"/>
          <w:kern w:val="0"/>
          <w:sz w:val="27"/>
          <w:szCs w:val="27"/>
          <w:lang w:val="en-IN" w:eastAsia="en-IN"/>
        </w:rPr>
        <w:t xml:space="preserve"> </w:t>
      </w:r>
      <w:proofErr w:type="gramStart"/>
      <w:r w:rsidRPr="002926E1">
        <w:rPr>
          <w:rFonts w:ascii="Roboto" w:eastAsia="Times New Roman" w:hAnsi="Roboto" w:cs="Times New Roman"/>
          <w:color w:val="01014A"/>
          <w:kern w:val="0"/>
          <w:sz w:val="27"/>
          <w:szCs w:val="27"/>
          <w:lang w:val="en-IN" w:eastAsia="en-IN"/>
        </w:rPr>
        <w:t>and also</w:t>
      </w:r>
      <w:proofErr w:type="gramEnd"/>
      <w:r w:rsidRPr="002926E1">
        <w:rPr>
          <w:rFonts w:ascii="Roboto" w:eastAsia="Times New Roman" w:hAnsi="Roboto" w:cs="Times New Roman"/>
          <w:color w:val="01014A"/>
          <w:kern w:val="0"/>
          <w:sz w:val="27"/>
          <w:szCs w:val="27"/>
          <w:lang w:val="en-IN" w:eastAsia="en-IN"/>
        </w:rPr>
        <w:t xml:space="preserve"> keeps their count.</w:t>
      </w:r>
    </w:p>
    <w:p w14:paraId="21FEAB63" w14:textId="77777777" w:rsidR="002926E1" w:rsidRPr="002926E1" w:rsidRDefault="002926E1">
      <w:pPr>
        <w:numPr>
          <w:ilvl w:val="0"/>
          <w:numId w:val="16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E28964"/>
          <w:kern w:val="0"/>
          <w:sz w:val="27"/>
          <w:szCs w:val="27"/>
          <w:lang w:val="en-IN" w:eastAsia="en-IN"/>
        </w:rPr>
        <w:t>class</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Ford</w:t>
      </w:r>
      <w:r w:rsidRPr="002926E1">
        <w:rPr>
          <w:rFonts w:ascii="Courier New" w:eastAsia="Times New Roman" w:hAnsi="Courier New" w:cs="Courier New"/>
          <w:color w:val="FFFFFF"/>
          <w:kern w:val="0"/>
          <w:sz w:val="27"/>
          <w:szCs w:val="27"/>
          <w:lang w:val="en-IN" w:eastAsia="en-IN"/>
        </w:rPr>
        <w:t xml:space="preserve"> {</w:t>
      </w:r>
    </w:p>
    <w:p w14:paraId="4201B8DA" w14:textId="77777777"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private</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modelNo</w:t>
      </w:r>
      <w:proofErr w:type="spellEnd"/>
      <w:r w:rsidRPr="002926E1">
        <w:rPr>
          <w:rFonts w:ascii="Courier New" w:eastAsia="Times New Roman" w:hAnsi="Courier New" w:cs="Courier New"/>
          <w:color w:val="FFFFFF"/>
          <w:kern w:val="0"/>
          <w:sz w:val="27"/>
          <w:szCs w:val="27"/>
          <w:lang w:val="en-IN" w:eastAsia="en-IN"/>
        </w:rPr>
        <w:t>;</w:t>
      </w:r>
    </w:p>
    <w:p w14:paraId="571D4C66" w14:textId="77777777"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private</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color</w:t>
      </w:r>
      <w:proofErr w:type="spellEnd"/>
      <w:r w:rsidRPr="002926E1">
        <w:rPr>
          <w:rFonts w:ascii="Courier New" w:eastAsia="Times New Roman" w:hAnsi="Courier New" w:cs="Courier New"/>
          <w:color w:val="FFFFFF"/>
          <w:kern w:val="0"/>
          <w:sz w:val="27"/>
          <w:szCs w:val="27"/>
          <w:lang w:val="en-IN" w:eastAsia="en-IN"/>
        </w:rPr>
        <w:t>;</w:t>
      </w:r>
    </w:p>
    <w:p w14:paraId="1A08D0A8" w14:textId="77777777"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private</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int</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noOfCars</w:t>
      </w:r>
      <w:proofErr w:type="spellEnd"/>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i/>
          <w:iCs/>
          <w:color w:val="AEAEAE"/>
          <w:kern w:val="0"/>
          <w:sz w:val="27"/>
          <w:szCs w:val="27"/>
          <w:lang w:val="en-IN" w:eastAsia="en-IN"/>
        </w:rPr>
        <w:t>// For counting cars</w:t>
      </w:r>
    </w:p>
    <w:p w14:paraId="5F396A36" w14:textId="77777777"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8AC87C3" w14:textId="77777777"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lastRenderedPageBreak/>
        <w:t xml:space="preserve">    </w:t>
      </w:r>
      <w:r w:rsidRPr="002926E1">
        <w:rPr>
          <w:rFonts w:ascii="Courier New" w:eastAsia="Times New Roman" w:hAnsi="Courier New" w:cs="Courier New"/>
          <w:color w:val="E28964"/>
          <w:kern w:val="0"/>
          <w:sz w:val="27"/>
          <w:szCs w:val="27"/>
          <w:lang w:val="en-IN" w:eastAsia="en-IN"/>
        </w:rPr>
        <w:t>public</w:t>
      </w:r>
      <w:r w:rsidRPr="002926E1">
        <w:rPr>
          <w:rFonts w:ascii="Courier New" w:eastAsia="Times New Roman" w:hAnsi="Courier New" w:cs="Courier New"/>
          <w:color w:val="FFFFFF"/>
          <w:kern w:val="0"/>
          <w:sz w:val="27"/>
          <w:szCs w:val="27"/>
          <w:lang w:val="en-IN" w:eastAsia="en-IN"/>
        </w:rPr>
        <w:t xml:space="preserve"> </w:t>
      </w:r>
      <w:proofErr w:type="gramStart"/>
      <w:r w:rsidRPr="002926E1">
        <w:rPr>
          <w:rFonts w:ascii="Courier New" w:eastAsia="Times New Roman" w:hAnsi="Courier New" w:cs="Courier New"/>
          <w:color w:val="89BDFF"/>
          <w:kern w:val="0"/>
          <w:sz w:val="27"/>
          <w:szCs w:val="27"/>
          <w:lang w:val="en-IN" w:eastAsia="en-IN"/>
        </w:rPr>
        <w:t>Ford</w:t>
      </w:r>
      <w:r w:rsidRPr="002926E1">
        <w:rPr>
          <w:rFonts w:ascii="Courier New" w:eastAsia="Times New Roman" w:hAnsi="Courier New" w:cs="Courier New"/>
          <w:color w:val="FFFFFF"/>
          <w:kern w:val="0"/>
          <w:sz w:val="27"/>
          <w:szCs w:val="27"/>
          <w:lang w:val="en-IN" w:eastAsia="en-IN"/>
        </w:rPr>
        <w:t>(</w:t>
      </w:r>
      <w:proofErr w:type="gramEnd"/>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modelNo</w:t>
      </w:r>
      <w:proofErr w:type="spellEnd"/>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color</w:t>
      </w:r>
      <w:proofErr w:type="spellEnd"/>
      <w:r w:rsidRPr="002926E1">
        <w:rPr>
          <w:rFonts w:ascii="Courier New" w:eastAsia="Times New Roman" w:hAnsi="Courier New" w:cs="Courier New"/>
          <w:color w:val="FFFFFF"/>
          <w:kern w:val="0"/>
          <w:sz w:val="27"/>
          <w:szCs w:val="27"/>
          <w:lang w:val="en-IN" w:eastAsia="en-IN"/>
        </w:rPr>
        <w:t>) {</w:t>
      </w:r>
    </w:p>
    <w:p w14:paraId="4DE11E21" w14:textId="77777777"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proofErr w:type="spellStart"/>
      <w:proofErr w:type="gramStart"/>
      <w:r w:rsidRPr="002926E1">
        <w:rPr>
          <w:rFonts w:ascii="Courier New" w:eastAsia="Times New Roman" w:hAnsi="Courier New" w:cs="Courier New"/>
          <w:color w:val="E28964"/>
          <w:kern w:val="0"/>
          <w:sz w:val="27"/>
          <w:szCs w:val="27"/>
          <w:lang w:val="en-IN" w:eastAsia="en-IN"/>
        </w:rPr>
        <w:t>this</w:t>
      </w:r>
      <w:r w:rsidRPr="002926E1">
        <w:rPr>
          <w:rFonts w:ascii="Courier New" w:eastAsia="Times New Roman" w:hAnsi="Courier New" w:cs="Courier New"/>
          <w:color w:val="FFFFFF"/>
          <w:kern w:val="0"/>
          <w:sz w:val="27"/>
          <w:szCs w:val="27"/>
          <w:lang w:val="en-IN" w:eastAsia="en-IN"/>
        </w:rPr>
        <w:t>.modelNo</w:t>
      </w:r>
      <w:proofErr w:type="spellEnd"/>
      <w:proofErr w:type="gramEnd"/>
      <w:r w:rsidRPr="002926E1">
        <w:rPr>
          <w:rFonts w:ascii="Courier New" w:eastAsia="Times New Roman" w:hAnsi="Courier New" w:cs="Courier New"/>
          <w:color w:val="FFFFFF"/>
          <w:kern w:val="0"/>
          <w:sz w:val="27"/>
          <w:szCs w:val="27"/>
          <w:lang w:val="en-IN" w:eastAsia="en-IN"/>
        </w:rPr>
        <w:t xml:space="preserve"> = </w:t>
      </w:r>
      <w:proofErr w:type="spellStart"/>
      <w:r w:rsidRPr="002926E1">
        <w:rPr>
          <w:rFonts w:ascii="Courier New" w:eastAsia="Times New Roman" w:hAnsi="Courier New" w:cs="Courier New"/>
          <w:color w:val="FFFFFF"/>
          <w:kern w:val="0"/>
          <w:sz w:val="27"/>
          <w:szCs w:val="27"/>
          <w:lang w:val="en-IN" w:eastAsia="en-IN"/>
        </w:rPr>
        <w:t>modelNo</w:t>
      </w:r>
      <w:proofErr w:type="spellEnd"/>
      <w:r w:rsidRPr="002926E1">
        <w:rPr>
          <w:rFonts w:ascii="Courier New" w:eastAsia="Times New Roman" w:hAnsi="Courier New" w:cs="Courier New"/>
          <w:color w:val="FFFFFF"/>
          <w:kern w:val="0"/>
          <w:sz w:val="27"/>
          <w:szCs w:val="27"/>
          <w:lang w:val="en-IN" w:eastAsia="en-IN"/>
        </w:rPr>
        <w:t>;</w:t>
      </w:r>
    </w:p>
    <w:p w14:paraId="504DAD1B" w14:textId="77777777"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proofErr w:type="spellStart"/>
      <w:proofErr w:type="gramStart"/>
      <w:r w:rsidRPr="002926E1">
        <w:rPr>
          <w:rFonts w:ascii="Courier New" w:eastAsia="Times New Roman" w:hAnsi="Courier New" w:cs="Courier New"/>
          <w:color w:val="E28964"/>
          <w:kern w:val="0"/>
          <w:sz w:val="27"/>
          <w:szCs w:val="27"/>
          <w:lang w:val="en-IN" w:eastAsia="en-IN"/>
        </w:rPr>
        <w:t>this</w:t>
      </w:r>
      <w:r w:rsidRPr="002926E1">
        <w:rPr>
          <w:rFonts w:ascii="Courier New" w:eastAsia="Times New Roman" w:hAnsi="Courier New" w:cs="Courier New"/>
          <w:color w:val="FFFFFF"/>
          <w:kern w:val="0"/>
          <w:sz w:val="27"/>
          <w:szCs w:val="27"/>
          <w:lang w:val="en-IN" w:eastAsia="en-IN"/>
        </w:rPr>
        <w:t>.color</w:t>
      </w:r>
      <w:proofErr w:type="spellEnd"/>
      <w:proofErr w:type="gramEnd"/>
      <w:r w:rsidRPr="002926E1">
        <w:rPr>
          <w:rFonts w:ascii="Courier New" w:eastAsia="Times New Roman" w:hAnsi="Courier New" w:cs="Courier New"/>
          <w:color w:val="FFFFFF"/>
          <w:kern w:val="0"/>
          <w:sz w:val="27"/>
          <w:szCs w:val="27"/>
          <w:lang w:val="en-IN" w:eastAsia="en-IN"/>
        </w:rPr>
        <w:t xml:space="preserve"> = </w:t>
      </w:r>
      <w:proofErr w:type="spellStart"/>
      <w:r w:rsidRPr="002926E1">
        <w:rPr>
          <w:rFonts w:ascii="Courier New" w:eastAsia="Times New Roman" w:hAnsi="Courier New" w:cs="Courier New"/>
          <w:color w:val="FFFFFF"/>
          <w:kern w:val="0"/>
          <w:sz w:val="27"/>
          <w:szCs w:val="27"/>
          <w:lang w:val="en-IN" w:eastAsia="en-IN"/>
        </w:rPr>
        <w:t>color</w:t>
      </w:r>
      <w:proofErr w:type="spellEnd"/>
      <w:r w:rsidRPr="002926E1">
        <w:rPr>
          <w:rFonts w:ascii="Courier New" w:eastAsia="Times New Roman" w:hAnsi="Courier New" w:cs="Courier New"/>
          <w:color w:val="FFFFFF"/>
          <w:kern w:val="0"/>
          <w:sz w:val="27"/>
          <w:szCs w:val="27"/>
          <w:lang w:val="en-IN" w:eastAsia="en-IN"/>
        </w:rPr>
        <w:t>;</w:t>
      </w:r>
    </w:p>
    <w:p w14:paraId="4EF6CBD6" w14:textId="77777777"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proofErr w:type="spellStart"/>
      <w:proofErr w:type="gramStart"/>
      <w:r w:rsidRPr="002926E1">
        <w:rPr>
          <w:rFonts w:ascii="Courier New" w:eastAsia="Times New Roman" w:hAnsi="Courier New" w:cs="Courier New"/>
          <w:color w:val="E28964"/>
          <w:kern w:val="0"/>
          <w:sz w:val="27"/>
          <w:szCs w:val="27"/>
          <w:lang w:val="en-IN" w:eastAsia="en-IN"/>
        </w:rPr>
        <w:t>this</w:t>
      </w:r>
      <w:r w:rsidRPr="002926E1">
        <w:rPr>
          <w:rFonts w:ascii="Courier New" w:eastAsia="Times New Roman" w:hAnsi="Courier New" w:cs="Courier New"/>
          <w:color w:val="FFFFFF"/>
          <w:kern w:val="0"/>
          <w:sz w:val="27"/>
          <w:szCs w:val="27"/>
          <w:lang w:val="en-IN" w:eastAsia="en-IN"/>
        </w:rPr>
        <w:t>.noOfCars</w:t>
      </w:r>
      <w:proofErr w:type="spellEnd"/>
      <w:proofErr w:type="gramEnd"/>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i/>
          <w:iCs/>
          <w:color w:val="AEAEAE"/>
          <w:kern w:val="0"/>
          <w:sz w:val="27"/>
          <w:szCs w:val="27"/>
          <w:lang w:val="en-IN" w:eastAsia="en-IN"/>
        </w:rPr>
        <w:t>// Incrementing the count</w:t>
      </w:r>
    </w:p>
    <w:p w14:paraId="6CF6A136" w14:textId="77777777"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p>
    <w:p w14:paraId="4C9397F7" w14:textId="1C766C26" w:rsidR="002926E1" w:rsidRPr="002926E1" w:rsidRDefault="002926E1">
      <w:pPr>
        <w:numPr>
          <w:ilvl w:val="0"/>
          <w:numId w:val="1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w:t>
      </w:r>
      <w:r w:rsidRPr="002926E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982FD3E" wp14:editId="1E6ED1E1">
                <wp:extent cx="304800" cy="304800"/>
                <wp:effectExtent l="0" t="0" r="0" b="0"/>
                <wp:docPr id="141" name="Rectangle 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B09C2B" id="Rectangle 1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39C89A"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 xml:space="preserve">Each time the company receives an order for a new car, we expect the value of </w:t>
      </w:r>
      <w:proofErr w:type="spellStart"/>
      <w:r w:rsidRPr="002926E1">
        <w:rPr>
          <w:rFonts w:ascii="Roboto" w:eastAsia="Times New Roman" w:hAnsi="Roboto" w:cs="Times New Roman"/>
          <w:color w:val="01014A"/>
          <w:kern w:val="0"/>
          <w:sz w:val="27"/>
          <w:szCs w:val="27"/>
          <w:lang w:val="en-IN" w:eastAsia="en-IN"/>
        </w:rPr>
        <w:t>noOfCars</w:t>
      </w:r>
      <w:proofErr w:type="spellEnd"/>
      <w:r w:rsidRPr="002926E1">
        <w:rPr>
          <w:rFonts w:ascii="Roboto" w:eastAsia="Times New Roman" w:hAnsi="Roboto" w:cs="Times New Roman"/>
          <w:color w:val="01014A"/>
          <w:kern w:val="0"/>
          <w:sz w:val="27"/>
          <w:szCs w:val="27"/>
          <w:lang w:val="en-IN" w:eastAsia="en-IN"/>
        </w:rPr>
        <w:t xml:space="preserve"> to be incremented.</w:t>
      </w:r>
      <w:r w:rsidRPr="002926E1">
        <w:rPr>
          <w:rFonts w:ascii="Roboto" w:eastAsia="Times New Roman" w:hAnsi="Roboto" w:cs="Times New Roman"/>
          <w:color w:val="01014A"/>
          <w:kern w:val="0"/>
          <w:sz w:val="27"/>
          <w:szCs w:val="27"/>
          <w:lang w:val="en-IN" w:eastAsia="en-IN"/>
        </w:rPr>
        <w:br/>
        <w:t>But it is not working!! Can you figure out why?</w:t>
      </w:r>
    </w:p>
    <w:p w14:paraId="24D1AF0A"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 because for every object of the class, a new copy of all the instance variables and methods are created.</w:t>
      </w:r>
    </w:p>
    <w:p w14:paraId="1B34C61C"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This calls the need for a kind of variable that can be shared and manipulated by all the instances of a class. Java's solution to this is the </w:t>
      </w:r>
      <w:r w:rsidRPr="002926E1">
        <w:rPr>
          <w:rFonts w:ascii="Roboto" w:eastAsia="Times New Roman" w:hAnsi="Roboto" w:cs="Times New Roman"/>
          <w:b/>
          <w:bCs/>
          <w:color w:val="01014A"/>
          <w:kern w:val="0"/>
          <w:sz w:val="27"/>
          <w:szCs w:val="27"/>
          <w:lang w:val="en-IN" w:eastAsia="en-IN"/>
        </w:rPr>
        <w:t>static </w:t>
      </w:r>
      <w:r w:rsidRPr="002926E1">
        <w:rPr>
          <w:rFonts w:ascii="Roboto" w:eastAsia="Times New Roman" w:hAnsi="Roboto" w:cs="Times New Roman"/>
          <w:color w:val="01014A"/>
          <w:kern w:val="0"/>
          <w:sz w:val="27"/>
          <w:szCs w:val="27"/>
          <w:lang w:val="en-IN" w:eastAsia="en-IN"/>
        </w:rPr>
        <w:t>keyword.</w:t>
      </w:r>
    </w:p>
    <w:p w14:paraId="40CEA53E"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b/>
          <w:bCs/>
          <w:color w:val="01014A"/>
          <w:kern w:val="0"/>
          <w:sz w:val="27"/>
          <w:szCs w:val="27"/>
          <w:lang w:val="en-IN" w:eastAsia="en-IN"/>
        </w:rPr>
        <w:t>Static keyword</w:t>
      </w:r>
      <w:r w:rsidRPr="002926E1">
        <w:rPr>
          <w:rFonts w:ascii="Roboto" w:eastAsia="Times New Roman" w:hAnsi="Roboto" w:cs="Times New Roman"/>
          <w:color w:val="01014A"/>
          <w:kern w:val="0"/>
          <w:sz w:val="27"/>
          <w:szCs w:val="27"/>
          <w:lang w:val="en-IN" w:eastAsia="en-IN"/>
        </w:rPr>
        <w:t> is used to make a member belong to a class, and not to any of its individual objects. Only one copy of the member is maintained across all the instances. We can have static variables, methods, and blocks.</w:t>
      </w:r>
    </w:p>
    <w:p w14:paraId="52A60D6C"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The static variables are </w:t>
      </w:r>
      <w:r w:rsidRPr="002926E1">
        <w:rPr>
          <w:rFonts w:ascii="Roboto" w:eastAsia="Times New Roman" w:hAnsi="Roboto" w:cs="Times New Roman"/>
          <w:i/>
          <w:iCs/>
          <w:color w:val="01014A"/>
          <w:kern w:val="0"/>
          <w:sz w:val="27"/>
          <w:szCs w:val="27"/>
          <w:lang w:val="en-IN" w:eastAsia="en-IN"/>
        </w:rPr>
        <w:t>class level variables</w:t>
      </w:r>
      <w:r w:rsidRPr="002926E1">
        <w:rPr>
          <w:rFonts w:ascii="Roboto" w:eastAsia="Times New Roman" w:hAnsi="Roboto" w:cs="Times New Roman"/>
          <w:color w:val="01014A"/>
          <w:kern w:val="0"/>
          <w:sz w:val="27"/>
          <w:szCs w:val="27"/>
          <w:lang w:val="en-IN" w:eastAsia="en-IN"/>
        </w:rPr>
        <w:t> that are used to keep a value across all the instances of a class. They are initialized when the class gets loaded.</w:t>
      </w:r>
    </w:p>
    <w:p w14:paraId="475DC72B"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The class Ford can now be modified to meet the requirements:</w:t>
      </w:r>
    </w:p>
    <w:p w14:paraId="73AE9BC7" w14:textId="77777777" w:rsidR="002926E1" w:rsidRPr="002926E1" w:rsidRDefault="002926E1">
      <w:pPr>
        <w:numPr>
          <w:ilvl w:val="0"/>
          <w:numId w:val="16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E28964"/>
          <w:kern w:val="0"/>
          <w:sz w:val="27"/>
          <w:szCs w:val="27"/>
          <w:lang w:val="en-IN" w:eastAsia="en-IN"/>
        </w:rPr>
        <w:t>class</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Ford</w:t>
      </w:r>
      <w:r w:rsidRPr="002926E1">
        <w:rPr>
          <w:rFonts w:ascii="Courier New" w:eastAsia="Times New Roman" w:hAnsi="Courier New" w:cs="Courier New"/>
          <w:color w:val="FFFFFF"/>
          <w:kern w:val="0"/>
          <w:sz w:val="27"/>
          <w:szCs w:val="27"/>
          <w:lang w:val="en-IN" w:eastAsia="en-IN"/>
        </w:rPr>
        <w:t xml:space="preserve"> {</w:t>
      </w:r>
    </w:p>
    <w:p w14:paraId="0C9B155C" w14:textId="77777777"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private</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modelNo</w:t>
      </w:r>
      <w:proofErr w:type="spellEnd"/>
      <w:r w:rsidRPr="002926E1">
        <w:rPr>
          <w:rFonts w:ascii="Courier New" w:eastAsia="Times New Roman" w:hAnsi="Courier New" w:cs="Courier New"/>
          <w:color w:val="FFFFFF"/>
          <w:kern w:val="0"/>
          <w:sz w:val="27"/>
          <w:szCs w:val="27"/>
          <w:lang w:val="en-IN" w:eastAsia="en-IN"/>
        </w:rPr>
        <w:t>;</w:t>
      </w:r>
    </w:p>
    <w:p w14:paraId="348F2BD6" w14:textId="77777777"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private</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color</w:t>
      </w:r>
      <w:proofErr w:type="spellEnd"/>
      <w:r w:rsidRPr="002926E1">
        <w:rPr>
          <w:rFonts w:ascii="Courier New" w:eastAsia="Times New Roman" w:hAnsi="Courier New" w:cs="Courier New"/>
          <w:color w:val="FFFFFF"/>
          <w:kern w:val="0"/>
          <w:sz w:val="27"/>
          <w:szCs w:val="27"/>
          <w:lang w:val="en-IN" w:eastAsia="en-IN"/>
        </w:rPr>
        <w:t>;</w:t>
      </w:r>
    </w:p>
    <w:p w14:paraId="73917A2B" w14:textId="77777777"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private</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static</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int</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noOfCars</w:t>
      </w:r>
      <w:proofErr w:type="spellEnd"/>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i/>
          <w:iCs/>
          <w:color w:val="AEAEAE"/>
          <w:kern w:val="0"/>
          <w:sz w:val="27"/>
          <w:szCs w:val="27"/>
          <w:lang w:val="en-IN" w:eastAsia="en-IN"/>
        </w:rPr>
        <w:t>// Creates a class variable</w:t>
      </w:r>
    </w:p>
    <w:p w14:paraId="2F08C420" w14:textId="77777777"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E58C6E1" w14:textId="77777777"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public</w:t>
      </w:r>
      <w:r w:rsidRPr="002926E1">
        <w:rPr>
          <w:rFonts w:ascii="Courier New" w:eastAsia="Times New Roman" w:hAnsi="Courier New" w:cs="Courier New"/>
          <w:color w:val="FFFFFF"/>
          <w:kern w:val="0"/>
          <w:sz w:val="27"/>
          <w:szCs w:val="27"/>
          <w:lang w:val="en-IN" w:eastAsia="en-IN"/>
        </w:rPr>
        <w:t xml:space="preserve"> </w:t>
      </w:r>
      <w:proofErr w:type="gramStart"/>
      <w:r w:rsidRPr="002926E1">
        <w:rPr>
          <w:rFonts w:ascii="Courier New" w:eastAsia="Times New Roman" w:hAnsi="Courier New" w:cs="Courier New"/>
          <w:color w:val="89BDFF"/>
          <w:kern w:val="0"/>
          <w:sz w:val="27"/>
          <w:szCs w:val="27"/>
          <w:lang w:val="en-IN" w:eastAsia="en-IN"/>
        </w:rPr>
        <w:t>Ford</w:t>
      </w:r>
      <w:r w:rsidRPr="002926E1">
        <w:rPr>
          <w:rFonts w:ascii="Courier New" w:eastAsia="Times New Roman" w:hAnsi="Courier New" w:cs="Courier New"/>
          <w:color w:val="FFFFFF"/>
          <w:kern w:val="0"/>
          <w:sz w:val="27"/>
          <w:szCs w:val="27"/>
          <w:lang w:val="en-IN" w:eastAsia="en-IN"/>
        </w:rPr>
        <w:t>(</w:t>
      </w:r>
      <w:proofErr w:type="gramEnd"/>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modelNo</w:t>
      </w:r>
      <w:proofErr w:type="spellEnd"/>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color</w:t>
      </w:r>
      <w:proofErr w:type="spellEnd"/>
      <w:r w:rsidRPr="002926E1">
        <w:rPr>
          <w:rFonts w:ascii="Courier New" w:eastAsia="Times New Roman" w:hAnsi="Courier New" w:cs="Courier New"/>
          <w:color w:val="FFFFFF"/>
          <w:kern w:val="0"/>
          <w:sz w:val="27"/>
          <w:szCs w:val="27"/>
          <w:lang w:val="en-IN" w:eastAsia="en-IN"/>
        </w:rPr>
        <w:t>) {</w:t>
      </w:r>
    </w:p>
    <w:p w14:paraId="2ED29BFA" w14:textId="77777777"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proofErr w:type="spellStart"/>
      <w:proofErr w:type="gramStart"/>
      <w:r w:rsidRPr="002926E1">
        <w:rPr>
          <w:rFonts w:ascii="Courier New" w:eastAsia="Times New Roman" w:hAnsi="Courier New" w:cs="Courier New"/>
          <w:color w:val="E28964"/>
          <w:kern w:val="0"/>
          <w:sz w:val="27"/>
          <w:szCs w:val="27"/>
          <w:lang w:val="en-IN" w:eastAsia="en-IN"/>
        </w:rPr>
        <w:t>this</w:t>
      </w:r>
      <w:r w:rsidRPr="002926E1">
        <w:rPr>
          <w:rFonts w:ascii="Courier New" w:eastAsia="Times New Roman" w:hAnsi="Courier New" w:cs="Courier New"/>
          <w:color w:val="FFFFFF"/>
          <w:kern w:val="0"/>
          <w:sz w:val="27"/>
          <w:szCs w:val="27"/>
          <w:lang w:val="en-IN" w:eastAsia="en-IN"/>
        </w:rPr>
        <w:t>.modelNo</w:t>
      </w:r>
      <w:proofErr w:type="spellEnd"/>
      <w:proofErr w:type="gramEnd"/>
      <w:r w:rsidRPr="002926E1">
        <w:rPr>
          <w:rFonts w:ascii="Courier New" w:eastAsia="Times New Roman" w:hAnsi="Courier New" w:cs="Courier New"/>
          <w:color w:val="FFFFFF"/>
          <w:kern w:val="0"/>
          <w:sz w:val="27"/>
          <w:szCs w:val="27"/>
          <w:lang w:val="en-IN" w:eastAsia="en-IN"/>
        </w:rPr>
        <w:t xml:space="preserve"> = </w:t>
      </w:r>
      <w:proofErr w:type="spellStart"/>
      <w:r w:rsidRPr="002926E1">
        <w:rPr>
          <w:rFonts w:ascii="Courier New" w:eastAsia="Times New Roman" w:hAnsi="Courier New" w:cs="Courier New"/>
          <w:color w:val="FFFFFF"/>
          <w:kern w:val="0"/>
          <w:sz w:val="27"/>
          <w:szCs w:val="27"/>
          <w:lang w:val="en-IN" w:eastAsia="en-IN"/>
        </w:rPr>
        <w:t>modelNo</w:t>
      </w:r>
      <w:proofErr w:type="spellEnd"/>
      <w:r w:rsidRPr="002926E1">
        <w:rPr>
          <w:rFonts w:ascii="Courier New" w:eastAsia="Times New Roman" w:hAnsi="Courier New" w:cs="Courier New"/>
          <w:color w:val="FFFFFF"/>
          <w:kern w:val="0"/>
          <w:sz w:val="27"/>
          <w:szCs w:val="27"/>
          <w:lang w:val="en-IN" w:eastAsia="en-IN"/>
        </w:rPr>
        <w:t>;</w:t>
      </w:r>
    </w:p>
    <w:p w14:paraId="60B69192" w14:textId="77777777"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proofErr w:type="spellStart"/>
      <w:proofErr w:type="gramStart"/>
      <w:r w:rsidRPr="002926E1">
        <w:rPr>
          <w:rFonts w:ascii="Courier New" w:eastAsia="Times New Roman" w:hAnsi="Courier New" w:cs="Courier New"/>
          <w:color w:val="E28964"/>
          <w:kern w:val="0"/>
          <w:sz w:val="27"/>
          <w:szCs w:val="27"/>
          <w:lang w:val="en-IN" w:eastAsia="en-IN"/>
        </w:rPr>
        <w:t>this</w:t>
      </w:r>
      <w:r w:rsidRPr="002926E1">
        <w:rPr>
          <w:rFonts w:ascii="Courier New" w:eastAsia="Times New Roman" w:hAnsi="Courier New" w:cs="Courier New"/>
          <w:color w:val="FFFFFF"/>
          <w:kern w:val="0"/>
          <w:sz w:val="27"/>
          <w:szCs w:val="27"/>
          <w:lang w:val="en-IN" w:eastAsia="en-IN"/>
        </w:rPr>
        <w:t>.color</w:t>
      </w:r>
      <w:proofErr w:type="spellEnd"/>
      <w:proofErr w:type="gramEnd"/>
      <w:r w:rsidRPr="002926E1">
        <w:rPr>
          <w:rFonts w:ascii="Courier New" w:eastAsia="Times New Roman" w:hAnsi="Courier New" w:cs="Courier New"/>
          <w:color w:val="FFFFFF"/>
          <w:kern w:val="0"/>
          <w:sz w:val="27"/>
          <w:szCs w:val="27"/>
          <w:lang w:val="en-IN" w:eastAsia="en-IN"/>
        </w:rPr>
        <w:t xml:space="preserve"> = </w:t>
      </w:r>
      <w:proofErr w:type="spellStart"/>
      <w:r w:rsidRPr="002926E1">
        <w:rPr>
          <w:rFonts w:ascii="Courier New" w:eastAsia="Times New Roman" w:hAnsi="Courier New" w:cs="Courier New"/>
          <w:color w:val="FFFFFF"/>
          <w:kern w:val="0"/>
          <w:sz w:val="27"/>
          <w:szCs w:val="27"/>
          <w:lang w:val="en-IN" w:eastAsia="en-IN"/>
        </w:rPr>
        <w:t>color</w:t>
      </w:r>
      <w:proofErr w:type="spellEnd"/>
      <w:r w:rsidRPr="002926E1">
        <w:rPr>
          <w:rFonts w:ascii="Courier New" w:eastAsia="Times New Roman" w:hAnsi="Courier New" w:cs="Courier New"/>
          <w:color w:val="FFFFFF"/>
          <w:kern w:val="0"/>
          <w:sz w:val="27"/>
          <w:szCs w:val="27"/>
          <w:lang w:val="en-IN" w:eastAsia="en-IN"/>
        </w:rPr>
        <w:t>;</w:t>
      </w:r>
    </w:p>
    <w:p w14:paraId="56FB8061" w14:textId="77777777"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noOfCars</w:t>
      </w:r>
      <w:proofErr w:type="spellEnd"/>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i/>
          <w:iCs/>
          <w:color w:val="AEAEAE"/>
          <w:kern w:val="0"/>
          <w:sz w:val="27"/>
          <w:szCs w:val="27"/>
          <w:lang w:val="en-IN" w:eastAsia="en-IN"/>
        </w:rPr>
        <w:t>// For every object created, the value of the same variable gets incremented</w:t>
      </w:r>
    </w:p>
    <w:p w14:paraId="0978EA20" w14:textId="77777777"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p>
    <w:p w14:paraId="7EBA7BC7" w14:textId="0A83716A" w:rsidR="002926E1" w:rsidRPr="002926E1" w:rsidRDefault="002926E1">
      <w:pPr>
        <w:numPr>
          <w:ilvl w:val="0"/>
          <w:numId w:val="1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w:t>
      </w:r>
      <w:r w:rsidRPr="002926E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3146761" wp14:editId="18DA51DE">
                <wp:extent cx="304800" cy="304800"/>
                <wp:effectExtent l="0" t="0" r="0" b="0"/>
                <wp:docPr id="142" name="Rectangle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D389E" id="Rectangle 1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2B7D4C"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 xml:space="preserve">Now </w:t>
      </w:r>
      <w:proofErr w:type="gramStart"/>
      <w:r w:rsidRPr="002926E1">
        <w:rPr>
          <w:rFonts w:ascii="Roboto" w:eastAsia="Times New Roman" w:hAnsi="Roboto" w:cs="Times New Roman"/>
          <w:color w:val="01014A"/>
          <w:kern w:val="0"/>
          <w:sz w:val="27"/>
          <w:szCs w:val="27"/>
          <w:lang w:val="en-IN" w:eastAsia="en-IN"/>
        </w:rPr>
        <w:t>let's</w:t>
      </w:r>
      <w:proofErr w:type="gramEnd"/>
      <w:r w:rsidRPr="002926E1">
        <w:rPr>
          <w:rFonts w:ascii="Roboto" w:eastAsia="Times New Roman" w:hAnsi="Roboto" w:cs="Times New Roman"/>
          <w:color w:val="01014A"/>
          <w:kern w:val="0"/>
          <w:sz w:val="27"/>
          <w:szCs w:val="27"/>
          <w:lang w:val="en-IN" w:eastAsia="en-IN"/>
        </w:rPr>
        <w:t xml:space="preserve"> see how static methods and static blocks can be useful…</w:t>
      </w:r>
    </w:p>
    <w:p w14:paraId="33395BDE"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b/>
          <w:bCs/>
          <w:color w:val="01014A"/>
          <w:kern w:val="0"/>
          <w:sz w:val="27"/>
          <w:szCs w:val="27"/>
          <w:lang w:val="en-IN" w:eastAsia="en-IN"/>
        </w:rPr>
        <w:lastRenderedPageBreak/>
        <w:t>Static methods</w:t>
      </w:r>
      <w:r w:rsidRPr="002926E1">
        <w:rPr>
          <w:rFonts w:ascii="Roboto" w:eastAsia="Times New Roman" w:hAnsi="Roboto" w:cs="Times New Roman"/>
          <w:color w:val="01014A"/>
          <w:kern w:val="0"/>
          <w:sz w:val="27"/>
          <w:szCs w:val="27"/>
          <w:lang w:val="en-IN" w:eastAsia="en-IN"/>
        </w:rPr>
        <w:t> are </w:t>
      </w:r>
      <w:r w:rsidRPr="002926E1">
        <w:rPr>
          <w:rFonts w:ascii="Roboto" w:eastAsia="Times New Roman" w:hAnsi="Roboto" w:cs="Times New Roman"/>
          <w:i/>
          <w:iCs/>
          <w:color w:val="01014A"/>
          <w:kern w:val="0"/>
          <w:sz w:val="27"/>
          <w:szCs w:val="27"/>
          <w:lang w:val="en-IN" w:eastAsia="en-IN"/>
        </w:rPr>
        <w:t>class level methods</w:t>
      </w:r>
      <w:r w:rsidRPr="002926E1">
        <w:rPr>
          <w:rFonts w:ascii="Roboto" w:eastAsia="Times New Roman" w:hAnsi="Roboto" w:cs="Times New Roman"/>
          <w:color w:val="01014A"/>
          <w:kern w:val="0"/>
          <w:sz w:val="27"/>
          <w:szCs w:val="27"/>
          <w:lang w:val="en-IN" w:eastAsia="en-IN"/>
        </w:rPr>
        <w:t>. They can be used without any instance of the class, and are invoked using the class name. They can be called using a reference of the class as well.</w:t>
      </w:r>
    </w:p>
    <w:p w14:paraId="3A861C08"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2926E1">
        <w:rPr>
          <w:rFonts w:ascii="Roboto" w:eastAsia="Times New Roman" w:hAnsi="Roboto" w:cs="Times New Roman"/>
          <w:color w:val="01014A"/>
          <w:kern w:val="0"/>
          <w:sz w:val="27"/>
          <w:szCs w:val="27"/>
          <w:lang w:val="en-IN" w:eastAsia="en-IN"/>
        </w:rPr>
        <w:t>Let's</w:t>
      </w:r>
      <w:proofErr w:type="gramEnd"/>
      <w:r w:rsidRPr="002926E1">
        <w:rPr>
          <w:rFonts w:ascii="Roboto" w:eastAsia="Times New Roman" w:hAnsi="Roboto" w:cs="Times New Roman"/>
          <w:color w:val="01014A"/>
          <w:kern w:val="0"/>
          <w:sz w:val="27"/>
          <w:szCs w:val="27"/>
          <w:lang w:val="en-IN" w:eastAsia="en-IN"/>
        </w:rPr>
        <w:t xml:space="preserve"> say, instead of creating an object of Ford ourselves, we want to place an order for it and have Ford make it for us. We just want to specify the model and </w:t>
      </w:r>
      <w:proofErr w:type="spellStart"/>
      <w:r w:rsidRPr="002926E1">
        <w:rPr>
          <w:rFonts w:ascii="Roboto" w:eastAsia="Times New Roman" w:hAnsi="Roboto" w:cs="Times New Roman"/>
          <w:color w:val="01014A"/>
          <w:kern w:val="0"/>
          <w:sz w:val="27"/>
          <w:szCs w:val="27"/>
          <w:lang w:val="en-IN" w:eastAsia="en-IN"/>
        </w:rPr>
        <w:t>color</w:t>
      </w:r>
      <w:proofErr w:type="spellEnd"/>
      <w:r w:rsidRPr="002926E1">
        <w:rPr>
          <w:rFonts w:ascii="Roboto" w:eastAsia="Times New Roman" w:hAnsi="Roboto" w:cs="Times New Roman"/>
          <w:color w:val="01014A"/>
          <w:kern w:val="0"/>
          <w:sz w:val="27"/>
          <w:szCs w:val="27"/>
          <w:lang w:val="en-IN" w:eastAsia="en-IN"/>
        </w:rPr>
        <w:t>.</w:t>
      </w:r>
    </w:p>
    <w:p w14:paraId="45EE2437"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Ford's method to do this has to be static as it needs to be common for all.</w:t>
      </w:r>
    </w:p>
    <w:p w14:paraId="5BF02C7E" w14:textId="77777777" w:rsidR="002926E1" w:rsidRPr="002926E1" w:rsidRDefault="002926E1">
      <w:pPr>
        <w:numPr>
          <w:ilvl w:val="0"/>
          <w:numId w:val="16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E28964"/>
          <w:kern w:val="0"/>
          <w:sz w:val="27"/>
          <w:szCs w:val="27"/>
          <w:lang w:val="en-IN" w:eastAsia="en-IN"/>
        </w:rPr>
        <w:t>public</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static</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Ford</w:t>
      </w:r>
      <w:r w:rsidRPr="002926E1">
        <w:rPr>
          <w:rFonts w:ascii="Courier New" w:eastAsia="Times New Roman" w:hAnsi="Courier New" w:cs="Courier New"/>
          <w:color w:val="FFFFFF"/>
          <w:kern w:val="0"/>
          <w:sz w:val="27"/>
          <w:szCs w:val="27"/>
          <w:lang w:val="en-IN" w:eastAsia="en-IN"/>
        </w:rPr>
        <w:t xml:space="preserve"> </w:t>
      </w:r>
      <w:proofErr w:type="spellStart"/>
      <w:proofErr w:type="gramStart"/>
      <w:r w:rsidRPr="002926E1">
        <w:rPr>
          <w:rFonts w:ascii="Courier New" w:eastAsia="Times New Roman" w:hAnsi="Courier New" w:cs="Courier New"/>
          <w:color w:val="FFFFFF"/>
          <w:kern w:val="0"/>
          <w:sz w:val="27"/>
          <w:szCs w:val="27"/>
          <w:lang w:val="en-IN" w:eastAsia="en-IN"/>
        </w:rPr>
        <w:t>orderCar</w:t>
      </w:r>
      <w:proofErr w:type="spellEnd"/>
      <w:r w:rsidRPr="002926E1">
        <w:rPr>
          <w:rFonts w:ascii="Courier New" w:eastAsia="Times New Roman" w:hAnsi="Courier New" w:cs="Courier New"/>
          <w:color w:val="FFFFFF"/>
          <w:kern w:val="0"/>
          <w:sz w:val="27"/>
          <w:szCs w:val="27"/>
          <w:lang w:val="en-IN" w:eastAsia="en-IN"/>
        </w:rPr>
        <w:t>(</w:t>
      </w:r>
      <w:proofErr w:type="gramEnd"/>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model, </w:t>
      </w:r>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color</w:t>
      </w:r>
      <w:proofErr w:type="spellEnd"/>
      <w:r w:rsidRPr="002926E1">
        <w:rPr>
          <w:rFonts w:ascii="Courier New" w:eastAsia="Times New Roman" w:hAnsi="Courier New" w:cs="Courier New"/>
          <w:color w:val="FFFFFF"/>
          <w:kern w:val="0"/>
          <w:sz w:val="27"/>
          <w:szCs w:val="27"/>
          <w:lang w:val="en-IN" w:eastAsia="en-IN"/>
        </w:rPr>
        <w:t>) {</w:t>
      </w:r>
    </w:p>
    <w:p w14:paraId="27E7C7CC" w14:textId="77777777" w:rsidR="002926E1" w:rsidRPr="002926E1" w:rsidRDefault="002926E1">
      <w:pPr>
        <w:numPr>
          <w:ilvl w:val="0"/>
          <w:numId w:val="1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Ford</w:t>
      </w:r>
      <w:r w:rsidRPr="002926E1">
        <w:rPr>
          <w:rFonts w:ascii="Courier New" w:eastAsia="Times New Roman" w:hAnsi="Courier New" w:cs="Courier New"/>
          <w:color w:val="FFFFFF"/>
          <w:kern w:val="0"/>
          <w:sz w:val="27"/>
          <w:szCs w:val="27"/>
          <w:lang w:val="en-IN" w:eastAsia="en-IN"/>
        </w:rPr>
        <w:t xml:space="preserve"> car = </w:t>
      </w:r>
      <w:r w:rsidRPr="002926E1">
        <w:rPr>
          <w:rFonts w:ascii="Courier New" w:eastAsia="Times New Roman" w:hAnsi="Courier New" w:cs="Courier New"/>
          <w:color w:val="E28964"/>
          <w:kern w:val="0"/>
          <w:sz w:val="27"/>
          <w:szCs w:val="27"/>
          <w:lang w:val="en-IN" w:eastAsia="en-IN"/>
        </w:rPr>
        <w:t>new</w:t>
      </w:r>
      <w:r w:rsidRPr="002926E1">
        <w:rPr>
          <w:rFonts w:ascii="Courier New" w:eastAsia="Times New Roman" w:hAnsi="Courier New" w:cs="Courier New"/>
          <w:color w:val="FFFFFF"/>
          <w:kern w:val="0"/>
          <w:sz w:val="27"/>
          <w:szCs w:val="27"/>
          <w:lang w:val="en-IN" w:eastAsia="en-IN"/>
        </w:rPr>
        <w:t xml:space="preserve"> </w:t>
      </w:r>
      <w:proofErr w:type="gramStart"/>
      <w:r w:rsidRPr="002926E1">
        <w:rPr>
          <w:rFonts w:ascii="Courier New" w:eastAsia="Times New Roman" w:hAnsi="Courier New" w:cs="Courier New"/>
          <w:color w:val="89BDFF"/>
          <w:kern w:val="0"/>
          <w:sz w:val="27"/>
          <w:szCs w:val="27"/>
          <w:lang w:val="en-IN" w:eastAsia="en-IN"/>
        </w:rPr>
        <w:t>Ford</w:t>
      </w:r>
      <w:r w:rsidRPr="002926E1">
        <w:rPr>
          <w:rFonts w:ascii="Courier New" w:eastAsia="Times New Roman" w:hAnsi="Courier New" w:cs="Courier New"/>
          <w:color w:val="FFFFFF"/>
          <w:kern w:val="0"/>
          <w:sz w:val="27"/>
          <w:szCs w:val="27"/>
          <w:lang w:val="en-IN" w:eastAsia="en-IN"/>
        </w:rPr>
        <w:t>(</w:t>
      </w:r>
      <w:proofErr w:type="gramEnd"/>
      <w:r w:rsidRPr="002926E1">
        <w:rPr>
          <w:rFonts w:ascii="Courier New" w:eastAsia="Times New Roman" w:hAnsi="Courier New" w:cs="Courier New"/>
          <w:color w:val="FFFFFF"/>
          <w:kern w:val="0"/>
          <w:sz w:val="27"/>
          <w:szCs w:val="27"/>
          <w:lang w:val="en-IN" w:eastAsia="en-IN"/>
        </w:rPr>
        <w:t xml:space="preserve">model, </w:t>
      </w:r>
      <w:proofErr w:type="spellStart"/>
      <w:r w:rsidRPr="002926E1">
        <w:rPr>
          <w:rFonts w:ascii="Courier New" w:eastAsia="Times New Roman" w:hAnsi="Courier New" w:cs="Courier New"/>
          <w:color w:val="FFFFFF"/>
          <w:kern w:val="0"/>
          <w:sz w:val="27"/>
          <w:szCs w:val="27"/>
          <w:lang w:val="en-IN" w:eastAsia="en-IN"/>
        </w:rPr>
        <w:t>color</w:t>
      </w:r>
      <w:proofErr w:type="spellEnd"/>
      <w:r w:rsidRPr="002926E1">
        <w:rPr>
          <w:rFonts w:ascii="Courier New" w:eastAsia="Times New Roman" w:hAnsi="Courier New" w:cs="Courier New"/>
          <w:color w:val="FFFFFF"/>
          <w:kern w:val="0"/>
          <w:sz w:val="27"/>
          <w:szCs w:val="27"/>
          <w:lang w:val="en-IN" w:eastAsia="en-IN"/>
        </w:rPr>
        <w:t>);</w:t>
      </w:r>
    </w:p>
    <w:p w14:paraId="01E8B7C7" w14:textId="77777777" w:rsidR="002926E1" w:rsidRPr="002926E1" w:rsidRDefault="002926E1">
      <w:pPr>
        <w:numPr>
          <w:ilvl w:val="0"/>
          <w:numId w:val="1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return</w:t>
      </w:r>
      <w:r w:rsidRPr="002926E1">
        <w:rPr>
          <w:rFonts w:ascii="Courier New" w:eastAsia="Times New Roman" w:hAnsi="Courier New" w:cs="Courier New"/>
          <w:color w:val="FFFFFF"/>
          <w:kern w:val="0"/>
          <w:sz w:val="27"/>
          <w:szCs w:val="27"/>
          <w:lang w:val="en-IN" w:eastAsia="en-IN"/>
        </w:rPr>
        <w:t xml:space="preserve"> car;</w:t>
      </w:r>
    </w:p>
    <w:p w14:paraId="57DEF887" w14:textId="249BF8C4" w:rsidR="002926E1" w:rsidRPr="002926E1" w:rsidRDefault="002926E1">
      <w:pPr>
        <w:numPr>
          <w:ilvl w:val="0"/>
          <w:numId w:val="1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w:t>
      </w:r>
      <w:r w:rsidRPr="002926E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CEEE408" wp14:editId="2006168E">
                <wp:extent cx="304800" cy="304800"/>
                <wp:effectExtent l="0" t="0" r="0" b="0"/>
                <wp:docPr id="144" name="Rectangle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B8FC4" id="Rectangle 1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F12578"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The method call will look something like this:</w:t>
      </w:r>
    </w:p>
    <w:p w14:paraId="01372F95" w14:textId="77777777" w:rsidR="002926E1" w:rsidRPr="002926E1" w:rsidRDefault="002926E1">
      <w:pPr>
        <w:numPr>
          <w:ilvl w:val="0"/>
          <w:numId w:val="1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E28964"/>
          <w:kern w:val="0"/>
          <w:sz w:val="27"/>
          <w:szCs w:val="27"/>
          <w:lang w:val="en-IN" w:eastAsia="en-IN"/>
        </w:rPr>
        <w:t>public</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static</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E28964"/>
          <w:kern w:val="0"/>
          <w:sz w:val="27"/>
          <w:szCs w:val="27"/>
          <w:lang w:val="en-IN" w:eastAsia="en-IN"/>
        </w:rPr>
        <w:t>void</w:t>
      </w:r>
      <w:r w:rsidRPr="002926E1">
        <w:rPr>
          <w:rFonts w:ascii="Courier New" w:eastAsia="Times New Roman" w:hAnsi="Courier New" w:cs="Courier New"/>
          <w:color w:val="FFFFFF"/>
          <w:kern w:val="0"/>
          <w:sz w:val="27"/>
          <w:szCs w:val="27"/>
          <w:lang w:val="en-IN" w:eastAsia="en-IN"/>
        </w:rPr>
        <w:t xml:space="preserve"> </w:t>
      </w:r>
      <w:proofErr w:type="gramStart"/>
      <w:r w:rsidRPr="002926E1">
        <w:rPr>
          <w:rFonts w:ascii="Courier New" w:eastAsia="Times New Roman" w:hAnsi="Courier New" w:cs="Courier New"/>
          <w:color w:val="FFFFFF"/>
          <w:kern w:val="0"/>
          <w:sz w:val="27"/>
          <w:szCs w:val="27"/>
          <w:lang w:val="en-IN" w:eastAsia="en-IN"/>
        </w:rPr>
        <w:t>main(</w:t>
      </w:r>
      <w:proofErr w:type="gramEnd"/>
      <w:r w:rsidRPr="002926E1">
        <w:rPr>
          <w:rFonts w:ascii="Courier New" w:eastAsia="Times New Roman" w:hAnsi="Courier New" w:cs="Courier New"/>
          <w:color w:val="89BDFF"/>
          <w:kern w:val="0"/>
          <w:sz w:val="27"/>
          <w:szCs w:val="27"/>
          <w:lang w:val="en-IN" w:eastAsia="en-IN"/>
        </w:rPr>
        <w:t>String</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args</w:t>
      </w:r>
      <w:proofErr w:type="spellEnd"/>
      <w:r w:rsidRPr="002926E1">
        <w:rPr>
          <w:rFonts w:ascii="Courier New" w:eastAsia="Times New Roman" w:hAnsi="Courier New" w:cs="Courier New"/>
          <w:color w:val="FFFFFF"/>
          <w:kern w:val="0"/>
          <w:sz w:val="27"/>
          <w:szCs w:val="27"/>
          <w:lang w:val="en-IN" w:eastAsia="en-IN"/>
        </w:rPr>
        <w:t>[]) {</w:t>
      </w:r>
    </w:p>
    <w:p w14:paraId="3D292971" w14:textId="77777777" w:rsidR="002926E1" w:rsidRPr="002926E1" w:rsidRDefault="002926E1">
      <w:pPr>
        <w:numPr>
          <w:ilvl w:val="0"/>
          <w:numId w:val="1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89BDFF"/>
          <w:kern w:val="0"/>
          <w:sz w:val="27"/>
          <w:szCs w:val="27"/>
          <w:lang w:val="en-IN" w:eastAsia="en-IN"/>
        </w:rPr>
        <w:t>Ford</w:t>
      </w: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FFFFFF"/>
          <w:kern w:val="0"/>
          <w:sz w:val="27"/>
          <w:szCs w:val="27"/>
          <w:lang w:val="en-IN" w:eastAsia="en-IN"/>
        </w:rPr>
        <w:t>myMustang</w:t>
      </w:r>
      <w:proofErr w:type="spellEnd"/>
      <w:r w:rsidRPr="002926E1">
        <w:rPr>
          <w:rFonts w:ascii="Courier New" w:eastAsia="Times New Roman" w:hAnsi="Courier New" w:cs="Courier New"/>
          <w:color w:val="FFFFFF"/>
          <w:kern w:val="0"/>
          <w:sz w:val="27"/>
          <w:szCs w:val="27"/>
          <w:lang w:val="en-IN" w:eastAsia="en-IN"/>
        </w:rPr>
        <w:t xml:space="preserve"> = </w:t>
      </w:r>
      <w:proofErr w:type="spellStart"/>
      <w:r w:rsidRPr="002926E1">
        <w:rPr>
          <w:rFonts w:ascii="Courier New" w:eastAsia="Times New Roman" w:hAnsi="Courier New" w:cs="Courier New"/>
          <w:color w:val="89BDFF"/>
          <w:kern w:val="0"/>
          <w:sz w:val="27"/>
          <w:szCs w:val="27"/>
          <w:lang w:val="en-IN" w:eastAsia="en-IN"/>
        </w:rPr>
        <w:t>Ford</w:t>
      </w:r>
      <w:r w:rsidRPr="002926E1">
        <w:rPr>
          <w:rFonts w:ascii="Courier New" w:eastAsia="Times New Roman" w:hAnsi="Courier New" w:cs="Courier New"/>
          <w:color w:val="FFFFFF"/>
          <w:kern w:val="0"/>
          <w:sz w:val="27"/>
          <w:szCs w:val="27"/>
          <w:lang w:val="en-IN" w:eastAsia="en-IN"/>
        </w:rPr>
        <w:t>.orderCar</w:t>
      </w:r>
      <w:proofErr w:type="spellEnd"/>
      <w:r w:rsidRPr="002926E1">
        <w:rPr>
          <w:rFonts w:ascii="Courier New" w:eastAsia="Times New Roman" w:hAnsi="Courier New" w:cs="Courier New"/>
          <w:color w:val="FFFFFF"/>
          <w:kern w:val="0"/>
          <w:sz w:val="27"/>
          <w:szCs w:val="27"/>
          <w:lang w:val="en-IN" w:eastAsia="en-IN"/>
        </w:rPr>
        <w:t>(</w:t>
      </w:r>
      <w:r w:rsidRPr="002926E1">
        <w:rPr>
          <w:rFonts w:ascii="Courier New" w:eastAsia="Times New Roman" w:hAnsi="Courier New" w:cs="Courier New"/>
          <w:color w:val="65B042"/>
          <w:kern w:val="0"/>
          <w:sz w:val="27"/>
          <w:szCs w:val="27"/>
          <w:lang w:val="en-IN" w:eastAsia="en-IN"/>
        </w:rPr>
        <w:t>"Mustang"</w:t>
      </w:r>
      <w:r w:rsidRPr="002926E1">
        <w:rPr>
          <w:rFonts w:ascii="Courier New" w:eastAsia="Times New Roman" w:hAnsi="Courier New" w:cs="Courier New"/>
          <w:color w:val="FFFFFF"/>
          <w:kern w:val="0"/>
          <w:sz w:val="27"/>
          <w:szCs w:val="27"/>
          <w:lang w:val="en-IN" w:eastAsia="en-IN"/>
        </w:rPr>
        <w:t xml:space="preserve">, </w:t>
      </w:r>
      <w:r w:rsidRPr="002926E1">
        <w:rPr>
          <w:rFonts w:ascii="Courier New" w:eastAsia="Times New Roman" w:hAnsi="Courier New" w:cs="Courier New"/>
          <w:color w:val="65B042"/>
          <w:kern w:val="0"/>
          <w:sz w:val="27"/>
          <w:szCs w:val="27"/>
          <w:lang w:val="en-IN" w:eastAsia="en-IN"/>
        </w:rPr>
        <w:t>"Red"</w:t>
      </w:r>
      <w:r w:rsidRPr="002926E1">
        <w:rPr>
          <w:rFonts w:ascii="Courier New" w:eastAsia="Times New Roman" w:hAnsi="Courier New" w:cs="Courier New"/>
          <w:color w:val="FFFFFF"/>
          <w:kern w:val="0"/>
          <w:sz w:val="27"/>
          <w:szCs w:val="27"/>
          <w:lang w:val="en-IN" w:eastAsia="en-IN"/>
        </w:rPr>
        <w:t>);</w:t>
      </w:r>
    </w:p>
    <w:p w14:paraId="6F27A45F" w14:textId="77777777" w:rsidR="002926E1" w:rsidRPr="002926E1" w:rsidRDefault="002926E1">
      <w:pPr>
        <w:numPr>
          <w:ilvl w:val="0"/>
          <w:numId w:val="1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 xml:space="preserve">    </w:t>
      </w:r>
      <w:proofErr w:type="spellStart"/>
      <w:r w:rsidRPr="002926E1">
        <w:rPr>
          <w:rFonts w:ascii="Courier New" w:eastAsia="Times New Roman" w:hAnsi="Courier New" w:cs="Courier New"/>
          <w:color w:val="89BDFF"/>
          <w:kern w:val="0"/>
          <w:sz w:val="27"/>
          <w:szCs w:val="27"/>
          <w:lang w:val="en-IN" w:eastAsia="en-IN"/>
        </w:rPr>
        <w:t>System</w:t>
      </w:r>
      <w:r w:rsidRPr="002926E1">
        <w:rPr>
          <w:rFonts w:ascii="Courier New" w:eastAsia="Times New Roman" w:hAnsi="Courier New" w:cs="Courier New"/>
          <w:color w:val="FFFFFF"/>
          <w:kern w:val="0"/>
          <w:sz w:val="27"/>
          <w:szCs w:val="27"/>
          <w:lang w:val="en-IN" w:eastAsia="en-IN"/>
        </w:rPr>
        <w:t>.</w:t>
      </w:r>
      <w:r w:rsidRPr="002926E1">
        <w:rPr>
          <w:rFonts w:ascii="Courier New" w:eastAsia="Times New Roman" w:hAnsi="Courier New" w:cs="Courier New"/>
          <w:color w:val="E28964"/>
          <w:kern w:val="0"/>
          <w:sz w:val="27"/>
          <w:szCs w:val="27"/>
          <w:lang w:val="en-IN" w:eastAsia="en-IN"/>
        </w:rPr>
        <w:t>out</w:t>
      </w:r>
      <w:r w:rsidRPr="002926E1">
        <w:rPr>
          <w:rFonts w:ascii="Courier New" w:eastAsia="Times New Roman" w:hAnsi="Courier New" w:cs="Courier New"/>
          <w:color w:val="FFFFFF"/>
          <w:kern w:val="0"/>
          <w:sz w:val="27"/>
          <w:szCs w:val="27"/>
          <w:lang w:val="en-IN" w:eastAsia="en-IN"/>
        </w:rPr>
        <w:t>.println</w:t>
      </w:r>
      <w:proofErr w:type="spellEnd"/>
      <w:r w:rsidRPr="002926E1">
        <w:rPr>
          <w:rFonts w:ascii="Courier New" w:eastAsia="Times New Roman" w:hAnsi="Courier New" w:cs="Courier New"/>
          <w:color w:val="FFFFFF"/>
          <w:kern w:val="0"/>
          <w:sz w:val="27"/>
          <w:szCs w:val="27"/>
          <w:lang w:val="en-IN" w:eastAsia="en-IN"/>
        </w:rPr>
        <w:t>(</w:t>
      </w:r>
      <w:r w:rsidRPr="002926E1">
        <w:rPr>
          <w:rFonts w:ascii="Courier New" w:eastAsia="Times New Roman" w:hAnsi="Courier New" w:cs="Courier New"/>
          <w:color w:val="65B042"/>
          <w:kern w:val="0"/>
          <w:sz w:val="27"/>
          <w:szCs w:val="27"/>
          <w:lang w:val="en-IN" w:eastAsia="en-IN"/>
        </w:rPr>
        <w:t>"Thanks for ordering a Ford ...Drive safe!"</w:t>
      </w:r>
      <w:r w:rsidRPr="002926E1">
        <w:rPr>
          <w:rFonts w:ascii="Courier New" w:eastAsia="Times New Roman" w:hAnsi="Courier New" w:cs="Courier New"/>
          <w:color w:val="FFFFFF"/>
          <w:kern w:val="0"/>
          <w:sz w:val="27"/>
          <w:szCs w:val="27"/>
          <w:lang w:val="en-IN" w:eastAsia="en-IN"/>
        </w:rPr>
        <w:t>);</w:t>
      </w:r>
    </w:p>
    <w:p w14:paraId="5ED9D163" w14:textId="19ACE6EE" w:rsidR="002926E1" w:rsidRPr="002926E1" w:rsidRDefault="002926E1">
      <w:pPr>
        <w:numPr>
          <w:ilvl w:val="0"/>
          <w:numId w:val="1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2926E1">
        <w:rPr>
          <w:rFonts w:ascii="Courier New" w:eastAsia="Times New Roman" w:hAnsi="Courier New" w:cs="Courier New"/>
          <w:color w:val="FFFFFF"/>
          <w:kern w:val="0"/>
          <w:sz w:val="27"/>
          <w:szCs w:val="27"/>
          <w:lang w:val="en-IN" w:eastAsia="en-IN"/>
        </w:rPr>
        <w:t>}</w:t>
      </w:r>
      <w:r w:rsidRPr="002926E1">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3AEC7F2" wp14:editId="50C7BD10">
                <wp:extent cx="304800" cy="304800"/>
                <wp:effectExtent l="0" t="0" r="0" b="0"/>
                <wp:docPr id="143" name="Rectangle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B569A" id="Rectangle 1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542ACFD" w14:textId="77777777" w:rsidR="002926E1" w:rsidRPr="002926E1" w:rsidRDefault="002926E1" w:rsidP="002926E1">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2926E1">
        <w:rPr>
          <w:rFonts w:ascii="Roboto" w:eastAsia="Times New Roman" w:hAnsi="Roboto" w:cs="Times New Roman"/>
          <w:color w:val="01014A"/>
          <w:kern w:val="0"/>
          <w:sz w:val="27"/>
          <w:szCs w:val="27"/>
          <w:lang w:val="en-IN" w:eastAsia="en-IN"/>
        </w:rPr>
        <w:t> </w:t>
      </w:r>
    </w:p>
    <w:p w14:paraId="01FBB2BB"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b/>
          <w:bCs/>
          <w:color w:val="01014A"/>
          <w:kern w:val="0"/>
          <w:sz w:val="27"/>
          <w:szCs w:val="27"/>
          <w:lang w:val="en-IN" w:eastAsia="en-IN"/>
        </w:rPr>
        <w:t>What is a Static Block?</w:t>
      </w:r>
    </w:p>
    <w:p w14:paraId="3004656F"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Java supports a special block, called </w:t>
      </w:r>
      <w:r w:rsidRPr="00421143">
        <w:rPr>
          <w:rFonts w:ascii="Roboto" w:eastAsia="Times New Roman" w:hAnsi="Roboto" w:cs="Times New Roman"/>
          <w:b/>
          <w:bCs/>
          <w:color w:val="01014A"/>
          <w:kern w:val="0"/>
          <w:sz w:val="27"/>
          <w:szCs w:val="27"/>
          <w:lang w:val="en-IN" w:eastAsia="en-IN"/>
        </w:rPr>
        <w:t>static block</w:t>
      </w:r>
      <w:r w:rsidRPr="00421143">
        <w:rPr>
          <w:rFonts w:ascii="Roboto" w:eastAsia="Times New Roman" w:hAnsi="Roboto" w:cs="Times New Roman"/>
          <w:color w:val="01014A"/>
          <w:kern w:val="0"/>
          <w:sz w:val="27"/>
          <w:szCs w:val="27"/>
          <w:lang w:val="en-IN" w:eastAsia="en-IN"/>
        </w:rPr>
        <w:t> which gets executed when the class is loaded in the JVM. A static block is used for initializing static variables.</w:t>
      </w:r>
    </w:p>
    <w:p w14:paraId="33B42154"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The code in the static block will get executed, once either of the below condition satisfies, when</w:t>
      </w:r>
    </w:p>
    <w:p w14:paraId="206F615E" w14:textId="77777777" w:rsidR="00421143" w:rsidRPr="00421143" w:rsidRDefault="00421143">
      <w:pPr>
        <w:numPr>
          <w:ilvl w:val="0"/>
          <w:numId w:val="17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The object is created</w:t>
      </w:r>
    </w:p>
    <w:p w14:paraId="6BF7226C" w14:textId="77777777" w:rsidR="00421143" w:rsidRPr="00421143" w:rsidRDefault="00421143">
      <w:pPr>
        <w:numPr>
          <w:ilvl w:val="0"/>
          <w:numId w:val="17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The first time a static member of that class is accessed. </w:t>
      </w:r>
    </w:p>
    <w:p w14:paraId="02F069D2"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A Class can have multiple static blocks, which will execute in the same sequence in which they have been written.</w:t>
      </w:r>
    </w:p>
    <w:p w14:paraId="5C185602"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b/>
          <w:bCs/>
          <w:color w:val="01014A"/>
          <w:kern w:val="0"/>
          <w:sz w:val="27"/>
          <w:szCs w:val="27"/>
          <w:lang w:val="en-IN" w:eastAsia="en-IN"/>
        </w:rPr>
        <w:t>Why do we need Static Block?</w:t>
      </w:r>
    </w:p>
    <w:p w14:paraId="2CA877D3"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lastRenderedPageBreak/>
        <w:t>       If a class has static members which require complex initialization, in that case, the static block is the solution.     </w:t>
      </w:r>
    </w:p>
    <w:p w14:paraId="5609B61D"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b/>
          <w:bCs/>
          <w:color w:val="01014A"/>
          <w:kern w:val="0"/>
          <w:sz w:val="27"/>
          <w:szCs w:val="27"/>
          <w:lang w:val="en-IN" w:eastAsia="en-IN"/>
        </w:rPr>
        <w:t>Rules of Static Block </w:t>
      </w:r>
    </w:p>
    <w:p w14:paraId="4D9C55EB" w14:textId="77777777" w:rsidR="00421143" w:rsidRPr="00421143" w:rsidRDefault="00421143">
      <w:pPr>
        <w:numPr>
          <w:ilvl w:val="0"/>
          <w:numId w:val="17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Static block cannot return a value.</w:t>
      </w:r>
    </w:p>
    <w:p w14:paraId="0198FAFB" w14:textId="77777777" w:rsidR="00421143" w:rsidRPr="00421143" w:rsidRDefault="00421143">
      <w:pPr>
        <w:numPr>
          <w:ilvl w:val="0"/>
          <w:numId w:val="17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Static blocks get executed before constructors.</w:t>
      </w:r>
    </w:p>
    <w:p w14:paraId="64E12428" w14:textId="77777777" w:rsidR="00421143" w:rsidRPr="00421143" w:rsidRDefault="00421143">
      <w:pPr>
        <w:numPr>
          <w:ilvl w:val="0"/>
          <w:numId w:val="17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Static block is used to initialize static variables only; it gives compilation error if we try to initialize non-static variables.</w:t>
      </w:r>
    </w:p>
    <w:p w14:paraId="2C34FC7C" w14:textId="77777777" w:rsidR="00421143" w:rsidRPr="00421143" w:rsidRDefault="00421143">
      <w:pPr>
        <w:numPr>
          <w:ilvl w:val="0"/>
          <w:numId w:val="171"/>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Keywords like this and super cannot be used inside the static block.</w:t>
      </w:r>
    </w:p>
    <w:p w14:paraId="07C6D9D9"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421143">
        <w:rPr>
          <w:rFonts w:ascii="Roboto" w:eastAsia="Times New Roman" w:hAnsi="Roboto" w:cs="Times New Roman"/>
          <w:color w:val="01014A"/>
          <w:kern w:val="0"/>
          <w:sz w:val="27"/>
          <w:szCs w:val="27"/>
          <w:lang w:val="en-IN" w:eastAsia="en-IN"/>
        </w:rPr>
        <w:t>Let's</w:t>
      </w:r>
      <w:proofErr w:type="gramEnd"/>
      <w:r w:rsidRPr="00421143">
        <w:rPr>
          <w:rFonts w:ascii="Roboto" w:eastAsia="Times New Roman" w:hAnsi="Roboto" w:cs="Times New Roman"/>
          <w:color w:val="01014A"/>
          <w:kern w:val="0"/>
          <w:sz w:val="27"/>
          <w:szCs w:val="27"/>
          <w:lang w:val="en-IN" w:eastAsia="en-IN"/>
        </w:rPr>
        <w:t xml:space="preserve"> take an example. Suppose we need to automatically generate the driver IDs in the Driver class, starting from some initial value:</w:t>
      </w:r>
    </w:p>
    <w:p w14:paraId="72A0012B" w14:textId="77777777" w:rsidR="00421143" w:rsidRPr="00421143" w:rsidRDefault="00421143">
      <w:pPr>
        <w:numPr>
          <w:ilvl w:val="0"/>
          <w:numId w:val="1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private</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static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int</w:t>
      </w:r>
      <w:r w:rsidRPr="00421143">
        <w:rPr>
          <w:rFonts w:ascii="Courier New" w:eastAsia="Times New Roman" w:hAnsi="Courier New" w:cs="Courier New"/>
          <w:color w:val="FFFFFF"/>
          <w:kern w:val="0"/>
          <w:sz w:val="27"/>
          <w:szCs w:val="27"/>
          <w:lang w:val="en-IN" w:eastAsia="en-IN"/>
        </w:rPr>
        <w:t xml:space="preserve"> counter;</w:t>
      </w:r>
    </w:p>
    <w:p w14:paraId="7F59B651" w14:textId="77777777" w:rsidR="00421143" w:rsidRPr="00421143" w:rsidRDefault="00421143">
      <w:pPr>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static</w:t>
      </w:r>
      <w:r w:rsidRPr="00421143">
        <w:rPr>
          <w:rFonts w:ascii="Courier New" w:eastAsia="Times New Roman" w:hAnsi="Courier New" w:cs="Courier New"/>
          <w:color w:val="FFFFFF"/>
          <w:kern w:val="0"/>
          <w:sz w:val="27"/>
          <w:szCs w:val="27"/>
          <w:lang w:val="en-IN" w:eastAsia="en-IN"/>
        </w:rPr>
        <w:t xml:space="preserve"> {</w:t>
      </w:r>
    </w:p>
    <w:p w14:paraId="2FB4509D" w14:textId="77777777" w:rsidR="00421143" w:rsidRPr="00421143" w:rsidRDefault="00421143">
      <w:pPr>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int</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randomNumber</w:t>
      </w:r>
      <w:proofErr w:type="spellEnd"/>
      <w:r w:rsidRPr="00421143">
        <w:rPr>
          <w:rFonts w:ascii="Courier New" w:eastAsia="Times New Roman" w:hAnsi="Courier New" w:cs="Courier New"/>
          <w:color w:val="FFFFFF"/>
          <w:kern w:val="0"/>
          <w:sz w:val="27"/>
          <w:szCs w:val="27"/>
          <w:lang w:val="en-IN" w:eastAsia="en-IN"/>
        </w:rPr>
        <w:t xml:space="preserve"> = </w:t>
      </w:r>
      <w:r w:rsidRPr="00421143">
        <w:rPr>
          <w:rFonts w:ascii="Courier New" w:eastAsia="Times New Roman" w:hAnsi="Courier New" w:cs="Courier New"/>
          <w:color w:val="3387CC"/>
          <w:kern w:val="0"/>
          <w:sz w:val="27"/>
          <w:szCs w:val="27"/>
          <w:lang w:val="en-IN" w:eastAsia="en-IN"/>
        </w:rPr>
        <w:t>30</w:t>
      </w:r>
      <w:r w:rsidRPr="00421143">
        <w:rPr>
          <w:rFonts w:ascii="Courier New" w:eastAsia="Times New Roman" w:hAnsi="Courier New" w:cs="Courier New"/>
          <w:color w:val="FFFFFF"/>
          <w:kern w:val="0"/>
          <w:sz w:val="27"/>
          <w:szCs w:val="27"/>
          <w:lang w:val="en-IN" w:eastAsia="en-IN"/>
        </w:rPr>
        <w:t>;</w:t>
      </w:r>
    </w:p>
    <w:p w14:paraId="3385755F" w14:textId="77777777" w:rsidR="00421143" w:rsidRPr="00421143" w:rsidRDefault="00421143">
      <w:pPr>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counter = (</w:t>
      </w:r>
      <w:r w:rsidRPr="00421143">
        <w:rPr>
          <w:rFonts w:ascii="Courier New" w:eastAsia="Times New Roman" w:hAnsi="Courier New" w:cs="Courier New"/>
          <w:color w:val="E28964"/>
          <w:kern w:val="0"/>
          <w:sz w:val="27"/>
          <w:szCs w:val="27"/>
          <w:lang w:val="en-IN" w:eastAsia="en-IN"/>
        </w:rPr>
        <w:t>int</w:t>
      </w: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89BDFF"/>
          <w:kern w:val="0"/>
          <w:sz w:val="27"/>
          <w:szCs w:val="27"/>
          <w:lang w:val="en-IN" w:eastAsia="en-IN"/>
        </w:rPr>
        <w:t>Math</w:t>
      </w:r>
      <w:r w:rsidRPr="00421143">
        <w:rPr>
          <w:rFonts w:ascii="Courier New" w:eastAsia="Times New Roman" w:hAnsi="Courier New" w:cs="Courier New"/>
          <w:color w:val="FFFFFF"/>
          <w:kern w:val="0"/>
          <w:sz w:val="27"/>
          <w:szCs w:val="27"/>
          <w:lang w:val="en-IN" w:eastAsia="en-IN"/>
        </w:rPr>
        <w:t>.pow</w:t>
      </w:r>
      <w:proofErr w:type="spellEnd"/>
      <w:r w:rsidRPr="00421143">
        <w:rPr>
          <w:rFonts w:ascii="Courier New" w:eastAsia="Times New Roman" w:hAnsi="Courier New" w:cs="Courier New"/>
          <w:color w:val="FFFFFF"/>
          <w:kern w:val="0"/>
          <w:sz w:val="27"/>
          <w:szCs w:val="27"/>
          <w:lang w:val="en-IN" w:eastAsia="en-IN"/>
        </w:rPr>
        <w:t>(</w:t>
      </w:r>
      <w:proofErr w:type="spellStart"/>
      <w:proofErr w:type="gramEnd"/>
      <w:r w:rsidRPr="00421143">
        <w:rPr>
          <w:rFonts w:ascii="Courier New" w:eastAsia="Times New Roman" w:hAnsi="Courier New" w:cs="Courier New"/>
          <w:color w:val="FFFFFF"/>
          <w:kern w:val="0"/>
          <w:sz w:val="27"/>
          <w:szCs w:val="27"/>
          <w:lang w:val="en-IN" w:eastAsia="en-IN"/>
        </w:rPr>
        <w:t>randomNumber</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3387CC"/>
          <w:kern w:val="0"/>
          <w:sz w:val="27"/>
          <w:szCs w:val="27"/>
          <w:lang w:val="en-IN" w:eastAsia="en-IN"/>
        </w:rPr>
        <w:t>3</w:t>
      </w:r>
      <w:r w:rsidRPr="00421143">
        <w:rPr>
          <w:rFonts w:ascii="Courier New" w:eastAsia="Times New Roman" w:hAnsi="Courier New" w:cs="Courier New"/>
          <w:color w:val="FFFFFF"/>
          <w:kern w:val="0"/>
          <w:sz w:val="27"/>
          <w:szCs w:val="27"/>
          <w:lang w:val="en-IN" w:eastAsia="en-IN"/>
        </w:rPr>
        <w:t>);</w:t>
      </w:r>
    </w:p>
    <w:p w14:paraId="21F48B4A" w14:textId="3F5E89EF" w:rsidR="00421143" w:rsidRPr="00421143" w:rsidRDefault="00421143">
      <w:pPr>
        <w:numPr>
          <w:ilvl w:val="0"/>
          <w:numId w:val="1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7267D29" wp14:editId="017D4F79">
                <wp:extent cx="304800" cy="304800"/>
                <wp:effectExtent l="0" t="0" r="0" b="0"/>
                <wp:docPr id="146" name="Rectangle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E2B34" id="Rectangle 1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905E30"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This static counter variable can now be used to initialize the driver IDs of the drivers:</w:t>
      </w:r>
    </w:p>
    <w:p w14:paraId="667A3C24" w14:textId="77777777" w:rsidR="00421143" w:rsidRPr="00421143" w:rsidRDefault="00421143">
      <w:pPr>
        <w:numPr>
          <w:ilvl w:val="0"/>
          <w:numId w:val="1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89BDFF"/>
          <w:kern w:val="0"/>
          <w:sz w:val="27"/>
          <w:szCs w:val="27"/>
          <w:lang w:val="en-IN" w:eastAsia="en-IN"/>
        </w:rPr>
        <w:t>Driver</w:t>
      </w:r>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FFFFFF"/>
          <w:kern w:val="0"/>
          <w:sz w:val="27"/>
          <w:szCs w:val="27"/>
          <w:lang w:val="en-IN" w:eastAsia="en-IN"/>
        </w:rPr>
        <w:t>) {</w:t>
      </w:r>
    </w:p>
    <w:p w14:paraId="7A620FB6" w14:textId="77777777" w:rsidR="00421143" w:rsidRPr="00421143" w:rsidRDefault="00421143">
      <w:pPr>
        <w:numPr>
          <w:ilvl w:val="0"/>
          <w:numId w:val="1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.driverId</w:t>
      </w:r>
      <w:proofErr w:type="spellEnd"/>
      <w:proofErr w:type="gramEnd"/>
      <w:r w:rsidRPr="00421143">
        <w:rPr>
          <w:rFonts w:ascii="Courier New" w:eastAsia="Times New Roman" w:hAnsi="Courier New" w:cs="Courier New"/>
          <w:color w:val="FFFFFF"/>
          <w:kern w:val="0"/>
          <w:sz w:val="27"/>
          <w:szCs w:val="27"/>
          <w:lang w:val="en-IN" w:eastAsia="en-IN"/>
        </w:rPr>
        <w:t xml:space="preserve"> = counter++;</w:t>
      </w:r>
    </w:p>
    <w:p w14:paraId="1F01A2C5" w14:textId="3C4E4EB7" w:rsidR="00421143" w:rsidRPr="00421143" w:rsidRDefault="00421143">
      <w:pPr>
        <w:numPr>
          <w:ilvl w:val="0"/>
          <w:numId w:val="1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A9C8735" wp14:editId="6C3EB262">
                <wp:extent cx="304800" cy="304800"/>
                <wp:effectExtent l="0" t="0" r="0" b="0"/>
                <wp:docPr id="145" name="Rectangle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C419E" id="Rectangle 1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CE178A"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Static block cannot be called explicitly.</w:t>
      </w:r>
    </w:p>
    <w:p w14:paraId="22373540"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Now have a look at this,</w:t>
      </w:r>
    </w:p>
    <w:p w14:paraId="3B02ACD8" w14:textId="77777777" w:rsidR="00421143" w:rsidRPr="00421143" w:rsidRDefault="00421143">
      <w:pPr>
        <w:numPr>
          <w:ilvl w:val="0"/>
          <w:numId w:val="17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class</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Ford</w:t>
      </w:r>
      <w:r w:rsidRPr="00421143">
        <w:rPr>
          <w:rFonts w:ascii="Courier New" w:eastAsia="Times New Roman" w:hAnsi="Courier New" w:cs="Courier New"/>
          <w:color w:val="FFFFFF"/>
          <w:kern w:val="0"/>
          <w:sz w:val="27"/>
          <w:szCs w:val="27"/>
          <w:lang w:val="en-IN" w:eastAsia="en-IN"/>
        </w:rPr>
        <w:t xml:space="preserve"> {</w:t>
      </w:r>
    </w:p>
    <w:p w14:paraId="70ADB714" w14:textId="77777777" w:rsidR="00421143" w:rsidRPr="00421143" w:rsidRDefault="00421143">
      <w:pPr>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private</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modelNo</w:t>
      </w:r>
      <w:proofErr w:type="spellEnd"/>
      <w:r w:rsidRPr="00421143">
        <w:rPr>
          <w:rFonts w:ascii="Courier New" w:eastAsia="Times New Roman" w:hAnsi="Courier New" w:cs="Courier New"/>
          <w:color w:val="FFFFFF"/>
          <w:kern w:val="0"/>
          <w:sz w:val="27"/>
          <w:szCs w:val="27"/>
          <w:lang w:val="en-IN" w:eastAsia="en-IN"/>
        </w:rPr>
        <w:t>;</w:t>
      </w:r>
    </w:p>
    <w:p w14:paraId="53556796" w14:textId="77777777" w:rsidR="00421143" w:rsidRPr="00421143" w:rsidRDefault="00421143">
      <w:pPr>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private</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color</w:t>
      </w:r>
      <w:proofErr w:type="spellEnd"/>
      <w:r w:rsidRPr="00421143">
        <w:rPr>
          <w:rFonts w:ascii="Courier New" w:eastAsia="Times New Roman" w:hAnsi="Courier New" w:cs="Courier New"/>
          <w:color w:val="FFFFFF"/>
          <w:kern w:val="0"/>
          <w:sz w:val="27"/>
          <w:szCs w:val="27"/>
          <w:lang w:val="en-IN" w:eastAsia="en-IN"/>
        </w:rPr>
        <w:t>;</w:t>
      </w:r>
    </w:p>
    <w:p w14:paraId="0E73BFEF" w14:textId="77777777" w:rsidR="00421143" w:rsidRPr="00421143" w:rsidRDefault="00421143">
      <w:pPr>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private</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bookingId</w:t>
      </w:r>
      <w:proofErr w:type="spellEnd"/>
      <w:r w:rsidRPr="00421143">
        <w:rPr>
          <w:rFonts w:ascii="Courier New" w:eastAsia="Times New Roman" w:hAnsi="Courier New" w:cs="Courier New"/>
          <w:color w:val="FFFFFF"/>
          <w:kern w:val="0"/>
          <w:sz w:val="27"/>
          <w:szCs w:val="27"/>
          <w:lang w:val="en-IN" w:eastAsia="en-IN"/>
        </w:rPr>
        <w:t>;</w:t>
      </w:r>
    </w:p>
    <w:p w14:paraId="0996F085" w14:textId="77777777" w:rsidR="00421143" w:rsidRPr="00421143" w:rsidRDefault="00421143">
      <w:pPr>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private</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static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int</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noOfCars</w:t>
      </w:r>
      <w:proofErr w:type="spellEnd"/>
      <w:r w:rsidRPr="00421143">
        <w:rPr>
          <w:rFonts w:ascii="Courier New" w:eastAsia="Times New Roman" w:hAnsi="Courier New" w:cs="Courier New"/>
          <w:color w:val="FFFFFF"/>
          <w:kern w:val="0"/>
          <w:sz w:val="27"/>
          <w:szCs w:val="27"/>
          <w:lang w:val="en-IN" w:eastAsia="en-IN"/>
        </w:rPr>
        <w:t>;</w:t>
      </w:r>
    </w:p>
    <w:p w14:paraId="7E95D6BC" w14:textId="77777777" w:rsidR="00421143" w:rsidRPr="00421143" w:rsidRDefault="00421143">
      <w:pPr>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static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void</w:t>
      </w: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FFFFFF"/>
          <w:kern w:val="0"/>
          <w:sz w:val="27"/>
          <w:szCs w:val="27"/>
          <w:lang w:val="en-IN" w:eastAsia="en-IN"/>
        </w:rPr>
        <w:t>generateBookingId</w:t>
      </w:r>
      <w:proofErr w:type="spellEnd"/>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FFFFFF"/>
          <w:kern w:val="0"/>
          <w:sz w:val="27"/>
          <w:szCs w:val="27"/>
          <w:lang w:val="en-IN" w:eastAsia="en-IN"/>
        </w:rPr>
        <w:t>) {</w:t>
      </w:r>
    </w:p>
    <w:p w14:paraId="555BE1E2" w14:textId="77777777" w:rsidR="00421143" w:rsidRPr="00421143" w:rsidRDefault="00421143">
      <w:pPr>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.bookingId</w:t>
      </w:r>
      <w:proofErr w:type="spellEnd"/>
      <w:proofErr w:type="gramEnd"/>
      <w:r w:rsidRPr="00421143">
        <w:rPr>
          <w:rFonts w:ascii="Courier New" w:eastAsia="Times New Roman" w:hAnsi="Courier New" w:cs="Courier New"/>
          <w:color w:val="FFFFFF"/>
          <w:kern w:val="0"/>
          <w:sz w:val="27"/>
          <w:szCs w:val="27"/>
          <w:lang w:val="en-IN" w:eastAsia="en-IN"/>
        </w:rPr>
        <w:t xml:space="preserve"> = </w:t>
      </w:r>
      <w:r w:rsidRPr="00421143">
        <w:rPr>
          <w:rFonts w:ascii="Courier New" w:eastAsia="Times New Roman" w:hAnsi="Courier New" w:cs="Courier New"/>
          <w:color w:val="65B042"/>
          <w:kern w:val="0"/>
          <w:sz w:val="27"/>
          <w:szCs w:val="27"/>
          <w:lang w:val="en-IN" w:eastAsia="en-IN"/>
        </w:rPr>
        <w:t>"F"</w:t>
      </w:r>
      <w:r w:rsidRPr="00421143">
        <w:rPr>
          <w:rFonts w:ascii="Courier New" w:eastAsia="Times New Roman" w:hAnsi="Courier New" w:cs="Courier New"/>
          <w:color w:val="FFFFFF"/>
          <w:kern w:val="0"/>
          <w:sz w:val="27"/>
          <w:szCs w:val="27"/>
          <w:lang w:val="en-IN" w:eastAsia="en-IN"/>
        </w:rPr>
        <w:t xml:space="preserve"> + </w:t>
      </w:r>
      <w:proofErr w:type="spellStart"/>
      <w:r w:rsidRPr="00421143">
        <w:rPr>
          <w:rFonts w:ascii="Courier New" w:eastAsia="Times New Roman" w:hAnsi="Courier New" w:cs="Courier New"/>
          <w:color w:val="FFFFFF"/>
          <w:kern w:val="0"/>
          <w:sz w:val="27"/>
          <w:szCs w:val="27"/>
          <w:lang w:val="en-IN" w:eastAsia="en-IN"/>
        </w:rPr>
        <w:t>noOfCars</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i/>
          <w:iCs/>
          <w:color w:val="AEAEAE"/>
          <w:kern w:val="0"/>
          <w:sz w:val="27"/>
          <w:szCs w:val="27"/>
          <w:lang w:val="en-IN" w:eastAsia="en-IN"/>
        </w:rPr>
        <w:t>// Compilation Error! Why?</w:t>
      </w:r>
    </w:p>
    <w:p w14:paraId="40F5710B" w14:textId="77777777" w:rsidR="00421143" w:rsidRPr="00421143" w:rsidRDefault="00421143">
      <w:pPr>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
    <w:p w14:paraId="22FE99F3" w14:textId="07DE7349" w:rsidR="00421143" w:rsidRPr="00421143" w:rsidRDefault="00421143">
      <w:pPr>
        <w:numPr>
          <w:ilvl w:val="0"/>
          <w:numId w:val="1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lastRenderedPageBreak/>
        <w:t>}</w:t>
      </w:r>
      <w:r w:rsidRPr="0042114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A1FD4E6" wp14:editId="12349FAD">
                <wp:extent cx="304800" cy="304800"/>
                <wp:effectExtent l="0" t="0" r="0" b="0"/>
                <wp:docPr id="147" name="Rectangle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7956D" id="Rectangle 1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64C8C9"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xml:space="preserve">The static method </w:t>
      </w:r>
      <w:proofErr w:type="gramStart"/>
      <w:r w:rsidRPr="00421143">
        <w:rPr>
          <w:rFonts w:ascii="Roboto" w:eastAsia="Times New Roman" w:hAnsi="Roboto" w:cs="Times New Roman"/>
          <w:color w:val="01014A"/>
          <w:kern w:val="0"/>
          <w:sz w:val="27"/>
          <w:szCs w:val="27"/>
          <w:lang w:val="en-IN" w:eastAsia="en-IN"/>
        </w:rPr>
        <w:t>doesn't</w:t>
      </w:r>
      <w:proofErr w:type="gramEnd"/>
      <w:r w:rsidRPr="00421143">
        <w:rPr>
          <w:rFonts w:ascii="Roboto" w:eastAsia="Times New Roman" w:hAnsi="Roboto" w:cs="Times New Roman"/>
          <w:color w:val="01014A"/>
          <w:kern w:val="0"/>
          <w:sz w:val="27"/>
          <w:szCs w:val="27"/>
          <w:lang w:val="en-IN" w:eastAsia="en-IN"/>
        </w:rPr>
        <w:t xml:space="preserve"> belong to any object, so it does not know a member of which object we are trying to access. Trying to do so will result in a compilation error.</w:t>
      </w:r>
    </w:p>
    <w:p w14:paraId="617781C3"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A </w:t>
      </w:r>
      <w:r w:rsidRPr="00421143">
        <w:rPr>
          <w:rFonts w:ascii="Roboto" w:eastAsia="Times New Roman" w:hAnsi="Roboto" w:cs="Times New Roman"/>
          <w:b/>
          <w:bCs/>
          <w:color w:val="01014A"/>
          <w:kern w:val="0"/>
          <w:sz w:val="27"/>
          <w:szCs w:val="27"/>
          <w:lang w:val="en-IN" w:eastAsia="en-IN"/>
        </w:rPr>
        <w:t>static context</w:t>
      </w:r>
      <w:r w:rsidRPr="00421143">
        <w:rPr>
          <w:rFonts w:ascii="Roboto" w:eastAsia="Times New Roman" w:hAnsi="Roboto" w:cs="Times New Roman"/>
          <w:color w:val="01014A"/>
          <w:kern w:val="0"/>
          <w:sz w:val="27"/>
          <w:szCs w:val="27"/>
          <w:lang w:val="en-IN" w:eastAsia="en-IN"/>
        </w:rPr>
        <w:t xml:space="preserve">, </w:t>
      </w:r>
      <w:proofErr w:type="gramStart"/>
      <w:r w:rsidRPr="00421143">
        <w:rPr>
          <w:rFonts w:ascii="Roboto" w:eastAsia="Times New Roman" w:hAnsi="Roboto" w:cs="Times New Roman"/>
          <w:color w:val="01014A"/>
          <w:kern w:val="0"/>
          <w:sz w:val="27"/>
          <w:szCs w:val="27"/>
          <w:lang w:val="en-IN" w:eastAsia="en-IN"/>
        </w:rPr>
        <w:t>i.e.</w:t>
      </w:r>
      <w:proofErr w:type="gramEnd"/>
      <w:r w:rsidRPr="00421143">
        <w:rPr>
          <w:rFonts w:ascii="Roboto" w:eastAsia="Times New Roman" w:hAnsi="Roboto" w:cs="Times New Roman"/>
          <w:color w:val="01014A"/>
          <w:kern w:val="0"/>
          <w:sz w:val="27"/>
          <w:szCs w:val="27"/>
          <w:lang w:val="en-IN" w:eastAsia="en-IN"/>
        </w:rPr>
        <w:t xml:space="preserve"> static blocks and static methods, cannot access non-static (instance) members directly.</w:t>
      </w:r>
    </w:p>
    <w:p w14:paraId="40B9FF44"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However, non-static methods can access static members.</w:t>
      </w:r>
    </w:p>
    <w:p w14:paraId="1DCEC6CA" w14:textId="1CD3737D" w:rsidR="002926E1" w:rsidRDefault="00421143" w:rsidP="0002514D">
      <w:pPr>
        <w:spacing w:before="100" w:beforeAutospacing="1" w:after="100" w:afterAutospacing="1"/>
        <w:ind w:left="0" w:right="0"/>
        <w:jc w:val="both"/>
        <w:rPr>
          <w:sz w:val="40"/>
          <w:szCs w:val="40"/>
        </w:rPr>
      </w:pPr>
      <w:r>
        <w:rPr>
          <w:sz w:val="40"/>
          <w:szCs w:val="40"/>
        </w:rPr>
        <w:t>Method Overloading:</w:t>
      </w:r>
    </w:p>
    <w:p w14:paraId="52E02A4F"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xml:space="preserve">When we need different implementations of the same </w:t>
      </w:r>
      <w:proofErr w:type="spellStart"/>
      <w:r w:rsidRPr="00421143">
        <w:rPr>
          <w:rFonts w:ascii="Roboto" w:eastAsia="Times New Roman" w:hAnsi="Roboto" w:cs="Times New Roman"/>
          <w:color w:val="01014A"/>
          <w:kern w:val="0"/>
          <w:sz w:val="27"/>
          <w:szCs w:val="27"/>
          <w:lang w:val="en-IN" w:eastAsia="en-IN"/>
        </w:rPr>
        <w:t>behavior</w:t>
      </w:r>
      <w:proofErr w:type="spellEnd"/>
      <w:r w:rsidRPr="00421143">
        <w:rPr>
          <w:rFonts w:ascii="Roboto" w:eastAsia="Times New Roman" w:hAnsi="Roboto" w:cs="Times New Roman"/>
          <w:color w:val="01014A"/>
          <w:kern w:val="0"/>
          <w:sz w:val="27"/>
          <w:szCs w:val="27"/>
          <w:lang w:val="en-IN" w:eastAsia="en-IN"/>
        </w:rPr>
        <w:t xml:space="preserve"> depending upon the context, we go for method overloading.</w:t>
      </w:r>
    </w:p>
    <w:p w14:paraId="7CC3EF63"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Method overloading lets you have more than one method with the same name in a class. The methods accept parameters differing in their data types, the number of parameters, or their order.</w:t>
      </w:r>
    </w:p>
    <w:p w14:paraId="03C3AF3E"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421143">
        <w:rPr>
          <w:rFonts w:ascii="Roboto" w:eastAsia="Times New Roman" w:hAnsi="Roboto" w:cs="Times New Roman"/>
          <w:color w:val="01014A"/>
          <w:kern w:val="0"/>
          <w:sz w:val="27"/>
          <w:szCs w:val="27"/>
          <w:lang w:val="en-IN" w:eastAsia="en-IN"/>
        </w:rPr>
        <w:t>Let's</w:t>
      </w:r>
      <w:proofErr w:type="gramEnd"/>
      <w:r w:rsidRPr="00421143">
        <w:rPr>
          <w:rFonts w:ascii="Roboto" w:eastAsia="Times New Roman" w:hAnsi="Roboto" w:cs="Times New Roman"/>
          <w:color w:val="01014A"/>
          <w:kern w:val="0"/>
          <w:sz w:val="27"/>
          <w:szCs w:val="27"/>
          <w:lang w:val="en-IN" w:eastAsia="en-IN"/>
        </w:rPr>
        <w:t xml:space="preserve"> say we want to search for cars in a car store based on certain criteria, like manufacturer, </w:t>
      </w:r>
      <w:proofErr w:type="spellStart"/>
      <w:r w:rsidRPr="00421143">
        <w:rPr>
          <w:rFonts w:ascii="Roboto" w:eastAsia="Times New Roman" w:hAnsi="Roboto" w:cs="Times New Roman"/>
          <w:color w:val="01014A"/>
          <w:kern w:val="0"/>
          <w:sz w:val="27"/>
          <w:szCs w:val="27"/>
          <w:lang w:val="en-IN" w:eastAsia="en-IN"/>
        </w:rPr>
        <w:t>color</w:t>
      </w:r>
      <w:proofErr w:type="spellEnd"/>
      <w:r w:rsidRPr="00421143">
        <w:rPr>
          <w:rFonts w:ascii="Roboto" w:eastAsia="Times New Roman" w:hAnsi="Roboto" w:cs="Times New Roman"/>
          <w:color w:val="01014A"/>
          <w:kern w:val="0"/>
          <w:sz w:val="27"/>
          <w:szCs w:val="27"/>
          <w:lang w:val="en-IN" w:eastAsia="en-IN"/>
        </w:rPr>
        <w:t>, etc. We can have overloaded methods to search for cars.</w:t>
      </w:r>
    </w:p>
    <w:p w14:paraId="05267DD2" w14:textId="77777777" w:rsidR="00421143" w:rsidRPr="00421143" w:rsidRDefault="00421143">
      <w:pPr>
        <w:numPr>
          <w:ilvl w:val="0"/>
          <w:numId w:val="1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class</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89BDFF"/>
          <w:kern w:val="0"/>
          <w:sz w:val="27"/>
          <w:szCs w:val="27"/>
          <w:lang w:val="en-IN" w:eastAsia="en-IN"/>
        </w:rPr>
        <w:t>CarStore</w:t>
      </w:r>
      <w:proofErr w:type="spellEnd"/>
      <w:r w:rsidRPr="00421143">
        <w:rPr>
          <w:rFonts w:ascii="Courier New" w:eastAsia="Times New Roman" w:hAnsi="Courier New" w:cs="Courier New"/>
          <w:color w:val="FFFFFF"/>
          <w:kern w:val="0"/>
          <w:sz w:val="27"/>
          <w:szCs w:val="27"/>
          <w:lang w:val="en-IN" w:eastAsia="en-IN"/>
        </w:rPr>
        <w:t xml:space="preserve"> {</w:t>
      </w:r>
    </w:p>
    <w:p w14:paraId="30B59FC8"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void</w:t>
      </w: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FFFFFF"/>
          <w:kern w:val="0"/>
          <w:sz w:val="27"/>
          <w:szCs w:val="27"/>
          <w:lang w:val="en-IN" w:eastAsia="en-IN"/>
        </w:rPr>
        <w:t>searchCar</w:t>
      </w:r>
      <w:proofErr w:type="spellEnd"/>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manufacturer) {</w:t>
      </w:r>
    </w:p>
    <w:p w14:paraId="42BF81DD"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i/>
          <w:iCs/>
          <w:color w:val="AEAEAE"/>
          <w:kern w:val="0"/>
          <w:sz w:val="27"/>
          <w:szCs w:val="27"/>
          <w:lang w:val="en-IN" w:eastAsia="en-IN"/>
        </w:rPr>
        <w:t xml:space="preserve">// finds cars from the desired manufacturer </w:t>
      </w:r>
    </w:p>
    <w:p w14:paraId="47E5DCB1"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    </w:t>
      </w:r>
    </w:p>
    <w:p w14:paraId="5850513C"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1C4949F5"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void</w:t>
      </w: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FFFFFF"/>
          <w:kern w:val="0"/>
          <w:sz w:val="27"/>
          <w:szCs w:val="27"/>
          <w:lang w:val="en-IN" w:eastAsia="en-IN"/>
        </w:rPr>
        <w:t>searchCar</w:t>
      </w:r>
      <w:proofErr w:type="spellEnd"/>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E28964"/>
          <w:kern w:val="0"/>
          <w:sz w:val="27"/>
          <w:szCs w:val="27"/>
          <w:lang w:val="en-IN" w:eastAsia="en-IN"/>
        </w:rPr>
        <w:t>float</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topSpeed</w:t>
      </w:r>
      <w:proofErr w:type="spellEnd"/>
      <w:r w:rsidRPr="00421143">
        <w:rPr>
          <w:rFonts w:ascii="Courier New" w:eastAsia="Times New Roman" w:hAnsi="Courier New" w:cs="Courier New"/>
          <w:color w:val="FFFFFF"/>
          <w:kern w:val="0"/>
          <w:sz w:val="27"/>
          <w:szCs w:val="27"/>
          <w:lang w:val="en-IN" w:eastAsia="en-IN"/>
        </w:rPr>
        <w:t xml:space="preserve">) { </w:t>
      </w:r>
    </w:p>
    <w:p w14:paraId="42A709B4"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i/>
          <w:iCs/>
          <w:color w:val="AEAEAE"/>
          <w:kern w:val="0"/>
          <w:sz w:val="27"/>
          <w:szCs w:val="27"/>
          <w:lang w:val="en-IN" w:eastAsia="en-IN"/>
        </w:rPr>
        <w:t xml:space="preserve">// finds cars having the desired top speed  </w:t>
      </w:r>
    </w:p>
    <w:p w14:paraId="1D2C2618"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
    <w:p w14:paraId="41BE292E"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73EA7F9"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void</w:t>
      </w: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FFFFFF"/>
          <w:kern w:val="0"/>
          <w:sz w:val="27"/>
          <w:szCs w:val="27"/>
          <w:lang w:val="en-IN" w:eastAsia="en-IN"/>
        </w:rPr>
        <w:t>searchCar</w:t>
      </w:r>
      <w:proofErr w:type="spellEnd"/>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E28964"/>
          <w:kern w:val="0"/>
          <w:sz w:val="27"/>
          <w:szCs w:val="27"/>
          <w:lang w:val="en-IN" w:eastAsia="en-IN"/>
        </w:rPr>
        <w:t>float</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topSpeed</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color</w:t>
      </w:r>
      <w:proofErr w:type="spellEnd"/>
      <w:r w:rsidRPr="00421143">
        <w:rPr>
          <w:rFonts w:ascii="Courier New" w:eastAsia="Times New Roman" w:hAnsi="Courier New" w:cs="Courier New"/>
          <w:color w:val="FFFFFF"/>
          <w:kern w:val="0"/>
          <w:sz w:val="27"/>
          <w:szCs w:val="27"/>
          <w:lang w:val="en-IN" w:eastAsia="en-IN"/>
        </w:rPr>
        <w:t>) {</w:t>
      </w:r>
    </w:p>
    <w:p w14:paraId="79BEC243"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i/>
          <w:iCs/>
          <w:color w:val="AEAEAE"/>
          <w:kern w:val="0"/>
          <w:sz w:val="27"/>
          <w:szCs w:val="27"/>
          <w:lang w:val="en-IN" w:eastAsia="en-IN"/>
        </w:rPr>
        <w:t xml:space="preserve">// finds cars having the desired top speed and </w:t>
      </w:r>
      <w:proofErr w:type="spellStart"/>
      <w:r w:rsidRPr="00421143">
        <w:rPr>
          <w:rFonts w:ascii="Courier New" w:eastAsia="Times New Roman" w:hAnsi="Courier New" w:cs="Courier New"/>
          <w:i/>
          <w:iCs/>
          <w:color w:val="AEAEAE"/>
          <w:kern w:val="0"/>
          <w:sz w:val="27"/>
          <w:szCs w:val="27"/>
          <w:lang w:val="en-IN" w:eastAsia="en-IN"/>
        </w:rPr>
        <w:t>color</w:t>
      </w:r>
      <w:proofErr w:type="spellEnd"/>
      <w:r w:rsidRPr="00421143">
        <w:rPr>
          <w:rFonts w:ascii="Courier New" w:eastAsia="Times New Roman" w:hAnsi="Courier New" w:cs="Courier New"/>
          <w:i/>
          <w:iCs/>
          <w:color w:val="AEAEAE"/>
          <w:kern w:val="0"/>
          <w:sz w:val="27"/>
          <w:szCs w:val="27"/>
          <w:lang w:val="en-IN" w:eastAsia="en-IN"/>
        </w:rPr>
        <w:t xml:space="preserve">   </w:t>
      </w:r>
    </w:p>
    <w:p w14:paraId="262F7722" w14:textId="77777777"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
    <w:p w14:paraId="05FA1152" w14:textId="54E1533C" w:rsidR="00421143" w:rsidRPr="00421143" w:rsidRDefault="00421143">
      <w:pPr>
        <w:numPr>
          <w:ilvl w:val="0"/>
          <w:numId w:val="1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9D72EA7" wp14:editId="01D7F512">
                <wp:extent cx="304800" cy="304800"/>
                <wp:effectExtent l="0" t="0" r="0" b="0"/>
                <wp:docPr id="149" name="Rectangle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54FA0" id="Rectangle 1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5773294" w14:textId="77777777" w:rsidR="00421143" w:rsidRPr="00421143" w:rsidRDefault="00421143">
      <w:pPr>
        <w:numPr>
          <w:ilvl w:val="0"/>
          <w:numId w:val="1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class</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Tester</w:t>
      </w:r>
      <w:r w:rsidRPr="00421143">
        <w:rPr>
          <w:rFonts w:ascii="Courier New" w:eastAsia="Times New Roman" w:hAnsi="Courier New" w:cs="Courier New"/>
          <w:color w:val="FFFFFF"/>
          <w:kern w:val="0"/>
          <w:sz w:val="27"/>
          <w:szCs w:val="27"/>
          <w:lang w:val="en-IN" w:eastAsia="en-IN"/>
        </w:rPr>
        <w:t xml:space="preserve"> {</w:t>
      </w:r>
    </w:p>
    <w:p w14:paraId="28DC5606" w14:textId="77777777" w:rsidR="00421143" w:rsidRPr="00421143" w:rsidRDefault="00421143">
      <w:pPr>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static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void</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FFFFFF"/>
          <w:kern w:val="0"/>
          <w:sz w:val="27"/>
          <w:szCs w:val="27"/>
          <w:lang w:val="en-IN" w:eastAsia="en-IN"/>
        </w:rPr>
        <w:t>main(</w:t>
      </w:r>
      <w:proofErr w:type="gramEnd"/>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args</w:t>
      </w:r>
      <w:proofErr w:type="spellEnd"/>
      <w:r w:rsidRPr="00421143">
        <w:rPr>
          <w:rFonts w:ascii="Courier New" w:eastAsia="Times New Roman" w:hAnsi="Courier New" w:cs="Courier New"/>
          <w:color w:val="FFFFFF"/>
          <w:kern w:val="0"/>
          <w:sz w:val="27"/>
          <w:szCs w:val="27"/>
          <w:lang w:val="en-IN" w:eastAsia="en-IN"/>
        </w:rPr>
        <w:t>) {</w:t>
      </w:r>
    </w:p>
    <w:p w14:paraId="27DCDA21" w14:textId="77777777" w:rsidR="00421143" w:rsidRPr="00421143" w:rsidRDefault="00421143">
      <w:pPr>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89BDFF"/>
          <w:kern w:val="0"/>
          <w:sz w:val="27"/>
          <w:szCs w:val="27"/>
          <w:lang w:val="en-IN" w:eastAsia="en-IN"/>
        </w:rPr>
        <w:t>CarStore</w:t>
      </w:r>
      <w:proofErr w:type="spellEnd"/>
      <w:r w:rsidRPr="00421143">
        <w:rPr>
          <w:rFonts w:ascii="Courier New" w:eastAsia="Times New Roman" w:hAnsi="Courier New" w:cs="Courier New"/>
          <w:color w:val="FFFFFF"/>
          <w:kern w:val="0"/>
          <w:sz w:val="27"/>
          <w:szCs w:val="27"/>
          <w:lang w:val="en-IN" w:eastAsia="en-IN"/>
        </w:rPr>
        <w:t xml:space="preserve"> showroom = </w:t>
      </w:r>
      <w:r w:rsidRPr="00421143">
        <w:rPr>
          <w:rFonts w:ascii="Courier New" w:eastAsia="Times New Roman" w:hAnsi="Courier New" w:cs="Courier New"/>
          <w:color w:val="E28964"/>
          <w:kern w:val="0"/>
          <w:sz w:val="27"/>
          <w:szCs w:val="27"/>
          <w:lang w:val="en-IN" w:eastAsia="en-IN"/>
        </w:rPr>
        <w:t>new</w:t>
      </w: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89BDFF"/>
          <w:kern w:val="0"/>
          <w:sz w:val="27"/>
          <w:szCs w:val="27"/>
          <w:lang w:val="en-IN" w:eastAsia="en-IN"/>
        </w:rPr>
        <w:t>CarStore</w:t>
      </w:r>
      <w:proofErr w:type="spellEnd"/>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FFFFFF"/>
          <w:kern w:val="0"/>
          <w:sz w:val="27"/>
          <w:szCs w:val="27"/>
          <w:lang w:val="en-IN" w:eastAsia="en-IN"/>
        </w:rPr>
        <w:t>);</w:t>
      </w:r>
    </w:p>
    <w:p w14:paraId="5EA8F56F" w14:textId="77777777" w:rsidR="00421143" w:rsidRPr="00421143" w:rsidRDefault="00421143">
      <w:pPr>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
    <w:p w14:paraId="12DC8E2D" w14:textId="77777777" w:rsidR="00421143" w:rsidRPr="00421143" w:rsidRDefault="00421143">
      <w:pPr>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FFFFFF"/>
          <w:kern w:val="0"/>
          <w:sz w:val="27"/>
          <w:szCs w:val="27"/>
          <w:lang w:val="en-IN" w:eastAsia="en-IN"/>
        </w:rPr>
        <w:t>showroom.searchCar</w:t>
      </w:r>
      <w:proofErr w:type="spellEnd"/>
      <w:proofErr w:type="gramEnd"/>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color w:val="65B042"/>
          <w:kern w:val="0"/>
          <w:sz w:val="27"/>
          <w:szCs w:val="27"/>
          <w:lang w:val="en-IN" w:eastAsia="en-IN"/>
        </w:rPr>
        <w:t>"Nissan"</w:t>
      </w:r>
      <w:r w:rsidRPr="00421143">
        <w:rPr>
          <w:rFonts w:ascii="Courier New" w:eastAsia="Times New Roman" w:hAnsi="Courier New" w:cs="Courier New"/>
          <w:color w:val="FFFFFF"/>
          <w:kern w:val="0"/>
          <w:sz w:val="27"/>
          <w:szCs w:val="27"/>
          <w:lang w:val="en-IN" w:eastAsia="en-IN"/>
        </w:rPr>
        <w:t xml:space="preserve">);                       </w:t>
      </w:r>
    </w:p>
    <w:p w14:paraId="32470893" w14:textId="77777777" w:rsidR="00421143" w:rsidRPr="00421143" w:rsidRDefault="00421143">
      <w:pPr>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roofErr w:type="spellStart"/>
      <w:proofErr w:type="gramStart"/>
      <w:r w:rsidRPr="00421143">
        <w:rPr>
          <w:rFonts w:ascii="Courier New" w:eastAsia="Times New Roman" w:hAnsi="Courier New" w:cs="Courier New"/>
          <w:color w:val="FFFFFF"/>
          <w:kern w:val="0"/>
          <w:sz w:val="27"/>
          <w:szCs w:val="27"/>
          <w:lang w:val="en-IN" w:eastAsia="en-IN"/>
        </w:rPr>
        <w:t>showroom.searchCar</w:t>
      </w:r>
      <w:proofErr w:type="spellEnd"/>
      <w:proofErr w:type="gramEnd"/>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color w:val="3387CC"/>
          <w:kern w:val="0"/>
          <w:sz w:val="27"/>
          <w:szCs w:val="27"/>
          <w:lang w:val="en-IN" w:eastAsia="en-IN"/>
        </w:rPr>
        <w:t>180.0</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65B042"/>
          <w:kern w:val="0"/>
          <w:sz w:val="27"/>
          <w:szCs w:val="27"/>
          <w:lang w:val="en-IN" w:eastAsia="en-IN"/>
        </w:rPr>
        <w:t>"Blue"</w:t>
      </w:r>
      <w:r w:rsidRPr="00421143">
        <w:rPr>
          <w:rFonts w:ascii="Courier New" w:eastAsia="Times New Roman" w:hAnsi="Courier New" w:cs="Courier New"/>
          <w:color w:val="FFFFFF"/>
          <w:kern w:val="0"/>
          <w:sz w:val="27"/>
          <w:szCs w:val="27"/>
          <w:lang w:val="en-IN" w:eastAsia="en-IN"/>
        </w:rPr>
        <w:t xml:space="preserve">);                  </w:t>
      </w:r>
    </w:p>
    <w:p w14:paraId="6A20BA07" w14:textId="77777777" w:rsidR="00421143" w:rsidRPr="00421143" w:rsidRDefault="00421143">
      <w:pPr>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
    <w:p w14:paraId="048D9B74" w14:textId="77777777" w:rsidR="00421143" w:rsidRPr="00421143" w:rsidRDefault="00421143">
      <w:pPr>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lastRenderedPageBreak/>
        <w:t xml:space="preserve">        </w:t>
      </w:r>
      <w:r w:rsidRPr="00421143">
        <w:rPr>
          <w:rFonts w:ascii="Courier New" w:eastAsia="Times New Roman" w:hAnsi="Courier New" w:cs="Courier New"/>
          <w:i/>
          <w:iCs/>
          <w:color w:val="AEAEAE"/>
          <w:kern w:val="0"/>
          <w:sz w:val="27"/>
          <w:szCs w:val="27"/>
          <w:lang w:val="en-IN" w:eastAsia="en-IN"/>
        </w:rPr>
        <w:t>// Rest of the code</w:t>
      </w:r>
    </w:p>
    <w:p w14:paraId="47915CC0" w14:textId="77777777" w:rsidR="00421143" w:rsidRPr="00421143" w:rsidRDefault="00421143">
      <w:pPr>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 xml:space="preserve">    }</w:t>
      </w:r>
    </w:p>
    <w:p w14:paraId="2EA000A7" w14:textId="274892F7" w:rsidR="00421143" w:rsidRPr="00421143" w:rsidRDefault="00421143">
      <w:pPr>
        <w:numPr>
          <w:ilvl w:val="0"/>
          <w:numId w:val="1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F25A964" wp14:editId="73DAADC0">
                <wp:extent cx="304800" cy="304800"/>
                <wp:effectExtent l="0" t="0" r="0" b="0"/>
                <wp:docPr id="148" name="Rectangle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4ED3F" id="Rectangle 1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45C469"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xml:space="preserve">Which </w:t>
      </w:r>
      <w:proofErr w:type="spellStart"/>
      <w:r w:rsidRPr="00421143">
        <w:rPr>
          <w:rFonts w:ascii="Roboto" w:eastAsia="Times New Roman" w:hAnsi="Roboto" w:cs="Times New Roman"/>
          <w:color w:val="01014A"/>
          <w:kern w:val="0"/>
          <w:sz w:val="27"/>
          <w:szCs w:val="27"/>
          <w:lang w:val="en-IN" w:eastAsia="en-IN"/>
        </w:rPr>
        <w:t>searchCar</w:t>
      </w:r>
      <w:proofErr w:type="spellEnd"/>
      <w:r w:rsidRPr="00421143">
        <w:rPr>
          <w:rFonts w:ascii="Roboto" w:eastAsia="Times New Roman" w:hAnsi="Roboto" w:cs="Times New Roman"/>
          <w:color w:val="01014A"/>
          <w:kern w:val="0"/>
          <w:sz w:val="27"/>
          <w:szCs w:val="27"/>
          <w:lang w:val="en-IN" w:eastAsia="en-IN"/>
        </w:rPr>
        <w:t> method will be invoked?</w:t>
      </w:r>
    </w:p>
    <w:p w14:paraId="4E8CBD65"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Call to overloaded methods is resolved during </w:t>
      </w:r>
      <w:r w:rsidRPr="00421143">
        <w:rPr>
          <w:rFonts w:ascii="Roboto" w:eastAsia="Times New Roman" w:hAnsi="Roboto" w:cs="Times New Roman"/>
          <w:b/>
          <w:bCs/>
          <w:color w:val="01014A"/>
          <w:kern w:val="0"/>
          <w:sz w:val="27"/>
          <w:szCs w:val="27"/>
          <w:lang w:val="en-IN" w:eastAsia="en-IN"/>
        </w:rPr>
        <w:t>compile time</w:t>
      </w:r>
      <w:r w:rsidRPr="00421143">
        <w:rPr>
          <w:rFonts w:ascii="Roboto" w:eastAsia="Times New Roman" w:hAnsi="Roboto" w:cs="Times New Roman"/>
          <w:color w:val="01014A"/>
          <w:kern w:val="0"/>
          <w:sz w:val="27"/>
          <w:szCs w:val="27"/>
          <w:lang w:val="en-IN" w:eastAsia="en-IN"/>
        </w:rPr>
        <w:t> based on the method signature. Hence, called </w:t>
      </w:r>
      <w:r w:rsidRPr="00421143">
        <w:rPr>
          <w:rFonts w:ascii="Roboto" w:eastAsia="Times New Roman" w:hAnsi="Roboto" w:cs="Times New Roman"/>
          <w:b/>
          <w:bCs/>
          <w:color w:val="01014A"/>
          <w:kern w:val="0"/>
          <w:sz w:val="27"/>
          <w:szCs w:val="27"/>
          <w:lang w:val="en-IN" w:eastAsia="en-IN"/>
        </w:rPr>
        <w:t>static polymorphism</w:t>
      </w:r>
      <w:r w:rsidRPr="00421143">
        <w:rPr>
          <w:rFonts w:ascii="Roboto" w:eastAsia="Times New Roman" w:hAnsi="Roboto" w:cs="Times New Roman"/>
          <w:color w:val="01014A"/>
          <w:kern w:val="0"/>
          <w:sz w:val="27"/>
          <w:szCs w:val="27"/>
          <w:lang w:val="en-IN" w:eastAsia="en-IN"/>
        </w:rPr>
        <w:t>.</w:t>
      </w:r>
    </w:p>
    <w:p w14:paraId="084AAFF3"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Constructors can also be overloaded.</w:t>
      </w:r>
    </w:p>
    <w:p w14:paraId="43B79717"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Just like normal methods, constructors can also be overloaded, i.e., a class can have multiple constructors. This is called constructor overloading. Remember that you have already seen a class having multiple constructors.</w:t>
      </w:r>
    </w:p>
    <w:p w14:paraId="752C30A2"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The below code demonstrates constructor overloading.</w:t>
      </w:r>
    </w:p>
    <w:p w14:paraId="3B52AA8B" w14:textId="77777777" w:rsidR="00421143" w:rsidRPr="00421143" w:rsidRDefault="00421143">
      <w:pPr>
        <w:numPr>
          <w:ilvl w:val="0"/>
          <w:numId w:val="1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class</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 xml:space="preserve"> {</w:t>
      </w:r>
    </w:p>
    <w:p w14:paraId="6D655B5A"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E28964"/>
          <w:kern w:val="0"/>
          <w:sz w:val="27"/>
          <w:szCs w:val="27"/>
          <w:lang w:val="en-IN" w:eastAsia="en-IN"/>
        </w:rPr>
        <w:t>private</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customerId</w:t>
      </w:r>
      <w:proofErr w:type="spellEnd"/>
      <w:r w:rsidRPr="00421143">
        <w:rPr>
          <w:rFonts w:ascii="Courier New" w:eastAsia="Times New Roman" w:hAnsi="Courier New" w:cs="Courier New"/>
          <w:color w:val="FFFFFF"/>
          <w:kern w:val="0"/>
          <w:sz w:val="27"/>
          <w:szCs w:val="27"/>
          <w:lang w:val="en-IN" w:eastAsia="en-IN"/>
        </w:rPr>
        <w:t>;</w:t>
      </w:r>
    </w:p>
    <w:p w14:paraId="646E8920"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E28964"/>
          <w:kern w:val="0"/>
          <w:sz w:val="27"/>
          <w:szCs w:val="27"/>
          <w:lang w:val="en-IN" w:eastAsia="en-IN"/>
        </w:rPr>
        <w:t>private</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customerName</w:t>
      </w:r>
      <w:proofErr w:type="spellEnd"/>
      <w:r w:rsidRPr="00421143">
        <w:rPr>
          <w:rFonts w:ascii="Courier New" w:eastAsia="Times New Roman" w:hAnsi="Courier New" w:cs="Courier New"/>
          <w:color w:val="FFFFFF"/>
          <w:kern w:val="0"/>
          <w:sz w:val="27"/>
          <w:szCs w:val="27"/>
          <w:lang w:val="en-IN" w:eastAsia="en-IN"/>
        </w:rPr>
        <w:t>;</w:t>
      </w:r>
    </w:p>
    <w:p w14:paraId="7F8F6D28"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E28964"/>
          <w:kern w:val="0"/>
          <w:sz w:val="27"/>
          <w:szCs w:val="27"/>
          <w:lang w:val="en-IN" w:eastAsia="en-IN"/>
        </w:rPr>
        <w:t>private</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long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contactNumber</w:t>
      </w:r>
      <w:proofErr w:type="spellEnd"/>
      <w:r w:rsidRPr="00421143">
        <w:rPr>
          <w:rFonts w:ascii="Courier New" w:eastAsia="Times New Roman" w:hAnsi="Courier New" w:cs="Courier New"/>
          <w:color w:val="FFFFFF"/>
          <w:kern w:val="0"/>
          <w:sz w:val="27"/>
          <w:szCs w:val="27"/>
          <w:lang w:val="en-IN" w:eastAsia="en-IN"/>
        </w:rPr>
        <w:t>;</w:t>
      </w:r>
    </w:p>
    <w:p w14:paraId="3C5BA43F"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p>
    <w:p w14:paraId="22B8E386"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 xml:space="preserve">// </w:t>
      </w:r>
      <w:proofErr w:type="spellStart"/>
      <w:r w:rsidRPr="00421143">
        <w:rPr>
          <w:rFonts w:ascii="Courier New" w:eastAsia="Times New Roman" w:hAnsi="Courier New" w:cs="Courier New"/>
          <w:i/>
          <w:iCs/>
          <w:color w:val="AEAEAE"/>
          <w:kern w:val="0"/>
          <w:sz w:val="27"/>
          <w:szCs w:val="27"/>
          <w:lang w:val="en-IN" w:eastAsia="en-IN"/>
        </w:rPr>
        <w:t>Parameterless</w:t>
      </w:r>
      <w:proofErr w:type="spellEnd"/>
      <w:r w:rsidRPr="00421143">
        <w:rPr>
          <w:rFonts w:ascii="Courier New" w:eastAsia="Times New Roman" w:hAnsi="Courier New" w:cs="Courier New"/>
          <w:i/>
          <w:iCs/>
          <w:color w:val="AEAEAE"/>
          <w:kern w:val="0"/>
          <w:sz w:val="27"/>
          <w:szCs w:val="27"/>
          <w:lang w:val="en-IN" w:eastAsia="en-IN"/>
        </w:rPr>
        <w:t xml:space="preserve"> constructor</w:t>
      </w:r>
    </w:p>
    <w:p w14:paraId="29FD4EF8"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FFFFFF"/>
          <w:kern w:val="0"/>
          <w:sz w:val="27"/>
          <w:szCs w:val="27"/>
          <w:lang w:val="en-IN" w:eastAsia="en-IN"/>
        </w:rPr>
        <w:t>) {</w:t>
      </w:r>
    </w:p>
    <w:p w14:paraId="75CB37EA"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roofErr w:type="spellStart"/>
      <w:r w:rsidRPr="00421143">
        <w:rPr>
          <w:rFonts w:ascii="Courier New" w:eastAsia="Times New Roman" w:hAnsi="Courier New" w:cs="Courier New"/>
          <w:color w:val="89BDFF"/>
          <w:kern w:val="0"/>
          <w:sz w:val="27"/>
          <w:szCs w:val="27"/>
          <w:lang w:val="en-IN" w:eastAsia="en-IN"/>
        </w:rPr>
        <w:t>System</w:t>
      </w:r>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color w:val="E28964"/>
          <w:kern w:val="0"/>
          <w:sz w:val="27"/>
          <w:szCs w:val="27"/>
          <w:lang w:val="en-IN" w:eastAsia="en-IN"/>
        </w:rPr>
        <w:t>out</w:t>
      </w:r>
      <w:r w:rsidRPr="00421143">
        <w:rPr>
          <w:rFonts w:ascii="Courier New" w:eastAsia="Times New Roman" w:hAnsi="Courier New" w:cs="Courier New"/>
          <w:color w:val="FFFFFF"/>
          <w:kern w:val="0"/>
          <w:sz w:val="27"/>
          <w:szCs w:val="27"/>
          <w:lang w:val="en-IN" w:eastAsia="en-IN"/>
        </w:rPr>
        <w:t>.println</w:t>
      </w:r>
      <w:proofErr w:type="spellEnd"/>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color w:val="65B042"/>
          <w:kern w:val="0"/>
          <w:sz w:val="27"/>
          <w:szCs w:val="27"/>
          <w:lang w:val="en-IN" w:eastAsia="en-IN"/>
        </w:rPr>
        <w:t xml:space="preserve">"Inside </w:t>
      </w:r>
      <w:proofErr w:type="spellStart"/>
      <w:r w:rsidRPr="00421143">
        <w:rPr>
          <w:rFonts w:ascii="Courier New" w:eastAsia="Times New Roman" w:hAnsi="Courier New" w:cs="Courier New"/>
          <w:color w:val="65B042"/>
          <w:kern w:val="0"/>
          <w:sz w:val="27"/>
          <w:szCs w:val="27"/>
          <w:lang w:val="en-IN" w:eastAsia="en-IN"/>
        </w:rPr>
        <w:t>parameterless</w:t>
      </w:r>
      <w:proofErr w:type="spellEnd"/>
      <w:r w:rsidRPr="00421143">
        <w:rPr>
          <w:rFonts w:ascii="Courier New" w:eastAsia="Times New Roman" w:hAnsi="Courier New" w:cs="Courier New"/>
          <w:color w:val="65B042"/>
          <w:kern w:val="0"/>
          <w:sz w:val="27"/>
          <w:szCs w:val="27"/>
          <w:lang w:val="en-IN" w:eastAsia="en-IN"/>
        </w:rPr>
        <w:t xml:space="preserve"> constructor"</w:t>
      </w:r>
      <w:r w:rsidRPr="00421143">
        <w:rPr>
          <w:rFonts w:ascii="Courier New" w:eastAsia="Times New Roman" w:hAnsi="Courier New" w:cs="Courier New"/>
          <w:color w:val="FFFFFF"/>
          <w:kern w:val="0"/>
          <w:sz w:val="27"/>
          <w:szCs w:val="27"/>
          <w:lang w:val="en-IN" w:eastAsia="en-IN"/>
        </w:rPr>
        <w:t>);</w:t>
      </w:r>
    </w:p>
    <w:p w14:paraId="102CF237"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t>}</w:t>
      </w:r>
    </w:p>
    <w:p w14:paraId="2754D22B"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 Parameterized constructor</w:t>
      </w:r>
    </w:p>
    <w:p w14:paraId="7C0F7935"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customerId</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customerName</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long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contactNumber</w:t>
      </w:r>
      <w:proofErr w:type="spellEnd"/>
      <w:r w:rsidRPr="00421143">
        <w:rPr>
          <w:rFonts w:ascii="Courier New" w:eastAsia="Times New Roman" w:hAnsi="Courier New" w:cs="Courier New"/>
          <w:color w:val="FFFFFF"/>
          <w:kern w:val="0"/>
          <w:sz w:val="27"/>
          <w:szCs w:val="27"/>
          <w:lang w:val="en-IN" w:eastAsia="en-IN"/>
        </w:rPr>
        <w:t>) {</w:t>
      </w:r>
    </w:p>
    <w:p w14:paraId="78A9F24B"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.customerId</w:t>
      </w:r>
      <w:proofErr w:type="spellEnd"/>
      <w:proofErr w:type="gramEnd"/>
      <w:r w:rsidRPr="00421143">
        <w:rPr>
          <w:rFonts w:ascii="Courier New" w:eastAsia="Times New Roman" w:hAnsi="Courier New" w:cs="Courier New"/>
          <w:color w:val="FFFFFF"/>
          <w:kern w:val="0"/>
          <w:sz w:val="27"/>
          <w:szCs w:val="27"/>
          <w:lang w:val="en-IN" w:eastAsia="en-IN"/>
        </w:rPr>
        <w:t xml:space="preserve"> = </w:t>
      </w:r>
      <w:proofErr w:type="spellStart"/>
      <w:r w:rsidRPr="00421143">
        <w:rPr>
          <w:rFonts w:ascii="Courier New" w:eastAsia="Times New Roman" w:hAnsi="Courier New" w:cs="Courier New"/>
          <w:color w:val="FFFFFF"/>
          <w:kern w:val="0"/>
          <w:sz w:val="27"/>
          <w:szCs w:val="27"/>
          <w:lang w:val="en-IN" w:eastAsia="en-IN"/>
        </w:rPr>
        <w:t>customerId</w:t>
      </w:r>
      <w:proofErr w:type="spellEnd"/>
      <w:r w:rsidRPr="00421143">
        <w:rPr>
          <w:rFonts w:ascii="Courier New" w:eastAsia="Times New Roman" w:hAnsi="Courier New" w:cs="Courier New"/>
          <w:color w:val="FFFFFF"/>
          <w:kern w:val="0"/>
          <w:sz w:val="27"/>
          <w:szCs w:val="27"/>
          <w:lang w:val="en-IN" w:eastAsia="en-IN"/>
        </w:rPr>
        <w:t>;</w:t>
      </w:r>
    </w:p>
    <w:p w14:paraId="2AC113D2"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.customerName</w:t>
      </w:r>
      <w:proofErr w:type="spellEnd"/>
      <w:proofErr w:type="gramEnd"/>
      <w:r w:rsidRPr="00421143">
        <w:rPr>
          <w:rFonts w:ascii="Courier New" w:eastAsia="Times New Roman" w:hAnsi="Courier New" w:cs="Courier New"/>
          <w:color w:val="FFFFFF"/>
          <w:kern w:val="0"/>
          <w:sz w:val="27"/>
          <w:szCs w:val="27"/>
          <w:lang w:val="en-IN" w:eastAsia="en-IN"/>
        </w:rPr>
        <w:t xml:space="preserve"> = </w:t>
      </w:r>
      <w:proofErr w:type="spellStart"/>
      <w:r w:rsidRPr="00421143">
        <w:rPr>
          <w:rFonts w:ascii="Courier New" w:eastAsia="Times New Roman" w:hAnsi="Courier New" w:cs="Courier New"/>
          <w:color w:val="FFFFFF"/>
          <w:kern w:val="0"/>
          <w:sz w:val="27"/>
          <w:szCs w:val="27"/>
          <w:lang w:val="en-IN" w:eastAsia="en-IN"/>
        </w:rPr>
        <w:t>customerName</w:t>
      </w:r>
      <w:proofErr w:type="spellEnd"/>
      <w:r w:rsidRPr="00421143">
        <w:rPr>
          <w:rFonts w:ascii="Courier New" w:eastAsia="Times New Roman" w:hAnsi="Courier New" w:cs="Courier New"/>
          <w:color w:val="FFFFFF"/>
          <w:kern w:val="0"/>
          <w:sz w:val="27"/>
          <w:szCs w:val="27"/>
          <w:lang w:val="en-IN" w:eastAsia="en-IN"/>
        </w:rPr>
        <w:t>;</w:t>
      </w:r>
    </w:p>
    <w:p w14:paraId="4C221A68"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.contactNumber</w:t>
      </w:r>
      <w:proofErr w:type="spellEnd"/>
      <w:proofErr w:type="gramEnd"/>
      <w:r w:rsidRPr="00421143">
        <w:rPr>
          <w:rFonts w:ascii="Courier New" w:eastAsia="Times New Roman" w:hAnsi="Courier New" w:cs="Courier New"/>
          <w:color w:val="FFFFFF"/>
          <w:kern w:val="0"/>
          <w:sz w:val="27"/>
          <w:szCs w:val="27"/>
          <w:lang w:val="en-IN" w:eastAsia="en-IN"/>
        </w:rPr>
        <w:t xml:space="preserve"> = </w:t>
      </w:r>
      <w:proofErr w:type="spellStart"/>
      <w:r w:rsidRPr="00421143">
        <w:rPr>
          <w:rFonts w:ascii="Courier New" w:eastAsia="Times New Roman" w:hAnsi="Courier New" w:cs="Courier New"/>
          <w:color w:val="FFFFFF"/>
          <w:kern w:val="0"/>
          <w:sz w:val="27"/>
          <w:szCs w:val="27"/>
          <w:lang w:val="en-IN" w:eastAsia="en-IN"/>
        </w:rPr>
        <w:t>contactNumber</w:t>
      </w:r>
      <w:proofErr w:type="spellEnd"/>
      <w:r w:rsidRPr="00421143">
        <w:rPr>
          <w:rFonts w:ascii="Courier New" w:eastAsia="Times New Roman" w:hAnsi="Courier New" w:cs="Courier New"/>
          <w:color w:val="FFFFFF"/>
          <w:kern w:val="0"/>
          <w:sz w:val="27"/>
          <w:szCs w:val="27"/>
          <w:lang w:val="en-IN" w:eastAsia="en-IN"/>
        </w:rPr>
        <w:t>;</w:t>
      </w:r>
    </w:p>
    <w:p w14:paraId="535BEDAF"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
    <w:p w14:paraId="08BA2D9E"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t>}</w:t>
      </w:r>
    </w:p>
    <w:p w14:paraId="6974AE1C"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 Parameterized constructor</w:t>
      </w:r>
    </w:p>
    <w:p w14:paraId="3C484C5A"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customerName</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long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contactNumber</w:t>
      </w:r>
      <w:proofErr w:type="spellEnd"/>
      <w:r w:rsidRPr="00421143">
        <w:rPr>
          <w:rFonts w:ascii="Courier New" w:eastAsia="Times New Roman" w:hAnsi="Courier New" w:cs="Courier New"/>
          <w:color w:val="FFFFFF"/>
          <w:kern w:val="0"/>
          <w:sz w:val="27"/>
          <w:szCs w:val="27"/>
          <w:lang w:val="en-IN" w:eastAsia="en-IN"/>
        </w:rPr>
        <w:t>) {</w:t>
      </w:r>
    </w:p>
    <w:p w14:paraId="3CA5ECEA"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.customerName</w:t>
      </w:r>
      <w:proofErr w:type="spellEnd"/>
      <w:proofErr w:type="gramEnd"/>
      <w:r w:rsidRPr="00421143">
        <w:rPr>
          <w:rFonts w:ascii="Courier New" w:eastAsia="Times New Roman" w:hAnsi="Courier New" w:cs="Courier New"/>
          <w:color w:val="FFFFFF"/>
          <w:kern w:val="0"/>
          <w:sz w:val="27"/>
          <w:szCs w:val="27"/>
          <w:lang w:val="en-IN" w:eastAsia="en-IN"/>
        </w:rPr>
        <w:t xml:space="preserve"> = </w:t>
      </w:r>
      <w:proofErr w:type="spellStart"/>
      <w:r w:rsidRPr="00421143">
        <w:rPr>
          <w:rFonts w:ascii="Courier New" w:eastAsia="Times New Roman" w:hAnsi="Courier New" w:cs="Courier New"/>
          <w:color w:val="FFFFFF"/>
          <w:kern w:val="0"/>
          <w:sz w:val="27"/>
          <w:szCs w:val="27"/>
          <w:lang w:val="en-IN" w:eastAsia="en-IN"/>
        </w:rPr>
        <w:t>customerName</w:t>
      </w:r>
      <w:proofErr w:type="spellEnd"/>
      <w:r w:rsidRPr="00421143">
        <w:rPr>
          <w:rFonts w:ascii="Courier New" w:eastAsia="Times New Roman" w:hAnsi="Courier New" w:cs="Courier New"/>
          <w:color w:val="FFFFFF"/>
          <w:kern w:val="0"/>
          <w:sz w:val="27"/>
          <w:szCs w:val="27"/>
          <w:lang w:val="en-IN" w:eastAsia="en-IN"/>
        </w:rPr>
        <w:t>;</w:t>
      </w:r>
    </w:p>
    <w:p w14:paraId="447EAD24"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.contactNumber</w:t>
      </w:r>
      <w:proofErr w:type="spellEnd"/>
      <w:proofErr w:type="gramEnd"/>
      <w:r w:rsidRPr="00421143">
        <w:rPr>
          <w:rFonts w:ascii="Courier New" w:eastAsia="Times New Roman" w:hAnsi="Courier New" w:cs="Courier New"/>
          <w:color w:val="FFFFFF"/>
          <w:kern w:val="0"/>
          <w:sz w:val="27"/>
          <w:szCs w:val="27"/>
          <w:lang w:val="en-IN" w:eastAsia="en-IN"/>
        </w:rPr>
        <w:t xml:space="preserve"> = </w:t>
      </w:r>
      <w:proofErr w:type="spellStart"/>
      <w:r w:rsidRPr="00421143">
        <w:rPr>
          <w:rFonts w:ascii="Courier New" w:eastAsia="Times New Roman" w:hAnsi="Courier New" w:cs="Courier New"/>
          <w:color w:val="FFFFFF"/>
          <w:kern w:val="0"/>
          <w:sz w:val="27"/>
          <w:szCs w:val="27"/>
          <w:lang w:val="en-IN" w:eastAsia="en-IN"/>
        </w:rPr>
        <w:t>contactNumber</w:t>
      </w:r>
      <w:proofErr w:type="spellEnd"/>
      <w:r w:rsidRPr="00421143">
        <w:rPr>
          <w:rFonts w:ascii="Courier New" w:eastAsia="Times New Roman" w:hAnsi="Courier New" w:cs="Courier New"/>
          <w:color w:val="FFFFFF"/>
          <w:kern w:val="0"/>
          <w:sz w:val="27"/>
          <w:szCs w:val="27"/>
          <w:lang w:val="en-IN" w:eastAsia="en-IN"/>
        </w:rPr>
        <w:t>;</w:t>
      </w:r>
    </w:p>
    <w:p w14:paraId="4AC519A4"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
    <w:p w14:paraId="06758113"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t>}</w:t>
      </w:r>
    </w:p>
    <w:p w14:paraId="64E556DE"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 Methods including getter and setter and other methods</w:t>
      </w:r>
    </w:p>
    <w:p w14:paraId="4D427FDA"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p>
    <w:p w14:paraId="0B2FBC0B"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lastRenderedPageBreak/>
        <w:t>public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class</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Tester</w:t>
      </w:r>
      <w:r w:rsidRPr="00421143">
        <w:rPr>
          <w:rFonts w:ascii="Courier New" w:eastAsia="Times New Roman" w:hAnsi="Courier New" w:cs="Courier New"/>
          <w:color w:val="FFFFFF"/>
          <w:kern w:val="0"/>
          <w:sz w:val="27"/>
          <w:szCs w:val="27"/>
          <w:lang w:val="en-IN" w:eastAsia="en-IN"/>
        </w:rPr>
        <w:t xml:space="preserve"> {</w:t>
      </w:r>
    </w:p>
    <w:p w14:paraId="414DB069"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static</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void</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FFFFFF"/>
          <w:kern w:val="0"/>
          <w:sz w:val="27"/>
          <w:szCs w:val="27"/>
          <w:lang w:val="en-IN" w:eastAsia="en-IN"/>
        </w:rPr>
        <w:t>main(</w:t>
      </w:r>
      <w:proofErr w:type="gramEnd"/>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args</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throws</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Exception</w:t>
      </w:r>
      <w:r w:rsidRPr="00421143">
        <w:rPr>
          <w:rFonts w:ascii="Courier New" w:eastAsia="Times New Roman" w:hAnsi="Courier New" w:cs="Courier New"/>
          <w:color w:val="FFFFFF"/>
          <w:kern w:val="0"/>
          <w:sz w:val="27"/>
          <w:szCs w:val="27"/>
          <w:lang w:val="en-IN" w:eastAsia="en-IN"/>
        </w:rPr>
        <w:t xml:space="preserve"> {</w:t>
      </w:r>
    </w:p>
    <w:p w14:paraId="5C7591BF"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w:t>
      </w:r>
    </w:p>
    <w:p w14:paraId="256531EB"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i/>
          <w:iCs/>
          <w:color w:val="AEAEAE"/>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ab/>
        <w:t xml:space="preserve"> </w:t>
      </w:r>
      <w:proofErr w:type="spellStart"/>
      <w:r w:rsidRPr="00421143">
        <w:rPr>
          <w:rFonts w:ascii="Courier New" w:eastAsia="Times New Roman" w:hAnsi="Courier New" w:cs="Courier New"/>
          <w:i/>
          <w:iCs/>
          <w:color w:val="AEAEAE"/>
          <w:kern w:val="0"/>
          <w:sz w:val="27"/>
          <w:szCs w:val="27"/>
          <w:lang w:val="en-IN" w:eastAsia="en-IN"/>
        </w:rPr>
        <w:t>Parameterless</w:t>
      </w:r>
      <w:proofErr w:type="spellEnd"/>
      <w:r w:rsidRPr="00421143">
        <w:rPr>
          <w:rFonts w:ascii="Courier New" w:eastAsia="Times New Roman" w:hAnsi="Courier New" w:cs="Courier New"/>
          <w:i/>
          <w:iCs/>
          <w:color w:val="AEAEAE"/>
          <w:kern w:val="0"/>
          <w:sz w:val="27"/>
          <w:szCs w:val="27"/>
          <w:lang w:val="en-IN" w:eastAsia="en-IN"/>
        </w:rPr>
        <w:t xml:space="preserve"> constructor will be invoked, instance variables should</w:t>
      </w:r>
    </w:p>
    <w:p w14:paraId="3638BC91"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i/>
          <w:iCs/>
          <w:color w:val="AEAEAE"/>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ab/>
        <w:t xml:space="preserve"> be initialized using setter methods</w:t>
      </w:r>
    </w:p>
    <w:p w14:paraId="39A6E95B"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i/>
          <w:iCs/>
          <w:color w:val="AEAEAE"/>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ab/>
        <w:t xml:space="preserve"> */</w:t>
      </w:r>
    </w:p>
    <w:p w14:paraId="53532A5D"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customerOne</w:t>
      </w:r>
      <w:proofErr w:type="spellEnd"/>
      <w:r w:rsidRPr="00421143">
        <w:rPr>
          <w:rFonts w:ascii="Courier New" w:eastAsia="Times New Roman" w:hAnsi="Courier New" w:cs="Courier New"/>
          <w:color w:val="FFFFFF"/>
          <w:kern w:val="0"/>
          <w:sz w:val="27"/>
          <w:szCs w:val="27"/>
          <w:lang w:val="en-IN" w:eastAsia="en-IN"/>
        </w:rPr>
        <w:t xml:space="preserve"> = </w:t>
      </w:r>
      <w:r w:rsidRPr="00421143">
        <w:rPr>
          <w:rFonts w:ascii="Courier New" w:eastAsia="Times New Roman" w:hAnsi="Courier New" w:cs="Courier New"/>
          <w:color w:val="E28964"/>
          <w:kern w:val="0"/>
          <w:sz w:val="27"/>
          <w:szCs w:val="27"/>
          <w:lang w:val="en-IN" w:eastAsia="en-IN"/>
        </w:rPr>
        <w:t>new</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FFFFFF"/>
          <w:kern w:val="0"/>
          <w:sz w:val="27"/>
          <w:szCs w:val="27"/>
          <w:lang w:val="en-IN" w:eastAsia="en-IN"/>
        </w:rPr>
        <w:t>);</w:t>
      </w:r>
    </w:p>
    <w:p w14:paraId="388D179D"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w:t>
      </w:r>
    </w:p>
    <w:p w14:paraId="17CFB61C"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i/>
          <w:iCs/>
          <w:color w:val="AEAEAE"/>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ab/>
        <w:t xml:space="preserve"> Parameterized constructor with three parameters instance variables </w:t>
      </w:r>
      <w:proofErr w:type="gramStart"/>
      <w:r w:rsidRPr="00421143">
        <w:rPr>
          <w:rFonts w:ascii="Courier New" w:eastAsia="Times New Roman" w:hAnsi="Courier New" w:cs="Courier New"/>
          <w:i/>
          <w:iCs/>
          <w:color w:val="AEAEAE"/>
          <w:kern w:val="0"/>
          <w:sz w:val="27"/>
          <w:szCs w:val="27"/>
          <w:lang w:val="en-IN" w:eastAsia="en-IN"/>
        </w:rPr>
        <w:t>are</w:t>
      </w:r>
      <w:proofErr w:type="gramEnd"/>
    </w:p>
    <w:p w14:paraId="1689FC02"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i/>
          <w:iCs/>
          <w:color w:val="AEAEAE"/>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ab/>
        <w:t xml:space="preserve"> initialized in the constructor</w:t>
      </w:r>
    </w:p>
    <w:p w14:paraId="4695962B"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i/>
          <w:iCs/>
          <w:color w:val="AEAEAE"/>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ab/>
        <w:t xml:space="preserve"> */</w:t>
      </w:r>
    </w:p>
    <w:p w14:paraId="73AEC75C"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customerTwo</w:t>
      </w:r>
      <w:proofErr w:type="spellEnd"/>
      <w:r w:rsidRPr="00421143">
        <w:rPr>
          <w:rFonts w:ascii="Courier New" w:eastAsia="Times New Roman" w:hAnsi="Courier New" w:cs="Courier New"/>
          <w:color w:val="FFFFFF"/>
          <w:kern w:val="0"/>
          <w:sz w:val="27"/>
          <w:szCs w:val="27"/>
          <w:lang w:val="en-IN" w:eastAsia="en-IN"/>
        </w:rPr>
        <w:t xml:space="preserve"> = </w:t>
      </w:r>
      <w:r w:rsidRPr="00421143">
        <w:rPr>
          <w:rFonts w:ascii="Courier New" w:eastAsia="Times New Roman" w:hAnsi="Courier New" w:cs="Courier New"/>
          <w:color w:val="E28964"/>
          <w:kern w:val="0"/>
          <w:sz w:val="27"/>
          <w:szCs w:val="27"/>
          <w:lang w:val="en-IN" w:eastAsia="en-IN"/>
        </w:rPr>
        <w:t>new</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65B042"/>
          <w:kern w:val="0"/>
          <w:sz w:val="27"/>
          <w:szCs w:val="27"/>
          <w:lang w:val="en-IN" w:eastAsia="en-IN"/>
        </w:rPr>
        <w:t>"C1016"</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65B042"/>
          <w:kern w:val="0"/>
          <w:sz w:val="27"/>
          <w:szCs w:val="27"/>
          <w:lang w:val="en-IN" w:eastAsia="en-IN"/>
        </w:rPr>
        <w:t>"Stephen Abram"</w:t>
      </w:r>
      <w:r w:rsidRPr="00421143">
        <w:rPr>
          <w:rFonts w:ascii="Courier New" w:eastAsia="Times New Roman" w:hAnsi="Courier New" w:cs="Courier New"/>
          <w:color w:val="FFFFFF"/>
          <w:kern w:val="0"/>
          <w:sz w:val="27"/>
          <w:szCs w:val="27"/>
          <w:lang w:val="en-IN" w:eastAsia="en-IN"/>
        </w:rPr>
        <w:t>,</w:t>
      </w:r>
    </w:p>
    <w:p w14:paraId="1323092A"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3387CC"/>
          <w:kern w:val="0"/>
          <w:sz w:val="27"/>
          <w:szCs w:val="27"/>
          <w:lang w:val="en-IN" w:eastAsia="en-IN"/>
        </w:rPr>
        <w:t>7856341287L</w:t>
      </w:r>
      <w:r w:rsidRPr="00421143">
        <w:rPr>
          <w:rFonts w:ascii="Courier New" w:eastAsia="Times New Roman" w:hAnsi="Courier New" w:cs="Courier New"/>
          <w:color w:val="FFFFFF"/>
          <w:kern w:val="0"/>
          <w:sz w:val="27"/>
          <w:szCs w:val="27"/>
          <w:lang w:val="en-IN" w:eastAsia="en-IN"/>
        </w:rPr>
        <w:t>);</w:t>
      </w:r>
    </w:p>
    <w:p w14:paraId="422343BC"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w:t>
      </w:r>
    </w:p>
    <w:p w14:paraId="5DEA54F8"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i/>
          <w:iCs/>
          <w:color w:val="AEAEAE"/>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ab/>
        <w:t xml:space="preserve"> Parameterized constructor with two parameters instance variables</w:t>
      </w:r>
    </w:p>
    <w:p w14:paraId="01CA877D"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i/>
          <w:iCs/>
          <w:color w:val="AEAEAE"/>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ab/>
        <w:t xml:space="preserve"> are initialized in the constructor</w:t>
      </w:r>
    </w:p>
    <w:p w14:paraId="51BC6E45"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i/>
          <w:iCs/>
          <w:color w:val="AEAEAE"/>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ab/>
        <w:t xml:space="preserve"> */</w:t>
      </w:r>
    </w:p>
    <w:p w14:paraId="44DF3F2F"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customerThree</w:t>
      </w:r>
      <w:proofErr w:type="spellEnd"/>
      <w:r w:rsidRPr="00421143">
        <w:rPr>
          <w:rFonts w:ascii="Courier New" w:eastAsia="Times New Roman" w:hAnsi="Courier New" w:cs="Courier New"/>
          <w:color w:val="FFFFFF"/>
          <w:kern w:val="0"/>
          <w:sz w:val="27"/>
          <w:szCs w:val="27"/>
          <w:lang w:val="en-IN" w:eastAsia="en-IN"/>
        </w:rPr>
        <w:t xml:space="preserve"> = </w:t>
      </w:r>
      <w:r w:rsidRPr="00421143">
        <w:rPr>
          <w:rFonts w:ascii="Courier New" w:eastAsia="Times New Roman" w:hAnsi="Courier New" w:cs="Courier New"/>
          <w:color w:val="E28964"/>
          <w:kern w:val="0"/>
          <w:sz w:val="27"/>
          <w:szCs w:val="27"/>
          <w:lang w:val="en-IN" w:eastAsia="en-IN"/>
        </w:rPr>
        <w:t>new</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65B042"/>
          <w:kern w:val="0"/>
          <w:sz w:val="27"/>
          <w:szCs w:val="27"/>
          <w:lang w:val="en-IN" w:eastAsia="en-IN"/>
        </w:rPr>
        <w:t>"James Jonathan"</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3387CC"/>
          <w:kern w:val="0"/>
          <w:sz w:val="27"/>
          <w:szCs w:val="27"/>
          <w:lang w:val="en-IN" w:eastAsia="en-IN"/>
        </w:rPr>
        <w:t>7828171287L</w:t>
      </w:r>
      <w:r w:rsidRPr="00421143">
        <w:rPr>
          <w:rFonts w:ascii="Courier New" w:eastAsia="Times New Roman" w:hAnsi="Courier New" w:cs="Courier New"/>
          <w:color w:val="FFFFFF"/>
          <w:kern w:val="0"/>
          <w:sz w:val="27"/>
          <w:szCs w:val="27"/>
          <w:lang w:val="en-IN" w:eastAsia="en-IN"/>
        </w:rPr>
        <w:t>);</w:t>
      </w:r>
    </w:p>
    <w:p w14:paraId="4387D10E"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t>}</w:t>
      </w:r>
    </w:p>
    <w:p w14:paraId="4C6BDDE7" w14:textId="77777777"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p>
    <w:p w14:paraId="612CBC42" w14:textId="1A3926F4" w:rsidR="00421143" w:rsidRPr="00421143" w:rsidRDefault="00421143">
      <w:pPr>
        <w:numPr>
          <w:ilvl w:val="0"/>
          <w:numId w:val="1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D96CEC7" wp14:editId="232D4191">
                <wp:extent cx="304800" cy="304800"/>
                <wp:effectExtent l="0" t="0" r="0" b="0"/>
                <wp:docPr id="151" name="Rectangle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03FBF1" id="Rectangle 1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3F2BE9"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Constructor Overloading is the combination of two concepts, Constructor and Method Overloading. It means defining multiple constructors for the same class. We know, the constructor is used for initializing the object but in some cases, we need to create multiple objects with the various numbers of parameters. </w:t>
      </w:r>
    </w:p>
    <w:p w14:paraId="6E844DC0"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Important points related to Constructor Overloading:</w:t>
      </w:r>
    </w:p>
    <w:p w14:paraId="64A7C339" w14:textId="77777777" w:rsidR="00421143" w:rsidRPr="00421143" w:rsidRDefault="00421143">
      <w:pPr>
        <w:numPr>
          <w:ilvl w:val="0"/>
          <w:numId w:val="18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Constructor call must be the first statement in the constructor</w:t>
      </w:r>
    </w:p>
    <w:p w14:paraId="12F940F2" w14:textId="77777777" w:rsidR="00421143" w:rsidRPr="00421143" w:rsidRDefault="00421143">
      <w:pPr>
        <w:numPr>
          <w:ilvl w:val="0"/>
          <w:numId w:val="18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xml:space="preserve">To invoke the default constructor of the class we use </w:t>
      </w:r>
      <w:proofErr w:type="gramStart"/>
      <w:r w:rsidRPr="00421143">
        <w:rPr>
          <w:rFonts w:ascii="Roboto" w:eastAsia="Times New Roman" w:hAnsi="Roboto" w:cs="Times New Roman"/>
          <w:color w:val="01014A"/>
          <w:kern w:val="0"/>
          <w:sz w:val="27"/>
          <w:szCs w:val="27"/>
          <w:lang w:val="en-IN" w:eastAsia="en-IN"/>
        </w:rPr>
        <w:t>this(</w:t>
      </w:r>
      <w:proofErr w:type="gramEnd"/>
      <w:r w:rsidRPr="00421143">
        <w:rPr>
          <w:rFonts w:ascii="Roboto" w:eastAsia="Times New Roman" w:hAnsi="Roboto" w:cs="Times New Roman"/>
          <w:color w:val="01014A"/>
          <w:kern w:val="0"/>
          <w:sz w:val="27"/>
          <w:szCs w:val="27"/>
          <w:lang w:val="en-IN" w:eastAsia="en-IN"/>
        </w:rPr>
        <w:t>)</w:t>
      </w:r>
    </w:p>
    <w:p w14:paraId="7F3D3237"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Implementation of these rules is given below:</w:t>
      </w:r>
    </w:p>
    <w:p w14:paraId="69BC71EC" w14:textId="77777777" w:rsidR="00421143" w:rsidRPr="00421143" w:rsidRDefault="00421143">
      <w:pPr>
        <w:numPr>
          <w:ilvl w:val="0"/>
          <w:numId w:val="18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customerName</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long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contactNumber</w:t>
      </w:r>
      <w:proofErr w:type="spellEnd"/>
      <w:r w:rsidRPr="00421143">
        <w:rPr>
          <w:rFonts w:ascii="Courier New" w:eastAsia="Times New Roman" w:hAnsi="Courier New" w:cs="Courier New"/>
          <w:color w:val="FFFFFF"/>
          <w:kern w:val="0"/>
          <w:sz w:val="27"/>
          <w:szCs w:val="27"/>
          <w:lang w:val="en-IN" w:eastAsia="en-IN"/>
        </w:rPr>
        <w:t>) {</w:t>
      </w:r>
    </w:p>
    <w:p w14:paraId="7D6B5401" w14:textId="77777777" w:rsidR="00421143" w:rsidRPr="00421143" w:rsidRDefault="00421143">
      <w:pPr>
        <w:numPr>
          <w:ilvl w:val="0"/>
          <w:numId w:val="1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.customerName</w:t>
      </w:r>
      <w:proofErr w:type="spellEnd"/>
      <w:proofErr w:type="gramEnd"/>
      <w:r w:rsidRPr="00421143">
        <w:rPr>
          <w:rFonts w:ascii="Courier New" w:eastAsia="Times New Roman" w:hAnsi="Courier New" w:cs="Courier New"/>
          <w:color w:val="FFFFFF"/>
          <w:kern w:val="0"/>
          <w:sz w:val="27"/>
          <w:szCs w:val="27"/>
          <w:lang w:val="en-IN" w:eastAsia="en-IN"/>
        </w:rPr>
        <w:t xml:space="preserve"> = </w:t>
      </w:r>
      <w:proofErr w:type="spellStart"/>
      <w:r w:rsidRPr="00421143">
        <w:rPr>
          <w:rFonts w:ascii="Courier New" w:eastAsia="Times New Roman" w:hAnsi="Courier New" w:cs="Courier New"/>
          <w:color w:val="FFFFFF"/>
          <w:kern w:val="0"/>
          <w:sz w:val="27"/>
          <w:szCs w:val="27"/>
          <w:lang w:val="en-IN" w:eastAsia="en-IN"/>
        </w:rPr>
        <w:t>customerName</w:t>
      </w:r>
      <w:proofErr w:type="spellEnd"/>
      <w:r w:rsidRPr="00421143">
        <w:rPr>
          <w:rFonts w:ascii="Courier New" w:eastAsia="Times New Roman" w:hAnsi="Courier New" w:cs="Courier New"/>
          <w:color w:val="FFFFFF"/>
          <w:kern w:val="0"/>
          <w:sz w:val="27"/>
          <w:szCs w:val="27"/>
          <w:lang w:val="en-IN" w:eastAsia="en-IN"/>
        </w:rPr>
        <w:t>;</w:t>
      </w:r>
    </w:p>
    <w:p w14:paraId="1982B270" w14:textId="77777777" w:rsidR="00421143" w:rsidRPr="00421143" w:rsidRDefault="00421143">
      <w:pPr>
        <w:numPr>
          <w:ilvl w:val="0"/>
          <w:numId w:val="1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.contactNumber</w:t>
      </w:r>
      <w:proofErr w:type="spellEnd"/>
      <w:proofErr w:type="gramEnd"/>
      <w:r w:rsidRPr="00421143">
        <w:rPr>
          <w:rFonts w:ascii="Courier New" w:eastAsia="Times New Roman" w:hAnsi="Courier New" w:cs="Courier New"/>
          <w:color w:val="FFFFFF"/>
          <w:kern w:val="0"/>
          <w:sz w:val="27"/>
          <w:szCs w:val="27"/>
          <w:lang w:val="en-IN" w:eastAsia="en-IN"/>
        </w:rPr>
        <w:t xml:space="preserve"> = </w:t>
      </w:r>
      <w:proofErr w:type="spellStart"/>
      <w:r w:rsidRPr="00421143">
        <w:rPr>
          <w:rFonts w:ascii="Courier New" w:eastAsia="Times New Roman" w:hAnsi="Courier New" w:cs="Courier New"/>
          <w:color w:val="FFFFFF"/>
          <w:kern w:val="0"/>
          <w:sz w:val="27"/>
          <w:szCs w:val="27"/>
          <w:lang w:val="en-IN" w:eastAsia="en-IN"/>
        </w:rPr>
        <w:t>contactNumber</w:t>
      </w:r>
      <w:proofErr w:type="spellEnd"/>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color w:val="FFFFFF"/>
          <w:kern w:val="0"/>
          <w:sz w:val="27"/>
          <w:szCs w:val="27"/>
          <w:lang w:val="en-IN" w:eastAsia="en-IN"/>
        </w:rPr>
        <w:tab/>
      </w:r>
    </w:p>
    <w:p w14:paraId="460420C5" w14:textId="77777777" w:rsidR="00421143" w:rsidRPr="00421143" w:rsidRDefault="00421143">
      <w:pPr>
        <w:numPr>
          <w:ilvl w:val="0"/>
          <w:numId w:val="1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p>
    <w:p w14:paraId="2769F43E" w14:textId="77777777" w:rsidR="00421143" w:rsidRPr="00421143" w:rsidRDefault="00421143">
      <w:pPr>
        <w:numPr>
          <w:ilvl w:val="0"/>
          <w:numId w:val="1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6CBBDB9" w14:textId="77777777" w:rsidR="00421143" w:rsidRPr="00421143" w:rsidRDefault="00421143">
      <w:pPr>
        <w:numPr>
          <w:ilvl w:val="0"/>
          <w:numId w:val="1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public</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w:t>
      </w:r>
      <w:proofErr w:type="gramEnd"/>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customerId</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String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customerName</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long</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FFFFFF"/>
          <w:kern w:val="0"/>
          <w:sz w:val="27"/>
          <w:szCs w:val="27"/>
          <w:lang w:val="en-IN" w:eastAsia="en-IN"/>
        </w:rPr>
        <w:t>contactNumber</w:t>
      </w:r>
      <w:proofErr w:type="spellEnd"/>
      <w:r w:rsidRPr="00421143">
        <w:rPr>
          <w:rFonts w:ascii="Courier New" w:eastAsia="Times New Roman" w:hAnsi="Courier New" w:cs="Courier New"/>
          <w:color w:val="FFFFFF"/>
          <w:kern w:val="0"/>
          <w:sz w:val="27"/>
          <w:szCs w:val="27"/>
          <w:lang w:val="en-IN" w:eastAsia="en-IN"/>
        </w:rPr>
        <w:t>) {</w:t>
      </w:r>
    </w:p>
    <w:p w14:paraId="713A3BD2" w14:textId="77777777" w:rsidR="00421143" w:rsidRPr="00421143" w:rsidRDefault="00421143">
      <w:pPr>
        <w:numPr>
          <w:ilvl w:val="0"/>
          <w:numId w:val="1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w:t>
      </w:r>
      <w:proofErr w:type="spellStart"/>
      <w:proofErr w:type="gramStart"/>
      <w:r w:rsidRPr="00421143">
        <w:rPr>
          <w:rFonts w:ascii="Courier New" w:eastAsia="Times New Roman" w:hAnsi="Courier New" w:cs="Courier New"/>
          <w:color w:val="FFFFFF"/>
          <w:kern w:val="0"/>
          <w:sz w:val="27"/>
          <w:szCs w:val="27"/>
          <w:lang w:val="en-IN" w:eastAsia="en-IN"/>
        </w:rPr>
        <w:t>customerName,contactNumber</w:t>
      </w:r>
      <w:proofErr w:type="spellEnd"/>
      <w:proofErr w:type="gram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i/>
          <w:iCs/>
          <w:color w:val="AEAEAE"/>
          <w:kern w:val="0"/>
          <w:sz w:val="27"/>
          <w:szCs w:val="27"/>
          <w:lang w:val="en-IN" w:eastAsia="en-IN"/>
        </w:rPr>
        <w:t>// Will give error if not first statement in constructor.</w:t>
      </w:r>
    </w:p>
    <w:p w14:paraId="6215CA6B" w14:textId="77777777" w:rsidR="00421143" w:rsidRPr="00421143" w:rsidRDefault="00421143">
      <w:pPr>
        <w:numPr>
          <w:ilvl w:val="0"/>
          <w:numId w:val="1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roofErr w:type="spellStart"/>
      <w:proofErr w:type="gramStart"/>
      <w:r w:rsidRPr="00421143">
        <w:rPr>
          <w:rFonts w:ascii="Courier New" w:eastAsia="Times New Roman" w:hAnsi="Courier New" w:cs="Courier New"/>
          <w:color w:val="E28964"/>
          <w:kern w:val="0"/>
          <w:sz w:val="27"/>
          <w:szCs w:val="27"/>
          <w:lang w:val="en-IN" w:eastAsia="en-IN"/>
        </w:rPr>
        <w:t>this</w:t>
      </w:r>
      <w:r w:rsidRPr="00421143">
        <w:rPr>
          <w:rFonts w:ascii="Courier New" w:eastAsia="Times New Roman" w:hAnsi="Courier New" w:cs="Courier New"/>
          <w:color w:val="FFFFFF"/>
          <w:kern w:val="0"/>
          <w:sz w:val="27"/>
          <w:szCs w:val="27"/>
          <w:lang w:val="en-IN" w:eastAsia="en-IN"/>
        </w:rPr>
        <w:t>.customerId</w:t>
      </w:r>
      <w:proofErr w:type="spellEnd"/>
      <w:proofErr w:type="gramEnd"/>
      <w:r w:rsidRPr="00421143">
        <w:rPr>
          <w:rFonts w:ascii="Courier New" w:eastAsia="Times New Roman" w:hAnsi="Courier New" w:cs="Courier New"/>
          <w:color w:val="FFFFFF"/>
          <w:kern w:val="0"/>
          <w:sz w:val="27"/>
          <w:szCs w:val="27"/>
          <w:lang w:val="en-IN" w:eastAsia="en-IN"/>
        </w:rPr>
        <w:t xml:space="preserve"> = </w:t>
      </w:r>
      <w:proofErr w:type="spellStart"/>
      <w:r w:rsidRPr="00421143">
        <w:rPr>
          <w:rFonts w:ascii="Courier New" w:eastAsia="Times New Roman" w:hAnsi="Courier New" w:cs="Courier New"/>
          <w:color w:val="FFFFFF"/>
          <w:kern w:val="0"/>
          <w:sz w:val="27"/>
          <w:szCs w:val="27"/>
          <w:lang w:val="en-IN" w:eastAsia="en-IN"/>
        </w:rPr>
        <w:t>customerId</w:t>
      </w:r>
      <w:proofErr w:type="spellEnd"/>
      <w:r w:rsidRPr="00421143">
        <w:rPr>
          <w:rFonts w:ascii="Courier New" w:eastAsia="Times New Roman" w:hAnsi="Courier New" w:cs="Courier New"/>
          <w:color w:val="FFFFFF"/>
          <w:kern w:val="0"/>
          <w:sz w:val="27"/>
          <w:szCs w:val="27"/>
          <w:lang w:val="en-IN" w:eastAsia="en-IN"/>
        </w:rPr>
        <w:t>;</w:t>
      </w:r>
    </w:p>
    <w:p w14:paraId="790350B2" w14:textId="77777777" w:rsidR="00421143" w:rsidRPr="00421143" w:rsidRDefault="00421143">
      <w:pPr>
        <w:numPr>
          <w:ilvl w:val="0"/>
          <w:numId w:val="1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color w:val="FFFFFF"/>
          <w:kern w:val="0"/>
          <w:sz w:val="27"/>
          <w:szCs w:val="27"/>
          <w:lang w:val="en-IN" w:eastAsia="en-IN"/>
        </w:rPr>
        <w:tab/>
      </w:r>
    </w:p>
    <w:p w14:paraId="0F3BB71A" w14:textId="0D0F0379" w:rsidR="00421143" w:rsidRPr="00421143" w:rsidRDefault="00421143">
      <w:pPr>
        <w:numPr>
          <w:ilvl w:val="0"/>
          <w:numId w:val="1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r w:rsidRPr="0042114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D8789A0" wp14:editId="193478E7">
                <wp:extent cx="304800" cy="304800"/>
                <wp:effectExtent l="0" t="0" r="0" b="0"/>
                <wp:docPr id="150" name="Rectangle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EDD3F" id="Rectangle 1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EC0C6F"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To initialize the name and contact number again we make use of this keyword where this(</w:t>
      </w:r>
      <w:proofErr w:type="spellStart"/>
      <w:proofErr w:type="gramStart"/>
      <w:r w:rsidRPr="00421143">
        <w:rPr>
          <w:rFonts w:ascii="Roboto" w:eastAsia="Times New Roman" w:hAnsi="Roboto" w:cs="Times New Roman"/>
          <w:color w:val="01014A"/>
          <w:kern w:val="0"/>
          <w:sz w:val="27"/>
          <w:szCs w:val="27"/>
          <w:lang w:val="en-IN" w:eastAsia="en-IN"/>
        </w:rPr>
        <w:t>customerName,contactNumber</w:t>
      </w:r>
      <w:proofErr w:type="spellEnd"/>
      <w:proofErr w:type="gramEnd"/>
      <w:r w:rsidRPr="00421143">
        <w:rPr>
          <w:rFonts w:ascii="Roboto" w:eastAsia="Times New Roman" w:hAnsi="Roboto" w:cs="Times New Roman"/>
          <w:color w:val="01014A"/>
          <w:kern w:val="0"/>
          <w:sz w:val="27"/>
          <w:szCs w:val="27"/>
          <w:lang w:val="en-IN" w:eastAsia="en-IN"/>
        </w:rPr>
        <w:t>) will invoke the constructor with these (</w:t>
      </w:r>
      <w:proofErr w:type="spellStart"/>
      <w:r w:rsidRPr="00421143">
        <w:rPr>
          <w:rFonts w:ascii="Roboto" w:eastAsia="Times New Roman" w:hAnsi="Roboto" w:cs="Times New Roman"/>
          <w:color w:val="01014A"/>
          <w:kern w:val="0"/>
          <w:sz w:val="27"/>
          <w:szCs w:val="27"/>
          <w:lang w:val="en-IN" w:eastAsia="en-IN"/>
        </w:rPr>
        <w:t>customerName,contactNumber</w:t>
      </w:r>
      <w:proofErr w:type="spellEnd"/>
      <w:r w:rsidRPr="00421143">
        <w:rPr>
          <w:rFonts w:ascii="Roboto" w:eastAsia="Times New Roman" w:hAnsi="Roboto" w:cs="Times New Roman"/>
          <w:color w:val="01014A"/>
          <w:kern w:val="0"/>
          <w:sz w:val="27"/>
          <w:szCs w:val="27"/>
          <w:lang w:val="en-IN" w:eastAsia="en-IN"/>
        </w:rPr>
        <w:t>) parameters and initialize the attributes.</w:t>
      </w:r>
    </w:p>
    <w:p w14:paraId="7AA5A356"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421143">
        <w:rPr>
          <w:rFonts w:ascii="Roboto" w:eastAsia="Times New Roman" w:hAnsi="Roboto" w:cs="Times New Roman"/>
          <w:color w:val="01014A"/>
          <w:kern w:val="0"/>
          <w:sz w:val="27"/>
          <w:szCs w:val="27"/>
          <w:lang w:val="en-IN" w:eastAsia="en-IN"/>
        </w:rPr>
        <w:t>super(</w:t>
      </w:r>
      <w:proofErr w:type="gramEnd"/>
      <w:r w:rsidRPr="00421143">
        <w:rPr>
          <w:rFonts w:ascii="Roboto" w:eastAsia="Times New Roman" w:hAnsi="Roboto" w:cs="Times New Roman"/>
          <w:color w:val="01014A"/>
          <w:kern w:val="0"/>
          <w:sz w:val="27"/>
          <w:szCs w:val="27"/>
          <w:lang w:val="en-IN" w:eastAsia="en-IN"/>
        </w:rPr>
        <w:t xml:space="preserve">) is used to invoke parent class constructor, refer the </w:t>
      </w:r>
      <w:proofErr w:type="spellStart"/>
      <w:r w:rsidRPr="00421143">
        <w:rPr>
          <w:rFonts w:ascii="Roboto" w:eastAsia="Times New Roman" w:hAnsi="Roboto" w:cs="Times New Roman"/>
          <w:color w:val="01014A"/>
          <w:kern w:val="0"/>
          <w:sz w:val="27"/>
          <w:szCs w:val="27"/>
          <w:lang w:val="en-IN" w:eastAsia="en-IN"/>
        </w:rPr>
        <w:t>tryout</w:t>
      </w:r>
      <w:proofErr w:type="spellEnd"/>
      <w:r w:rsidRPr="00421143">
        <w:rPr>
          <w:rFonts w:ascii="Roboto" w:eastAsia="Times New Roman" w:hAnsi="Roboto" w:cs="Times New Roman"/>
          <w:color w:val="01014A"/>
          <w:kern w:val="0"/>
          <w:sz w:val="27"/>
          <w:szCs w:val="27"/>
          <w:lang w:val="en-IN" w:eastAsia="en-IN"/>
        </w:rPr>
        <w:t xml:space="preserve"> given in Inheritance module.</w:t>
      </w:r>
    </w:p>
    <w:p w14:paraId="77023A9A" w14:textId="2B6D0D43" w:rsidR="00421143" w:rsidRDefault="00421143" w:rsidP="0002514D">
      <w:pPr>
        <w:spacing w:before="100" w:beforeAutospacing="1" w:after="100" w:afterAutospacing="1"/>
        <w:ind w:left="0" w:right="0"/>
        <w:jc w:val="both"/>
        <w:rPr>
          <w:sz w:val="40"/>
          <w:szCs w:val="40"/>
        </w:rPr>
      </w:pPr>
      <w:r>
        <w:rPr>
          <w:sz w:val="40"/>
          <w:szCs w:val="40"/>
        </w:rPr>
        <w:t>Inheritance:</w:t>
      </w:r>
    </w:p>
    <w:p w14:paraId="24AFC0A7"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You will now have a look at one more relationship type.</w:t>
      </w:r>
    </w:p>
    <w:p w14:paraId="057E8A42"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xml:space="preserve">Let us consider the scenario of </w:t>
      </w:r>
      <w:proofErr w:type="spellStart"/>
      <w:r w:rsidRPr="00421143">
        <w:rPr>
          <w:rFonts w:ascii="Roboto" w:eastAsia="Times New Roman" w:hAnsi="Roboto" w:cs="Times New Roman"/>
          <w:color w:val="01014A"/>
          <w:kern w:val="0"/>
          <w:sz w:val="27"/>
          <w:szCs w:val="27"/>
          <w:lang w:val="en-IN" w:eastAsia="en-IN"/>
        </w:rPr>
        <w:t>SwiftFood</w:t>
      </w:r>
      <w:proofErr w:type="spellEnd"/>
      <w:r w:rsidRPr="00421143">
        <w:rPr>
          <w:rFonts w:ascii="Roboto" w:eastAsia="Times New Roman" w:hAnsi="Roboto" w:cs="Times New Roman"/>
          <w:color w:val="01014A"/>
          <w:kern w:val="0"/>
          <w:sz w:val="27"/>
          <w:szCs w:val="27"/>
          <w:lang w:val="en-IN" w:eastAsia="en-IN"/>
        </w:rPr>
        <w:t xml:space="preserve"> app. The customers of </w:t>
      </w:r>
      <w:proofErr w:type="spellStart"/>
      <w:r w:rsidRPr="00421143">
        <w:rPr>
          <w:rFonts w:ascii="Roboto" w:eastAsia="Times New Roman" w:hAnsi="Roboto" w:cs="Times New Roman"/>
          <w:color w:val="01014A"/>
          <w:kern w:val="0"/>
          <w:sz w:val="27"/>
          <w:szCs w:val="27"/>
          <w:lang w:val="en-IN" w:eastAsia="en-IN"/>
        </w:rPr>
        <w:t>SwiftFood</w:t>
      </w:r>
      <w:proofErr w:type="spellEnd"/>
      <w:r w:rsidRPr="00421143">
        <w:rPr>
          <w:rFonts w:ascii="Roboto" w:eastAsia="Times New Roman" w:hAnsi="Roboto" w:cs="Times New Roman"/>
          <w:color w:val="01014A"/>
          <w:kern w:val="0"/>
          <w:sz w:val="27"/>
          <w:szCs w:val="27"/>
          <w:lang w:val="en-IN" w:eastAsia="en-IN"/>
        </w:rPr>
        <w:t xml:space="preserve"> can be divided into three types: Regular, Premium and Guest. Regular and Premium customers are eligible for 5% and 8% discounts respectively on their orders. Also, premium customers are provided with premium cards so that they can redeem points while ordering food. Guests pay delivery charges for their orders.</w:t>
      </w:r>
    </w:p>
    <w:p w14:paraId="628AB34E"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xml:space="preserve">Though Regular customers, Premium customers and Guests have different billing mechanism, they have some common attributes like </w:t>
      </w:r>
      <w:proofErr w:type="spellStart"/>
      <w:r w:rsidRPr="00421143">
        <w:rPr>
          <w:rFonts w:ascii="Roboto" w:eastAsia="Times New Roman" w:hAnsi="Roboto" w:cs="Times New Roman"/>
          <w:color w:val="01014A"/>
          <w:kern w:val="0"/>
          <w:sz w:val="27"/>
          <w:szCs w:val="27"/>
          <w:lang w:val="en-IN" w:eastAsia="en-IN"/>
        </w:rPr>
        <w:t>customerId</w:t>
      </w:r>
      <w:proofErr w:type="spellEnd"/>
      <w:r w:rsidRPr="00421143">
        <w:rPr>
          <w:rFonts w:ascii="Roboto" w:eastAsia="Times New Roman" w:hAnsi="Roboto" w:cs="Times New Roman"/>
          <w:color w:val="01014A"/>
          <w:kern w:val="0"/>
          <w:sz w:val="27"/>
          <w:szCs w:val="27"/>
          <w:lang w:val="en-IN" w:eastAsia="en-IN"/>
        </w:rPr>
        <w:t xml:space="preserve">, </w:t>
      </w:r>
      <w:proofErr w:type="spellStart"/>
      <w:r w:rsidRPr="00421143">
        <w:rPr>
          <w:rFonts w:ascii="Roboto" w:eastAsia="Times New Roman" w:hAnsi="Roboto" w:cs="Times New Roman"/>
          <w:color w:val="01014A"/>
          <w:kern w:val="0"/>
          <w:sz w:val="27"/>
          <w:szCs w:val="27"/>
          <w:lang w:val="en-IN" w:eastAsia="en-IN"/>
        </w:rPr>
        <w:t>customerName</w:t>
      </w:r>
      <w:proofErr w:type="spellEnd"/>
      <w:r w:rsidRPr="00421143">
        <w:rPr>
          <w:rFonts w:ascii="Roboto" w:eastAsia="Times New Roman" w:hAnsi="Roboto" w:cs="Times New Roman"/>
          <w:color w:val="01014A"/>
          <w:kern w:val="0"/>
          <w:sz w:val="27"/>
          <w:szCs w:val="27"/>
          <w:lang w:val="en-IN" w:eastAsia="en-IN"/>
        </w:rPr>
        <w:t xml:space="preserve">, </w:t>
      </w:r>
      <w:proofErr w:type="spellStart"/>
      <w:r w:rsidRPr="00421143">
        <w:rPr>
          <w:rFonts w:ascii="Roboto" w:eastAsia="Times New Roman" w:hAnsi="Roboto" w:cs="Times New Roman"/>
          <w:color w:val="01014A"/>
          <w:kern w:val="0"/>
          <w:sz w:val="27"/>
          <w:szCs w:val="27"/>
          <w:lang w:val="en-IN" w:eastAsia="en-IN"/>
        </w:rPr>
        <w:t>contactNumber</w:t>
      </w:r>
      <w:proofErr w:type="spellEnd"/>
      <w:r w:rsidRPr="00421143">
        <w:rPr>
          <w:rFonts w:ascii="Roboto" w:eastAsia="Times New Roman" w:hAnsi="Roboto" w:cs="Times New Roman"/>
          <w:color w:val="01014A"/>
          <w:kern w:val="0"/>
          <w:sz w:val="27"/>
          <w:szCs w:val="27"/>
          <w:lang w:val="en-IN" w:eastAsia="en-IN"/>
        </w:rPr>
        <w:t xml:space="preserve"> and address.</w:t>
      </w:r>
    </w:p>
    <w:p w14:paraId="7E0DB36A"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xml:space="preserve">So, instead of keeping the common attributes in </w:t>
      </w:r>
      <w:proofErr w:type="gramStart"/>
      <w:r w:rsidRPr="00421143">
        <w:rPr>
          <w:rFonts w:ascii="Roboto" w:eastAsia="Times New Roman" w:hAnsi="Roboto" w:cs="Times New Roman"/>
          <w:color w:val="01014A"/>
          <w:kern w:val="0"/>
          <w:sz w:val="27"/>
          <w:szCs w:val="27"/>
          <w:lang w:val="en-IN" w:eastAsia="en-IN"/>
        </w:rPr>
        <w:t>each and every</w:t>
      </w:r>
      <w:proofErr w:type="gramEnd"/>
      <w:r w:rsidRPr="00421143">
        <w:rPr>
          <w:rFonts w:ascii="Roboto" w:eastAsia="Times New Roman" w:hAnsi="Roboto" w:cs="Times New Roman"/>
          <w:color w:val="01014A"/>
          <w:kern w:val="0"/>
          <w:sz w:val="27"/>
          <w:szCs w:val="27"/>
          <w:lang w:val="en-IN" w:eastAsia="en-IN"/>
        </w:rPr>
        <w:t xml:space="preserve"> class, we can have a common class called Customer and include the common attributes. </w:t>
      </w:r>
    </w:p>
    <w:p w14:paraId="6135C738" w14:textId="77777777" w:rsidR="00421143" w:rsidRDefault="00421143" w:rsidP="00421143">
      <w:pPr>
        <w:pStyle w:val="NormalWeb"/>
        <w:jc w:val="both"/>
        <w:rPr>
          <w:rFonts w:ascii="Roboto" w:eastAsia="Times New Roman" w:hAnsi="Roboto"/>
          <w:color w:val="01014A"/>
          <w:sz w:val="27"/>
          <w:szCs w:val="27"/>
        </w:rPr>
      </w:pPr>
      <w:r>
        <w:rPr>
          <w:rFonts w:ascii="Roboto" w:hAnsi="Roboto"/>
          <w:color w:val="01014A"/>
          <w:sz w:val="27"/>
          <w:szCs w:val="27"/>
        </w:rPr>
        <w:t xml:space="preserve">Now, let us consider </w:t>
      </w:r>
      <w:proofErr w:type="spellStart"/>
      <w:r>
        <w:rPr>
          <w:rFonts w:ascii="Roboto" w:hAnsi="Roboto"/>
          <w:color w:val="01014A"/>
          <w:sz w:val="27"/>
          <w:szCs w:val="27"/>
        </w:rPr>
        <w:t>RegularCustomer</w:t>
      </w:r>
      <w:proofErr w:type="spellEnd"/>
      <w:r>
        <w:rPr>
          <w:rFonts w:ascii="Roboto" w:hAnsi="Roboto"/>
          <w:color w:val="01014A"/>
          <w:sz w:val="27"/>
          <w:szCs w:val="27"/>
        </w:rPr>
        <w:t xml:space="preserve"> and Guest classes. Since </w:t>
      </w:r>
      <w:proofErr w:type="spellStart"/>
      <w:r>
        <w:rPr>
          <w:rFonts w:ascii="Roboto" w:hAnsi="Roboto"/>
          <w:color w:val="01014A"/>
          <w:sz w:val="27"/>
          <w:szCs w:val="27"/>
        </w:rPr>
        <w:t>RegularCustomer</w:t>
      </w:r>
      <w:proofErr w:type="spellEnd"/>
      <w:r>
        <w:rPr>
          <w:rFonts w:ascii="Roboto" w:hAnsi="Roboto"/>
          <w:color w:val="01014A"/>
          <w:sz w:val="27"/>
          <w:szCs w:val="27"/>
        </w:rPr>
        <w:t xml:space="preserve"> and Guest are types of Customers, they must have access to the common attributes also. We can create a </w:t>
      </w:r>
      <w:proofErr w:type="gramStart"/>
      <w:r>
        <w:rPr>
          <w:rFonts w:ascii="Roboto" w:hAnsi="Roboto"/>
          <w:color w:val="01014A"/>
          <w:sz w:val="27"/>
          <w:szCs w:val="27"/>
        </w:rPr>
        <w:t>Customer</w:t>
      </w:r>
      <w:proofErr w:type="gramEnd"/>
      <w:r>
        <w:rPr>
          <w:rFonts w:ascii="Roboto" w:hAnsi="Roboto"/>
          <w:color w:val="01014A"/>
          <w:sz w:val="27"/>
          <w:szCs w:val="27"/>
        </w:rPr>
        <w:t> class with the common attributes and methods and make these two classes inherit the attributes and behavior from Customer class as shown below. </w:t>
      </w:r>
    </w:p>
    <w:p w14:paraId="6728A906" w14:textId="788F90FC" w:rsidR="00421143" w:rsidRDefault="00421143" w:rsidP="00421143">
      <w:pPr>
        <w:pStyle w:val="NormalWeb"/>
        <w:jc w:val="both"/>
        <w:rPr>
          <w:rFonts w:ascii="Roboto" w:hAnsi="Roboto"/>
          <w:color w:val="01014A"/>
          <w:sz w:val="27"/>
          <w:szCs w:val="27"/>
        </w:rPr>
      </w:pPr>
      <w:r>
        <w:rPr>
          <w:rFonts w:ascii="Roboto" w:hAnsi="Roboto"/>
          <w:noProof/>
          <w:color w:val="01014A"/>
          <w:sz w:val="27"/>
          <w:szCs w:val="27"/>
        </w:rPr>
        <w:lastRenderedPageBreak/>
        <w:drawing>
          <wp:inline distT="0" distB="0" distL="0" distR="0" wp14:anchorId="68D57D53" wp14:editId="47ED602E">
            <wp:extent cx="5505450" cy="5010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0" cy="5010150"/>
                    </a:xfrm>
                    <a:prstGeom prst="rect">
                      <a:avLst/>
                    </a:prstGeom>
                    <a:noFill/>
                    <a:ln>
                      <a:noFill/>
                    </a:ln>
                  </pic:spPr>
                </pic:pic>
              </a:graphicData>
            </a:graphic>
          </wp:inline>
        </w:drawing>
      </w:r>
    </w:p>
    <w:p w14:paraId="1DE94AC9" w14:textId="77777777" w:rsidR="00421143" w:rsidRDefault="00421143" w:rsidP="00421143">
      <w:pPr>
        <w:pStyle w:val="NormalWeb"/>
        <w:jc w:val="both"/>
        <w:rPr>
          <w:rFonts w:ascii="Roboto" w:hAnsi="Roboto"/>
          <w:color w:val="01014A"/>
          <w:sz w:val="27"/>
          <w:szCs w:val="27"/>
        </w:rPr>
      </w:pPr>
      <w:r>
        <w:rPr>
          <w:rFonts w:ascii="Roboto" w:hAnsi="Roboto"/>
          <w:color w:val="01014A"/>
          <w:sz w:val="27"/>
          <w:szCs w:val="27"/>
        </w:rPr>
        <w:t xml:space="preserve">The common members that are inherited are represented using blue color. The members specific to </w:t>
      </w:r>
      <w:proofErr w:type="spellStart"/>
      <w:r>
        <w:rPr>
          <w:rFonts w:ascii="Roboto" w:hAnsi="Roboto"/>
          <w:color w:val="01014A"/>
          <w:sz w:val="27"/>
          <w:szCs w:val="27"/>
        </w:rPr>
        <w:t>RegularCustomer</w:t>
      </w:r>
      <w:proofErr w:type="spellEnd"/>
      <w:r>
        <w:rPr>
          <w:rFonts w:ascii="Roboto" w:hAnsi="Roboto"/>
          <w:color w:val="01014A"/>
          <w:sz w:val="27"/>
          <w:szCs w:val="27"/>
        </w:rPr>
        <w:t xml:space="preserve"> and Guest are represented using green color.</w:t>
      </w:r>
    </w:p>
    <w:p w14:paraId="19E6C150" w14:textId="77777777" w:rsidR="00421143" w:rsidRDefault="00421143" w:rsidP="00421143">
      <w:pPr>
        <w:pStyle w:val="NormalWeb"/>
        <w:jc w:val="both"/>
        <w:rPr>
          <w:rFonts w:ascii="Roboto" w:hAnsi="Roboto"/>
          <w:color w:val="01014A"/>
          <w:sz w:val="27"/>
          <w:szCs w:val="27"/>
        </w:rPr>
      </w:pPr>
      <w:r>
        <w:rPr>
          <w:rFonts w:ascii="Roboto" w:hAnsi="Roboto"/>
          <w:color w:val="01014A"/>
          <w:sz w:val="27"/>
          <w:szCs w:val="27"/>
        </w:rPr>
        <w:t xml:space="preserve">We can say that the </w:t>
      </w:r>
      <w:proofErr w:type="spellStart"/>
      <w:r>
        <w:rPr>
          <w:rFonts w:ascii="Roboto" w:hAnsi="Roboto"/>
          <w:color w:val="01014A"/>
          <w:sz w:val="27"/>
          <w:szCs w:val="27"/>
        </w:rPr>
        <w:t>RegularCustomer</w:t>
      </w:r>
      <w:proofErr w:type="spellEnd"/>
      <w:r>
        <w:rPr>
          <w:rFonts w:ascii="Roboto" w:hAnsi="Roboto"/>
          <w:color w:val="01014A"/>
          <w:sz w:val="27"/>
          <w:szCs w:val="27"/>
        </w:rPr>
        <w:t xml:space="preserve"> "is-A" Customer and Guest "is-A" Customer. </w:t>
      </w:r>
      <w:r>
        <w:rPr>
          <w:rStyle w:val="Strong"/>
          <w:rFonts w:ascii="Roboto" w:hAnsi="Roboto"/>
          <w:color w:val="01014A"/>
          <w:sz w:val="27"/>
          <w:szCs w:val="27"/>
        </w:rPr>
        <w:t>When a class inherits from another class, then those classes are said to have inheritance relationship</w:t>
      </w:r>
      <w:r>
        <w:rPr>
          <w:rFonts w:ascii="Roboto" w:hAnsi="Roboto"/>
          <w:color w:val="01014A"/>
          <w:sz w:val="27"/>
          <w:szCs w:val="27"/>
        </w:rPr>
        <w:t>. The class which is </w:t>
      </w:r>
      <w:r>
        <w:rPr>
          <w:rStyle w:val="Strong"/>
          <w:rFonts w:ascii="Roboto" w:hAnsi="Roboto"/>
          <w:color w:val="01014A"/>
          <w:sz w:val="27"/>
          <w:szCs w:val="27"/>
        </w:rPr>
        <w:t>inheriting is called the child/sub/derived class</w:t>
      </w:r>
      <w:r>
        <w:rPr>
          <w:rFonts w:ascii="Roboto" w:hAnsi="Roboto"/>
          <w:color w:val="01014A"/>
          <w:sz w:val="27"/>
          <w:szCs w:val="27"/>
        </w:rPr>
        <w:t> and the </w:t>
      </w:r>
      <w:r>
        <w:rPr>
          <w:rStyle w:val="Strong"/>
          <w:rFonts w:ascii="Roboto" w:hAnsi="Roboto"/>
          <w:color w:val="01014A"/>
          <w:sz w:val="27"/>
          <w:szCs w:val="27"/>
        </w:rPr>
        <w:t>class which is getting inherited is called the parent/super/base class</w:t>
      </w:r>
      <w:r>
        <w:rPr>
          <w:rFonts w:ascii="Roboto" w:hAnsi="Roboto"/>
          <w:color w:val="01014A"/>
          <w:sz w:val="27"/>
          <w:szCs w:val="27"/>
        </w:rPr>
        <w:t>. Inheritance is also called as "is-A" relationship. Inheritance (is-a) is denoted by a line with an arrow head. </w:t>
      </w:r>
    </w:p>
    <w:p w14:paraId="4492C7B2" w14:textId="77777777" w:rsidR="00421143" w:rsidRDefault="00421143" w:rsidP="00421143">
      <w:pPr>
        <w:pStyle w:val="NormalWeb"/>
        <w:jc w:val="both"/>
        <w:rPr>
          <w:rFonts w:ascii="Roboto" w:hAnsi="Roboto"/>
          <w:color w:val="01014A"/>
          <w:sz w:val="27"/>
          <w:szCs w:val="27"/>
        </w:rPr>
      </w:pPr>
      <w:r>
        <w:rPr>
          <w:rFonts w:ascii="Roboto" w:hAnsi="Roboto"/>
          <w:color w:val="01014A"/>
          <w:sz w:val="27"/>
          <w:szCs w:val="27"/>
        </w:rPr>
        <w:t xml:space="preserve">In our example, </w:t>
      </w:r>
      <w:proofErr w:type="spellStart"/>
      <w:r>
        <w:rPr>
          <w:rFonts w:ascii="Roboto" w:hAnsi="Roboto"/>
          <w:color w:val="01014A"/>
          <w:sz w:val="27"/>
          <w:szCs w:val="27"/>
        </w:rPr>
        <w:t>RegularCustomer</w:t>
      </w:r>
      <w:proofErr w:type="spellEnd"/>
      <w:r>
        <w:rPr>
          <w:rFonts w:ascii="Roboto" w:hAnsi="Roboto"/>
          <w:color w:val="01014A"/>
          <w:sz w:val="27"/>
          <w:szCs w:val="27"/>
        </w:rPr>
        <w:t xml:space="preserve"> and Guest classes are inheriting the Customer class. So, Customer is the parent class and </w:t>
      </w:r>
      <w:proofErr w:type="spellStart"/>
      <w:r>
        <w:rPr>
          <w:rFonts w:ascii="Roboto" w:hAnsi="Roboto"/>
          <w:color w:val="01014A"/>
          <w:sz w:val="27"/>
          <w:szCs w:val="27"/>
        </w:rPr>
        <w:t>RegularCustomer</w:t>
      </w:r>
      <w:proofErr w:type="spellEnd"/>
      <w:r>
        <w:rPr>
          <w:rFonts w:ascii="Roboto" w:hAnsi="Roboto"/>
          <w:color w:val="01014A"/>
          <w:sz w:val="27"/>
          <w:szCs w:val="27"/>
        </w:rPr>
        <w:t xml:space="preserve"> and Guest are child classes. </w:t>
      </w:r>
    </w:p>
    <w:p w14:paraId="4E03C2E4" w14:textId="77777777" w:rsidR="00421143" w:rsidRDefault="00421143" w:rsidP="00421143">
      <w:pPr>
        <w:pStyle w:val="Heading1"/>
        <w:spacing w:before="161" w:after="161"/>
        <w:rPr>
          <w:rFonts w:ascii="Roboto" w:hAnsi="Roboto"/>
          <w:color w:val="01014A"/>
          <w:sz w:val="48"/>
          <w:szCs w:val="48"/>
        </w:rPr>
      </w:pPr>
      <w:r>
        <w:rPr>
          <w:rFonts w:ascii="Roboto" w:hAnsi="Roboto"/>
          <w:color w:val="01014A"/>
        </w:rPr>
        <w:t xml:space="preserve">What gets </w:t>
      </w:r>
      <w:proofErr w:type="gramStart"/>
      <w:r>
        <w:rPr>
          <w:rFonts w:ascii="Roboto" w:hAnsi="Roboto"/>
          <w:color w:val="01014A"/>
        </w:rPr>
        <w:t>inherited ?</w:t>
      </w:r>
      <w:proofErr w:type="gramEnd"/>
    </w:p>
    <w:p w14:paraId="01588CC2" w14:textId="77777777" w:rsidR="00421143" w:rsidRDefault="00421143" w:rsidP="00421143">
      <w:pPr>
        <w:pStyle w:val="NormalWeb"/>
        <w:jc w:val="both"/>
        <w:rPr>
          <w:rFonts w:ascii="Roboto" w:hAnsi="Roboto"/>
          <w:color w:val="01014A"/>
          <w:sz w:val="27"/>
          <w:szCs w:val="27"/>
        </w:rPr>
      </w:pPr>
      <w:r>
        <w:rPr>
          <w:rFonts w:ascii="Roboto" w:hAnsi="Roboto"/>
          <w:color w:val="01014A"/>
          <w:sz w:val="27"/>
          <w:szCs w:val="27"/>
        </w:rPr>
        <w:t>In case of an inheritance relationship, the attributes and behaviors get inherited just like a child inherits certain attributes and behaviors from his/her parent. </w:t>
      </w:r>
    </w:p>
    <w:p w14:paraId="3D1C9F7B" w14:textId="77777777" w:rsidR="00421143" w:rsidRDefault="00421143" w:rsidP="00421143">
      <w:pPr>
        <w:pStyle w:val="NormalWeb"/>
        <w:jc w:val="both"/>
        <w:rPr>
          <w:rFonts w:ascii="Roboto" w:hAnsi="Roboto"/>
          <w:color w:val="01014A"/>
          <w:sz w:val="27"/>
          <w:szCs w:val="27"/>
        </w:rPr>
      </w:pPr>
      <w:r>
        <w:rPr>
          <w:rFonts w:ascii="Roboto" w:hAnsi="Roboto"/>
          <w:color w:val="01014A"/>
          <w:sz w:val="27"/>
          <w:szCs w:val="27"/>
        </w:rPr>
        <w:lastRenderedPageBreak/>
        <w:t>In terms of OOP, </w:t>
      </w:r>
      <w:r>
        <w:rPr>
          <w:rStyle w:val="Strong"/>
          <w:rFonts w:ascii="Roboto" w:hAnsi="Roboto"/>
          <w:color w:val="01014A"/>
          <w:sz w:val="27"/>
          <w:szCs w:val="27"/>
        </w:rPr>
        <w:t>a child class inherits all the non-private attributes and methods</w:t>
      </w:r>
      <w:r>
        <w:rPr>
          <w:rFonts w:ascii="Roboto" w:hAnsi="Roboto"/>
          <w:color w:val="01014A"/>
          <w:sz w:val="27"/>
          <w:szCs w:val="27"/>
        </w:rPr>
        <w:t>.</w:t>
      </w:r>
    </w:p>
    <w:p w14:paraId="0E1F0396" w14:textId="77777777" w:rsidR="00421143" w:rsidRDefault="00421143" w:rsidP="00421143">
      <w:pPr>
        <w:pStyle w:val="NormalWeb"/>
        <w:jc w:val="both"/>
        <w:rPr>
          <w:rFonts w:ascii="Roboto" w:hAnsi="Roboto"/>
          <w:color w:val="01014A"/>
          <w:sz w:val="27"/>
          <w:szCs w:val="27"/>
        </w:rPr>
      </w:pPr>
      <w:r>
        <w:rPr>
          <w:rFonts w:ascii="Roboto" w:hAnsi="Roboto"/>
          <w:color w:val="01014A"/>
          <w:sz w:val="27"/>
          <w:szCs w:val="27"/>
        </w:rPr>
        <w:t>When we say a child class inherits the attributes and methods, we can treat the attributes and methods as if they are owned by the child class itself.</w:t>
      </w:r>
    </w:p>
    <w:p w14:paraId="182695C5"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In Java, a child class inherits the parent class using the "extends" keyword. Observe the below code.</w:t>
      </w:r>
    </w:p>
    <w:p w14:paraId="1B4C625D" w14:textId="77777777" w:rsidR="00421143" w:rsidRPr="00421143" w:rsidRDefault="00421143">
      <w:pPr>
        <w:numPr>
          <w:ilvl w:val="0"/>
          <w:numId w:val="18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class</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 xml:space="preserve"> {</w:t>
      </w:r>
    </w:p>
    <w:p w14:paraId="5C663B50" w14:textId="77777777" w:rsidR="00421143" w:rsidRPr="00421143" w:rsidRDefault="00421143">
      <w:pPr>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//Parent/Super/Base class</w:t>
      </w:r>
    </w:p>
    <w:p w14:paraId="58FE485F" w14:textId="77777777" w:rsidR="00421143" w:rsidRPr="00421143" w:rsidRDefault="00421143">
      <w:pPr>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p>
    <w:p w14:paraId="2E2B5C53" w14:textId="77777777" w:rsidR="00421143" w:rsidRPr="00421143" w:rsidRDefault="00421143">
      <w:pPr>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class</w:t>
      </w:r>
      <w:r w:rsidRPr="00421143">
        <w:rPr>
          <w:rFonts w:ascii="Courier New" w:eastAsia="Times New Roman" w:hAnsi="Courier New" w:cs="Courier New"/>
          <w:color w:val="FFFFFF"/>
          <w:kern w:val="0"/>
          <w:sz w:val="27"/>
          <w:szCs w:val="27"/>
          <w:lang w:val="en-IN" w:eastAsia="en-IN"/>
        </w:rPr>
        <w:t xml:space="preserve"> </w:t>
      </w:r>
      <w:proofErr w:type="spellStart"/>
      <w:r w:rsidRPr="00421143">
        <w:rPr>
          <w:rFonts w:ascii="Courier New" w:eastAsia="Times New Roman" w:hAnsi="Courier New" w:cs="Courier New"/>
          <w:color w:val="89BDFF"/>
          <w:kern w:val="0"/>
          <w:sz w:val="27"/>
          <w:szCs w:val="27"/>
          <w:lang w:val="en-IN" w:eastAsia="en-IN"/>
        </w:rPr>
        <w:t>RegularCustomer</w:t>
      </w:r>
      <w:proofErr w:type="spell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extends</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FFFFFF"/>
          <w:kern w:val="0"/>
          <w:sz w:val="27"/>
          <w:szCs w:val="27"/>
          <w:lang w:val="en-IN" w:eastAsia="en-IN"/>
        </w:rPr>
        <w:t xml:space="preserve">{  </w:t>
      </w:r>
      <w:proofErr w:type="gram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i/>
          <w:iCs/>
          <w:color w:val="AEAEAE"/>
          <w:kern w:val="0"/>
          <w:sz w:val="27"/>
          <w:szCs w:val="27"/>
          <w:lang w:val="en-IN" w:eastAsia="en-IN"/>
        </w:rPr>
        <w:t xml:space="preserve">// </w:t>
      </w:r>
      <w:proofErr w:type="spellStart"/>
      <w:r w:rsidRPr="00421143">
        <w:rPr>
          <w:rFonts w:ascii="Courier New" w:eastAsia="Times New Roman" w:hAnsi="Courier New" w:cs="Courier New"/>
          <w:i/>
          <w:iCs/>
          <w:color w:val="AEAEAE"/>
          <w:kern w:val="0"/>
          <w:sz w:val="27"/>
          <w:szCs w:val="27"/>
          <w:lang w:val="en-IN" w:eastAsia="en-IN"/>
        </w:rPr>
        <w:t>RegularCustomer</w:t>
      </w:r>
      <w:proofErr w:type="spellEnd"/>
      <w:r w:rsidRPr="00421143">
        <w:rPr>
          <w:rFonts w:ascii="Courier New" w:eastAsia="Times New Roman" w:hAnsi="Courier New" w:cs="Courier New"/>
          <w:i/>
          <w:iCs/>
          <w:color w:val="AEAEAE"/>
          <w:kern w:val="0"/>
          <w:sz w:val="27"/>
          <w:szCs w:val="27"/>
          <w:lang w:val="en-IN" w:eastAsia="en-IN"/>
        </w:rPr>
        <w:t xml:space="preserve"> is a Customer</w:t>
      </w:r>
    </w:p>
    <w:p w14:paraId="5081A0A3" w14:textId="77777777" w:rsidR="00421143" w:rsidRPr="00421143" w:rsidRDefault="00421143">
      <w:pPr>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//Child/Sub/Derived class</w:t>
      </w:r>
    </w:p>
    <w:p w14:paraId="17FC67CE" w14:textId="77777777" w:rsidR="00421143" w:rsidRPr="00421143" w:rsidRDefault="00421143">
      <w:pPr>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p>
    <w:p w14:paraId="49271477" w14:textId="77777777" w:rsidR="00421143" w:rsidRPr="00421143" w:rsidRDefault="00421143">
      <w:pPr>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E28964"/>
          <w:kern w:val="0"/>
          <w:sz w:val="27"/>
          <w:szCs w:val="27"/>
          <w:lang w:val="en-IN" w:eastAsia="en-IN"/>
        </w:rPr>
        <w:t>class</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Guest</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E28964"/>
          <w:kern w:val="0"/>
          <w:sz w:val="27"/>
          <w:szCs w:val="27"/>
          <w:lang w:val="en-IN" w:eastAsia="en-IN"/>
        </w:rPr>
        <w:t>extends</w:t>
      </w:r>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color w:val="89BDFF"/>
          <w:kern w:val="0"/>
          <w:sz w:val="27"/>
          <w:szCs w:val="27"/>
          <w:lang w:val="en-IN" w:eastAsia="en-IN"/>
        </w:rPr>
        <w:t>Customer</w:t>
      </w:r>
      <w:r w:rsidRPr="00421143">
        <w:rPr>
          <w:rFonts w:ascii="Courier New" w:eastAsia="Times New Roman" w:hAnsi="Courier New" w:cs="Courier New"/>
          <w:color w:val="FFFFFF"/>
          <w:kern w:val="0"/>
          <w:sz w:val="27"/>
          <w:szCs w:val="27"/>
          <w:lang w:val="en-IN" w:eastAsia="en-IN"/>
        </w:rPr>
        <w:t xml:space="preserve"> </w:t>
      </w:r>
      <w:proofErr w:type="gramStart"/>
      <w:r w:rsidRPr="00421143">
        <w:rPr>
          <w:rFonts w:ascii="Courier New" w:eastAsia="Times New Roman" w:hAnsi="Courier New" w:cs="Courier New"/>
          <w:color w:val="FFFFFF"/>
          <w:kern w:val="0"/>
          <w:sz w:val="27"/>
          <w:szCs w:val="27"/>
          <w:lang w:val="en-IN" w:eastAsia="en-IN"/>
        </w:rPr>
        <w:t xml:space="preserve">{  </w:t>
      </w:r>
      <w:proofErr w:type="gramEnd"/>
      <w:r w:rsidRPr="00421143">
        <w:rPr>
          <w:rFonts w:ascii="Courier New" w:eastAsia="Times New Roman" w:hAnsi="Courier New" w:cs="Courier New"/>
          <w:color w:val="FFFFFF"/>
          <w:kern w:val="0"/>
          <w:sz w:val="27"/>
          <w:szCs w:val="27"/>
          <w:lang w:val="en-IN" w:eastAsia="en-IN"/>
        </w:rPr>
        <w:t xml:space="preserve">                </w:t>
      </w:r>
      <w:r w:rsidRPr="00421143">
        <w:rPr>
          <w:rFonts w:ascii="Courier New" w:eastAsia="Times New Roman" w:hAnsi="Courier New" w:cs="Courier New"/>
          <w:i/>
          <w:iCs/>
          <w:color w:val="AEAEAE"/>
          <w:kern w:val="0"/>
          <w:sz w:val="27"/>
          <w:szCs w:val="27"/>
          <w:lang w:val="en-IN" w:eastAsia="en-IN"/>
        </w:rPr>
        <w:t>// Guest is a Customer</w:t>
      </w:r>
    </w:p>
    <w:p w14:paraId="7B48EFC5" w14:textId="77777777" w:rsidR="00421143" w:rsidRPr="00421143" w:rsidRDefault="00421143">
      <w:pPr>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ab/>
      </w:r>
      <w:r w:rsidRPr="00421143">
        <w:rPr>
          <w:rFonts w:ascii="Courier New" w:eastAsia="Times New Roman" w:hAnsi="Courier New" w:cs="Courier New"/>
          <w:i/>
          <w:iCs/>
          <w:color w:val="AEAEAE"/>
          <w:kern w:val="0"/>
          <w:sz w:val="27"/>
          <w:szCs w:val="27"/>
          <w:lang w:val="en-IN" w:eastAsia="en-IN"/>
        </w:rPr>
        <w:t>//Child/Sub/Derived class</w:t>
      </w:r>
    </w:p>
    <w:p w14:paraId="382350E7" w14:textId="77777777" w:rsidR="00421143" w:rsidRPr="00421143" w:rsidRDefault="00421143">
      <w:pPr>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color w:val="FFFFFF"/>
          <w:kern w:val="0"/>
          <w:sz w:val="27"/>
          <w:szCs w:val="27"/>
          <w:lang w:val="en-IN" w:eastAsia="en-IN"/>
        </w:rPr>
        <w:t>}</w:t>
      </w:r>
    </w:p>
    <w:p w14:paraId="3DE37CF8" w14:textId="557C2EB4" w:rsidR="00421143" w:rsidRPr="00421143" w:rsidRDefault="00421143">
      <w:pPr>
        <w:numPr>
          <w:ilvl w:val="0"/>
          <w:numId w:val="18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421143">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B348031" wp14:editId="226D4852">
                <wp:extent cx="304800" cy="304800"/>
                <wp:effectExtent l="0" t="0" r="0" b="0"/>
                <wp:docPr id="153" name="Rectangle 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8F029" id="Rectangle 15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3E01C5"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xml:space="preserve">Here, </w:t>
      </w:r>
      <w:proofErr w:type="spellStart"/>
      <w:r w:rsidRPr="00421143">
        <w:rPr>
          <w:rFonts w:ascii="Roboto" w:eastAsia="Times New Roman" w:hAnsi="Roboto" w:cs="Times New Roman"/>
          <w:color w:val="01014A"/>
          <w:kern w:val="0"/>
          <w:sz w:val="27"/>
          <w:szCs w:val="27"/>
          <w:lang w:val="en-IN" w:eastAsia="en-IN"/>
        </w:rPr>
        <w:t>RegularCustomer</w:t>
      </w:r>
      <w:proofErr w:type="spellEnd"/>
      <w:r w:rsidRPr="00421143">
        <w:rPr>
          <w:rFonts w:ascii="Roboto" w:eastAsia="Times New Roman" w:hAnsi="Roboto" w:cs="Times New Roman"/>
          <w:color w:val="01014A"/>
          <w:kern w:val="0"/>
          <w:sz w:val="27"/>
          <w:szCs w:val="27"/>
          <w:lang w:val="en-IN" w:eastAsia="en-IN"/>
        </w:rPr>
        <w:t xml:space="preserve"> and Guest are the child classes of Customer hence they can inherit properties of the parent class </w:t>
      </w:r>
      <w:proofErr w:type="gramStart"/>
      <w:r w:rsidRPr="00421143">
        <w:rPr>
          <w:rFonts w:ascii="Roboto" w:eastAsia="Times New Roman" w:hAnsi="Roboto" w:cs="Times New Roman"/>
          <w:color w:val="01014A"/>
          <w:kern w:val="0"/>
          <w:sz w:val="27"/>
          <w:szCs w:val="27"/>
          <w:lang w:val="en-IN" w:eastAsia="en-IN"/>
        </w:rPr>
        <w:t>i.e.</w:t>
      </w:r>
      <w:proofErr w:type="gramEnd"/>
      <w:r w:rsidRPr="00421143">
        <w:rPr>
          <w:rFonts w:ascii="Roboto" w:eastAsia="Times New Roman" w:hAnsi="Roboto" w:cs="Times New Roman"/>
          <w:color w:val="01014A"/>
          <w:kern w:val="0"/>
          <w:sz w:val="27"/>
          <w:szCs w:val="27"/>
          <w:lang w:val="en-IN" w:eastAsia="en-IN"/>
        </w:rPr>
        <w:t xml:space="preserve"> Customer.</w:t>
      </w:r>
    </w:p>
    <w:p w14:paraId="74D6CDF0" w14:textId="77777777" w:rsidR="00421143" w:rsidRPr="00421143" w:rsidRDefault="00421143" w:rsidP="00421143">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421143">
        <w:rPr>
          <w:rFonts w:ascii="Roboto" w:eastAsia="Times New Roman" w:hAnsi="Roboto" w:cs="Times New Roman"/>
          <w:color w:val="01014A"/>
          <w:kern w:val="0"/>
          <w:sz w:val="27"/>
          <w:szCs w:val="27"/>
          <w:lang w:val="en-IN" w:eastAsia="en-IN"/>
        </w:rPr>
        <w:t xml:space="preserve">As you have learned in last topic, child class inherits all the non-private attributes and methods, </w:t>
      </w:r>
      <w:proofErr w:type="spellStart"/>
      <w:r w:rsidRPr="00421143">
        <w:rPr>
          <w:rFonts w:ascii="Roboto" w:eastAsia="Times New Roman" w:hAnsi="Roboto" w:cs="Times New Roman"/>
          <w:color w:val="01014A"/>
          <w:kern w:val="0"/>
          <w:sz w:val="27"/>
          <w:szCs w:val="27"/>
          <w:lang w:val="en-IN" w:eastAsia="en-IN"/>
        </w:rPr>
        <w:t>RegularCustomer</w:t>
      </w:r>
      <w:proofErr w:type="spellEnd"/>
      <w:r w:rsidRPr="00421143">
        <w:rPr>
          <w:rFonts w:ascii="Roboto" w:eastAsia="Times New Roman" w:hAnsi="Roboto" w:cs="Times New Roman"/>
          <w:color w:val="01014A"/>
          <w:kern w:val="0"/>
          <w:sz w:val="27"/>
          <w:szCs w:val="27"/>
          <w:lang w:val="en-IN" w:eastAsia="en-IN"/>
        </w:rPr>
        <w:t xml:space="preserve"> and Guest will inherit non-private attributes and methods of the Customer Class.</w:t>
      </w:r>
    </w:p>
    <w:p w14:paraId="7D57F728" w14:textId="77777777" w:rsidR="00FA4C56" w:rsidRPr="00FA4C56" w:rsidRDefault="00FA4C56" w:rsidP="00FA4C5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A4C56">
        <w:rPr>
          <w:rFonts w:ascii="Roboto" w:eastAsia="Times New Roman" w:hAnsi="Roboto" w:cs="Times New Roman"/>
          <w:color w:val="01014A"/>
          <w:kern w:val="0"/>
          <w:sz w:val="27"/>
          <w:szCs w:val="27"/>
          <w:lang w:val="en-IN" w:eastAsia="en-IN"/>
        </w:rPr>
        <w:t>By now, you have learnt that the derived classes inherit from the base class. You will now see how the child class object is created. As you all know, constructors are invoked while creating objects. When a child class object is created, the child class constructor invokes the parent class constructor before executing any statement present in the child constructor.</w:t>
      </w:r>
    </w:p>
    <w:p w14:paraId="32B1B8B0" w14:textId="77777777" w:rsidR="00FA4C56" w:rsidRPr="00FA4C56" w:rsidRDefault="00FA4C56" w:rsidP="00FA4C5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A4C56">
        <w:rPr>
          <w:rFonts w:ascii="Roboto" w:eastAsia="Times New Roman" w:hAnsi="Roboto" w:cs="Times New Roman"/>
          <w:color w:val="01014A"/>
          <w:kern w:val="0"/>
          <w:sz w:val="27"/>
          <w:szCs w:val="27"/>
          <w:lang w:val="en-IN" w:eastAsia="en-IN"/>
        </w:rPr>
        <w:t>Observe the below code and understand the sequence of constructor invocation.</w:t>
      </w:r>
    </w:p>
    <w:p w14:paraId="6706F4DA" w14:textId="77777777" w:rsidR="00FA4C56" w:rsidRPr="00FA4C56" w:rsidRDefault="00FA4C56">
      <w:pPr>
        <w:numPr>
          <w:ilvl w:val="0"/>
          <w:numId w:val="19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E28964"/>
          <w:kern w:val="0"/>
          <w:sz w:val="27"/>
          <w:szCs w:val="27"/>
          <w:lang w:val="en-IN" w:eastAsia="en-IN"/>
        </w:rPr>
        <w:t>class</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Customer</w:t>
      </w:r>
      <w:r w:rsidRPr="00FA4C56">
        <w:rPr>
          <w:rFonts w:ascii="Courier New" w:eastAsia="Times New Roman" w:hAnsi="Courier New" w:cs="Courier New"/>
          <w:color w:val="FFFFFF"/>
          <w:kern w:val="0"/>
          <w:sz w:val="27"/>
          <w:szCs w:val="27"/>
          <w:lang w:val="en-IN" w:eastAsia="en-IN"/>
        </w:rPr>
        <w:t xml:space="preserve"> {</w:t>
      </w:r>
    </w:p>
    <w:p w14:paraId="10EC42E3"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proofErr w:type="gramStart"/>
      <w:r w:rsidRPr="00FA4C56">
        <w:rPr>
          <w:rFonts w:ascii="Courier New" w:eastAsia="Times New Roman" w:hAnsi="Courier New" w:cs="Courier New"/>
          <w:color w:val="89BDFF"/>
          <w:kern w:val="0"/>
          <w:sz w:val="27"/>
          <w:szCs w:val="27"/>
          <w:lang w:val="en-IN" w:eastAsia="en-IN"/>
        </w:rPr>
        <w:t>Customer</w:t>
      </w:r>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FFFFFF"/>
          <w:kern w:val="0"/>
          <w:sz w:val="27"/>
          <w:szCs w:val="27"/>
          <w:lang w:val="en-IN" w:eastAsia="en-IN"/>
        </w:rPr>
        <w:t>) {</w:t>
      </w:r>
    </w:p>
    <w:p w14:paraId="52CEC353"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i/>
          <w:iCs/>
          <w:color w:val="AEAEAE"/>
          <w:kern w:val="0"/>
          <w:sz w:val="27"/>
          <w:szCs w:val="27"/>
          <w:lang w:val="en-IN" w:eastAsia="en-IN"/>
        </w:rPr>
        <w:t>// 3: Parent constructor will be executed</w:t>
      </w:r>
    </w:p>
    <w:p w14:paraId="61281E38"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System</w:t>
      </w:r>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E28964"/>
          <w:kern w:val="0"/>
          <w:sz w:val="27"/>
          <w:szCs w:val="27"/>
          <w:lang w:val="en-IN" w:eastAsia="en-IN"/>
        </w:rPr>
        <w:t>out</w:t>
      </w:r>
      <w:r w:rsidRPr="00FA4C56">
        <w:rPr>
          <w:rFonts w:ascii="Courier New" w:eastAsia="Times New Roman" w:hAnsi="Courier New" w:cs="Courier New"/>
          <w:color w:val="FFFFFF"/>
          <w:kern w:val="0"/>
          <w:sz w:val="27"/>
          <w:szCs w:val="27"/>
          <w:lang w:val="en-IN" w:eastAsia="en-IN"/>
        </w:rPr>
        <w:t>.println</w:t>
      </w:r>
      <w:proofErr w:type="spellEnd"/>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65B042"/>
          <w:kern w:val="0"/>
          <w:sz w:val="27"/>
          <w:szCs w:val="27"/>
          <w:lang w:val="en-IN" w:eastAsia="en-IN"/>
        </w:rPr>
        <w:t>"Creating a customer..."</w:t>
      </w:r>
      <w:r w:rsidRPr="00FA4C56">
        <w:rPr>
          <w:rFonts w:ascii="Courier New" w:eastAsia="Times New Roman" w:hAnsi="Courier New" w:cs="Courier New"/>
          <w:color w:val="FFFFFF"/>
          <w:kern w:val="0"/>
          <w:sz w:val="27"/>
          <w:szCs w:val="27"/>
          <w:lang w:val="en-IN" w:eastAsia="en-IN"/>
        </w:rPr>
        <w:t>);</w:t>
      </w:r>
    </w:p>
    <w:p w14:paraId="5B1C26BB"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i/>
          <w:iCs/>
          <w:color w:val="AEAEAE"/>
          <w:kern w:val="0"/>
          <w:sz w:val="27"/>
          <w:szCs w:val="27"/>
          <w:lang w:val="en-IN" w:eastAsia="en-IN"/>
        </w:rPr>
        <w:t>// 4: The flow will go back to the child constructor</w:t>
      </w:r>
    </w:p>
    <w:p w14:paraId="6206AC59"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350EB90F"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lastRenderedPageBreak/>
        <w:t>}</w:t>
      </w:r>
    </w:p>
    <w:p w14:paraId="10DE4F6A"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E28964"/>
          <w:kern w:val="0"/>
          <w:sz w:val="27"/>
          <w:szCs w:val="27"/>
          <w:lang w:val="en-IN" w:eastAsia="en-IN"/>
        </w:rPr>
        <w:t>class</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89BD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extends</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Customer</w:t>
      </w:r>
      <w:r w:rsidRPr="00FA4C56">
        <w:rPr>
          <w:rFonts w:ascii="Courier New" w:eastAsia="Times New Roman" w:hAnsi="Courier New" w:cs="Courier New"/>
          <w:color w:val="FFFFFF"/>
          <w:kern w:val="0"/>
          <w:sz w:val="27"/>
          <w:szCs w:val="27"/>
          <w:lang w:val="en-IN" w:eastAsia="en-IN"/>
        </w:rPr>
        <w:t xml:space="preserve"> {</w:t>
      </w:r>
    </w:p>
    <w:p w14:paraId="3B995C9E"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89BD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FFFFFF"/>
          <w:kern w:val="0"/>
          <w:sz w:val="27"/>
          <w:szCs w:val="27"/>
          <w:lang w:val="en-IN" w:eastAsia="en-IN"/>
        </w:rPr>
        <w:t>) {</w:t>
      </w:r>
    </w:p>
    <w:p w14:paraId="0582DB57"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i/>
          <w:iCs/>
          <w:color w:val="AEAEAE"/>
          <w:kern w:val="0"/>
          <w:sz w:val="27"/>
          <w:szCs w:val="27"/>
          <w:lang w:val="en-IN" w:eastAsia="en-IN"/>
        </w:rPr>
        <w:t>// 2: This constructor will then call the parent constructor</w:t>
      </w:r>
    </w:p>
    <w:p w14:paraId="08254617"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System</w:t>
      </w:r>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E28964"/>
          <w:kern w:val="0"/>
          <w:sz w:val="27"/>
          <w:szCs w:val="27"/>
          <w:lang w:val="en-IN" w:eastAsia="en-IN"/>
        </w:rPr>
        <w:t>out</w:t>
      </w:r>
      <w:r w:rsidRPr="00FA4C56">
        <w:rPr>
          <w:rFonts w:ascii="Courier New" w:eastAsia="Times New Roman" w:hAnsi="Courier New" w:cs="Courier New"/>
          <w:color w:val="FFFFFF"/>
          <w:kern w:val="0"/>
          <w:sz w:val="27"/>
          <w:szCs w:val="27"/>
          <w:lang w:val="en-IN" w:eastAsia="en-IN"/>
        </w:rPr>
        <w:t>.println</w:t>
      </w:r>
      <w:proofErr w:type="spellEnd"/>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65B042"/>
          <w:kern w:val="0"/>
          <w:sz w:val="27"/>
          <w:szCs w:val="27"/>
          <w:lang w:val="en-IN" w:eastAsia="en-IN"/>
        </w:rPr>
        <w:t>"It is a regular customer!"</w:t>
      </w:r>
      <w:r w:rsidRPr="00FA4C56">
        <w:rPr>
          <w:rFonts w:ascii="Courier New" w:eastAsia="Times New Roman" w:hAnsi="Courier New" w:cs="Courier New"/>
          <w:color w:val="FFFFFF"/>
          <w:kern w:val="0"/>
          <w:sz w:val="27"/>
          <w:szCs w:val="27"/>
          <w:lang w:val="en-IN" w:eastAsia="en-IN"/>
        </w:rPr>
        <w:t>);</w:t>
      </w:r>
    </w:p>
    <w:p w14:paraId="18FE9DA6"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i/>
          <w:iCs/>
          <w:color w:val="AEAEAE"/>
          <w:kern w:val="0"/>
          <w:sz w:val="27"/>
          <w:szCs w:val="27"/>
          <w:lang w:val="en-IN" w:eastAsia="en-IN"/>
        </w:rPr>
        <w:t>// 5: The flow will finally come here</w:t>
      </w:r>
    </w:p>
    <w:p w14:paraId="7AF2B31B"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4BCE0FCA"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w:t>
      </w:r>
    </w:p>
    <w:p w14:paraId="3B409153"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class</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Tester</w:t>
      </w:r>
      <w:r w:rsidRPr="00FA4C56">
        <w:rPr>
          <w:rFonts w:ascii="Courier New" w:eastAsia="Times New Roman" w:hAnsi="Courier New" w:cs="Courier New"/>
          <w:color w:val="FFFFFF"/>
          <w:kern w:val="0"/>
          <w:sz w:val="27"/>
          <w:szCs w:val="27"/>
          <w:lang w:val="en-IN" w:eastAsia="en-IN"/>
        </w:rPr>
        <w:t xml:space="preserve"> {</w:t>
      </w:r>
    </w:p>
    <w:p w14:paraId="3713E7EF"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static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void</w:t>
      </w:r>
      <w:r w:rsidRPr="00FA4C56">
        <w:rPr>
          <w:rFonts w:ascii="Courier New" w:eastAsia="Times New Roman" w:hAnsi="Courier New" w:cs="Courier New"/>
          <w:color w:val="FFFFFF"/>
          <w:kern w:val="0"/>
          <w:sz w:val="27"/>
          <w:szCs w:val="27"/>
          <w:lang w:val="en-IN" w:eastAsia="en-IN"/>
        </w:rPr>
        <w:t xml:space="preserve"> </w:t>
      </w:r>
      <w:proofErr w:type="gramStart"/>
      <w:r w:rsidRPr="00FA4C56">
        <w:rPr>
          <w:rFonts w:ascii="Courier New" w:eastAsia="Times New Roman" w:hAnsi="Courier New" w:cs="Courier New"/>
          <w:color w:val="FFFFFF"/>
          <w:kern w:val="0"/>
          <w:sz w:val="27"/>
          <w:szCs w:val="27"/>
          <w:lang w:val="en-IN" w:eastAsia="en-IN"/>
        </w:rPr>
        <w:t>main(</w:t>
      </w:r>
      <w:proofErr w:type="gramEnd"/>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args</w:t>
      </w:r>
      <w:proofErr w:type="spellEnd"/>
      <w:r w:rsidRPr="00FA4C56">
        <w:rPr>
          <w:rFonts w:ascii="Courier New" w:eastAsia="Times New Roman" w:hAnsi="Courier New" w:cs="Courier New"/>
          <w:color w:val="FFFFFF"/>
          <w:kern w:val="0"/>
          <w:sz w:val="27"/>
          <w:szCs w:val="27"/>
          <w:lang w:val="en-IN" w:eastAsia="en-IN"/>
        </w:rPr>
        <w:t>) {</w:t>
      </w:r>
    </w:p>
    <w:p w14:paraId="11B579F1"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 xml:space="preserve"> = </w:t>
      </w:r>
      <w:r w:rsidRPr="00FA4C56">
        <w:rPr>
          <w:rFonts w:ascii="Courier New" w:eastAsia="Times New Roman" w:hAnsi="Courier New" w:cs="Courier New"/>
          <w:color w:val="E28964"/>
          <w:kern w:val="0"/>
          <w:sz w:val="27"/>
          <w:szCs w:val="27"/>
          <w:lang w:val="en-IN" w:eastAsia="en-IN"/>
        </w:rPr>
        <w:t>new</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89BD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FFFFFF"/>
          <w:kern w:val="0"/>
          <w:sz w:val="27"/>
          <w:szCs w:val="27"/>
          <w:lang w:val="en-IN" w:eastAsia="en-IN"/>
        </w:rPr>
        <w:t>);</w:t>
      </w:r>
    </w:p>
    <w:p w14:paraId="7A13DC47"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i/>
          <w:iCs/>
          <w:color w:val="AEAEAE"/>
          <w:kern w:val="0"/>
          <w:sz w:val="27"/>
          <w:szCs w:val="27"/>
          <w:lang w:val="en-IN" w:eastAsia="en-IN"/>
        </w:rPr>
        <w:t>// 1: This line will be executed first and the flow will go to [2]</w:t>
      </w:r>
    </w:p>
    <w:p w14:paraId="66F685CE"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1A780CF9" w14:textId="77777777"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w:t>
      </w:r>
    </w:p>
    <w:p w14:paraId="0A967DD5" w14:textId="1766F25B" w:rsidR="00FA4C56" w:rsidRPr="00FA4C56" w:rsidRDefault="00FA4C56">
      <w:pPr>
        <w:numPr>
          <w:ilvl w:val="0"/>
          <w:numId w:val="18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1D54229" wp14:editId="0C5797CB">
                <wp:extent cx="304800" cy="304800"/>
                <wp:effectExtent l="0" t="0" r="0" b="0"/>
                <wp:docPr id="154" name="Rectangle 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6EBB6" id="Rectangle 1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6611E5" w14:textId="77777777" w:rsidR="00FA4C56" w:rsidRPr="00FA4C56" w:rsidRDefault="00FA4C56" w:rsidP="00FA4C5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A4C56">
        <w:rPr>
          <w:rFonts w:ascii="Roboto" w:eastAsia="Times New Roman" w:hAnsi="Roboto" w:cs="Times New Roman"/>
          <w:color w:val="01014A"/>
          <w:kern w:val="0"/>
          <w:sz w:val="27"/>
          <w:szCs w:val="27"/>
          <w:lang w:val="en-IN" w:eastAsia="en-IN"/>
        </w:rPr>
        <w:t> </w:t>
      </w:r>
    </w:p>
    <w:p w14:paraId="11A27CD0" w14:textId="53BEB528" w:rsidR="00421143" w:rsidRDefault="00FA4C56" w:rsidP="0002514D">
      <w:pPr>
        <w:spacing w:before="100" w:beforeAutospacing="1" w:after="100" w:afterAutospacing="1"/>
        <w:ind w:left="0" w:right="0"/>
        <w:jc w:val="both"/>
        <w:rPr>
          <w:sz w:val="40"/>
          <w:szCs w:val="40"/>
        </w:rPr>
      </w:pPr>
      <w:r>
        <w:rPr>
          <w:sz w:val="40"/>
          <w:szCs w:val="40"/>
        </w:rPr>
        <w:t>Need For super keyword:</w:t>
      </w:r>
    </w:p>
    <w:p w14:paraId="4797F387" w14:textId="77777777" w:rsidR="00FA4C56" w:rsidRPr="00FA4C56" w:rsidRDefault="00FA4C56" w:rsidP="00FA4C5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A4C56">
        <w:rPr>
          <w:rFonts w:ascii="Roboto" w:eastAsia="Times New Roman" w:hAnsi="Roboto" w:cs="Times New Roman"/>
          <w:color w:val="01014A"/>
          <w:kern w:val="0"/>
          <w:sz w:val="27"/>
          <w:szCs w:val="27"/>
          <w:lang w:val="en-IN" w:eastAsia="en-IN"/>
        </w:rPr>
        <w:t xml:space="preserve">Consider a scenario, we have a Customer class consisting of private member variables </w:t>
      </w:r>
      <w:proofErr w:type="spellStart"/>
      <w:r w:rsidRPr="00FA4C56">
        <w:rPr>
          <w:rFonts w:ascii="Roboto" w:eastAsia="Times New Roman" w:hAnsi="Roboto" w:cs="Times New Roman"/>
          <w:color w:val="01014A"/>
          <w:kern w:val="0"/>
          <w:sz w:val="27"/>
          <w:szCs w:val="27"/>
          <w:lang w:val="en-IN" w:eastAsia="en-IN"/>
        </w:rPr>
        <w:t>customerId</w:t>
      </w:r>
      <w:proofErr w:type="spellEnd"/>
      <w:r w:rsidRPr="00FA4C56">
        <w:rPr>
          <w:rFonts w:ascii="Roboto" w:eastAsia="Times New Roman" w:hAnsi="Roboto" w:cs="Times New Roman"/>
          <w:color w:val="01014A"/>
          <w:kern w:val="0"/>
          <w:sz w:val="27"/>
          <w:szCs w:val="27"/>
          <w:lang w:val="en-IN" w:eastAsia="en-IN"/>
        </w:rPr>
        <w:t xml:space="preserve">, </w:t>
      </w:r>
      <w:proofErr w:type="spellStart"/>
      <w:r w:rsidRPr="00FA4C56">
        <w:rPr>
          <w:rFonts w:ascii="Roboto" w:eastAsia="Times New Roman" w:hAnsi="Roboto" w:cs="Times New Roman"/>
          <w:color w:val="01014A"/>
          <w:kern w:val="0"/>
          <w:sz w:val="27"/>
          <w:szCs w:val="27"/>
          <w:lang w:val="en-IN" w:eastAsia="en-IN"/>
        </w:rPr>
        <w:t>customerName</w:t>
      </w:r>
      <w:proofErr w:type="spellEnd"/>
      <w:r w:rsidRPr="00FA4C56">
        <w:rPr>
          <w:rFonts w:ascii="Roboto" w:eastAsia="Times New Roman" w:hAnsi="Roboto" w:cs="Times New Roman"/>
          <w:color w:val="01014A"/>
          <w:kern w:val="0"/>
          <w:sz w:val="27"/>
          <w:szCs w:val="27"/>
          <w:lang w:val="en-IN" w:eastAsia="en-IN"/>
        </w:rPr>
        <w:t xml:space="preserve">, setter and getter methods to set and access the private member variables and </w:t>
      </w:r>
      <w:proofErr w:type="spellStart"/>
      <w:proofErr w:type="gramStart"/>
      <w:r w:rsidRPr="00FA4C56">
        <w:rPr>
          <w:rFonts w:ascii="Roboto" w:eastAsia="Times New Roman" w:hAnsi="Roboto" w:cs="Times New Roman"/>
          <w:color w:val="01014A"/>
          <w:kern w:val="0"/>
          <w:sz w:val="27"/>
          <w:szCs w:val="27"/>
          <w:lang w:val="en-IN" w:eastAsia="en-IN"/>
        </w:rPr>
        <w:t>displayCustomerDetails</w:t>
      </w:r>
      <w:proofErr w:type="spellEnd"/>
      <w:r w:rsidRPr="00FA4C56">
        <w:rPr>
          <w:rFonts w:ascii="Roboto" w:eastAsia="Times New Roman" w:hAnsi="Roboto" w:cs="Times New Roman"/>
          <w:color w:val="01014A"/>
          <w:kern w:val="0"/>
          <w:sz w:val="27"/>
          <w:szCs w:val="27"/>
          <w:lang w:val="en-IN" w:eastAsia="en-IN"/>
        </w:rPr>
        <w:t>(</w:t>
      </w:r>
      <w:proofErr w:type="gramEnd"/>
      <w:r w:rsidRPr="00FA4C56">
        <w:rPr>
          <w:rFonts w:ascii="Roboto" w:eastAsia="Times New Roman" w:hAnsi="Roboto" w:cs="Times New Roman"/>
          <w:color w:val="01014A"/>
          <w:kern w:val="0"/>
          <w:sz w:val="27"/>
          <w:szCs w:val="27"/>
          <w:lang w:val="en-IN" w:eastAsia="en-IN"/>
        </w:rPr>
        <w:t>) method to display the customer details.</w:t>
      </w:r>
    </w:p>
    <w:p w14:paraId="2B665763" w14:textId="77777777" w:rsidR="00FA4C56" w:rsidRPr="00FA4C56" w:rsidRDefault="00FA4C56">
      <w:pPr>
        <w:numPr>
          <w:ilvl w:val="0"/>
          <w:numId w:val="19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E28964"/>
          <w:kern w:val="0"/>
          <w:sz w:val="27"/>
          <w:szCs w:val="27"/>
          <w:lang w:val="en-IN" w:eastAsia="en-IN"/>
        </w:rPr>
        <w:t>class</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Customer</w:t>
      </w:r>
      <w:r w:rsidRPr="00FA4C56">
        <w:rPr>
          <w:rFonts w:ascii="Courier New" w:eastAsia="Times New Roman" w:hAnsi="Courier New" w:cs="Courier New"/>
          <w:color w:val="FFFFFF"/>
          <w:kern w:val="0"/>
          <w:sz w:val="27"/>
          <w:szCs w:val="27"/>
          <w:lang w:val="en-IN" w:eastAsia="en-IN"/>
        </w:rPr>
        <w:t xml:space="preserve"> {</w:t>
      </w:r>
    </w:p>
    <w:p w14:paraId="10334689"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private</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customerId</w:t>
      </w:r>
      <w:proofErr w:type="spellEnd"/>
      <w:r w:rsidRPr="00FA4C56">
        <w:rPr>
          <w:rFonts w:ascii="Courier New" w:eastAsia="Times New Roman" w:hAnsi="Courier New" w:cs="Courier New"/>
          <w:color w:val="FFFFFF"/>
          <w:kern w:val="0"/>
          <w:sz w:val="27"/>
          <w:szCs w:val="27"/>
          <w:lang w:val="en-IN" w:eastAsia="en-IN"/>
        </w:rPr>
        <w:t>;</w:t>
      </w:r>
    </w:p>
    <w:p w14:paraId="1A25B9E2"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private</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customerName</w:t>
      </w:r>
      <w:proofErr w:type="spellEnd"/>
      <w:r w:rsidRPr="00FA4C56">
        <w:rPr>
          <w:rFonts w:ascii="Courier New" w:eastAsia="Times New Roman" w:hAnsi="Courier New" w:cs="Courier New"/>
          <w:color w:val="FFFFFF"/>
          <w:kern w:val="0"/>
          <w:sz w:val="27"/>
          <w:szCs w:val="27"/>
          <w:lang w:val="en-IN" w:eastAsia="en-IN"/>
        </w:rPr>
        <w:t>;</w:t>
      </w:r>
    </w:p>
    <w:p w14:paraId="3458CAD9"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proofErr w:type="gramStart"/>
      <w:r w:rsidRPr="00FA4C56">
        <w:rPr>
          <w:rFonts w:ascii="Courier New" w:eastAsia="Times New Roman" w:hAnsi="Courier New" w:cs="Courier New"/>
          <w:color w:val="89BDFF"/>
          <w:kern w:val="0"/>
          <w:sz w:val="27"/>
          <w:szCs w:val="27"/>
          <w:lang w:val="en-IN" w:eastAsia="en-IN"/>
        </w:rPr>
        <w:t>Customer</w:t>
      </w:r>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FFFFFF"/>
          <w:kern w:val="0"/>
          <w:sz w:val="27"/>
          <w:szCs w:val="27"/>
          <w:lang w:val="en-IN" w:eastAsia="en-IN"/>
        </w:rPr>
        <w:t>) {</w:t>
      </w:r>
    </w:p>
    <w:p w14:paraId="4D6AC611"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System</w:t>
      </w:r>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E28964"/>
          <w:kern w:val="0"/>
          <w:sz w:val="27"/>
          <w:szCs w:val="27"/>
          <w:lang w:val="en-IN" w:eastAsia="en-IN"/>
        </w:rPr>
        <w:t>out</w:t>
      </w:r>
      <w:r w:rsidRPr="00FA4C56">
        <w:rPr>
          <w:rFonts w:ascii="Courier New" w:eastAsia="Times New Roman" w:hAnsi="Courier New" w:cs="Courier New"/>
          <w:color w:val="FFFFFF"/>
          <w:kern w:val="0"/>
          <w:sz w:val="27"/>
          <w:szCs w:val="27"/>
          <w:lang w:val="en-IN" w:eastAsia="en-IN"/>
        </w:rPr>
        <w:t>.println</w:t>
      </w:r>
      <w:proofErr w:type="spellEnd"/>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65B042"/>
          <w:kern w:val="0"/>
          <w:sz w:val="27"/>
          <w:szCs w:val="27"/>
          <w:lang w:val="en-IN" w:eastAsia="en-IN"/>
        </w:rPr>
        <w:t>"Parent Default Constructor"</w:t>
      </w:r>
      <w:r w:rsidRPr="00FA4C56">
        <w:rPr>
          <w:rFonts w:ascii="Courier New" w:eastAsia="Times New Roman" w:hAnsi="Courier New" w:cs="Courier New"/>
          <w:color w:val="FFFFFF"/>
          <w:kern w:val="0"/>
          <w:sz w:val="27"/>
          <w:szCs w:val="27"/>
          <w:lang w:val="en-IN" w:eastAsia="en-IN"/>
        </w:rPr>
        <w:t>);</w:t>
      </w:r>
    </w:p>
    <w:p w14:paraId="143D4ED9"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0F06980D"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proofErr w:type="gramStart"/>
      <w:r w:rsidRPr="00FA4C56">
        <w:rPr>
          <w:rFonts w:ascii="Courier New" w:eastAsia="Times New Roman" w:hAnsi="Courier New" w:cs="Courier New"/>
          <w:color w:val="89BDFF"/>
          <w:kern w:val="0"/>
          <w:sz w:val="27"/>
          <w:szCs w:val="27"/>
          <w:lang w:val="en-IN" w:eastAsia="en-IN"/>
        </w:rPr>
        <w:t>Customer</w:t>
      </w:r>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customerId</w:t>
      </w:r>
      <w:proofErr w:type="spellEnd"/>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customerName</w:t>
      </w:r>
      <w:proofErr w:type="spellEnd"/>
      <w:r w:rsidRPr="00FA4C56">
        <w:rPr>
          <w:rFonts w:ascii="Courier New" w:eastAsia="Times New Roman" w:hAnsi="Courier New" w:cs="Courier New"/>
          <w:color w:val="FFFFFF"/>
          <w:kern w:val="0"/>
          <w:sz w:val="27"/>
          <w:szCs w:val="27"/>
          <w:lang w:val="en-IN" w:eastAsia="en-IN"/>
        </w:rPr>
        <w:t>) {</w:t>
      </w:r>
    </w:p>
    <w:p w14:paraId="0B03ED90"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proofErr w:type="gramStart"/>
      <w:r w:rsidRPr="00FA4C56">
        <w:rPr>
          <w:rFonts w:ascii="Courier New" w:eastAsia="Times New Roman" w:hAnsi="Courier New" w:cs="Courier New"/>
          <w:color w:val="E28964"/>
          <w:kern w:val="0"/>
          <w:sz w:val="27"/>
          <w:szCs w:val="27"/>
          <w:lang w:val="en-IN" w:eastAsia="en-IN"/>
        </w:rPr>
        <w:t>this</w:t>
      </w:r>
      <w:r w:rsidRPr="00FA4C56">
        <w:rPr>
          <w:rFonts w:ascii="Courier New" w:eastAsia="Times New Roman" w:hAnsi="Courier New" w:cs="Courier New"/>
          <w:color w:val="FFFFFF"/>
          <w:kern w:val="0"/>
          <w:sz w:val="27"/>
          <w:szCs w:val="27"/>
          <w:lang w:val="en-IN" w:eastAsia="en-IN"/>
        </w:rPr>
        <w:t>.customerId</w:t>
      </w:r>
      <w:proofErr w:type="spellEnd"/>
      <w:proofErr w:type="gramEnd"/>
      <w:r w:rsidRPr="00FA4C56">
        <w:rPr>
          <w:rFonts w:ascii="Courier New" w:eastAsia="Times New Roman" w:hAnsi="Courier New" w:cs="Courier New"/>
          <w:color w:val="FFFFFF"/>
          <w:kern w:val="0"/>
          <w:sz w:val="27"/>
          <w:szCs w:val="27"/>
          <w:lang w:val="en-IN" w:eastAsia="en-IN"/>
        </w:rPr>
        <w:t xml:space="preserve"> = </w:t>
      </w:r>
      <w:proofErr w:type="spellStart"/>
      <w:r w:rsidRPr="00FA4C56">
        <w:rPr>
          <w:rFonts w:ascii="Courier New" w:eastAsia="Times New Roman" w:hAnsi="Courier New" w:cs="Courier New"/>
          <w:color w:val="FFFFFF"/>
          <w:kern w:val="0"/>
          <w:sz w:val="27"/>
          <w:szCs w:val="27"/>
          <w:lang w:val="en-IN" w:eastAsia="en-IN"/>
        </w:rPr>
        <w:t>customerId</w:t>
      </w:r>
      <w:proofErr w:type="spellEnd"/>
      <w:r w:rsidRPr="00FA4C56">
        <w:rPr>
          <w:rFonts w:ascii="Courier New" w:eastAsia="Times New Roman" w:hAnsi="Courier New" w:cs="Courier New"/>
          <w:color w:val="FFFFFF"/>
          <w:kern w:val="0"/>
          <w:sz w:val="27"/>
          <w:szCs w:val="27"/>
          <w:lang w:val="en-IN" w:eastAsia="en-IN"/>
        </w:rPr>
        <w:t>;</w:t>
      </w:r>
    </w:p>
    <w:p w14:paraId="30BD61B0"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proofErr w:type="gramStart"/>
      <w:r w:rsidRPr="00FA4C56">
        <w:rPr>
          <w:rFonts w:ascii="Courier New" w:eastAsia="Times New Roman" w:hAnsi="Courier New" w:cs="Courier New"/>
          <w:color w:val="E28964"/>
          <w:kern w:val="0"/>
          <w:sz w:val="27"/>
          <w:szCs w:val="27"/>
          <w:lang w:val="en-IN" w:eastAsia="en-IN"/>
        </w:rPr>
        <w:t>this</w:t>
      </w:r>
      <w:r w:rsidRPr="00FA4C56">
        <w:rPr>
          <w:rFonts w:ascii="Courier New" w:eastAsia="Times New Roman" w:hAnsi="Courier New" w:cs="Courier New"/>
          <w:color w:val="FFFFFF"/>
          <w:kern w:val="0"/>
          <w:sz w:val="27"/>
          <w:szCs w:val="27"/>
          <w:lang w:val="en-IN" w:eastAsia="en-IN"/>
        </w:rPr>
        <w:t>.customerName</w:t>
      </w:r>
      <w:proofErr w:type="spellEnd"/>
      <w:proofErr w:type="gramEnd"/>
      <w:r w:rsidRPr="00FA4C56">
        <w:rPr>
          <w:rFonts w:ascii="Courier New" w:eastAsia="Times New Roman" w:hAnsi="Courier New" w:cs="Courier New"/>
          <w:color w:val="FFFFFF"/>
          <w:kern w:val="0"/>
          <w:sz w:val="27"/>
          <w:szCs w:val="27"/>
          <w:lang w:val="en-IN" w:eastAsia="en-IN"/>
        </w:rPr>
        <w:t xml:space="preserve"> = </w:t>
      </w:r>
      <w:proofErr w:type="spellStart"/>
      <w:r w:rsidRPr="00FA4C56">
        <w:rPr>
          <w:rFonts w:ascii="Courier New" w:eastAsia="Times New Roman" w:hAnsi="Courier New" w:cs="Courier New"/>
          <w:color w:val="FFFFFF"/>
          <w:kern w:val="0"/>
          <w:sz w:val="27"/>
          <w:szCs w:val="27"/>
          <w:lang w:val="en-IN" w:eastAsia="en-IN"/>
        </w:rPr>
        <w:t>customerName</w:t>
      </w:r>
      <w:proofErr w:type="spellEnd"/>
      <w:r w:rsidRPr="00FA4C56">
        <w:rPr>
          <w:rFonts w:ascii="Courier New" w:eastAsia="Times New Roman" w:hAnsi="Courier New" w:cs="Courier New"/>
          <w:color w:val="FFFFFF"/>
          <w:kern w:val="0"/>
          <w:sz w:val="27"/>
          <w:szCs w:val="27"/>
          <w:lang w:val="en-IN" w:eastAsia="en-IN"/>
        </w:rPr>
        <w:t>;</w:t>
      </w:r>
    </w:p>
    <w:p w14:paraId="6C597580"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3EFDA42A"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p>
    <w:p w14:paraId="238FB20E"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FFFFFF"/>
          <w:kern w:val="0"/>
          <w:sz w:val="27"/>
          <w:szCs w:val="27"/>
          <w:lang w:val="en-IN" w:eastAsia="en-IN"/>
        </w:rPr>
        <w:t>getCustomerId</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FFFFFF"/>
          <w:kern w:val="0"/>
          <w:sz w:val="27"/>
          <w:szCs w:val="27"/>
          <w:lang w:val="en-IN" w:eastAsia="en-IN"/>
        </w:rPr>
        <w:t>) {</w:t>
      </w:r>
    </w:p>
    <w:p w14:paraId="5AAE91E9"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return</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customerId</w:t>
      </w:r>
      <w:proofErr w:type="spellEnd"/>
      <w:r w:rsidRPr="00FA4C56">
        <w:rPr>
          <w:rFonts w:ascii="Courier New" w:eastAsia="Times New Roman" w:hAnsi="Courier New" w:cs="Courier New"/>
          <w:color w:val="FFFFFF"/>
          <w:kern w:val="0"/>
          <w:sz w:val="27"/>
          <w:szCs w:val="27"/>
          <w:lang w:val="en-IN" w:eastAsia="en-IN"/>
        </w:rPr>
        <w:t>;</w:t>
      </w:r>
    </w:p>
    <w:p w14:paraId="762074C7"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562CEE07"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void</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FFFFFF"/>
          <w:kern w:val="0"/>
          <w:sz w:val="27"/>
          <w:szCs w:val="27"/>
          <w:lang w:val="en-IN" w:eastAsia="en-IN"/>
        </w:rPr>
        <w:t>setCustomerId</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customerId</w:t>
      </w:r>
      <w:proofErr w:type="spellEnd"/>
      <w:r w:rsidRPr="00FA4C56">
        <w:rPr>
          <w:rFonts w:ascii="Courier New" w:eastAsia="Times New Roman" w:hAnsi="Courier New" w:cs="Courier New"/>
          <w:color w:val="FFFFFF"/>
          <w:kern w:val="0"/>
          <w:sz w:val="27"/>
          <w:szCs w:val="27"/>
          <w:lang w:val="en-IN" w:eastAsia="en-IN"/>
        </w:rPr>
        <w:t>) {</w:t>
      </w:r>
    </w:p>
    <w:p w14:paraId="14B46693"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proofErr w:type="gramStart"/>
      <w:r w:rsidRPr="00FA4C56">
        <w:rPr>
          <w:rFonts w:ascii="Courier New" w:eastAsia="Times New Roman" w:hAnsi="Courier New" w:cs="Courier New"/>
          <w:color w:val="E28964"/>
          <w:kern w:val="0"/>
          <w:sz w:val="27"/>
          <w:szCs w:val="27"/>
          <w:lang w:val="en-IN" w:eastAsia="en-IN"/>
        </w:rPr>
        <w:t>this</w:t>
      </w:r>
      <w:r w:rsidRPr="00FA4C56">
        <w:rPr>
          <w:rFonts w:ascii="Courier New" w:eastAsia="Times New Roman" w:hAnsi="Courier New" w:cs="Courier New"/>
          <w:color w:val="FFFFFF"/>
          <w:kern w:val="0"/>
          <w:sz w:val="27"/>
          <w:szCs w:val="27"/>
          <w:lang w:val="en-IN" w:eastAsia="en-IN"/>
        </w:rPr>
        <w:t>.customerId</w:t>
      </w:r>
      <w:proofErr w:type="spellEnd"/>
      <w:proofErr w:type="gramEnd"/>
      <w:r w:rsidRPr="00FA4C56">
        <w:rPr>
          <w:rFonts w:ascii="Courier New" w:eastAsia="Times New Roman" w:hAnsi="Courier New" w:cs="Courier New"/>
          <w:color w:val="FFFFFF"/>
          <w:kern w:val="0"/>
          <w:sz w:val="27"/>
          <w:szCs w:val="27"/>
          <w:lang w:val="en-IN" w:eastAsia="en-IN"/>
        </w:rPr>
        <w:t xml:space="preserve"> = </w:t>
      </w:r>
      <w:proofErr w:type="spellStart"/>
      <w:r w:rsidRPr="00FA4C56">
        <w:rPr>
          <w:rFonts w:ascii="Courier New" w:eastAsia="Times New Roman" w:hAnsi="Courier New" w:cs="Courier New"/>
          <w:color w:val="FFFFFF"/>
          <w:kern w:val="0"/>
          <w:sz w:val="27"/>
          <w:szCs w:val="27"/>
          <w:lang w:val="en-IN" w:eastAsia="en-IN"/>
        </w:rPr>
        <w:t>customerId</w:t>
      </w:r>
      <w:proofErr w:type="spellEnd"/>
      <w:r w:rsidRPr="00FA4C56">
        <w:rPr>
          <w:rFonts w:ascii="Courier New" w:eastAsia="Times New Roman" w:hAnsi="Courier New" w:cs="Courier New"/>
          <w:color w:val="FFFFFF"/>
          <w:kern w:val="0"/>
          <w:sz w:val="27"/>
          <w:szCs w:val="27"/>
          <w:lang w:val="en-IN" w:eastAsia="en-IN"/>
        </w:rPr>
        <w:t>;</w:t>
      </w:r>
    </w:p>
    <w:p w14:paraId="67CFDBAF"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2C2BB0F3"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lastRenderedPageBreak/>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FFFFFF"/>
          <w:kern w:val="0"/>
          <w:sz w:val="27"/>
          <w:szCs w:val="27"/>
          <w:lang w:val="en-IN" w:eastAsia="en-IN"/>
        </w:rPr>
        <w:t>getCustomerName</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FFFFFF"/>
          <w:kern w:val="0"/>
          <w:sz w:val="27"/>
          <w:szCs w:val="27"/>
          <w:lang w:val="en-IN" w:eastAsia="en-IN"/>
        </w:rPr>
        <w:t>) {</w:t>
      </w:r>
    </w:p>
    <w:p w14:paraId="23303518"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return</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customerName</w:t>
      </w:r>
      <w:proofErr w:type="spellEnd"/>
      <w:r w:rsidRPr="00FA4C56">
        <w:rPr>
          <w:rFonts w:ascii="Courier New" w:eastAsia="Times New Roman" w:hAnsi="Courier New" w:cs="Courier New"/>
          <w:color w:val="FFFFFF"/>
          <w:kern w:val="0"/>
          <w:sz w:val="27"/>
          <w:szCs w:val="27"/>
          <w:lang w:val="en-IN" w:eastAsia="en-IN"/>
        </w:rPr>
        <w:t>;</w:t>
      </w:r>
    </w:p>
    <w:p w14:paraId="0B7192E4"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1F1CFF02"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void</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FFFFFF"/>
          <w:kern w:val="0"/>
          <w:sz w:val="27"/>
          <w:szCs w:val="27"/>
          <w:lang w:val="en-IN" w:eastAsia="en-IN"/>
        </w:rPr>
        <w:t>setCustomerName</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customerName</w:t>
      </w:r>
      <w:proofErr w:type="spellEnd"/>
      <w:r w:rsidRPr="00FA4C56">
        <w:rPr>
          <w:rFonts w:ascii="Courier New" w:eastAsia="Times New Roman" w:hAnsi="Courier New" w:cs="Courier New"/>
          <w:color w:val="FFFFFF"/>
          <w:kern w:val="0"/>
          <w:sz w:val="27"/>
          <w:szCs w:val="27"/>
          <w:lang w:val="en-IN" w:eastAsia="en-IN"/>
        </w:rPr>
        <w:t>) {</w:t>
      </w:r>
    </w:p>
    <w:p w14:paraId="366FC2D3"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proofErr w:type="gramStart"/>
      <w:r w:rsidRPr="00FA4C56">
        <w:rPr>
          <w:rFonts w:ascii="Courier New" w:eastAsia="Times New Roman" w:hAnsi="Courier New" w:cs="Courier New"/>
          <w:color w:val="E28964"/>
          <w:kern w:val="0"/>
          <w:sz w:val="27"/>
          <w:szCs w:val="27"/>
          <w:lang w:val="en-IN" w:eastAsia="en-IN"/>
        </w:rPr>
        <w:t>this</w:t>
      </w:r>
      <w:r w:rsidRPr="00FA4C56">
        <w:rPr>
          <w:rFonts w:ascii="Courier New" w:eastAsia="Times New Roman" w:hAnsi="Courier New" w:cs="Courier New"/>
          <w:color w:val="FFFFFF"/>
          <w:kern w:val="0"/>
          <w:sz w:val="27"/>
          <w:szCs w:val="27"/>
          <w:lang w:val="en-IN" w:eastAsia="en-IN"/>
        </w:rPr>
        <w:t>.customerName</w:t>
      </w:r>
      <w:proofErr w:type="spellEnd"/>
      <w:proofErr w:type="gramEnd"/>
      <w:r w:rsidRPr="00FA4C56">
        <w:rPr>
          <w:rFonts w:ascii="Courier New" w:eastAsia="Times New Roman" w:hAnsi="Courier New" w:cs="Courier New"/>
          <w:color w:val="FFFFFF"/>
          <w:kern w:val="0"/>
          <w:sz w:val="27"/>
          <w:szCs w:val="27"/>
          <w:lang w:val="en-IN" w:eastAsia="en-IN"/>
        </w:rPr>
        <w:t xml:space="preserve"> = </w:t>
      </w:r>
      <w:proofErr w:type="spellStart"/>
      <w:r w:rsidRPr="00FA4C56">
        <w:rPr>
          <w:rFonts w:ascii="Courier New" w:eastAsia="Times New Roman" w:hAnsi="Courier New" w:cs="Courier New"/>
          <w:color w:val="FFFFFF"/>
          <w:kern w:val="0"/>
          <w:sz w:val="27"/>
          <w:szCs w:val="27"/>
          <w:lang w:val="en-IN" w:eastAsia="en-IN"/>
        </w:rPr>
        <w:t>customerName</w:t>
      </w:r>
      <w:proofErr w:type="spellEnd"/>
      <w:r w:rsidRPr="00FA4C56">
        <w:rPr>
          <w:rFonts w:ascii="Courier New" w:eastAsia="Times New Roman" w:hAnsi="Courier New" w:cs="Courier New"/>
          <w:color w:val="FFFFFF"/>
          <w:kern w:val="0"/>
          <w:sz w:val="27"/>
          <w:szCs w:val="27"/>
          <w:lang w:val="en-IN" w:eastAsia="en-IN"/>
        </w:rPr>
        <w:t>;</w:t>
      </w:r>
    </w:p>
    <w:p w14:paraId="7891DCFC"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0ED7A291"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void</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FFFFFF"/>
          <w:kern w:val="0"/>
          <w:sz w:val="27"/>
          <w:szCs w:val="27"/>
          <w:lang w:val="en-IN" w:eastAsia="en-IN"/>
        </w:rPr>
        <w:t>displayCustomerDetails</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FFFFFF"/>
          <w:kern w:val="0"/>
          <w:sz w:val="27"/>
          <w:szCs w:val="27"/>
          <w:lang w:val="en-IN" w:eastAsia="en-IN"/>
        </w:rPr>
        <w:t>) {</w:t>
      </w:r>
    </w:p>
    <w:p w14:paraId="01844143"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System</w:t>
      </w:r>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E28964"/>
          <w:kern w:val="0"/>
          <w:sz w:val="27"/>
          <w:szCs w:val="27"/>
          <w:lang w:val="en-IN" w:eastAsia="en-IN"/>
        </w:rPr>
        <w:t>out</w:t>
      </w:r>
      <w:r w:rsidRPr="00FA4C56">
        <w:rPr>
          <w:rFonts w:ascii="Courier New" w:eastAsia="Times New Roman" w:hAnsi="Courier New" w:cs="Courier New"/>
          <w:color w:val="FFFFFF"/>
          <w:kern w:val="0"/>
          <w:sz w:val="27"/>
          <w:szCs w:val="27"/>
          <w:lang w:val="en-IN" w:eastAsia="en-IN"/>
        </w:rPr>
        <w:t>.println</w:t>
      </w:r>
      <w:proofErr w:type="spellEnd"/>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65B042"/>
          <w:kern w:val="0"/>
          <w:sz w:val="27"/>
          <w:szCs w:val="27"/>
          <w:lang w:val="en-IN" w:eastAsia="en-IN"/>
        </w:rPr>
        <w:t>"Displaying customer details \n***************************"</w:t>
      </w:r>
      <w:r w:rsidRPr="00FA4C56">
        <w:rPr>
          <w:rFonts w:ascii="Courier New" w:eastAsia="Times New Roman" w:hAnsi="Courier New" w:cs="Courier New"/>
          <w:color w:val="FFFFFF"/>
          <w:kern w:val="0"/>
          <w:sz w:val="27"/>
          <w:szCs w:val="27"/>
          <w:lang w:val="en-IN" w:eastAsia="en-IN"/>
        </w:rPr>
        <w:t>);</w:t>
      </w:r>
    </w:p>
    <w:p w14:paraId="49C85DBD"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System</w:t>
      </w:r>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E28964"/>
          <w:kern w:val="0"/>
          <w:sz w:val="27"/>
          <w:szCs w:val="27"/>
          <w:lang w:val="en-IN" w:eastAsia="en-IN"/>
        </w:rPr>
        <w:t>out</w:t>
      </w:r>
      <w:r w:rsidRPr="00FA4C56">
        <w:rPr>
          <w:rFonts w:ascii="Courier New" w:eastAsia="Times New Roman" w:hAnsi="Courier New" w:cs="Courier New"/>
          <w:color w:val="FFFFFF"/>
          <w:kern w:val="0"/>
          <w:sz w:val="27"/>
          <w:szCs w:val="27"/>
          <w:lang w:val="en-IN" w:eastAsia="en-IN"/>
        </w:rPr>
        <w:t>.println</w:t>
      </w:r>
      <w:proofErr w:type="spellEnd"/>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65B042"/>
          <w:kern w:val="0"/>
          <w:sz w:val="27"/>
          <w:szCs w:val="27"/>
          <w:lang w:val="en-IN" w:eastAsia="en-IN"/>
        </w:rPr>
        <w:t xml:space="preserve">"Customer </w:t>
      </w:r>
      <w:proofErr w:type="gramStart"/>
      <w:r w:rsidRPr="00FA4C56">
        <w:rPr>
          <w:rFonts w:ascii="Courier New" w:eastAsia="Times New Roman" w:hAnsi="Courier New" w:cs="Courier New"/>
          <w:color w:val="65B042"/>
          <w:kern w:val="0"/>
          <w:sz w:val="27"/>
          <w:szCs w:val="27"/>
          <w:lang w:val="en-IN" w:eastAsia="en-IN"/>
        </w:rPr>
        <w:t>Id :</w:t>
      </w:r>
      <w:proofErr w:type="gramEnd"/>
      <w:r w:rsidRPr="00FA4C56">
        <w:rPr>
          <w:rFonts w:ascii="Courier New" w:eastAsia="Times New Roman" w:hAnsi="Courier New" w:cs="Courier New"/>
          <w:color w:val="65B042"/>
          <w:kern w:val="0"/>
          <w:sz w:val="27"/>
          <w:szCs w:val="27"/>
          <w:lang w:val="en-IN" w:eastAsia="en-IN"/>
        </w:rPr>
        <w:t xml:space="preserve"> "</w:t>
      </w:r>
      <w:r w:rsidRPr="00FA4C56">
        <w:rPr>
          <w:rFonts w:ascii="Courier New" w:eastAsia="Times New Roman" w:hAnsi="Courier New" w:cs="Courier New"/>
          <w:color w:val="FFFFFF"/>
          <w:kern w:val="0"/>
          <w:sz w:val="27"/>
          <w:szCs w:val="27"/>
          <w:lang w:val="en-IN" w:eastAsia="en-IN"/>
        </w:rPr>
        <w:t xml:space="preserve"> + </w:t>
      </w:r>
      <w:proofErr w:type="spellStart"/>
      <w:r w:rsidRPr="00FA4C56">
        <w:rPr>
          <w:rFonts w:ascii="Courier New" w:eastAsia="Times New Roman" w:hAnsi="Courier New" w:cs="Courier New"/>
          <w:color w:val="FFFFFF"/>
          <w:kern w:val="0"/>
          <w:sz w:val="27"/>
          <w:szCs w:val="27"/>
          <w:lang w:val="en-IN" w:eastAsia="en-IN"/>
        </w:rPr>
        <w:t>customerId</w:t>
      </w:r>
      <w:proofErr w:type="spellEnd"/>
      <w:r w:rsidRPr="00FA4C56">
        <w:rPr>
          <w:rFonts w:ascii="Courier New" w:eastAsia="Times New Roman" w:hAnsi="Courier New" w:cs="Courier New"/>
          <w:color w:val="FFFFFF"/>
          <w:kern w:val="0"/>
          <w:sz w:val="27"/>
          <w:szCs w:val="27"/>
          <w:lang w:val="en-IN" w:eastAsia="en-IN"/>
        </w:rPr>
        <w:t>);</w:t>
      </w:r>
    </w:p>
    <w:p w14:paraId="26C0F08F"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System</w:t>
      </w:r>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E28964"/>
          <w:kern w:val="0"/>
          <w:sz w:val="27"/>
          <w:szCs w:val="27"/>
          <w:lang w:val="en-IN" w:eastAsia="en-IN"/>
        </w:rPr>
        <w:t>out</w:t>
      </w:r>
      <w:r w:rsidRPr="00FA4C56">
        <w:rPr>
          <w:rFonts w:ascii="Courier New" w:eastAsia="Times New Roman" w:hAnsi="Courier New" w:cs="Courier New"/>
          <w:color w:val="FFFFFF"/>
          <w:kern w:val="0"/>
          <w:sz w:val="27"/>
          <w:szCs w:val="27"/>
          <w:lang w:val="en-IN" w:eastAsia="en-IN"/>
        </w:rPr>
        <w:t>.println</w:t>
      </w:r>
      <w:proofErr w:type="spellEnd"/>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65B042"/>
          <w:kern w:val="0"/>
          <w:sz w:val="27"/>
          <w:szCs w:val="27"/>
          <w:lang w:val="en-IN" w:eastAsia="en-IN"/>
        </w:rPr>
        <w:t xml:space="preserve">"Customer </w:t>
      </w:r>
      <w:proofErr w:type="gramStart"/>
      <w:r w:rsidRPr="00FA4C56">
        <w:rPr>
          <w:rFonts w:ascii="Courier New" w:eastAsia="Times New Roman" w:hAnsi="Courier New" w:cs="Courier New"/>
          <w:color w:val="65B042"/>
          <w:kern w:val="0"/>
          <w:sz w:val="27"/>
          <w:szCs w:val="27"/>
          <w:lang w:val="en-IN" w:eastAsia="en-IN"/>
        </w:rPr>
        <w:t>Name :</w:t>
      </w:r>
      <w:proofErr w:type="gramEnd"/>
      <w:r w:rsidRPr="00FA4C56">
        <w:rPr>
          <w:rFonts w:ascii="Courier New" w:eastAsia="Times New Roman" w:hAnsi="Courier New" w:cs="Courier New"/>
          <w:color w:val="65B042"/>
          <w:kern w:val="0"/>
          <w:sz w:val="27"/>
          <w:szCs w:val="27"/>
          <w:lang w:val="en-IN" w:eastAsia="en-IN"/>
        </w:rPr>
        <w:t xml:space="preserve"> "</w:t>
      </w:r>
      <w:r w:rsidRPr="00FA4C56">
        <w:rPr>
          <w:rFonts w:ascii="Courier New" w:eastAsia="Times New Roman" w:hAnsi="Courier New" w:cs="Courier New"/>
          <w:color w:val="FFFFFF"/>
          <w:kern w:val="0"/>
          <w:sz w:val="27"/>
          <w:szCs w:val="27"/>
          <w:lang w:val="en-IN" w:eastAsia="en-IN"/>
        </w:rPr>
        <w:t xml:space="preserve"> + </w:t>
      </w:r>
      <w:proofErr w:type="spellStart"/>
      <w:r w:rsidRPr="00FA4C56">
        <w:rPr>
          <w:rFonts w:ascii="Courier New" w:eastAsia="Times New Roman" w:hAnsi="Courier New" w:cs="Courier New"/>
          <w:color w:val="FFFFFF"/>
          <w:kern w:val="0"/>
          <w:sz w:val="27"/>
          <w:szCs w:val="27"/>
          <w:lang w:val="en-IN" w:eastAsia="en-IN"/>
        </w:rPr>
        <w:t>customerName</w:t>
      </w:r>
      <w:proofErr w:type="spellEnd"/>
      <w:r w:rsidRPr="00FA4C56">
        <w:rPr>
          <w:rFonts w:ascii="Courier New" w:eastAsia="Times New Roman" w:hAnsi="Courier New" w:cs="Courier New"/>
          <w:color w:val="FFFFFF"/>
          <w:kern w:val="0"/>
          <w:sz w:val="27"/>
          <w:szCs w:val="27"/>
          <w:lang w:val="en-IN" w:eastAsia="en-IN"/>
        </w:rPr>
        <w:t>);</w:t>
      </w:r>
    </w:p>
    <w:p w14:paraId="52D9552C"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System</w:t>
      </w:r>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E28964"/>
          <w:kern w:val="0"/>
          <w:sz w:val="27"/>
          <w:szCs w:val="27"/>
          <w:lang w:val="en-IN" w:eastAsia="en-IN"/>
        </w:rPr>
        <w:t>out</w:t>
      </w:r>
      <w:r w:rsidRPr="00FA4C56">
        <w:rPr>
          <w:rFonts w:ascii="Courier New" w:eastAsia="Times New Roman" w:hAnsi="Courier New" w:cs="Courier New"/>
          <w:color w:val="FFFFFF"/>
          <w:kern w:val="0"/>
          <w:sz w:val="27"/>
          <w:szCs w:val="27"/>
          <w:lang w:val="en-IN" w:eastAsia="en-IN"/>
        </w:rPr>
        <w:t>.println</w:t>
      </w:r>
      <w:proofErr w:type="spellEnd"/>
      <w:r w:rsidRPr="00FA4C56">
        <w:rPr>
          <w:rFonts w:ascii="Courier New" w:eastAsia="Times New Roman" w:hAnsi="Courier New" w:cs="Courier New"/>
          <w:color w:val="FFFFFF"/>
          <w:kern w:val="0"/>
          <w:sz w:val="27"/>
          <w:szCs w:val="27"/>
          <w:lang w:val="en-IN" w:eastAsia="en-IN"/>
        </w:rPr>
        <w:t>();</w:t>
      </w:r>
    </w:p>
    <w:p w14:paraId="76A54DCD"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3EA6A2FD" w14:textId="77777777" w:rsidR="00FA4C56" w:rsidRPr="00FA4C56" w:rsidRDefault="00FA4C56">
      <w:pPr>
        <w:numPr>
          <w:ilvl w:val="0"/>
          <w:numId w:val="1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w:t>
      </w:r>
    </w:p>
    <w:p w14:paraId="1029EB21" w14:textId="77777777" w:rsidR="00FA4C56" w:rsidRPr="00FA4C56" w:rsidRDefault="00FA4C56" w:rsidP="00FA4C5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A4C56">
        <w:rPr>
          <w:rFonts w:ascii="Roboto" w:eastAsia="Times New Roman" w:hAnsi="Roboto" w:cs="Times New Roman"/>
          <w:color w:val="01014A"/>
          <w:kern w:val="0"/>
          <w:sz w:val="27"/>
          <w:szCs w:val="27"/>
          <w:lang w:val="en-IN" w:eastAsia="en-IN"/>
        </w:rPr>
        <w:t xml:space="preserve">The </w:t>
      </w:r>
      <w:proofErr w:type="spellStart"/>
      <w:r w:rsidRPr="00FA4C56">
        <w:rPr>
          <w:rFonts w:ascii="Roboto" w:eastAsia="Times New Roman" w:hAnsi="Roboto" w:cs="Times New Roman"/>
          <w:color w:val="01014A"/>
          <w:kern w:val="0"/>
          <w:sz w:val="27"/>
          <w:szCs w:val="27"/>
          <w:lang w:val="en-IN" w:eastAsia="en-IN"/>
        </w:rPr>
        <w:t>RegularCustomer</w:t>
      </w:r>
      <w:proofErr w:type="spellEnd"/>
      <w:r w:rsidRPr="00FA4C56">
        <w:rPr>
          <w:rFonts w:ascii="Roboto" w:eastAsia="Times New Roman" w:hAnsi="Roboto" w:cs="Times New Roman"/>
          <w:color w:val="01014A"/>
          <w:kern w:val="0"/>
          <w:sz w:val="27"/>
          <w:szCs w:val="27"/>
          <w:lang w:val="en-IN" w:eastAsia="en-IN"/>
        </w:rPr>
        <w:t xml:space="preserve"> class extends Customer class. Only the Regular customers are provided with a discount of 5% on the total cost, so we have the discount attribute in the </w:t>
      </w:r>
      <w:proofErr w:type="spellStart"/>
      <w:r w:rsidRPr="00FA4C56">
        <w:rPr>
          <w:rFonts w:ascii="Roboto" w:eastAsia="Times New Roman" w:hAnsi="Roboto" w:cs="Times New Roman"/>
          <w:color w:val="01014A"/>
          <w:kern w:val="0"/>
          <w:sz w:val="27"/>
          <w:szCs w:val="27"/>
          <w:lang w:val="en-IN" w:eastAsia="en-IN"/>
        </w:rPr>
        <w:t>RegularCustomer</w:t>
      </w:r>
      <w:proofErr w:type="spellEnd"/>
      <w:r w:rsidRPr="00FA4C56">
        <w:rPr>
          <w:rFonts w:ascii="Roboto" w:eastAsia="Times New Roman" w:hAnsi="Roboto" w:cs="Times New Roman"/>
          <w:color w:val="01014A"/>
          <w:kern w:val="0"/>
          <w:sz w:val="27"/>
          <w:szCs w:val="27"/>
          <w:lang w:val="en-IN" w:eastAsia="en-IN"/>
        </w:rPr>
        <w:t xml:space="preserve"> class. The common attributes like </w:t>
      </w:r>
      <w:proofErr w:type="spellStart"/>
      <w:r w:rsidRPr="00FA4C56">
        <w:rPr>
          <w:rFonts w:ascii="Roboto" w:eastAsia="Times New Roman" w:hAnsi="Roboto" w:cs="Times New Roman"/>
          <w:color w:val="01014A"/>
          <w:kern w:val="0"/>
          <w:sz w:val="27"/>
          <w:szCs w:val="27"/>
          <w:lang w:val="en-IN" w:eastAsia="en-IN"/>
        </w:rPr>
        <w:t>customerId</w:t>
      </w:r>
      <w:proofErr w:type="spellEnd"/>
      <w:r w:rsidRPr="00FA4C56">
        <w:rPr>
          <w:rFonts w:ascii="Roboto" w:eastAsia="Times New Roman" w:hAnsi="Roboto" w:cs="Times New Roman"/>
          <w:color w:val="01014A"/>
          <w:kern w:val="0"/>
          <w:sz w:val="27"/>
          <w:szCs w:val="27"/>
          <w:lang w:val="en-IN" w:eastAsia="en-IN"/>
        </w:rPr>
        <w:t xml:space="preserve">, </w:t>
      </w:r>
      <w:proofErr w:type="spellStart"/>
      <w:r w:rsidRPr="00FA4C56">
        <w:rPr>
          <w:rFonts w:ascii="Roboto" w:eastAsia="Times New Roman" w:hAnsi="Roboto" w:cs="Times New Roman"/>
          <w:color w:val="01014A"/>
          <w:kern w:val="0"/>
          <w:sz w:val="27"/>
          <w:szCs w:val="27"/>
          <w:lang w:val="en-IN" w:eastAsia="en-IN"/>
        </w:rPr>
        <w:t>customerName</w:t>
      </w:r>
      <w:proofErr w:type="spellEnd"/>
      <w:r w:rsidRPr="00FA4C56">
        <w:rPr>
          <w:rFonts w:ascii="Roboto" w:eastAsia="Times New Roman" w:hAnsi="Roboto" w:cs="Times New Roman"/>
          <w:color w:val="01014A"/>
          <w:kern w:val="0"/>
          <w:sz w:val="27"/>
          <w:szCs w:val="27"/>
          <w:lang w:val="en-IN" w:eastAsia="en-IN"/>
        </w:rPr>
        <w:t xml:space="preserve">, </w:t>
      </w:r>
      <w:proofErr w:type="spellStart"/>
      <w:r w:rsidRPr="00FA4C56">
        <w:rPr>
          <w:rFonts w:ascii="Roboto" w:eastAsia="Times New Roman" w:hAnsi="Roboto" w:cs="Times New Roman"/>
          <w:color w:val="01014A"/>
          <w:kern w:val="0"/>
          <w:sz w:val="27"/>
          <w:szCs w:val="27"/>
          <w:lang w:val="en-IN" w:eastAsia="en-IN"/>
        </w:rPr>
        <w:t>contactNumber</w:t>
      </w:r>
      <w:proofErr w:type="spellEnd"/>
      <w:r w:rsidRPr="00FA4C56">
        <w:rPr>
          <w:rFonts w:ascii="Roboto" w:eastAsia="Times New Roman" w:hAnsi="Roboto" w:cs="Times New Roman"/>
          <w:color w:val="01014A"/>
          <w:kern w:val="0"/>
          <w:sz w:val="27"/>
          <w:szCs w:val="27"/>
          <w:lang w:val="en-IN" w:eastAsia="en-IN"/>
        </w:rPr>
        <w:t xml:space="preserve"> and address are not included here. Those attributes will be inherited from the parent class. Observe how the values are being set for all the variables.</w:t>
      </w:r>
    </w:p>
    <w:p w14:paraId="332E0D4F" w14:textId="77777777" w:rsidR="00FA4C56" w:rsidRPr="00FA4C56" w:rsidRDefault="00FA4C56">
      <w:pPr>
        <w:numPr>
          <w:ilvl w:val="0"/>
          <w:numId w:val="19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E28964"/>
          <w:kern w:val="0"/>
          <w:sz w:val="27"/>
          <w:szCs w:val="27"/>
          <w:lang w:val="en-IN" w:eastAsia="en-IN"/>
        </w:rPr>
        <w:t>class</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89BD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extends</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Customer</w:t>
      </w:r>
      <w:r w:rsidRPr="00FA4C56">
        <w:rPr>
          <w:rFonts w:ascii="Courier New" w:eastAsia="Times New Roman" w:hAnsi="Courier New" w:cs="Courier New"/>
          <w:color w:val="FFFFFF"/>
          <w:kern w:val="0"/>
          <w:sz w:val="27"/>
          <w:szCs w:val="27"/>
          <w:lang w:val="en-IN" w:eastAsia="en-IN"/>
        </w:rPr>
        <w:t xml:space="preserve"> {</w:t>
      </w:r>
    </w:p>
    <w:p w14:paraId="08C14BA5"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private</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float</w:t>
      </w:r>
      <w:r w:rsidRPr="00FA4C56">
        <w:rPr>
          <w:rFonts w:ascii="Courier New" w:eastAsia="Times New Roman" w:hAnsi="Courier New" w:cs="Courier New"/>
          <w:color w:val="FFFFFF"/>
          <w:kern w:val="0"/>
          <w:sz w:val="27"/>
          <w:szCs w:val="27"/>
          <w:lang w:val="en-IN" w:eastAsia="en-IN"/>
        </w:rPr>
        <w:t xml:space="preserve"> discount;</w:t>
      </w:r>
    </w:p>
    <w:p w14:paraId="7A7FB867"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89BD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custId</w:t>
      </w:r>
      <w:proofErr w:type="spellEnd"/>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custName</w:t>
      </w:r>
      <w:proofErr w:type="spellEnd"/>
      <w:r w:rsidRPr="00FA4C56">
        <w:rPr>
          <w:rFonts w:ascii="Courier New" w:eastAsia="Times New Roman" w:hAnsi="Courier New" w:cs="Courier New"/>
          <w:color w:val="FFFFFF"/>
          <w:kern w:val="0"/>
          <w:sz w:val="27"/>
          <w:szCs w:val="27"/>
          <w:lang w:val="en-IN" w:eastAsia="en-IN"/>
        </w:rPr>
        <w:t>) {</w:t>
      </w:r>
    </w:p>
    <w:p w14:paraId="10D241DB"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proofErr w:type="gramStart"/>
      <w:r w:rsidRPr="00FA4C56">
        <w:rPr>
          <w:rFonts w:ascii="Courier New" w:eastAsia="Times New Roman" w:hAnsi="Courier New" w:cs="Courier New"/>
          <w:color w:val="E28964"/>
          <w:kern w:val="0"/>
          <w:sz w:val="27"/>
          <w:szCs w:val="27"/>
          <w:lang w:val="en-IN" w:eastAsia="en-IN"/>
        </w:rPr>
        <w:t>this</w:t>
      </w:r>
      <w:r w:rsidRPr="00FA4C56">
        <w:rPr>
          <w:rFonts w:ascii="Courier New" w:eastAsia="Times New Roman" w:hAnsi="Courier New" w:cs="Courier New"/>
          <w:color w:val="FFFFFF"/>
          <w:kern w:val="0"/>
          <w:sz w:val="27"/>
          <w:szCs w:val="27"/>
          <w:lang w:val="en-IN" w:eastAsia="en-IN"/>
        </w:rPr>
        <w:t>.setCustomerId</w:t>
      </w:r>
      <w:proofErr w:type="spellEnd"/>
      <w:proofErr w:type="gramEnd"/>
      <w:r w:rsidRPr="00FA4C56">
        <w:rPr>
          <w:rFonts w:ascii="Courier New" w:eastAsia="Times New Roman" w:hAnsi="Courier New" w:cs="Courier New"/>
          <w:color w:val="FFFFFF"/>
          <w:kern w:val="0"/>
          <w:sz w:val="27"/>
          <w:szCs w:val="27"/>
          <w:lang w:val="en-IN" w:eastAsia="en-IN"/>
        </w:rPr>
        <w:t>(</w:t>
      </w:r>
      <w:proofErr w:type="spellStart"/>
      <w:r w:rsidRPr="00FA4C56">
        <w:rPr>
          <w:rFonts w:ascii="Courier New" w:eastAsia="Times New Roman" w:hAnsi="Courier New" w:cs="Courier New"/>
          <w:color w:val="FFFFFF"/>
          <w:kern w:val="0"/>
          <w:sz w:val="27"/>
          <w:szCs w:val="27"/>
          <w:lang w:val="en-IN" w:eastAsia="en-IN"/>
        </w:rPr>
        <w:t>custId</w:t>
      </w:r>
      <w:proofErr w:type="spellEnd"/>
      <w:r w:rsidRPr="00FA4C56">
        <w:rPr>
          <w:rFonts w:ascii="Courier New" w:eastAsia="Times New Roman" w:hAnsi="Courier New" w:cs="Courier New"/>
          <w:color w:val="FFFFFF"/>
          <w:kern w:val="0"/>
          <w:sz w:val="27"/>
          <w:szCs w:val="27"/>
          <w:lang w:val="en-IN" w:eastAsia="en-IN"/>
        </w:rPr>
        <w:t>);</w:t>
      </w:r>
    </w:p>
    <w:p w14:paraId="6D351A8A"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proofErr w:type="gramStart"/>
      <w:r w:rsidRPr="00FA4C56">
        <w:rPr>
          <w:rFonts w:ascii="Courier New" w:eastAsia="Times New Roman" w:hAnsi="Courier New" w:cs="Courier New"/>
          <w:color w:val="E28964"/>
          <w:kern w:val="0"/>
          <w:sz w:val="27"/>
          <w:szCs w:val="27"/>
          <w:lang w:val="en-IN" w:eastAsia="en-IN"/>
        </w:rPr>
        <w:t>this</w:t>
      </w:r>
      <w:r w:rsidRPr="00FA4C56">
        <w:rPr>
          <w:rFonts w:ascii="Courier New" w:eastAsia="Times New Roman" w:hAnsi="Courier New" w:cs="Courier New"/>
          <w:color w:val="FFFFFF"/>
          <w:kern w:val="0"/>
          <w:sz w:val="27"/>
          <w:szCs w:val="27"/>
          <w:lang w:val="en-IN" w:eastAsia="en-IN"/>
        </w:rPr>
        <w:t>.setCustomerName</w:t>
      </w:r>
      <w:proofErr w:type="spellEnd"/>
      <w:proofErr w:type="gramEnd"/>
      <w:r w:rsidRPr="00FA4C56">
        <w:rPr>
          <w:rFonts w:ascii="Courier New" w:eastAsia="Times New Roman" w:hAnsi="Courier New" w:cs="Courier New"/>
          <w:color w:val="FFFFFF"/>
          <w:kern w:val="0"/>
          <w:sz w:val="27"/>
          <w:szCs w:val="27"/>
          <w:lang w:val="en-IN" w:eastAsia="en-IN"/>
        </w:rPr>
        <w:t>(</w:t>
      </w:r>
      <w:proofErr w:type="spellStart"/>
      <w:r w:rsidRPr="00FA4C56">
        <w:rPr>
          <w:rFonts w:ascii="Courier New" w:eastAsia="Times New Roman" w:hAnsi="Courier New" w:cs="Courier New"/>
          <w:color w:val="FFFFFF"/>
          <w:kern w:val="0"/>
          <w:sz w:val="27"/>
          <w:szCs w:val="27"/>
          <w:lang w:val="en-IN" w:eastAsia="en-IN"/>
        </w:rPr>
        <w:t>custName</w:t>
      </w:r>
      <w:proofErr w:type="spellEnd"/>
      <w:r w:rsidRPr="00FA4C56">
        <w:rPr>
          <w:rFonts w:ascii="Courier New" w:eastAsia="Times New Roman" w:hAnsi="Courier New" w:cs="Courier New"/>
          <w:color w:val="FFFFFF"/>
          <w:kern w:val="0"/>
          <w:sz w:val="27"/>
          <w:szCs w:val="27"/>
          <w:lang w:val="en-IN" w:eastAsia="en-IN"/>
        </w:rPr>
        <w:t>);</w:t>
      </w:r>
    </w:p>
    <w:p w14:paraId="294811E0"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proofErr w:type="gramStart"/>
      <w:r w:rsidRPr="00FA4C56">
        <w:rPr>
          <w:rFonts w:ascii="Courier New" w:eastAsia="Times New Roman" w:hAnsi="Courier New" w:cs="Courier New"/>
          <w:color w:val="E28964"/>
          <w:kern w:val="0"/>
          <w:sz w:val="27"/>
          <w:szCs w:val="27"/>
          <w:lang w:val="en-IN" w:eastAsia="en-IN"/>
        </w:rPr>
        <w:t>this</w:t>
      </w:r>
      <w:r w:rsidRPr="00FA4C56">
        <w:rPr>
          <w:rFonts w:ascii="Courier New" w:eastAsia="Times New Roman" w:hAnsi="Courier New" w:cs="Courier New"/>
          <w:color w:val="FFFFFF"/>
          <w:kern w:val="0"/>
          <w:sz w:val="27"/>
          <w:szCs w:val="27"/>
          <w:lang w:val="en-IN" w:eastAsia="en-IN"/>
        </w:rPr>
        <w:t>.discount</w:t>
      </w:r>
      <w:proofErr w:type="spellEnd"/>
      <w:proofErr w:type="gramEnd"/>
      <w:r w:rsidRPr="00FA4C56">
        <w:rPr>
          <w:rFonts w:ascii="Courier New" w:eastAsia="Times New Roman" w:hAnsi="Courier New" w:cs="Courier New"/>
          <w:color w:val="FFFFFF"/>
          <w:kern w:val="0"/>
          <w:sz w:val="27"/>
          <w:szCs w:val="27"/>
          <w:lang w:val="en-IN" w:eastAsia="en-IN"/>
        </w:rPr>
        <w:t xml:space="preserve"> = </w:t>
      </w:r>
      <w:r w:rsidRPr="00FA4C56">
        <w:rPr>
          <w:rFonts w:ascii="Courier New" w:eastAsia="Times New Roman" w:hAnsi="Courier New" w:cs="Courier New"/>
          <w:color w:val="3387CC"/>
          <w:kern w:val="0"/>
          <w:sz w:val="27"/>
          <w:szCs w:val="27"/>
          <w:lang w:val="en-IN" w:eastAsia="en-IN"/>
        </w:rPr>
        <w:t>5.0f</w:t>
      </w:r>
      <w:r w:rsidRPr="00FA4C56">
        <w:rPr>
          <w:rFonts w:ascii="Courier New" w:eastAsia="Times New Roman" w:hAnsi="Courier New" w:cs="Courier New"/>
          <w:color w:val="FFFFFF"/>
          <w:kern w:val="0"/>
          <w:sz w:val="27"/>
          <w:szCs w:val="27"/>
          <w:lang w:val="en-IN" w:eastAsia="en-IN"/>
        </w:rPr>
        <w:t>;</w:t>
      </w:r>
    </w:p>
    <w:p w14:paraId="4CE28E06"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System</w:t>
      </w:r>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E28964"/>
          <w:kern w:val="0"/>
          <w:sz w:val="27"/>
          <w:szCs w:val="27"/>
          <w:lang w:val="en-IN" w:eastAsia="en-IN"/>
        </w:rPr>
        <w:t>out</w:t>
      </w:r>
      <w:r w:rsidRPr="00FA4C56">
        <w:rPr>
          <w:rFonts w:ascii="Courier New" w:eastAsia="Times New Roman" w:hAnsi="Courier New" w:cs="Courier New"/>
          <w:color w:val="FFFFFF"/>
          <w:kern w:val="0"/>
          <w:sz w:val="27"/>
          <w:szCs w:val="27"/>
          <w:lang w:val="en-IN" w:eastAsia="en-IN"/>
        </w:rPr>
        <w:t>.println</w:t>
      </w:r>
      <w:proofErr w:type="spellEnd"/>
      <w:r w:rsidRPr="00FA4C56">
        <w:rPr>
          <w:rFonts w:ascii="Courier New" w:eastAsia="Times New Roman" w:hAnsi="Courier New" w:cs="Courier New"/>
          <w:color w:val="FFFFFF"/>
          <w:kern w:val="0"/>
          <w:sz w:val="27"/>
          <w:szCs w:val="27"/>
          <w:lang w:val="en-IN" w:eastAsia="en-IN"/>
        </w:rPr>
        <w:t>(</w:t>
      </w:r>
      <w:r w:rsidRPr="00FA4C56">
        <w:rPr>
          <w:rFonts w:ascii="Courier New" w:eastAsia="Times New Roman" w:hAnsi="Courier New" w:cs="Courier New"/>
          <w:color w:val="65B042"/>
          <w:kern w:val="0"/>
          <w:sz w:val="27"/>
          <w:szCs w:val="27"/>
          <w:lang w:val="en-IN" w:eastAsia="en-IN"/>
        </w:rPr>
        <w:t>"Child Constructor"</w:t>
      </w:r>
      <w:r w:rsidRPr="00FA4C56">
        <w:rPr>
          <w:rFonts w:ascii="Courier New" w:eastAsia="Times New Roman" w:hAnsi="Courier New" w:cs="Courier New"/>
          <w:color w:val="FFFFFF"/>
          <w:kern w:val="0"/>
          <w:sz w:val="27"/>
          <w:szCs w:val="27"/>
          <w:lang w:val="en-IN" w:eastAsia="en-IN"/>
        </w:rPr>
        <w:t>);</w:t>
      </w:r>
    </w:p>
    <w:p w14:paraId="2A6F593E"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0CBF69EE"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float</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FFFFFF"/>
          <w:kern w:val="0"/>
          <w:sz w:val="27"/>
          <w:szCs w:val="27"/>
          <w:lang w:val="en-IN" w:eastAsia="en-IN"/>
        </w:rPr>
        <w:t>getDiscount</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FFFFFF"/>
          <w:kern w:val="0"/>
          <w:sz w:val="27"/>
          <w:szCs w:val="27"/>
          <w:lang w:val="en-IN" w:eastAsia="en-IN"/>
        </w:rPr>
        <w:t>) {</w:t>
      </w:r>
    </w:p>
    <w:p w14:paraId="264F911A"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return</w:t>
      </w:r>
      <w:r w:rsidRPr="00FA4C56">
        <w:rPr>
          <w:rFonts w:ascii="Courier New" w:eastAsia="Times New Roman" w:hAnsi="Courier New" w:cs="Courier New"/>
          <w:color w:val="FFFFFF"/>
          <w:kern w:val="0"/>
          <w:sz w:val="27"/>
          <w:szCs w:val="27"/>
          <w:lang w:val="en-IN" w:eastAsia="en-IN"/>
        </w:rPr>
        <w:t xml:space="preserve"> discount;</w:t>
      </w:r>
    </w:p>
    <w:p w14:paraId="557E4A6A"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68F9B8A5"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void</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FFFFFF"/>
          <w:kern w:val="0"/>
          <w:sz w:val="27"/>
          <w:szCs w:val="27"/>
          <w:lang w:val="en-IN" w:eastAsia="en-IN"/>
        </w:rPr>
        <w:t>setDiscount</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E28964"/>
          <w:kern w:val="0"/>
          <w:sz w:val="27"/>
          <w:szCs w:val="27"/>
          <w:lang w:val="en-IN" w:eastAsia="en-IN"/>
        </w:rPr>
        <w:t>float</w:t>
      </w:r>
      <w:r w:rsidRPr="00FA4C56">
        <w:rPr>
          <w:rFonts w:ascii="Courier New" w:eastAsia="Times New Roman" w:hAnsi="Courier New" w:cs="Courier New"/>
          <w:color w:val="FFFFFF"/>
          <w:kern w:val="0"/>
          <w:sz w:val="27"/>
          <w:szCs w:val="27"/>
          <w:lang w:val="en-IN" w:eastAsia="en-IN"/>
        </w:rPr>
        <w:t xml:space="preserve"> discount) {</w:t>
      </w:r>
    </w:p>
    <w:p w14:paraId="4F2D809C"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proofErr w:type="gramStart"/>
      <w:r w:rsidRPr="00FA4C56">
        <w:rPr>
          <w:rFonts w:ascii="Courier New" w:eastAsia="Times New Roman" w:hAnsi="Courier New" w:cs="Courier New"/>
          <w:color w:val="E28964"/>
          <w:kern w:val="0"/>
          <w:sz w:val="27"/>
          <w:szCs w:val="27"/>
          <w:lang w:val="en-IN" w:eastAsia="en-IN"/>
        </w:rPr>
        <w:t>this</w:t>
      </w:r>
      <w:r w:rsidRPr="00FA4C56">
        <w:rPr>
          <w:rFonts w:ascii="Courier New" w:eastAsia="Times New Roman" w:hAnsi="Courier New" w:cs="Courier New"/>
          <w:color w:val="FFFFFF"/>
          <w:kern w:val="0"/>
          <w:sz w:val="27"/>
          <w:szCs w:val="27"/>
          <w:lang w:val="en-IN" w:eastAsia="en-IN"/>
        </w:rPr>
        <w:t>.discount</w:t>
      </w:r>
      <w:proofErr w:type="spellEnd"/>
      <w:proofErr w:type="gramEnd"/>
      <w:r w:rsidRPr="00FA4C56">
        <w:rPr>
          <w:rFonts w:ascii="Courier New" w:eastAsia="Times New Roman" w:hAnsi="Courier New" w:cs="Courier New"/>
          <w:color w:val="FFFFFF"/>
          <w:kern w:val="0"/>
          <w:sz w:val="27"/>
          <w:szCs w:val="27"/>
          <w:lang w:val="en-IN" w:eastAsia="en-IN"/>
        </w:rPr>
        <w:t xml:space="preserve"> = discount;</w:t>
      </w:r>
    </w:p>
    <w:p w14:paraId="1FABC561"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1BBFD283" w14:textId="77777777"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w:t>
      </w:r>
    </w:p>
    <w:p w14:paraId="28FBAEE1" w14:textId="0E8E88EC" w:rsidR="00FA4C56" w:rsidRPr="00FA4C56" w:rsidRDefault="00FA4C56">
      <w:pPr>
        <w:numPr>
          <w:ilvl w:val="0"/>
          <w:numId w:val="1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9E66757" wp14:editId="73C959FF">
                <wp:extent cx="304800" cy="304800"/>
                <wp:effectExtent l="0" t="0" r="0" b="0"/>
                <wp:docPr id="156" name="Rectangle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A382D" id="Rectangle 1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70A58F" w14:textId="77777777" w:rsidR="00FA4C56" w:rsidRPr="00FA4C56" w:rsidRDefault="00FA4C56" w:rsidP="00FA4C5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A4C56">
        <w:rPr>
          <w:rFonts w:ascii="Roboto" w:eastAsia="Times New Roman" w:hAnsi="Roboto" w:cs="Times New Roman"/>
          <w:color w:val="01014A"/>
          <w:kern w:val="0"/>
          <w:sz w:val="27"/>
          <w:szCs w:val="27"/>
          <w:lang w:val="en-IN" w:eastAsia="en-IN"/>
        </w:rPr>
        <w:t xml:space="preserve">For executing above </w:t>
      </w:r>
      <w:proofErr w:type="gramStart"/>
      <w:r w:rsidRPr="00FA4C56">
        <w:rPr>
          <w:rFonts w:ascii="Roboto" w:eastAsia="Times New Roman" w:hAnsi="Roboto" w:cs="Times New Roman"/>
          <w:color w:val="01014A"/>
          <w:kern w:val="0"/>
          <w:sz w:val="27"/>
          <w:szCs w:val="27"/>
          <w:lang w:val="en-IN" w:eastAsia="en-IN"/>
        </w:rPr>
        <w:t>code</w:t>
      </w:r>
      <w:proofErr w:type="gramEnd"/>
      <w:r w:rsidRPr="00FA4C56">
        <w:rPr>
          <w:rFonts w:ascii="Roboto" w:eastAsia="Times New Roman" w:hAnsi="Roboto" w:cs="Times New Roman"/>
          <w:color w:val="01014A"/>
          <w:kern w:val="0"/>
          <w:sz w:val="27"/>
          <w:szCs w:val="27"/>
          <w:lang w:val="en-IN" w:eastAsia="en-IN"/>
        </w:rPr>
        <w:t xml:space="preserve"> we will write a Tester class as shown,</w:t>
      </w:r>
    </w:p>
    <w:p w14:paraId="2E8C4527" w14:textId="77777777" w:rsidR="00FA4C56" w:rsidRPr="00FA4C56" w:rsidRDefault="00FA4C56">
      <w:pPr>
        <w:numPr>
          <w:ilvl w:val="0"/>
          <w:numId w:val="19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class</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Tester</w:t>
      </w:r>
      <w:r w:rsidRPr="00FA4C56">
        <w:rPr>
          <w:rFonts w:ascii="Courier New" w:eastAsia="Times New Roman" w:hAnsi="Courier New" w:cs="Courier New"/>
          <w:color w:val="FFFFFF"/>
          <w:kern w:val="0"/>
          <w:sz w:val="27"/>
          <w:szCs w:val="27"/>
          <w:lang w:val="en-IN" w:eastAsia="en-IN"/>
        </w:rPr>
        <w:t xml:space="preserve"> {</w:t>
      </w:r>
    </w:p>
    <w:p w14:paraId="5645B9B7" w14:textId="77777777" w:rsidR="00FA4C56" w:rsidRPr="00FA4C56" w:rsidRDefault="00FA4C56">
      <w:pPr>
        <w:numPr>
          <w:ilvl w:val="0"/>
          <w:numId w:val="1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lastRenderedPageBreak/>
        <w:tab/>
      </w:r>
      <w:r w:rsidRPr="00FA4C56">
        <w:rPr>
          <w:rFonts w:ascii="Courier New" w:eastAsia="Times New Roman" w:hAnsi="Courier New" w:cs="Courier New"/>
          <w:color w:val="E28964"/>
          <w:kern w:val="0"/>
          <w:sz w:val="27"/>
          <w:szCs w:val="27"/>
          <w:lang w:val="en-IN" w:eastAsia="en-IN"/>
        </w:rPr>
        <w:t>public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static</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E28964"/>
          <w:kern w:val="0"/>
          <w:sz w:val="27"/>
          <w:szCs w:val="27"/>
          <w:lang w:val="en-IN" w:eastAsia="en-IN"/>
        </w:rPr>
        <w:t>void</w:t>
      </w:r>
      <w:r w:rsidRPr="00FA4C56">
        <w:rPr>
          <w:rFonts w:ascii="Courier New" w:eastAsia="Times New Roman" w:hAnsi="Courier New" w:cs="Courier New"/>
          <w:color w:val="FFFFFF"/>
          <w:kern w:val="0"/>
          <w:sz w:val="27"/>
          <w:szCs w:val="27"/>
          <w:lang w:val="en-IN" w:eastAsia="en-IN"/>
        </w:rPr>
        <w:t xml:space="preserve"> </w:t>
      </w:r>
      <w:proofErr w:type="gramStart"/>
      <w:r w:rsidRPr="00FA4C56">
        <w:rPr>
          <w:rFonts w:ascii="Courier New" w:eastAsia="Times New Roman" w:hAnsi="Courier New" w:cs="Courier New"/>
          <w:color w:val="FFFFFF"/>
          <w:kern w:val="0"/>
          <w:sz w:val="27"/>
          <w:szCs w:val="27"/>
          <w:lang w:val="en-IN" w:eastAsia="en-IN"/>
        </w:rPr>
        <w:t>main(</w:t>
      </w:r>
      <w:proofErr w:type="gramEnd"/>
      <w:r w:rsidRPr="00FA4C56">
        <w:rPr>
          <w:rFonts w:ascii="Courier New" w:eastAsia="Times New Roman" w:hAnsi="Courier New" w:cs="Courier New"/>
          <w:color w:val="89BDFF"/>
          <w:kern w:val="0"/>
          <w:sz w:val="27"/>
          <w:szCs w:val="27"/>
          <w:lang w:val="en-IN" w:eastAsia="en-IN"/>
        </w:rPr>
        <w:t>String</w:t>
      </w:r>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args</w:t>
      </w:r>
      <w:proofErr w:type="spellEnd"/>
      <w:r w:rsidRPr="00FA4C56">
        <w:rPr>
          <w:rFonts w:ascii="Courier New" w:eastAsia="Times New Roman" w:hAnsi="Courier New" w:cs="Courier New"/>
          <w:color w:val="FFFFFF"/>
          <w:kern w:val="0"/>
          <w:sz w:val="27"/>
          <w:szCs w:val="27"/>
          <w:lang w:val="en-IN" w:eastAsia="en-IN"/>
        </w:rPr>
        <w:t>) {</w:t>
      </w:r>
    </w:p>
    <w:p w14:paraId="4BF2856F" w14:textId="77777777" w:rsidR="00FA4C56" w:rsidRPr="00FA4C56" w:rsidRDefault="00FA4C56">
      <w:pPr>
        <w:numPr>
          <w:ilvl w:val="0"/>
          <w:numId w:val="1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89BD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 xml:space="preserve"> </w:t>
      </w:r>
      <w:proofErr w:type="spellStart"/>
      <w:r w:rsidRPr="00FA4C56">
        <w:rPr>
          <w:rFonts w:ascii="Courier New" w:eastAsia="Times New Roman" w:hAnsi="Courier New" w:cs="Courier New"/>
          <w:color w:val="FFFF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 xml:space="preserve"> = </w:t>
      </w:r>
      <w:r w:rsidRPr="00FA4C56">
        <w:rPr>
          <w:rFonts w:ascii="Courier New" w:eastAsia="Times New Roman" w:hAnsi="Courier New" w:cs="Courier New"/>
          <w:color w:val="E28964"/>
          <w:kern w:val="0"/>
          <w:sz w:val="27"/>
          <w:szCs w:val="27"/>
          <w:lang w:val="en-IN" w:eastAsia="en-IN"/>
        </w:rPr>
        <w:t>new</w:t>
      </w:r>
      <w:r w:rsidRPr="00FA4C56">
        <w:rPr>
          <w:rFonts w:ascii="Courier New" w:eastAsia="Times New Roman" w:hAnsi="Courier New" w:cs="Courier New"/>
          <w:color w:val="FFFFFF"/>
          <w:kern w:val="0"/>
          <w:sz w:val="27"/>
          <w:szCs w:val="27"/>
          <w:lang w:val="en-IN" w:eastAsia="en-IN"/>
        </w:rPr>
        <w:t xml:space="preserve"> </w:t>
      </w:r>
      <w:proofErr w:type="spellStart"/>
      <w:proofErr w:type="gramStart"/>
      <w:r w:rsidRPr="00FA4C56">
        <w:rPr>
          <w:rFonts w:ascii="Courier New" w:eastAsia="Times New Roman" w:hAnsi="Courier New" w:cs="Courier New"/>
          <w:color w:val="89BDFF"/>
          <w:kern w:val="0"/>
          <w:sz w:val="27"/>
          <w:szCs w:val="27"/>
          <w:lang w:val="en-IN" w:eastAsia="en-IN"/>
        </w:rPr>
        <w:t>RegularCustomer</w:t>
      </w:r>
      <w:proofErr w:type="spellEnd"/>
      <w:r w:rsidRPr="00FA4C56">
        <w:rPr>
          <w:rFonts w:ascii="Courier New" w:eastAsia="Times New Roman" w:hAnsi="Courier New" w:cs="Courier New"/>
          <w:color w:val="FFFFFF"/>
          <w:kern w:val="0"/>
          <w:sz w:val="27"/>
          <w:szCs w:val="27"/>
          <w:lang w:val="en-IN" w:eastAsia="en-IN"/>
        </w:rPr>
        <w:t>(</w:t>
      </w:r>
      <w:proofErr w:type="gramEnd"/>
      <w:r w:rsidRPr="00FA4C56">
        <w:rPr>
          <w:rFonts w:ascii="Courier New" w:eastAsia="Times New Roman" w:hAnsi="Courier New" w:cs="Courier New"/>
          <w:color w:val="65B042"/>
          <w:kern w:val="0"/>
          <w:sz w:val="27"/>
          <w:szCs w:val="27"/>
          <w:lang w:val="en-IN" w:eastAsia="en-IN"/>
        </w:rPr>
        <w:t>"C1010"</w:t>
      </w:r>
      <w:r w:rsidRPr="00FA4C56">
        <w:rPr>
          <w:rFonts w:ascii="Courier New" w:eastAsia="Times New Roman" w:hAnsi="Courier New" w:cs="Courier New"/>
          <w:color w:val="FFFFFF"/>
          <w:kern w:val="0"/>
          <w:sz w:val="27"/>
          <w:szCs w:val="27"/>
          <w:lang w:val="en-IN" w:eastAsia="en-IN"/>
        </w:rPr>
        <w:t>,</w:t>
      </w:r>
    </w:p>
    <w:p w14:paraId="31F5D901" w14:textId="77777777" w:rsidR="00FA4C56" w:rsidRPr="00FA4C56" w:rsidRDefault="00FA4C56">
      <w:pPr>
        <w:numPr>
          <w:ilvl w:val="0"/>
          <w:numId w:val="1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65B042"/>
          <w:kern w:val="0"/>
          <w:sz w:val="27"/>
          <w:szCs w:val="27"/>
          <w:lang w:val="en-IN" w:eastAsia="en-IN"/>
        </w:rPr>
        <w:t>"</w:t>
      </w:r>
      <w:proofErr w:type="spellStart"/>
      <w:r w:rsidRPr="00FA4C56">
        <w:rPr>
          <w:rFonts w:ascii="Courier New" w:eastAsia="Times New Roman" w:hAnsi="Courier New" w:cs="Courier New"/>
          <w:color w:val="65B042"/>
          <w:kern w:val="0"/>
          <w:sz w:val="27"/>
          <w:szCs w:val="27"/>
          <w:lang w:val="en-IN" w:eastAsia="en-IN"/>
        </w:rPr>
        <w:t>Johns</w:t>
      </w:r>
      <w:proofErr w:type="spellEnd"/>
      <w:r w:rsidRPr="00FA4C56">
        <w:rPr>
          <w:rFonts w:ascii="Courier New" w:eastAsia="Times New Roman" w:hAnsi="Courier New" w:cs="Courier New"/>
          <w:color w:val="65B042"/>
          <w:kern w:val="0"/>
          <w:sz w:val="27"/>
          <w:szCs w:val="27"/>
          <w:lang w:val="en-IN" w:eastAsia="en-IN"/>
        </w:rPr>
        <w:t xml:space="preserve"> Kora"</w:t>
      </w:r>
      <w:r w:rsidRPr="00FA4C56">
        <w:rPr>
          <w:rFonts w:ascii="Courier New" w:eastAsia="Times New Roman" w:hAnsi="Courier New" w:cs="Courier New"/>
          <w:color w:val="FFFFFF"/>
          <w:kern w:val="0"/>
          <w:sz w:val="27"/>
          <w:szCs w:val="27"/>
          <w:lang w:val="en-IN" w:eastAsia="en-IN"/>
        </w:rPr>
        <w:t>);</w:t>
      </w:r>
    </w:p>
    <w:p w14:paraId="3F92C17F" w14:textId="77777777" w:rsidR="00FA4C56" w:rsidRPr="00FA4C56" w:rsidRDefault="00FA4C56">
      <w:pPr>
        <w:numPr>
          <w:ilvl w:val="0"/>
          <w:numId w:val="1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r>
      <w:r w:rsidRPr="00FA4C56">
        <w:rPr>
          <w:rFonts w:ascii="Courier New" w:eastAsia="Times New Roman" w:hAnsi="Courier New" w:cs="Courier New"/>
          <w:color w:val="FFFFFF"/>
          <w:kern w:val="0"/>
          <w:sz w:val="27"/>
          <w:szCs w:val="27"/>
          <w:lang w:val="en-IN" w:eastAsia="en-IN"/>
        </w:rPr>
        <w:tab/>
      </w:r>
      <w:proofErr w:type="spellStart"/>
      <w:r w:rsidRPr="00FA4C56">
        <w:rPr>
          <w:rFonts w:ascii="Courier New" w:eastAsia="Times New Roman" w:hAnsi="Courier New" w:cs="Courier New"/>
          <w:color w:val="FFFFFF"/>
          <w:kern w:val="0"/>
          <w:sz w:val="27"/>
          <w:szCs w:val="27"/>
          <w:lang w:val="en-IN" w:eastAsia="en-IN"/>
        </w:rPr>
        <w:t>regularCustomer.displayCustomerDetails</w:t>
      </w:r>
      <w:proofErr w:type="spellEnd"/>
      <w:r w:rsidRPr="00FA4C56">
        <w:rPr>
          <w:rFonts w:ascii="Courier New" w:eastAsia="Times New Roman" w:hAnsi="Courier New" w:cs="Courier New"/>
          <w:color w:val="FFFFFF"/>
          <w:kern w:val="0"/>
          <w:sz w:val="27"/>
          <w:szCs w:val="27"/>
          <w:lang w:val="en-IN" w:eastAsia="en-IN"/>
        </w:rPr>
        <w:t>();</w:t>
      </w:r>
    </w:p>
    <w:p w14:paraId="7C15FF92" w14:textId="77777777" w:rsidR="00FA4C56" w:rsidRPr="00FA4C56" w:rsidRDefault="00FA4C56">
      <w:pPr>
        <w:numPr>
          <w:ilvl w:val="0"/>
          <w:numId w:val="1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ab/>
        <w:t>}</w:t>
      </w:r>
    </w:p>
    <w:p w14:paraId="72FA8D74" w14:textId="77777777" w:rsidR="00FA4C56" w:rsidRPr="00FA4C56" w:rsidRDefault="00FA4C56">
      <w:pPr>
        <w:numPr>
          <w:ilvl w:val="0"/>
          <w:numId w:val="1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w:t>
      </w:r>
    </w:p>
    <w:p w14:paraId="1111A071" w14:textId="522B78E4" w:rsidR="00FA4C56" w:rsidRPr="00FA4C56" w:rsidRDefault="00FA4C56">
      <w:pPr>
        <w:numPr>
          <w:ilvl w:val="0"/>
          <w:numId w:val="1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71733C5" wp14:editId="44BE435F">
                <wp:extent cx="304800" cy="304800"/>
                <wp:effectExtent l="0" t="0" r="0" b="0"/>
                <wp:docPr id="155" name="Rectangle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5CAB2" id="Rectangle 1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44C7EB" w14:textId="77777777" w:rsidR="00FA4C56" w:rsidRPr="00FA4C56" w:rsidRDefault="00FA4C56" w:rsidP="00FA4C5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A4C56">
        <w:rPr>
          <w:rFonts w:ascii="Roboto" w:eastAsia="Times New Roman" w:hAnsi="Roboto" w:cs="Times New Roman"/>
          <w:color w:val="01014A"/>
          <w:kern w:val="0"/>
          <w:sz w:val="27"/>
          <w:szCs w:val="27"/>
          <w:lang w:val="en-IN" w:eastAsia="en-IN"/>
        </w:rPr>
        <w:t>In the Tester class, we are creating the child (</w:t>
      </w:r>
      <w:proofErr w:type="spellStart"/>
      <w:r w:rsidRPr="00FA4C56">
        <w:rPr>
          <w:rFonts w:ascii="Roboto" w:eastAsia="Times New Roman" w:hAnsi="Roboto" w:cs="Times New Roman"/>
          <w:color w:val="01014A"/>
          <w:kern w:val="0"/>
          <w:sz w:val="27"/>
          <w:szCs w:val="27"/>
          <w:lang w:val="en-IN" w:eastAsia="en-IN"/>
        </w:rPr>
        <w:t>RegularCustomer</w:t>
      </w:r>
      <w:proofErr w:type="spellEnd"/>
      <w:r w:rsidRPr="00FA4C56">
        <w:rPr>
          <w:rFonts w:ascii="Roboto" w:eastAsia="Times New Roman" w:hAnsi="Roboto" w:cs="Times New Roman"/>
          <w:color w:val="01014A"/>
          <w:kern w:val="0"/>
          <w:sz w:val="27"/>
          <w:szCs w:val="27"/>
          <w:lang w:val="en-IN" w:eastAsia="en-IN"/>
        </w:rPr>
        <w:t xml:space="preserve">) class object. First, the control will go to </w:t>
      </w:r>
      <w:proofErr w:type="spellStart"/>
      <w:r w:rsidRPr="00FA4C56">
        <w:rPr>
          <w:rFonts w:ascii="Roboto" w:eastAsia="Times New Roman" w:hAnsi="Roboto" w:cs="Times New Roman"/>
          <w:color w:val="01014A"/>
          <w:kern w:val="0"/>
          <w:sz w:val="27"/>
          <w:szCs w:val="27"/>
          <w:lang w:val="en-IN" w:eastAsia="en-IN"/>
        </w:rPr>
        <w:t>RegularCustomer</w:t>
      </w:r>
      <w:proofErr w:type="spellEnd"/>
      <w:r w:rsidRPr="00FA4C56">
        <w:rPr>
          <w:rFonts w:ascii="Roboto" w:eastAsia="Times New Roman" w:hAnsi="Roboto" w:cs="Times New Roman"/>
          <w:color w:val="01014A"/>
          <w:kern w:val="0"/>
          <w:sz w:val="27"/>
          <w:szCs w:val="27"/>
          <w:lang w:val="en-IN" w:eastAsia="en-IN"/>
        </w:rPr>
        <w:t xml:space="preserve"> constructor. The flow will then move to parent (Customer) class constructor. After execution of the parent class constructor, the child class constructor will get executed.</w:t>
      </w:r>
    </w:p>
    <w:p w14:paraId="25B67D68" w14:textId="77777777" w:rsidR="00FA4C56" w:rsidRPr="00FA4C56" w:rsidRDefault="00FA4C56" w:rsidP="00FA4C5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FA4C56">
        <w:rPr>
          <w:rFonts w:ascii="Roboto" w:eastAsia="Times New Roman" w:hAnsi="Roboto" w:cs="Times New Roman"/>
          <w:color w:val="01014A"/>
          <w:kern w:val="0"/>
          <w:sz w:val="27"/>
          <w:szCs w:val="27"/>
          <w:lang w:val="en-IN" w:eastAsia="en-IN"/>
        </w:rPr>
        <w:t>Output:</w:t>
      </w:r>
    </w:p>
    <w:p w14:paraId="64F5BC25" w14:textId="77777777" w:rsidR="00FA4C56" w:rsidRPr="00FA4C56" w:rsidRDefault="00FA4C56">
      <w:pPr>
        <w:numPr>
          <w:ilvl w:val="0"/>
          <w:numId w:val="19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89BDFF"/>
          <w:kern w:val="0"/>
          <w:sz w:val="27"/>
          <w:szCs w:val="27"/>
          <w:lang w:val="en-IN" w:eastAsia="en-IN"/>
        </w:rPr>
        <w:t>Parent</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Default</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Constructor</w:t>
      </w:r>
    </w:p>
    <w:p w14:paraId="423FCE94" w14:textId="77777777" w:rsidR="00FA4C56" w:rsidRPr="00FA4C56" w:rsidRDefault="00FA4C56">
      <w:pPr>
        <w:numPr>
          <w:ilvl w:val="0"/>
          <w:numId w:val="1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89BDFF"/>
          <w:kern w:val="0"/>
          <w:sz w:val="27"/>
          <w:szCs w:val="27"/>
          <w:lang w:val="en-IN" w:eastAsia="en-IN"/>
        </w:rPr>
        <w:t>Child</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Constructor</w:t>
      </w:r>
    </w:p>
    <w:p w14:paraId="24E4D643" w14:textId="77777777" w:rsidR="00FA4C56" w:rsidRPr="00FA4C56" w:rsidRDefault="00FA4C56">
      <w:pPr>
        <w:numPr>
          <w:ilvl w:val="0"/>
          <w:numId w:val="1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89BDFF"/>
          <w:kern w:val="0"/>
          <w:sz w:val="27"/>
          <w:szCs w:val="27"/>
          <w:lang w:val="en-IN" w:eastAsia="en-IN"/>
        </w:rPr>
        <w:t>Displaying</w:t>
      </w:r>
      <w:r w:rsidRPr="00FA4C56">
        <w:rPr>
          <w:rFonts w:ascii="Courier New" w:eastAsia="Times New Roman" w:hAnsi="Courier New" w:cs="Courier New"/>
          <w:color w:val="FFFFFF"/>
          <w:kern w:val="0"/>
          <w:sz w:val="27"/>
          <w:szCs w:val="27"/>
          <w:lang w:val="en-IN" w:eastAsia="en-IN"/>
        </w:rPr>
        <w:t xml:space="preserve"> customer details </w:t>
      </w:r>
    </w:p>
    <w:p w14:paraId="79FCA1A7" w14:textId="77777777" w:rsidR="00FA4C56" w:rsidRPr="00FA4C56" w:rsidRDefault="00FA4C56">
      <w:pPr>
        <w:numPr>
          <w:ilvl w:val="0"/>
          <w:numId w:val="1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FFFFFF"/>
          <w:kern w:val="0"/>
          <w:sz w:val="27"/>
          <w:szCs w:val="27"/>
          <w:lang w:val="en-IN" w:eastAsia="en-IN"/>
        </w:rPr>
        <w:t>***************************</w:t>
      </w:r>
    </w:p>
    <w:p w14:paraId="6BD27149" w14:textId="77777777" w:rsidR="00FA4C56" w:rsidRPr="00FA4C56" w:rsidRDefault="00FA4C56">
      <w:pPr>
        <w:numPr>
          <w:ilvl w:val="0"/>
          <w:numId w:val="1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89BDFF"/>
          <w:kern w:val="0"/>
          <w:sz w:val="27"/>
          <w:szCs w:val="27"/>
          <w:lang w:val="en-IN" w:eastAsia="en-IN"/>
        </w:rPr>
        <w:t>Customer</w:t>
      </w:r>
      <w:r w:rsidRPr="00FA4C56">
        <w:rPr>
          <w:rFonts w:ascii="Courier New" w:eastAsia="Times New Roman" w:hAnsi="Courier New" w:cs="Courier New"/>
          <w:color w:val="FFFFFF"/>
          <w:kern w:val="0"/>
          <w:sz w:val="27"/>
          <w:szCs w:val="27"/>
          <w:lang w:val="en-IN" w:eastAsia="en-IN"/>
        </w:rPr>
        <w:t xml:space="preserve"> </w:t>
      </w:r>
      <w:proofErr w:type="gramStart"/>
      <w:r w:rsidRPr="00FA4C56">
        <w:rPr>
          <w:rFonts w:ascii="Courier New" w:eastAsia="Times New Roman" w:hAnsi="Courier New" w:cs="Courier New"/>
          <w:color w:val="89BDFF"/>
          <w:kern w:val="0"/>
          <w:sz w:val="27"/>
          <w:szCs w:val="27"/>
          <w:lang w:val="en-IN" w:eastAsia="en-IN"/>
        </w:rPr>
        <w:t>Id</w:t>
      </w:r>
      <w:r w:rsidRPr="00FA4C56">
        <w:rPr>
          <w:rFonts w:ascii="Courier New" w:eastAsia="Times New Roman" w:hAnsi="Courier New" w:cs="Courier New"/>
          <w:color w:val="FFFFFF"/>
          <w:kern w:val="0"/>
          <w:sz w:val="27"/>
          <w:szCs w:val="27"/>
          <w:lang w:val="en-IN" w:eastAsia="en-IN"/>
        </w:rPr>
        <w:t xml:space="preserve"> :</w:t>
      </w:r>
      <w:proofErr w:type="gramEnd"/>
      <w:r w:rsidRPr="00FA4C56">
        <w:rPr>
          <w:rFonts w:ascii="Courier New" w:eastAsia="Times New Roman" w:hAnsi="Courier New" w:cs="Courier New"/>
          <w:color w:val="FFFFFF"/>
          <w:kern w:val="0"/>
          <w:sz w:val="27"/>
          <w:szCs w:val="27"/>
          <w:lang w:val="en-IN" w:eastAsia="en-IN"/>
        </w:rPr>
        <w:t xml:space="preserve"> C1010</w:t>
      </w:r>
    </w:p>
    <w:p w14:paraId="0350F3D6" w14:textId="77777777" w:rsidR="00FA4C56" w:rsidRPr="00FA4C56" w:rsidRDefault="00FA4C56">
      <w:pPr>
        <w:numPr>
          <w:ilvl w:val="0"/>
          <w:numId w:val="19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FA4C56">
        <w:rPr>
          <w:rFonts w:ascii="Courier New" w:eastAsia="Times New Roman" w:hAnsi="Courier New" w:cs="Courier New"/>
          <w:color w:val="89BDFF"/>
          <w:kern w:val="0"/>
          <w:sz w:val="27"/>
          <w:szCs w:val="27"/>
          <w:lang w:val="en-IN" w:eastAsia="en-IN"/>
        </w:rPr>
        <w:t>Customer</w:t>
      </w:r>
      <w:r w:rsidRPr="00FA4C56">
        <w:rPr>
          <w:rFonts w:ascii="Courier New" w:eastAsia="Times New Roman" w:hAnsi="Courier New" w:cs="Courier New"/>
          <w:color w:val="FFFFFF"/>
          <w:kern w:val="0"/>
          <w:sz w:val="27"/>
          <w:szCs w:val="27"/>
          <w:lang w:val="en-IN" w:eastAsia="en-IN"/>
        </w:rPr>
        <w:t xml:space="preserve"> </w:t>
      </w:r>
      <w:proofErr w:type="gramStart"/>
      <w:r w:rsidRPr="00FA4C56">
        <w:rPr>
          <w:rFonts w:ascii="Courier New" w:eastAsia="Times New Roman" w:hAnsi="Courier New" w:cs="Courier New"/>
          <w:color w:val="89BDFF"/>
          <w:kern w:val="0"/>
          <w:sz w:val="27"/>
          <w:szCs w:val="27"/>
          <w:lang w:val="en-IN" w:eastAsia="en-IN"/>
        </w:rPr>
        <w:t>Name</w:t>
      </w:r>
      <w:r w:rsidRPr="00FA4C56">
        <w:rPr>
          <w:rFonts w:ascii="Courier New" w:eastAsia="Times New Roman" w:hAnsi="Courier New" w:cs="Courier New"/>
          <w:color w:val="FFFFFF"/>
          <w:kern w:val="0"/>
          <w:sz w:val="27"/>
          <w:szCs w:val="27"/>
          <w:lang w:val="en-IN" w:eastAsia="en-IN"/>
        </w:rPr>
        <w:t xml:space="preserve"> :</w:t>
      </w:r>
      <w:proofErr w:type="gramEnd"/>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Johns</w:t>
      </w:r>
      <w:r w:rsidRPr="00FA4C56">
        <w:rPr>
          <w:rFonts w:ascii="Courier New" w:eastAsia="Times New Roman" w:hAnsi="Courier New" w:cs="Courier New"/>
          <w:color w:val="FFFFFF"/>
          <w:kern w:val="0"/>
          <w:sz w:val="27"/>
          <w:szCs w:val="27"/>
          <w:lang w:val="en-IN" w:eastAsia="en-IN"/>
        </w:rPr>
        <w:t xml:space="preserve"> </w:t>
      </w:r>
      <w:r w:rsidRPr="00FA4C56">
        <w:rPr>
          <w:rFonts w:ascii="Courier New" w:eastAsia="Times New Roman" w:hAnsi="Courier New" w:cs="Courier New"/>
          <w:color w:val="89BDFF"/>
          <w:kern w:val="0"/>
          <w:sz w:val="27"/>
          <w:szCs w:val="27"/>
          <w:lang w:val="en-IN" w:eastAsia="en-IN"/>
        </w:rPr>
        <w:t>Kora</w:t>
      </w:r>
    </w:p>
    <w:p w14:paraId="4FBA1F6A"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In the previous code snippet, the member variables were being set in the child class constructor and the parameterized constructor of parent class.</w:t>
      </w:r>
    </w:p>
    <w:p w14:paraId="325417C6"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Instead of setting the values of member variables in both the places, it would be better if the parameterized constructor of parent class is invoked from the child class constructor so that code can be reused. </w:t>
      </w:r>
    </w:p>
    <w:p w14:paraId="5F20E0D8"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By now, you know that the parent class </w:t>
      </w:r>
      <w:proofErr w:type="spellStart"/>
      <w:r w:rsidRPr="003D2346">
        <w:rPr>
          <w:rFonts w:ascii="Roboto" w:eastAsia="Times New Roman" w:hAnsi="Roboto" w:cs="Times New Roman"/>
          <w:color w:val="01014A"/>
          <w:kern w:val="0"/>
          <w:sz w:val="27"/>
          <w:szCs w:val="27"/>
          <w:lang w:val="en-IN" w:eastAsia="en-IN"/>
        </w:rPr>
        <w:t>parameterless</w:t>
      </w:r>
      <w:proofErr w:type="spellEnd"/>
      <w:r w:rsidRPr="003D2346">
        <w:rPr>
          <w:rFonts w:ascii="Roboto" w:eastAsia="Times New Roman" w:hAnsi="Roboto" w:cs="Times New Roman"/>
          <w:color w:val="01014A"/>
          <w:kern w:val="0"/>
          <w:sz w:val="27"/>
          <w:szCs w:val="27"/>
          <w:lang w:val="en-IN" w:eastAsia="en-IN"/>
        </w:rPr>
        <w:t xml:space="preserve"> constructor is implicitly invoked by the child class constructors but how are parameterized constructors of parent class invoked? </w:t>
      </w:r>
    </w:p>
    <w:p w14:paraId="0B5E971D"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This can be done using super as shown in the code given below.</w:t>
      </w:r>
    </w:p>
    <w:p w14:paraId="46D7E271" w14:textId="77777777" w:rsidR="003D2346" w:rsidRPr="003D2346" w:rsidRDefault="003D2346">
      <w:pPr>
        <w:numPr>
          <w:ilvl w:val="0"/>
          <w:numId w:val="20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RegularCustomer</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custId</w:t>
      </w:r>
      <w:proofErr w:type="spell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custName</w:t>
      </w:r>
      <w:proofErr w:type="spellEnd"/>
      <w:r w:rsidRPr="003D2346">
        <w:rPr>
          <w:rFonts w:ascii="Courier New" w:eastAsia="Times New Roman" w:hAnsi="Courier New" w:cs="Courier New"/>
          <w:color w:val="FFFFFF"/>
          <w:kern w:val="0"/>
          <w:sz w:val="27"/>
          <w:szCs w:val="27"/>
          <w:lang w:val="en-IN" w:eastAsia="en-IN"/>
        </w:rPr>
        <w:t>) {</w:t>
      </w:r>
    </w:p>
    <w:p w14:paraId="6316D7A6" w14:textId="77777777" w:rsidR="003D2346" w:rsidRPr="003D2346" w:rsidRDefault="003D2346">
      <w:pPr>
        <w:numPr>
          <w:ilvl w:val="0"/>
          <w:numId w:val="1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E28964"/>
          <w:kern w:val="0"/>
          <w:sz w:val="27"/>
          <w:szCs w:val="27"/>
          <w:lang w:val="en-IN" w:eastAsia="en-IN"/>
        </w:rPr>
        <w:t>super</w:t>
      </w:r>
      <w:r w:rsidRPr="003D2346">
        <w:rPr>
          <w:rFonts w:ascii="Courier New" w:eastAsia="Times New Roman" w:hAnsi="Courier New" w:cs="Courier New"/>
          <w:color w:val="FFFFFF"/>
          <w:kern w:val="0"/>
          <w:sz w:val="27"/>
          <w:szCs w:val="27"/>
          <w:lang w:val="en-IN" w:eastAsia="en-IN"/>
        </w:rPr>
        <w:t>(</w:t>
      </w:r>
      <w:proofErr w:type="spellStart"/>
      <w:proofErr w:type="gramStart"/>
      <w:r w:rsidRPr="003D2346">
        <w:rPr>
          <w:rFonts w:ascii="Courier New" w:eastAsia="Times New Roman" w:hAnsi="Courier New" w:cs="Courier New"/>
          <w:color w:val="FFFFFF"/>
          <w:kern w:val="0"/>
          <w:sz w:val="27"/>
          <w:szCs w:val="27"/>
          <w:lang w:val="en-IN" w:eastAsia="en-IN"/>
        </w:rPr>
        <w:t>custId,custName</w:t>
      </w:r>
      <w:proofErr w:type="spellEnd"/>
      <w:proofErr w:type="gram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i/>
          <w:iCs/>
          <w:color w:val="AEAEAE"/>
          <w:kern w:val="0"/>
          <w:sz w:val="27"/>
          <w:szCs w:val="27"/>
          <w:lang w:val="en-IN" w:eastAsia="en-IN"/>
        </w:rPr>
        <w:t>//Invoking the parent class parameterized constructor</w:t>
      </w:r>
    </w:p>
    <w:p w14:paraId="7E5BE9E5" w14:textId="77777777" w:rsidR="003D2346" w:rsidRPr="003D2346" w:rsidRDefault="003D2346">
      <w:pPr>
        <w:numPr>
          <w:ilvl w:val="0"/>
          <w:numId w:val="1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proofErr w:type="spellStart"/>
      <w:proofErr w:type="gramStart"/>
      <w:r w:rsidRPr="003D2346">
        <w:rPr>
          <w:rFonts w:ascii="Courier New" w:eastAsia="Times New Roman" w:hAnsi="Courier New" w:cs="Courier New"/>
          <w:color w:val="E28964"/>
          <w:kern w:val="0"/>
          <w:sz w:val="27"/>
          <w:szCs w:val="27"/>
          <w:lang w:val="en-IN" w:eastAsia="en-IN"/>
        </w:rPr>
        <w:t>this</w:t>
      </w:r>
      <w:r w:rsidRPr="003D2346">
        <w:rPr>
          <w:rFonts w:ascii="Courier New" w:eastAsia="Times New Roman" w:hAnsi="Courier New" w:cs="Courier New"/>
          <w:color w:val="FFFFFF"/>
          <w:kern w:val="0"/>
          <w:sz w:val="27"/>
          <w:szCs w:val="27"/>
          <w:lang w:val="en-IN" w:eastAsia="en-IN"/>
        </w:rPr>
        <w:t>.discount</w:t>
      </w:r>
      <w:proofErr w:type="spellEnd"/>
      <w:proofErr w:type="gramEnd"/>
      <w:r w:rsidRPr="003D2346">
        <w:rPr>
          <w:rFonts w:ascii="Courier New" w:eastAsia="Times New Roman" w:hAnsi="Courier New" w:cs="Courier New"/>
          <w:color w:val="FFFFFF"/>
          <w:kern w:val="0"/>
          <w:sz w:val="27"/>
          <w:szCs w:val="27"/>
          <w:lang w:val="en-IN" w:eastAsia="en-IN"/>
        </w:rPr>
        <w:t xml:space="preserve"> = </w:t>
      </w:r>
      <w:r w:rsidRPr="003D2346">
        <w:rPr>
          <w:rFonts w:ascii="Courier New" w:eastAsia="Times New Roman" w:hAnsi="Courier New" w:cs="Courier New"/>
          <w:color w:val="3387CC"/>
          <w:kern w:val="0"/>
          <w:sz w:val="27"/>
          <w:szCs w:val="27"/>
          <w:lang w:val="en-IN" w:eastAsia="en-IN"/>
        </w:rPr>
        <w:t>5.0f</w:t>
      </w:r>
      <w:r w:rsidRPr="003D2346">
        <w:rPr>
          <w:rFonts w:ascii="Courier New" w:eastAsia="Times New Roman" w:hAnsi="Courier New" w:cs="Courier New"/>
          <w:color w:val="FFFFFF"/>
          <w:kern w:val="0"/>
          <w:sz w:val="27"/>
          <w:szCs w:val="27"/>
          <w:lang w:val="en-IN" w:eastAsia="en-IN"/>
        </w:rPr>
        <w:t>;</w:t>
      </w:r>
    </w:p>
    <w:p w14:paraId="2728FA4B" w14:textId="77777777" w:rsidR="003D2346" w:rsidRPr="003D2346" w:rsidRDefault="003D2346">
      <w:pPr>
        <w:numPr>
          <w:ilvl w:val="0"/>
          <w:numId w:val="1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proofErr w:type="spellStart"/>
      <w:r w:rsidRPr="003D2346">
        <w:rPr>
          <w:rFonts w:ascii="Courier New" w:eastAsia="Times New Roman" w:hAnsi="Courier New" w:cs="Courier New"/>
          <w:color w:val="89BDFF"/>
          <w:kern w:val="0"/>
          <w:sz w:val="27"/>
          <w:szCs w:val="27"/>
          <w:lang w:val="en-IN" w:eastAsia="en-IN"/>
        </w:rPr>
        <w:t>System</w:t>
      </w: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out</w:t>
      </w:r>
      <w:r w:rsidRPr="003D2346">
        <w:rPr>
          <w:rFonts w:ascii="Courier New" w:eastAsia="Times New Roman" w:hAnsi="Courier New" w:cs="Courier New"/>
          <w:color w:val="FFFFFF"/>
          <w:kern w:val="0"/>
          <w:sz w:val="27"/>
          <w:szCs w:val="27"/>
          <w:lang w:val="en-IN" w:eastAsia="en-IN"/>
        </w:rPr>
        <w:t>.println</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"Child Constructor"</w:t>
      </w:r>
      <w:r w:rsidRPr="003D2346">
        <w:rPr>
          <w:rFonts w:ascii="Courier New" w:eastAsia="Times New Roman" w:hAnsi="Courier New" w:cs="Courier New"/>
          <w:color w:val="FFFFFF"/>
          <w:kern w:val="0"/>
          <w:sz w:val="27"/>
          <w:szCs w:val="27"/>
          <w:lang w:val="en-IN" w:eastAsia="en-IN"/>
        </w:rPr>
        <w:t>);</w:t>
      </w:r>
    </w:p>
    <w:p w14:paraId="6A16CBB6" w14:textId="2671C3CE" w:rsidR="003D2346" w:rsidRPr="003D2346" w:rsidRDefault="003D2346">
      <w:pPr>
        <w:numPr>
          <w:ilvl w:val="0"/>
          <w:numId w:val="19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lastRenderedPageBreak/>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B30F1D3" wp14:editId="51B4F6ED">
                <wp:extent cx="304800" cy="304800"/>
                <wp:effectExtent l="0" t="0" r="0" b="0"/>
                <wp:docPr id="157" name="Rectangle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BE2A2" id="Rectangle 1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91F55D"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Here, super(</w:t>
      </w:r>
      <w:proofErr w:type="spellStart"/>
      <w:proofErr w:type="gramStart"/>
      <w:r w:rsidRPr="003D2346">
        <w:rPr>
          <w:rFonts w:ascii="Roboto" w:eastAsia="Times New Roman" w:hAnsi="Roboto" w:cs="Times New Roman"/>
          <w:color w:val="01014A"/>
          <w:kern w:val="0"/>
          <w:sz w:val="27"/>
          <w:szCs w:val="27"/>
          <w:lang w:val="en-IN" w:eastAsia="en-IN"/>
        </w:rPr>
        <w:t>custId,custName</w:t>
      </w:r>
      <w:proofErr w:type="spellEnd"/>
      <w:proofErr w:type="gramEnd"/>
      <w:r w:rsidRPr="003D2346">
        <w:rPr>
          <w:rFonts w:ascii="Roboto" w:eastAsia="Times New Roman" w:hAnsi="Roboto" w:cs="Times New Roman"/>
          <w:color w:val="01014A"/>
          <w:kern w:val="0"/>
          <w:sz w:val="27"/>
          <w:szCs w:val="27"/>
          <w:lang w:val="en-IN" w:eastAsia="en-IN"/>
        </w:rPr>
        <w:t>) will send the parameters to the parameterized constructor written in the parent class which will set the attributes for the current object, and we will get the output as follows:</w:t>
      </w:r>
    </w:p>
    <w:p w14:paraId="057EA803" w14:textId="77777777" w:rsidR="003D2346" w:rsidRPr="003D2346" w:rsidRDefault="003D2346">
      <w:pPr>
        <w:numPr>
          <w:ilvl w:val="0"/>
          <w:numId w:val="20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89BDFF"/>
          <w:kern w:val="0"/>
          <w:sz w:val="27"/>
          <w:szCs w:val="27"/>
          <w:lang w:val="en-IN" w:eastAsia="en-IN"/>
        </w:rPr>
        <w:t>Child</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Constructor</w:t>
      </w:r>
    </w:p>
    <w:p w14:paraId="6700298B" w14:textId="77777777" w:rsidR="003D2346" w:rsidRPr="003D2346" w:rsidRDefault="003D2346">
      <w:pPr>
        <w:numPr>
          <w:ilvl w:val="0"/>
          <w:numId w:val="2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89BDFF"/>
          <w:kern w:val="0"/>
          <w:sz w:val="27"/>
          <w:szCs w:val="27"/>
          <w:lang w:val="en-IN" w:eastAsia="en-IN"/>
        </w:rPr>
        <w:t>Displaying</w:t>
      </w:r>
      <w:r w:rsidRPr="003D2346">
        <w:rPr>
          <w:rFonts w:ascii="Courier New" w:eastAsia="Times New Roman" w:hAnsi="Courier New" w:cs="Courier New"/>
          <w:color w:val="FFFFFF"/>
          <w:kern w:val="0"/>
          <w:sz w:val="27"/>
          <w:szCs w:val="27"/>
          <w:lang w:val="en-IN" w:eastAsia="en-IN"/>
        </w:rPr>
        <w:t xml:space="preserve"> customer details </w:t>
      </w:r>
    </w:p>
    <w:p w14:paraId="0C46AB04" w14:textId="77777777" w:rsidR="003D2346" w:rsidRPr="003D2346" w:rsidRDefault="003D2346">
      <w:pPr>
        <w:numPr>
          <w:ilvl w:val="0"/>
          <w:numId w:val="2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p>
    <w:p w14:paraId="0E1B730D" w14:textId="77777777" w:rsidR="003D2346" w:rsidRPr="003D2346" w:rsidRDefault="003D2346">
      <w:pPr>
        <w:numPr>
          <w:ilvl w:val="0"/>
          <w:numId w:val="2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89BDFF"/>
          <w:kern w:val="0"/>
          <w:sz w:val="27"/>
          <w:szCs w:val="27"/>
          <w:lang w:val="en-IN" w:eastAsia="en-IN"/>
        </w:rPr>
        <w:t>Customer</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89BDFF"/>
          <w:kern w:val="0"/>
          <w:sz w:val="27"/>
          <w:szCs w:val="27"/>
          <w:lang w:val="en-IN" w:eastAsia="en-IN"/>
        </w:rPr>
        <w:t>Id</w:t>
      </w:r>
      <w:r w:rsidRPr="003D2346">
        <w:rPr>
          <w:rFonts w:ascii="Courier New" w:eastAsia="Times New Roman" w:hAnsi="Courier New" w:cs="Courier New"/>
          <w:color w:val="FFFFFF"/>
          <w:kern w:val="0"/>
          <w:sz w:val="27"/>
          <w:szCs w:val="27"/>
          <w:lang w:val="en-IN" w:eastAsia="en-IN"/>
        </w:rPr>
        <w:t xml:space="preserve"> :</w:t>
      </w:r>
      <w:proofErr w:type="gramEnd"/>
      <w:r w:rsidRPr="003D2346">
        <w:rPr>
          <w:rFonts w:ascii="Courier New" w:eastAsia="Times New Roman" w:hAnsi="Courier New" w:cs="Courier New"/>
          <w:color w:val="FFFFFF"/>
          <w:kern w:val="0"/>
          <w:sz w:val="27"/>
          <w:szCs w:val="27"/>
          <w:lang w:val="en-IN" w:eastAsia="en-IN"/>
        </w:rPr>
        <w:t xml:space="preserve"> C1010</w:t>
      </w:r>
    </w:p>
    <w:p w14:paraId="4E196ED9" w14:textId="77777777" w:rsidR="003D2346" w:rsidRPr="003D2346" w:rsidRDefault="003D2346">
      <w:pPr>
        <w:numPr>
          <w:ilvl w:val="0"/>
          <w:numId w:val="20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89BDFF"/>
          <w:kern w:val="0"/>
          <w:sz w:val="27"/>
          <w:szCs w:val="27"/>
          <w:lang w:val="en-IN" w:eastAsia="en-IN"/>
        </w:rPr>
        <w:t>Customer</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89BDFF"/>
          <w:kern w:val="0"/>
          <w:sz w:val="27"/>
          <w:szCs w:val="27"/>
          <w:lang w:val="en-IN" w:eastAsia="en-IN"/>
        </w:rPr>
        <w:t>Name</w:t>
      </w:r>
      <w:r w:rsidRPr="003D2346">
        <w:rPr>
          <w:rFonts w:ascii="Courier New" w:eastAsia="Times New Roman" w:hAnsi="Courier New" w:cs="Courier New"/>
          <w:color w:val="FFFFFF"/>
          <w:kern w:val="0"/>
          <w:sz w:val="27"/>
          <w:szCs w:val="27"/>
          <w:lang w:val="en-IN" w:eastAsia="en-IN"/>
        </w:rPr>
        <w:t xml:space="preserve"> :</w:t>
      </w:r>
      <w:proofErr w:type="gram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Johns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Kora</w:t>
      </w:r>
    </w:p>
    <w:p w14:paraId="2E19851D"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You already know that there are 4 access modifiers in Java. One of them is </w:t>
      </w:r>
      <w:r w:rsidRPr="003D2346">
        <w:rPr>
          <w:rFonts w:ascii="Roboto" w:eastAsia="Times New Roman" w:hAnsi="Roboto" w:cs="Times New Roman"/>
          <w:b/>
          <w:bCs/>
          <w:color w:val="01014A"/>
          <w:kern w:val="0"/>
          <w:sz w:val="27"/>
          <w:szCs w:val="27"/>
          <w:lang w:val="en-IN" w:eastAsia="en-IN"/>
        </w:rPr>
        <w:t>protected</w:t>
      </w:r>
      <w:r w:rsidRPr="003D2346">
        <w:rPr>
          <w:rFonts w:ascii="Roboto" w:eastAsia="Times New Roman" w:hAnsi="Roboto" w:cs="Times New Roman"/>
          <w:color w:val="01014A"/>
          <w:kern w:val="0"/>
          <w:sz w:val="27"/>
          <w:szCs w:val="27"/>
          <w:lang w:val="en-IN" w:eastAsia="en-IN"/>
        </w:rPr>
        <w:t>.</w:t>
      </w:r>
    </w:p>
    <w:p w14:paraId="241470A5"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Let us revisit protected access modifier.</w:t>
      </w:r>
    </w:p>
    <w:p w14:paraId="3F322BE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The protected access modifier can be applied only to members of a class and cannot be applied to a class unlike public and default.</w:t>
      </w:r>
    </w:p>
    <w:p w14:paraId="02CA2A96"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Any member with protected access modifier can be accessible in the same package and in the child classes of a different package.</w:t>
      </w:r>
    </w:p>
    <w:p w14:paraId="20D079C9"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You will next understand protected access modifier better through a demo.</w:t>
      </w:r>
    </w:p>
    <w:p w14:paraId="78DCDDD3"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Please follow the steps given below to understand protected access modifier in Java.</w:t>
      </w:r>
    </w:p>
    <w:p w14:paraId="4C36D546"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w:t>
      </w:r>
      <w:r w:rsidRPr="003D2346">
        <w:rPr>
          <w:rFonts w:ascii="Roboto" w:eastAsia="Times New Roman" w:hAnsi="Roboto" w:cs="Times New Roman"/>
          <w:color w:val="01014A"/>
          <w:kern w:val="0"/>
          <w:sz w:val="27"/>
          <w:szCs w:val="27"/>
          <w:lang w:val="en-IN" w:eastAsia="en-IN"/>
        </w:rPr>
        <w:t xml:space="preserve">: Create a project named </w:t>
      </w:r>
      <w:proofErr w:type="spellStart"/>
      <w:r w:rsidRPr="003D2346">
        <w:rPr>
          <w:rFonts w:ascii="Roboto" w:eastAsia="Times New Roman" w:hAnsi="Roboto" w:cs="Times New Roman"/>
          <w:color w:val="01014A"/>
          <w:kern w:val="0"/>
          <w:sz w:val="27"/>
          <w:szCs w:val="27"/>
          <w:lang w:val="en-IN" w:eastAsia="en-IN"/>
        </w:rPr>
        <w:t>ProtectedDemo</w:t>
      </w:r>
      <w:proofErr w:type="spellEnd"/>
      <w:r w:rsidRPr="003D2346">
        <w:rPr>
          <w:rFonts w:ascii="Roboto" w:eastAsia="Times New Roman" w:hAnsi="Roboto" w:cs="Times New Roman"/>
          <w:color w:val="01014A"/>
          <w:kern w:val="0"/>
          <w:sz w:val="27"/>
          <w:szCs w:val="27"/>
          <w:lang w:val="en-IN" w:eastAsia="en-IN"/>
        </w:rPr>
        <w:t xml:space="preserve"> as shown below.</w:t>
      </w:r>
    </w:p>
    <w:p w14:paraId="6EA0AE60" w14:textId="3CF7A45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lastRenderedPageBreak/>
        <w:drawing>
          <wp:inline distT="0" distB="0" distL="0" distR="0" wp14:anchorId="4A6CF0C4" wp14:editId="6A2588A2">
            <wp:extent cx="6858000" cy="3674745"/>
            <wp:effectExtent l="0" t="0" r="0" b="1905"/>
            <wp:docPr id="177" name="Picture 177" descr="This image shows how to create a new package. Click on File - new - Java project and enter the name 'ProtectedDemo&quot;. Then click on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This image shows how to create a new package. Click on File - new - Java project and enter the name 'ProtectedDemo&quot;. Then click on Finis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3674745"/>
                    </a:xfrm>
                    <a:prstGeom prst="rect">
                      <a:avLst/>
                    </a:prstGeom>
                    <a:noFill/>
                    <a:ln>
                      <a:noFill/>
                    </a:ln>
                  </pic:spPr>
                </pic:pic>
              </a:graphicData>
            </a:graphic>
          </wp:inline>
        </w:drawing>
      </w:r>
    </w:p>
    <w:p w14:paraId="254E91D0"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2</w:t>
      </w:r>
      <w:r w:rsidRPr="003D2346">
        <w:rPr>
          <w:rFonts w:ascii="Roboto" w:eastAsia="Times New Roman" w:hAnsi="Roboto" w:cs="Times New Roman"/>
          <w:color w:val="01014A"/>
          <w:kern w:val="0"/>
          <w:sz w:val="27"/>
          <w:szCs w:val="27"/>
          <w:lang w:val="en-IN" w:eastAsia="en-IN"/>
        </w:rPr>
        <w:t xml:space="preserve">: Create a new package named </w:t>
      </w:r>
      <w:proofErr w:type="gramStart"/>
      <w:r w:rsidRPr="003D2346">
        <w:rPr>
          <w:rFonts w:ascii="Roboto" w:eastAsia="Times New Roman" w:hAnsi="Roboto" w:cs="Times New Roman"/>
          <w:color w:val="01014A"/>
          <w:kern w:val="0"/>
          <w:sz w:val="27"/>
          <w:szCs w:val="27"/>
          <w:lang w:val="en-IN" w:eastAsia="en-IN"/>
        </w:rPr>
        <w:t>com.infy</w:t>
      </w:r>
      <w:proofErr w:type="gramEnd"/>
      <w:r w:rsidRPr="003D2346">
        <w:rPr>
          <w:rFonts w:ascii="Roboto" w:eastAsia="Times New Roman" w:hAnsi="Roboto" w:cs="Times New Roman"/>
          <w:color w:val="01014A"/>
          <w:kern w:val="0"/>
          <w:sz w:val="27"/>
          <w:szCs w:val="27"/>
          <w:lang w:val="en-IN" w:eastAsia="en-IN"/>
        </w:rPr>
        <w:t>.package1 as shown below.</w:t>
      </w:r>
    </w:p>
    <w:p w14:paraId="523C92A2" w14:textId="78F26ABA"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drawing>
          <wp:inline distT="0" distB="0" distL="0" distR="0" wp14:anchorId="505D7840" wp14:editId="346A9C14">
            <wp:extent cx="3276600" cy="1866900"/>
            <wp:effectExtent l="0" t="0" r="0" b="0"/>
            <wp:docPr id="176" name="Picture 176" descr="This image shows creating a new package inside the project. Right click on the project and select new - package, then enter the name 'com.infy.pack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This image shows creating a new package inside the project. Right click on the project and select new - package, then enter the name 'com.infy.package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6600" cy="1866900"/>
                    </a:xfrm>
                    <a:prstGeom prst="rect">
                      <a:avLst/>
                    </a:prstGeom>
                    <a:noFill/>
                    <a:ln>
                      <a:noFill/>
                    </a:ln>
                  </pic:spPr>
                </pic:pic>
              </a:graphicData>
            </a:graphic>
          </wp:inline>
        </w:drawing>
      </w:r>
    </w:p>
    <w:p w14:paraId="78D221EC"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3</w:t>
      </w:r>
      <w:r w:rsidRPr="003D2346">
        <w:rPr>
          <w:rFonts w:ascii="Roboto" w:eastAsia="Times New Roman" w:hAnsi="Roboto" w:cs="Times New Roman"/>
          <w:color w:val="01014A"/>
          <w:kern w:val="0"/>
          <w:sz w:val="27"/>
          <w:szCs w:val="27"/>
          <w:lang w:val="en-IN" w:eastAsia="en-IN"/>
        </w:rPr>
        <w:t xml:space="preserve">: Create a new class named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inside </w:t>
      </w:r>
      <w:proofErr w:type="gramStart"/>
      <w:r w:rsidRPr="003D2346">
        <w:rPr>
          <w:rFonts w:ascii="Roboto" w:eastAsia="Times New Roman" w:hAnsi="Roboto" w:cs="Times New Roman"/>
          <w:color w:val="01014A"/>
          <w:kern w:val="0"/>
          <w:sz w:val="27"/>
          <w:szCs w:val="27"/>
          <w:lang w:val="en-IN" w:eastAsia="en-IN"/>
        </w:rPr>
        <w:t>com.infy</w:t>
      </w:r>
      <w:proofErr w:type="gramEnd"/>
      <w:r w:rsidRPr="003D2346">
        <w:rPr>
          <w:rFonts w:ascii="Roboto" w:eastAsia="Times New Roman" w:hAnsi="Roboto" w:cs="Times New Roman"/>
          <w:color w:val="01014A"/>
          <w:kern w:val="0"/>
          <w:sz w:val="27"/>
          <w:szCs w:val="27"/>
          <w:lang w:val="en-IN" w:eastAsia="en-IN"/>
        </w:rPr>
        <w:t>.package1 as shown below.</w:t>
      </w:r>
    </w:p>
    <w:p w14:paraId="306C491B" w14:textId="63FDECC1"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drawing>
          <wp:inline distT="0" distB="0" distL="0" distR="0" wp14:anchorId="2CDB226B" wp14:editId="0134DC8E">
            <wp:extent cx="6858000" cy="1390650"/>
            <wp:effectExtent l="0" t="0" r="0" b="0"/>
            <wp:docPr id="175" name="Picture 175" descr="This image shows creating a new class. Right click on the package and select new - class, then enter the name 'Dem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This image shows creating a new class. Right click on the package and select new - class, then enter the name 'DemoO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1390650"/>
                    </a:xfrm>
                    <a:prstGeom prst="rect">
                      <a:avLst/>
                    </a:prstGeom>
                    <a:noFill/>
                    <a:ln>
                      <a:noFill/>
                    </a:ln>
                  </pic:spPr>
                </pic:pic>
              </a:graphicData>
            </a:graphic>
          </wp:inline>
        </w:drawing>
      </w:r>
    </w:p>
    <w:p w14:paraId="453D59B7"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4</w:t>
      </w:r>
      <w:r w:rsidRPr="003D2346">
        <w:rPr>
          <w:rFonts w:ascii="Roboto" w:eastAsia="Times New Roman" w:hAnsi="Roboto" w:cs="Times New Roman"/>
          <w:color w:val="01014A"/>
          <w:kern w:val="0"/>
          <w:sz w:val="27"/>
          <w:szCs w:val="27"/>
          <w:lang w:val="en-IN" w:eastAsia="en-IN"/>
        </w:rPr>
        <w:t xml:space="preserve">: Create a protected variable named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in the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w:t>
      </w:r>
    </w:p>
    <w:p w14:paraId="5DA79134" w14:textId="77777777" w:rsidR="003D2346" w:rsidRPr="003D2346" w:rsidRDefault="003D2346">
      <w:pPr>
        <w:numPr>
          <w:ilvl w:val="0"/>
          <w:numId w:val="20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 xml:space="preserve"> {</w:t>
      </w:r>
    </w:p>
    <w:p w14:paraId="007A5BED" w14:textId="77777777" w:rsidR="003D2346" w:rsidRPr="003D2346" w:rsidRDefault="003D2346">
      <w:pPr>
        <w:numPr>
          <w:ilvl w:val="0"/>
          <w:numId w:val="2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lastRenderedPageBreak/>
        <w:t xml:space="preserve">     </w:t>
      </w:r>
      <w:r w:rsidRPr="003D2346">
        <w:rPr>
          <w:rFonts w:ascii="Courier New" w:eastAsia="Times New Roman" w:hAnsi="Courier New" w:cs="Courier New"/>
          <w:color w:val="E28964"/>
          <w:kern w:val="0"/>
          <w:sz w:val="27"/>
          <w:szCs w:val="27"/>
          <w:lang w:val="en-IN" w:eastAsia="en-IN"/>
        </w:rPr>
        <w:t>protected</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int</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variableOne</w:t>
      </w:r>
      <w:proofErr w:type="spellEnd"/>
      <w:r w:rsidRPr="003D2346">
        <w:rPr>
          <w:rFonts w:ascii="Courier New" w:eastAsia="Times New Roman" w:hAnsi="Courier New" w:cs="Courier New"/>
          <w:color w:val="FFFFFF"/>
          <w:kern w:val="0"/>
          <w:sz w:val="27"/>
          <w:szCs w:val="27"/>
          <w:lang w:val="en-IN" w:eastAsia="en-IN"/>
        </w:rPr>
        <w:t>;</w:t>
      </w:r>
    </w:p>
    <w:p w14:paraId="71253304" w14:textId="52128E30" w:rsidR="003D2346" w:rsidRPr="003D2346" w:rsidRDefault="003D2346">
      <w:pPr>
        <w:numPr>
          <w:ilvl w:val="0"/>
          <w:numId w:val="20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DC41D50" wp14:editId="3740F562">
                <wp:extent cx="304800" cy="304800"/>
                <wp:effectExtent l="0" t="0" r="0" b="0"/>
                <wp:docPr id="174" name="Rectangle 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B3139" id="Rectangle 17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2308D4"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5</w:t>
      </w:r>
      <w:r w:rsidRPr="003D2346">
        <w:rPr>
          <w:rFonts w:ascii="Roboto" w:eastAsia="Times New Roman" w:hAnsi="Roboto" w:cs="Times New Roman"/>
          <w:color w:val="01014A"/>
          <w:kern w:val="0"/>
          <w:sz w:val="27"/>
          <w:szCs w:val="27"/>
          <w:lang w:val="en-IN" w:eastAsia="en-IN"/>
        </w:rPr>
        <w:t xml:space="preserve">: Add a child class of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named </w:t>
      </w:r>
      <w:proofErr w:type="spellStart"/>
      <w:r w:rsidRPr="003D2346">
        <w:rPr>
          <w:rFonts w:ascii="Roboto" w:eastAsia="Times New Roman" w:hAnsi="Roboto" w:cs="Times New Roman"/>
          <w:color w:val="01014A"/>
          <w:kern w:val="0"/>
          <w:sz w:val="27"/>
          <w:szCs w:val="27"/>
          <w:lang w:val="en-IN" w:eastAsia="en-IN"/>
        </w:rPr>
        <w:t>DemoTwo</w:t>
      </w:r>
      <w:proofErr w:type="spellEnd"/>
      <w:r w:rsidRPr="003D2346">
        <w:rPr>
          <w:rFonts w:ascii="Roboto" w:eastAsia="Times New Roman" w:hAnsi="Roboto" w:cs="Times New Roman"/>
          <w:color w:val="01014A"/>
          <w:kern w:val="0"/>
          <w:sz w:val="27"/>
          <w:szCs w:val="27"/>
          <w:lang w:val="en-IN" w:eastAsia="en-IN"/>
        </w:rPr>
        <w:t xml:space="preserve"> in </w:t>
      </w:r>
      <w:proofErr w:type="gramStart"/>
      <w:r w:rsidRPr="003D2346">
        <w:rPr>
          <w:rFonts w:ascii="Roboto" w:eastAsia="Times New Roman" w:hAnsi="Roboto" w:cs="Times New Roman"/>
          <w:color w:val="01014A"/>
          <w:kern w:val="0"/>
          <w:sz w:val="27"/>
          <w:szCs w:val="27"/>
          <w:lang w:val="en-IN" w:eastAsia="en-IN"/>
        </w:rPr>
        <w:t>com.infy</w:t>
      </w:r>
      <w:proofErr w:type="gramEnd"/>
      <w:r w:rsidRPr="003D2346">
        <w:rPr>
          <w:rFonts w:ascii="Roboto" w:eastAsia="Times New Roman" w:hAnsi="Roboto" w:cs="Times New Roman"/>
          <w:color w:val="01014A"/>
          <w:kern w:val="0"/>
          <w:sz w:val="27"/>
          <w:szCs w:val="27"/>
          <w:lang w:val="en-IN" w:eastAsia="en-IN"/>
        </w:rPr>
        <w:t>.package1 as shown below.</w:t>
      </w:r>
    </w:p>
    <w:p w14:paraId="4A169371" w14:textId="169EA9B9"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drawing>
          <wp:inline distT="0" distB="0" distL="0" distR="0" wp14:anchorId="17A579FB" wp14:editId="61445C88">
            <wp:extent cx="6858000" cy="1369060"/>
            <wp:effectExtent l="0" t="0" r="0" b="2540"/>
            <wp:docPr id="173" name="Picture 173" descr="This image shows creating a child class for the already created class DemoOne. Right click on the package and select new-class to create a new class DemoTwo, then after creating it add the keywords 'extends DemoOne' in the class definition line such that it reads 'public class DemoTwo extends Dem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This image shows creating a child class for the already created class DemoOne. Right click on the package and select new-class to create a new class DemoTwo, then after creating it add the keywords 'extends DemoOne' in the class definition line such that it reads 'public class DemoTwo extends DemoOn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1369060"/>
                    </a:xfrm>
                    <a:prstGeom prst="rect">
                      <a:avLst/>
                    </a:prstGeom>
                    <a:noFill/>
                    <a:ln>
                      <a:noFill/>
                    </a:ln>
                  </pic:spPr>
                </pic:pic>
              </a:graphicData>
            </a:graphic>
          </wp:inline>
        </w:drawing>
      </w:r>
    </w:p>
    <w:p w14:paraId="5F233B8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6</w:t>
      </w:r>
      <w:r w:rsidRPr="003D2346">
        <w:rPr>
          <w:rFonts w:ascii="Roboto" w:eastAsia="Times New Roman" w:hAnsi="Roboto" w:cs="Times New Roman"/>
          <w:color w:val="01014A"/>
          <w:kern w:val="0"/>
          <w:sz w:val="27"/>
          <w:szCs w:val="27"/>
          <w:lang w:val="en-IN" w:eastAsia="en-IN"/>
        </w:rPr>
        <w:t xml:space="preserve">: Create a method </w:t>
      </w:r>
      <w:proofErr w:type="spell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 xml:space="preserve"> as shown below in the class </w:t>
      </w:r>
      <w:proofErr w:type="spellStart"/>
      <w:r w:rsidRPr="003D2346">
        <w:rPr>
          <w:rFonts w:ascii="Roboto" w:eastAsia="Times New Roman" w:hAnsi="Roboto" w:cs="Times New Roman"/>
          <w:color w:val="01014A"/>
          <w:kern w:val="0"/>
          <w:sz w:val="27"/>
          <w:szCs w:val="27"/>
          <w:lang w:val="en-IN" w:eastAsia="en-IN"/>
        </w:rPr>
        <w:t>DemoTwo</w:t>
      </w:r>
      <w:proofErr w:type="spellEnd"/>
      <w:r w:rsidRPr="003D2346">
        <w:rPr>
          <w:rFonts w:ascii="Roboto" w:eastAsia="Times New Roman" w:hAnsi="Roboto" w:cs="Times New Roman"/>
          <w:color w:val="01014A"/>
          <w:kern w:val="0"/>
          <w:sz w:val="27"/>
          <w:szCs w:val="27"/>
          <w:lang w:val="en-IN" w:eastAsia="en-IN"/>
        </w:rPr>
        <w:t xml:space="preserve">. This method will be used to check the accessibility of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in class </w:t>
      </w:r>
      <w:proofErr w:type="spellStart"/>
      <w:r w:rsidRPr="003D2346">
        <w:rPr>
          <w:rFonts w:ascii="Roboto" w:eastAsia="Times New Roman" w:hAnsi="Roboto" w:cs="Times New Roman"/>
          <w:color w:val="01014A"/>
          <w:kern w:val="0"/>
          <w:sz w:val="27"/>
          <w:szCs w:val="27"/>
          <w:lang w:val="en-IN" w:eastAsia="en-IN"/>
        </w:rPr>
        <w:t>DemoTwo</w:t>
      </w:r>
      <w:proofErr w:type="spellEnd"/>
      <w:r w:rsidRPr="003D2346">
        <w:rPr>
          <w:rFonts w:ascii="Roboto" w:eastAsia="Times New Roman" w:hAnsi="Roboto" w:cs="Times New Roman"/>
          <w:color w:val="01014A"/>
          <w:kern w:val="0"/>
          <w:sz w:val="27"/>
          <w:szCs w:val="27"/>
          <w:lang w:val="en-IN" w:eastAsia="en-IN"/>
        </w:rPr>
        <w:t>.</w:t>
      </w:r>
    </w:p>
    <w:p w14:paraId="65AE9B74" w14:textId="77777777" w:rsidR="003D2346" w:rsidRPr="003D2346" w:rsidRDefault="003D2346">
      <w:pPr>
        <w:numPr>
          <w:ilvl w:val="0"/>
          <w:numId w:val="20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DemoTwo</w:t>
      </w:r>
      <w:proofErr w:type="spell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extends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proofErr w:type="gramEnd"/>
    </w:p>
    <w:p w14:paraId="768E97F0" w14:textId="77777777" w:rsidR="003D2346" w:rsidRPr="003D2346" w:rsidRDefault="003D2346">
      <w:pPr>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             </w:t>
      </w:r>
    </w:p>
    <w:p w14:paraId="5767DA7B" w14:textId="77777777" w:rsidR="003D2346" w:rsidRPr="003D2346" w:rsidRDefault="003D2346">
      <w:pPr>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6358A1C" w14:textId="77777777" w:rsidR="003D2346" w:rsidRPr="003D2346" w:rsidRDefault="003D2346">
      <w:pPr>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0F001D74" w14:textId="46407457" w:rsidR="003D2346" w:rsidRPr="003D2346" w:rsidRDefault="003D2346">
      <w:pPr>
        <w:numPr>
          <w:ilvl w:val="0"/>
          <w:numId w:val="20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24545A9" wp14:editId="11CB7B28">
                <wp:extent cx="304800" cy="304800"/>
                <wp:effectExtent l="0" t="0" r="0" b="0"/>
                <wp:docPr id="172" name="Rectangle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8840D8" id="Rectangle 17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76B759"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7</w:t>
      </w:r>
      <w:r w:rsidRPr="003D2346">
        <w:rPr>
          <w:rFonts w:ascii="Roboto" w:eastAsia="Times New Roman" w:hAnsi="Roboto" w:cs="Times New Roman"/>
          <w:color w:val="01014A"/>
          <w:kern w:val="0"/>
          <w:sz w:val="27"/>
          <w:szCs w:val="27"/>
          <w:lang w:val="en-IN" w:eastAsia="en-IN"/>
        </w:rPr>
        <w:t xml:space="preserve">: Try to access and initialize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in the method </w:t>
      </w:r>
      <w:proofErr w:type="spellStart"/>
      <w:proofErr w:type="gram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w:t>
      </w:r>
      <w:proofErr w:type="gramEnd"/>
      <w:r w:rsidRPr="003D2346">
        <w:rPr>
          <w:rFonts w:ascii="Roboto" w:eastAsia="Times New Roman" w:hAnsi="Roboto" w:cs="Times New Roman"/>
          <w:color w:val="01014A"/>
          <w:kern w:val="0"/>
          <w:sz w:val="27"/>
          <w:szCs w:val="27"/>
          <w:lang w:val="en-IN" w:eastAsia="en-IN"/>
        </w:rPr>
        <w:t>) as shown below.</w:t>
      </w:r>
    </w:p>
    <w:p w14:paraId="6F647A64" w14:textId="77777777" w:rsidR="003D2346" w:rsidRPr="003D2346" w:rsidRDefault="003D2346">
      <w:pPr>
        <w:numPr>
          <w:ilvl w:val="0"/>
          <w:numId w:val="20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DemoTwo</w:t>
      </w:r>
      <w:proofErr w:type="spell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extends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proofErr w:type="gramEnd"/>
    </w:p>
    <w:p w14:paraId="7CB83CD8" w14:textId="77777777" w:rsidR="003D2346" w:rsidRPr="003D2346" w:rsidRDefault="003D2346">
      <w:pPr>
        <w:numPr>
          <w:ilvl w:val="0"/>
          <w:numId w:val="2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w:t>
      </w:r>
    </w:p>
    <w:p w14:paraId="430327AD" w14:textId="77777777" w:rsidR="003D2346" w:rsidRPr="003D2346" w:rsidRDefault="003D2346">
      <w:pPr>
        <w:numPr>
          <w:ilvl w:val="0"/>
          <w:numId w:val="2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variableOne</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3387CC"/>
          <w:kern w:val="0"/>
          <w:sz w:val="27"/>
          <w:szCs w:val="27"/>
          <w:lang w:val="en-IN" w:eastAsia="en-IN"/>
        </w:rPr>
        <w:t>11</w:t>
      </w:r>
      <w:r w:rsidRPr="003D2346">
        <w:rPr>
          <w:rFonts w:ascii="Courier New" w:eastAsia="Times New Roman" w:hAnsi="Courier New" w:cs="Courier New"/>
          <w:color w:val="FFFFFF"/>
          <w:kern w:val="0"/>
          <w:sz w:val="27"/>
          <w:szCs w:val="27"/>
          <w:lang w:val="en-IN" w:eastAsia="en-IN"/>
        </w:rPr>
        <w:t>;</w:t>
      </w:r>
    </w:p>
    <w:p w14:paraId="6B15DF67" w14:textId="77777777" w:rsidR="003D2346" w:rsidRPr="003D2346" w:rsidRDefault="003D2346">
      <w:pPr>
        <w:numPr>
          <w:ilvl w:val="0"/>
          <w:numId w:val="2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41285E2A" w14:textId="289C94F4" w:rsidR="003D2346" w:rsidRPr="003D2346" w:rsidRDefault="003D2346">
      <w:pPr>
        <w:numPr>
          <w:ilvl w:val="0"/>
          <w:numId w:val="20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68E3610" wp14:editId="7FBA4957">
                <wp:extent cx="304800" cy="304800"/>
                <wp:effectExtent l="0" t="0" r="0" b="0"/>
                <wp:docPr id="171" name="Rectangle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F08F6" id="Rectangle 1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B152E4"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You can observe that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is accessible in the class </w:t>
      </w:r>
      <w:proofErr w:type="spellStart"/>
      <w:r w:rsidRPr="003D2346">
        <w:rPr>
          <w:rFonts w:ascii="Roboto" w:eastAsia="Times New Roman" w:hAnsi="Roboto" w:cs="Times New Roman"/>
          <w:color w:val="01014A"/>
          <w:kern w:val="0"/>
          <w:sz w:val="27"/>
          <w:szCs w:val="27"/>
          <w:lang w:val="en-IN" w:eastAsia="en-IN"/>
        </w:rPr>
        <w:t>DemoTwo</w:t>
      </w:r>
      <w:proofErr w:type="spellEnd"/>
      <w:r w:rsidRPr="003D2346">
        <w:rPr>
          <w:rFonts w:ascii="Roboto" w:eastAsia="Times New Roman" w:hAnsi="Roboto" w:cs="Times New Roman"/>
          <w:color w:val="01014A"/>
          <w:kern w:val="0"/>
          <w:sz w:val="27"/>
          <w:szCs w:val="27"/>
          <w:lang w:val="en-IN" w:eastAsia="en-IN"/>
        </w:rPr>
        <w:t>.</w:t>
      </w:r>
    </w:p>
    <w:p w14:paraId="61C5C24D"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8</w:t>
      </w:r>
      <w:r w:rsidRPr="003D2346">
        <w:rPr>
          <w:rFonts w:ascii="Roboto" w:eastAsia="Times New Roman" w:hAnsi="Roboto" w:cs="Times New Roman"/>
          <w:color w:val="01014A"/>
          <w:kern w:val="0"/>
          <w:sz w:val="27"/>
          <w:szCs w:val="27"/>
          <w:lang w:val="en-IN" w:eastAsia="en-IN"/>
        </w:rPr>
        <w:t xml:space="preserve">: Add another class named </w:t>
      </w:r>
      <w:proofErr w:type="spellStart"/>
      <w:r w:rsidRPr="003D2346">
        <w:rPr>
          <w:rFonts w:ascii="Roboto" w:eastAsia="Times New Roman" w:hAnsi="Roboto" w:cs="Times New Roman"/>
          <w:color w:val="01014A"/>
          <w:kern w:val="0"/>
          <w:sz w:val="27"/>
          <w:szCs w:val="27"/>
          <w:lang w:val="en-IN" w:eastAsia="en-IN"/>
        </w:rPr>
        <w:t>DemoThree</w:t>
      </w:r>
      <w:proofErr w:type="spellEnd"/>
      <w:r w:rsidRPr="003D2346">
        <w:rPr>
          <w:rFonts w:ascii="Roboto" w:eastAsia="Times New Roman" w:hAnsi="Roboto" w:cs="Times New Roman"/>
          <w:color w:val="01014A"/>
          <w:kern w:val="0"/>
          <w:sz w:val="27"/>
          <w:szCs w:val="27"/>
          <w:lang w:val="en-IN" w:eastAsia="en-IN"/>
        </w:rPr>
        <w:t xml:space="preserve"> in </w:t>
      </w:r>
      <w:proofErr w:type="gramStart"/>
      <w:r w:rsidRPr="003D2346">
        <w:rPr>
          <w:rFonts w:ascii="Roboto" w:eastAsia="Times New Roman" w:hAnsi="Roboto" w:cs="Times New Roman"/>
          <w:color w:val="01014A"/>
          <w:kern w:val="0"/>
          <w:sz w:val="27"/>
          <w:szCs w:val="27"/>
          <w:lang w:val="en-IN" w:eastAsia="en-IN"/>
        </w:rPr>
        <w:t>com.infy</w:t>
      </w:r>
      <w:proofErr w:type="gramEnd"/>
      <w:r w:rsidRPr="003D2346">
        <w:rPr>
          <w:rFonts w:ascii="Roboto" w:eastAsia="Times New Roman" w:hAnsi="Roboto" w:cs="Times New Roman"/>
          <w:color w:val="01014A"/>
          <w:kern w:val="0"/>
          <w:sz w:val="27"/>
          <w:szCs w:val="27"/>
          <w:lang w:val="en-IN" w:eastAsia="en-IN"/>
        </w:rPr>
        <w:t>.package1 as shown below.</w:t>
      </w:r>
    </w:p>
    <w:p w14:paraId="7ABBFD21" w14:textId="45C9696C"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lastRenderedPageBreak/>
        <w:drawing>
          <wp:inline distT="0" distB="0" distL="0" distR="0" wp14:anchorId="48BD0391" wp14:editId="64CA73CD">
            <wp:extent cx="6858000" cy="1544320"/>
            <wp:effectExtent l="0" t="0" r="0" b="0"/>
            <wp:docPr id="170" name="Picture 170" descr="This image shows creating another new class in the package. Right click on the package and select new - class, then enter the name 'Demo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This image shows creating another new class in the package. Right click on the package and select new - class, then enter the name 'DemoThre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1544320"/>
                    </a:xfrm>
                    <a:prstGeom prst="rect">
                      <a:avLst/>
                    </a:prstGeom>
                    <a:noFill/>
                    <a:ln>
                      <a:noFill/>
                    </a:ln>
                  </pic:spPr>
                </pic:pic>
              </a:graphicData>
            </a:graphic>
          </wp:inline>
        </w:drawing>
      </w:r>
    </w:p>
    <w:p w14:paraId="18EAD02E"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9</w:t>
      </w:r>
      <w:r w:rsidRPr="003D2346">
        <w:rPr>
          <w:rFonts w:ascii="Roboto" w:eastAsia="Times New Roman" w:hAnsi="Roboto" w:cs="Times New Roman"/>
          <w:color w:val="01014A"/>
          <w:kern w:val="0"/>
          <w:sz w:val="27"/>
          <w:szCs w:val="27"/>
          <w:lang w:val="en-IN" w:eastAsia="en-IN"/>
        </w:rPr>
        <w:t xml:space="preserve">: Create a method </w:t>
      </w:r>
      <w:proofErr w:type="spell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 xml:space="preserve"> as shown below in the class </w:t>
      </w:r>
      <w:proofErr w:type="spellStart"/>
      <w:r w:rsidRPr="003D2346">
        <w:rPr>
          <w:rFonts w:ascii="Roboto" w:eastAsia="Times New Roman" w:hAnsi="Roboto" w:cs="Times New Roman"/>
          <w:color w:val="01014A"/>
          <w:kern w:val="0"/>
          <w:sz w:val="27"/>
          <w:szCs w:val="27"/>
          <w:lang w:val="en-IN" w:eastAsia="en-IN"/>
        </w:rPr>
        <w:t>DemoThree</w:t>
      </w:r>
      <w:proofErr w:type="spellEnd"/>
      <w:r w:rsidRPr="003D2346">
        <w:rPr>
          <w:rFonts w:ascii="Roboto" w:eastAsia="Times New Roman" w:hAnsi="Roboto" w:cs="Times New Roman"/>
          <w:color w:val="01014A"/>
          <w:kern w:val="0"/>
          <w:sz w:val="27"/>
          <w:szCs w:val="27"/>
          <w:lang w:val="en-IN" w:eastAsia="en-IN"/>
        </w:rPr>
        <w:t xml:space="preserve">. This method will be used to check the accessibility of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in class </w:t>
      </w:r>
      <w:proofErr w:type="spellStart"/>
      <w:r w:rsidRPr="003D2346">
        <w:rPr>
          <w:rFonts w:ascii="Roboto" w:eastAsia="Times New Roman" w:hAnsi="Roboto" w:cs="Times New Roman"/>
          <w:color w:val="01014A"/>
          <w:kern w:val="0"/>
          <w:sz w:val="27"/>
          <w:szCs w:val="27"/>
          <w:lang w:val="en-IN" w:eastAsia="en-IN"/>
        </w:rPr>
        <w:t>DemoThree</w:t>
      </w:r>
      <w:proofErr w:type="spellEnd"/>
      <w:r w:rsidRPr="003D2346">
        <w:rPr>
          <w:rFonts w:ascii="Roboto" w:eastAsia="Times New Roman" w:hAnsi="Roboto" w:cs="Times New Roman"/>
          <w:color w:val="01014A"/>
          <w:kern w:val="0"/>
          <w:sz w:val="27"/>
          <w:szCs w:val="27"/>
          <w:lang w:val="en-IN" w:eastAsia="en-IN"/>
        </w:rPr>
        <w:t>.</w:t>
      </w:r>
    </w:p>
    <w:p w14:paraId="03412B7D" w14:textId="77777777" w:rsidR="003D2346" w:rsidRPr="003D2346" w:rsidRDefault="003D2346">
      <w:pPr>
        <w:numPr>
          <w:ilvl w:val="0"/>
          <w:numId w:val="21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DemoThree</w:t>
      </w:r>
      <w:proofErr w:type="spellEnd"/>
      <w:r w:rsidRPr="003D2346">
        <w:rPr>
          <w:rFonts w:ascii="Courier New" w:eastAsia="Times New Roman" w:hAnsi="Courier New" w:cs="Courier New"/>
          <w:color w:val="FFFFFF"/>
          <w:kern w:val="0"/>
          <w:sz w:val="27"/>
          <w:szCs w:val="27"/>
          <w:lang w:val="en-IN" w:eastAsia="en-IN"/>
        </w:rPr>
        <w:t>{</w:t>
      </w:r>
      <w:proofErr w:type="gramEnd"/>
    </w:p>
    <w:p w14:paraId="762E056B" w14:textId="77777777" w:rsidR="003D2346" w:rsidRPr="003D2346" w:rsidRDefault="003D2346">
      <w:pPr>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w:t>
      </w:r>
    </w:p>
    <w:p w14:paraId="5E92BDC0" w14:textId="77777777" w:rsidR="003D2346" w:rsidRPr="003D2346" w:rsidRDefault="003D2346">
      <w:pPr>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E866476" w14:textId="77777777" w:rsidR="003D2346" w:rsidRPr="003D2346" w:rsidRDefault="003D2346">
      <w:pPr>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44C8EA6B" w14:textId="0E72EB69" w:rsidR="003D2346" w:rsidRPr="003D2346" w:rsidRDefault="003D2346">
      <w:pPr>
        <w:numPr>
          <w:ilvl w:val="0"/>
          <w:numId w:val="20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63E9FFB" wp14:editId="48E18332">
                <wp:extent cx="304800" cy="304800"/>
                <wp:effectExtent l="0" t="0" r="0" b="0"/>
                <wp:docPr id="169" name="Rectangle 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4E9021" id="Rectangle 16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D5E5C2"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10</w:t>
      </w:r>
      <w:r w:rsidRPr="003D2346">
        <w:rPr>
          <w:rFonts w:ascii="Roboto" w:eastAsia="Times New Roman" w:hAnsi="Roboto" w:cs="Times New Roman"/>
          <w:color w:val="01014A"/>
          <w:kern w:val="0"/>
          <w:sz w:val="27"/>
          <w:szCs w:val="27"/>
          <w:lang w:val="en-IN" w:eastAsia="en-IN"/>
        </w:rPr>
        <w:t xml:space="preserve">: Since </w:t>
      </w:r>
      <w:proofErr w:type="spellStart"/>
      <w:r w:rsidRPr="003D2346">
        <w:rPr>
          <w:rFonts w:ascii="Roboto" w:eastAsia="Times New Roman" w:hAnsi="Roboto" w:cs="Times New Roman"/>
          <w:color w:val="01014A"/>
          <w:kern w:val="0"/>
          <w:sz w:val="27"/>
          <w:szCs w:val="27"/>
          <w:lang w:val="en-IN" w:eastAsia="en-IN"/>
        </w:rPr>
        <w:t>DemoThree</w:t>
      </w:r>
      <w:proofErr w:type="spellEnd"/>
      <w:r w:rsidRPr="003D2346">
        <w:rPr>
          <w:rFonts w:ascii="Roboto" w:eastAsia="Times New Roman" w:hAnsi="Roboto" w:cs="Times New Roman"/>
          <w:color w:val="01014A"/>
          <w:kern w:val="0"/>
          <w:sz w:val="27"/>
          <w:szCs w:val="27"/>
          <w:lang w:val="en-IN" w:eastAsia="en-IN"/>
        </w:rPr>
        <w:t xml:space="preserve"> is not a child class of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create an object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in the method </w:t>
      </w:r>
      <w:proofErr w:type="spell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 xml:space="preserve"> as shown below.</w:t>
      </w:r>
    </w:p>
    <w:p w14:paraId="2ADC29FB" w14:textId="77777777" w:rsidR="003D2346" w:rsidRPr="003D2346" w:rsidRDefault="003D2346">
      <w:pPr>
        <w:numPr>
          <w:ilvl w:val="0"/>
          <w:numId w:val="21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DemoThree</w:t>
      </w:r>
      <w:proofErr w:type="spellEnd"/>
      <w:r w:rsidRPr="003D2346">
        <w:rPr>
          <w:rFonts w:ascii="Courier New" w:eastAsia="Times New Roman" w:hAnsi="Courier New" w:cs="Courier New"/>
          <w:color w:val="FFFFFF"/>
          <w:kern w:val="0"/>
          <w:sz w:val="27"/>
          <w:szCs w:val="27"/>
          <w:lang w:val="en-IN" w:eastAsia="en-IN"/>
        </w:rPr>
        <w:t>{</w:t>
      </w:r>
      <w:proofErr w:type="gramEnd"/>
    </w:p>
    <w:p w14:paraId="5B43483D" w14:textId="77777777" w:rsidR="003D2346" w:rsidRPr="003D2346" w:rsidRDefault="003D2346">
      <w:pPr>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w:t>
      </w:r>
    </w:p>
    <w:p w14:paraId="3F3745FE" w14:textId="77777777" w:rsidR="003D2346" w:rsidRPr="003D2346" w:rsidRDefault="003D2346">
      <w:pPr>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46850873" w14:textId="77777777" w:rsidR="003D2346" w:rsidRPr="003D2346" w:rsidRDefault="003D2346">
      <w:pPr>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78A2022F" w14:textId="1DE59E89" w:rsidR="003D2346" w:rsidRPr="003D2346" w:rsidRDefault="003D2346">
      <w:pPr>
        <w:numPr>
          <w:ilvl w:val="0"/>
          <w:numId w:val="21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B8C0C8A" wp14:editId="1C199E96">
                <wp:extent cx="304800" cy="304800"/>
                <wp:effectExtent l="0" t="0" r="0" b="0"/>
                <wp:docPr id="168" name="Rectangle 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10791" id="Rectangle 1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3AC02E"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11</w:t>
      </w:r>
      <w:r w:rsidRPr="003D2346">
        <w:rPr>
          <w:rFonts w:ascii="Roboto" w:eastAsia="Times New Roman" w:hAnsi="Roboto" w:cs="Times New Roman"/>
          <w:color w:val="01014A"/>
          <w:kern w:val="0"/>
          <w:sz w:val="27"/>
          <w:szCs w:val="27"/>
          <w:lang w:val="en-IN" w:eastAsia="en-IN"/>
        </w:rPr>
        <w:t xml:space="preserve">: Try to access and initialize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in the method </w:t>
      </w:r>
      <w:proofErr w:type="spellStart"/>
      <w:proofErr w:type="gram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w:t>
      </w:r>
      <w:proofErr w:type="gramEnd"/>
      <w:r w:rsidRPr="003D2346">
        <w:rPr>
          <w:rFonts w:ascii="Roboto" w:eastAsia="Times New Roman" w:hAnsi="Roboto" w:cs="Times New Roman"/>
          <w:color w:val="01014A"/>
          <w:kern w:val="0"/>
          <w:sz w:val="27"/>
          <w:szCs w:val="27"/>
          <w:lang w:val="en-IN" w:eastAsia="en-IN"/>
        </w:rPr>
        <w:t>) as shown below.</w:t>
      </w:r>
    </w:p>
    <w:p w14:paraId="3AEB8F56" w14:textId="77777777" w:rsidR="003D2346" w:rsidRPr="003D2346" w:rsidRDefault="003D2346">
      <w:pPr>
        <w:numPr>
          <w:ilvl w:val="0"/>
          <w:numId w:val="21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DemoThree</w:t>
      </w:r>
      <w:proofErr w:type="spellEnd"/>
      <w:r w:rsidRPr="003D2346">
        <w:rPr>
          <w:rFonts w:ascii="Courier New" w:eastAsia="Times New Roman" w:hAnsi="Courier New" w:cs="Courier New"/>
          <w:color w:val="FFFFFF"/>
          <w:kern w:val="0"/>
          <w:sz w:val="27"/>
          <w:szCs w:val="27"/>
          <w:lang w:val="en-IN" w:eastAsia="en-IN"/>
        </w:rPr>
        <w:t>{</w:t>
      </w:r>
      <w:proofErr w:type="gramEnd"/>
    </w:p>
    <w:p w14:paraId="79E69BFF" w14:textId="77777777" w:rsidR="003D2346" w:rsidRPr="003D2346" w:rsidRDefault="003D2346">
      <w:pPr>
        <w:numPr>
          <w:ilvl w:val="0"/>
          <w:numId w:val="2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w:t>
      </w:r>
    </w:p>
    <w:p w14:paraId="1EFB89F6" w14:textId="77777777" w:rsidR="003D2346" w:rsidRPr="003D2346" w:rsidRDefault="003D2346">
      <w:pPr>
        <w:numPr>
          <w:ilvl w:val="0"/>
          <w:numId w:val="2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32E873D1" w14:textId="77777777" w:rsidR="003D2346" w:rsidRPr="003D2346" w:rsidRDefault="003D2346">
      <w:pPr>
        <w:numPr>
          <w:ilvl w:val="0"/>
          <w:numId w:val="2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demoOne.variableOne</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3387CC"/>
          <w:kern w:val="0"/>
          <w:sz w:val="27"/>
          <w:szCs w:val="27"/>
          <w:lang w:val="en-IN" w:eastAsia="en-IN"/>
        </w:rPr>
        <w:t>11</w:t>
      </w:r>
      <w:r w:rsidRPr="003D2346">
        <w:rPr>
          <w:rFonts w:ascii="Courier New" w:eastAsia="Times New Roman" w:hAnsi="Courier New" w:cs="Courier New"/>
          <w:color w:val="FFFFFF"/>
          <w:kern w:val="0"/>
          <w:sz w:val="27"/>
          <w:szCs w:val="27"/>
          <w:lang w:val="en-IN" w:eastAsia="en-IN"/>
        </w:rPr>
        <w:t>;</w:t>
      </w:r>
    </w:p>
    <w:p w14:paraId="1AAFDD6A" w14:textId="77777777" w:rsidR="003D2346" w:rsidRPr="003D2346" w:rsidRDefault="003D2346">
      <w:pPr>
        <w:numPr>
          <w:ilvl w:val="0"/>
          <w:numId w:val="2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67CDDFBB" w14:textId="06043A9C" w:rsidR="003D2346" w:rsidRPr="003D2346" w:rsidRDefault="003D2346">
      <w:pPr>
        <w:numPr>
          <w:ilvl w:val="0"/>
          <w:numId w:val="21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6C9F85A" wp14:editId="14BBDC6F">
                <wp:extent cx="304800" cy="304800"/>
                <wp:effectExtent l="0" t="0" r="0" b="0"/>
                <wp:docPr id="167" name="Rectangle 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3ADB9" id="Rectangle 16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0CF9EC"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lastRenderedPageBreak/>
        <w:t xml:space="preserve">You can observe that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is accessible in the class </w:t>
      </w:r>
      <w:proofErr w:type="spellStart"/>
      <w:r w:rsidRPr="003D2346">
        <w:rPr>
          <w:rFonts w:ascii="Roboto" w:eastAsia="Times New Roman" w:hAnsi="Roboto" w:cs="Times New Roman"/>
          <w:color w:val="01014A"/>
          <w:kern w:val="0"/>
          <w:sz w:val="27"/>
          <w:szCs w:val="27"/>
          <w:lang w:val="en-IN" w:eastAsia="en-IN"/>
        </w:rPr>
        <w:t>DemoThree</w:t>
      </w:r>
      <w:proofErr w:type="spellEnd"/>
      <w:r w:rsidRPr="003D2346">
        <w:rPr>
          <w:rFonts w:ascii="Roboto" w:eastAsia="Times New Roman" w:hAnsi="Roboto" w:cs="Times New Roman"/>
          <w:color w:val="01014A"/>
          <w:kern w:val="0"/>
          <w:sz w:val="27"/>
          <w:szCs w:val="27"/>
          <w:lang w:val="en-IN" w:eastAsia="en-IN"/>
        </w:rPr>
        <w:t xml:space="preserve"> also.</w:t>
      </w:r>
    </w:p>
    <w:p w14:paraId="6CDCCFA3"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This means that </w:t>
      </w:r>
      <w:r w:rsidRPr="003D2346">
        <w:rPr>
          <w:rFonts w:ascii="Roboto" w:eastAsia="Times New Roman" w:hAnsi="Roboto" w:cs="Times New Roman"/>
          <w:b/>
          <w:bCs/>
          <w:color w:val="01014A"/>
          <w:kern w:val="0"/>
          <w:sz w:val="27"/>
          <w:szCs w:val="27"/>
          <w:lang w:val="en-IN" w:eastAsia="en-IN"/>
        </w:rPr>
        <w:t>a variable with protected access modifier can be accessed anywhere within the same package in which it is defined</w:t>
      </w:r>
      <w:r w:rsidRPr="003D2346">
        <w:rPr>
          <w:rFonts w:ascii="Roboto" w:eastAsia="Times New Roman" w:hAnsi="Roboto" w:cs="Times New Roman"/>
          <w:color w:val="01014A"/>
          <w:kern w:val="0"/>
          <w:sz w:val="27"/>
          <w:szCs w:val="27"/>
          <w:lang w:val="en-IN" w:eastAsia="en-IN"/>
        </w:rPr>
        <w:t>.</w:t>
      </w:r>
    </w:p>
    <w:p w14:paraId="6E16988C"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12</w:t>
      </w:r>
      <w:r w:rsidRPr="003D2346">
        <w:rPr>
          <w:rFonts w:ascii="Roboto" w:eastAsia="Times New Roman" w:hAnsi="Roboto" w:cs="Times New Roman"/>
          <w:color w:val="01014A"/>
          <w:kern w:val="0"/>
          <w:sz w:val="27"/>
          <w:szCs w:val="27"/>
          <w:lang w:val="en-IN" w:eastAsia="en-IN"/>
        </w:rPr>
        <w:t xml:space="preserve">: Add another package named </w:t>
      </w:r>
      <w:proofErr w:type="gramStart"/>
      <w:r w:rsidRPr="003D2346">
        <w:rPr>
          <w:rFonts w:ascii="Roboto" w:eastAsia="Times New Roman" w:hAnsi="Roboto" w:cs="Times New Roman"/>
          <w:color w:val="01014A"/>
          <w:kern w:val="0"/>
          <w:sz w:val="27"/>
          <w:szCs w:val="27"/>
          <w:lang w:val="en-IN" w:eastAsia="en-IN"/>
        </w:rPr>
        <w:t>com.infy</w:t>
      </w:r>
      <w:proofErr w:type="gramEnd"/>
      <w:r w:rsidRPr="003D2346">
        <w:rPr>
          <w:rFonts w:ascii="Roboto" w:eastAsia="Times New Roman" w:hAnsi="Roboto" w:cs="Times New Roman"/>
          <w:color w:val="01014A"/>
          <w:kern w:val="0"/>
          <w:sz w:val="27"/>
          <w:szCs w:val="27"/>
          <w:lang w:val="en-IN" w:eastAsia="en-IN"/>
        </w:rPr>
        <w:t>.package2 in the same project as shown below.</w:t>
      </w:r>
    </w:p>
    <w:p w14:paraId="73E72845" w14:textId="6CFAE102"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drawing>
          <wp:inline distT="0" distB="0" distL="0" distR="0" wp14:anchorId="4D497607" wp14:editId="171DCAD4">
            <wp:extent cx="3143250" cy="2762250"/>
            <wp:effectExtent l="0" t="0" r="0" b="0"/>
            <wp:docPr id="166" name="Picture 166" descr="This image shows creating another new package inside the project. Right click on the project and select new - package, then enter the name 'com.infy.pack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This image shows creating another new package inside the project. Right click on the project and select new - package, then enter the name 'com.infy.package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3250" cy="2762250"/>
                    </a:xfrm>
                    <a:prstGeom prst="rect">
                      <a:avLst/>
                    </a:prstGeom>
                    <a:noFill/>
                    <a:ln>
                      <a:noFill/>
                    </a:ln>
                  </pic:spPr>
                </pic:pic>
              </a:graphicData>
            </a:graphic>
          </wp:inline>
        </w:drawing>
      </w:r>
    </w:p>
    <w:p w14:paraId="0600D130"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13</w:t>
      </w:r>
      <w:r w:rsidRPr="003D2346">
        <w:rPr>
          <w:rFonts w:ascii="Roboto" w:eastAsia="Times New Roman" w:hAnsi="Roboto" w:cs="Times New Roman"/>
          <w:color w:val="01014A"/>
          <w:kern w:val="0"/>
          <w:sz w:val="27"/>
          <w:szCs w:val="27"/>
          <w:lang w:val="en-IN" w:eastAsia="en-IN"/>
        </w:rPr>
        <w:t xml:space="preserve">: Create a child class of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of </w:t>
      </w:r>
      <w:proofErr w:type="gramStart"/>
      <w:r w:rsidRPr="003D2346">
        <w:rPr>
          <w:rFonts w:ascii="Roboto" w:eastAsia="Times New Roman" w:hAnsi="Roboto" w:cs="Times New Roman"/>
          <w:color w:val="01014A"/>
          <w:kern w:val="0"/>
          <w:sz w:val="27"/>
          <w:szCs w:val="27"/>
          <w:lang w:val="en-IN" w:eastAsia="en-IN"/>
        </w:rPr>
        <w:t>com.infy</w:t>
      </w:r>
      <w:proofErr w:type="gramEnd"/>
      <w:r w:rsidRPr="003D2346">
        <w:rPr>
          <w:rFonts w:ascii="Roboto" w:eastAsia="Times New Roman" w:hAnsi="Roboto" w:cs="Times New Roman"/>
          <w:color w:val="01014A"/>
          <w:kern w:val="0"/>
          <w:sz w:val="27"/>
          <w:szCs w:val="27"/>
          <w:lang w:val="en-IN" w:eastAsia="en-IN"/>
        </w:rPr>
        <w:t xml:space="preserve">.package1 named </w:t>
      </w:r>
      <w:proofErr w:type="spellStart"/>
      <w:r w:rsidRPr="003D2346">
        <w:rPr>
          <w:rFonts w:ascii="Roboto" w:eastAsia="Times New Roman" w:hAnsi="Roboto" w:cs="Times New Roman"/>
          <w:color w:val="01014A"/>
          <w:kern w:val="0"/>
          <w:sz w:val="27"/>
          <w:szCs w:val="27"/>
          <w:lang w:val="en-IN" w:eastAsia="en-IN"/>
        </w:rPr>
        <w:t>DemoFour</w:t>
      </w:r>
      <w:proofErr w:type="spellEnd"/>
      <w:r w:rsidRPr="003D2346">
        <w:rPr>
          <w:rFonts w:ascii="Roboto" w:eastAsia="Times New Roman" w:hAnsi="Roboto" w:cs="Times New Roman"/>
          <w:color w:val="01014A"/>
          <w:kern w:val="0"/>
          <w:sz w:val="27"/>
          <w:szCs w:val="27"/>
          <w:lang w:val="en-IN" w:eastAsia="en-IN"/>
        </w:rPr>
        <w:t xml:space="preserve"> in com.infy.package2 as shown below.</w:t>
      </w:r>
    </w:p>
    <w:p w14:paraId="6865C420" w14:textId="59C0A542"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drawing>
          <wp:inline distT="0" distB="0" distL="0" distR="0" wp14:anchorId="1641C283" wp14:editId="65571B56">
            <wp:extent cx="6858000" cy="1461770"/>
            <wp:effectExtent l="0" t="0" r="0" b="5080"/>
            <wp:docPr id="165" name="Picture 165" descr="This image shows creating a child class of DemoOne of com.infy.package1 named DemoFour in com.infy.package2 . Right click on the package(com.infy.package2) and select new-class to create a new class DemoFour, then after creating it add the keywords 'extends DemoOne' in the class definition line such that it reads 'public class DemoFour extends DemoOne'. We will also have to import com.infy.package1 in this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This image shows creating a child class of DemoOne of com.infy.package1 named DemoFour in com.infy.package2 . Right click on the package(com.infy.package2) and select new-class to create a new class DemoFour, then after creating it add the keywords 'extends DemoOne' in the class definition line such that it reads 'public class DemoFour extends DemoOne'. We will also have to import com.infy.package1 in this 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1461770"/>
                    </a:xfrm>
                    <a:prstGeom prst="rect">
                      <a:avLst/>
                    </a:prstGeom>
                    <a:noFill/>
                    <a:ln>
                      <a:noFill/>
                    </a:ln>
                  </pic:spPr>
                </pic:pic>
              </a:graphicData>
            </a:graphic>
          </wp:inline>
        </w:drawing>
      </w:r>
    </w:p>
    <w:p w14:paraId="2321E77A"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14</w:t>
      </w:r>
      <w:r w:rsidRPr="003D2346">
        <w:rPr>
          <w:rFonts w:ascii="Roboto" w:eastAsia="Times New Roman" w:hAnsi="Roboto" w:cs="Times New Roman"/>
          <w:color w:val="01014A"/>
          <w:kern w:val="0"/>
          <w:sz w:val="27"/>
          <w:szCs w:val="27"/>
          <w:lang w:val="en-IN" w:eastAsia="en-IN"/>
        </w:rPr>
        <w:t xml:space="preserve">: Create a method </w:t>
      </w:r>
      <w:proofErr w:type="spell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 xml:space="preserve"> as shown below in the class </w:t>
      </w:r>
      <w:proofErr w:type="spellStart"/>
      <w:r w:rsidRPr="003D2346">
        <w:rPr>
          <w:rFonts w:ascii="Roboto" w:eastAsia="Times New Roman" w:hAnsi="Roboto" w:cs="Times New Roman"/>
          <w:color w:val="01014A"/>
          <w:kern w:val="0"/>
          <w:sz w:val="27"/>
          <w:szCs w:val="27"/>
          <w:lang w:val="en-IN" w:eastAsia="en-IN"/>
        </w:rPr>
        <w:t>DemoFour</w:t>
      </w:r>
      <w:proofErr w:type="spellEnd"/>
      <w:r w:rsidRPr="003D2346">
        <w:rPr>
          <w:rFonts w:ascii="Roboto" w:eastAsia="Times New Roman" w:hAnsi="Roboto" w:cs="Times New Roman"/>
          <w:color w:val="01014A"/>
          <w:kern w:val="0"/>
          <w:sz w:val="27"/>
          <w:szCs w:val="27"/>
          <w:lang w:val="en-IN" w:eastAsia="en-IN"/>
        </w:rPr>
        <w:t xml:space="preserve">. This method will be used to check the accessibility of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in class </w:t>
      </w:r>
      <w:proofErr w:type="spellStart"/>
      <w:r w:rsidRPr="003D2346">
        <w:rPr>
          <w:rFonts w:ascii="Roboto" w:eastAsia="Times New Roman" w:hAnsi="Roboto" w:cs="Times New Roman"/>
          <w:color w:val="01014A"/>
          <w:kern w:val="0"/>
          <w:sz w:val="27"/>
          <w:szCs w:val="27"/>
          <w:lang w:val="en-IN" w:eastAsia="en-IN"/>
        </w:rPr>
        <w:t>DemoFour</w:t>
      </w:r>
      <w:proofErr w:type="spellEnd"/>
      <w:r w:rsidRPr="003D2346">
        <w:rPr>
          <w:rFonts w:ascii="Roboto" w:eastAsia="Times New Roman" w:hAnsi="Roboto" w:cs="Times New Roman"/>
          <w:color w:val="01014A"/>
          <w:kern w:val="0"/>
          <w:sz w:val="27"/>
          <w:szCs w:val="27"/>
          <w:lang w:val="en-IN" w:eastAsia="en-IN"/>
        </w:rPr>
        <w:t>.</w:t>
      </w:r>
    </w:p>
    <w:p w14:paraId="66BA03B7" w14:textId="77777777" w:rsidR="003D2346" w:rsidRPr="003D2346" w:rsidRDefault="003D2346">
      <w:pPr>
        <w:numPr>
          <w:ilvl w:val="0"/>
          <w:numId w:val="2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DemoFour</w:t>
      </w:r>
      <w:proofErr w:type="spell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extends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proofErr w:type="gramEnd"/>
    </w:p>
    <w:p w14:paraId="092D7FDD" w14:textId="77777777" w:rsidR="003D2346" w:rsidRPr="003D2346" w:rsidRDefault="003D2346">
      <w:pPr>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             </w:t>
      </w:r>
    </w:p>
    <w:p w14:paraId="318F08D8" w14:textId="77777777" w:rsidR="003D2346" w:rsidRPr="003D2346" w:rsidRDefault="003D2346">
      <w:pPr>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7530BDA" w14:textId="77777777" w:rsidR="003D2346" w:rsidRPr="003D2346" w:rsidRDefault="003D2346">
      <w:pPr>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27FA8BAE" w14:textId="5783E0D9" w:rsidR="003D2346" w:rsidRPr="003D2346" w:rsidRDefault="003D2346">
      <w:pPr>
        <w:numPr>
          <w:ilvl w:val="0"/>
          <w:numId w:val="21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lastRenderedPageBreak/>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3CFD881" wp14:editId="6D43A7A9">
                <wp:extent cx="304800" cy="304800"/>
                <wp:effectExtent l="0" t="0" r="0" b="0"/>
                <wp:docPr id="164" name="Rectangle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22406" id="Rectangle 16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CD51C0"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15</w:t>
      </w:r>
      <w:r w:rsidRPr="003D2346">
        <w:rPr>
          <w:rFonts w:ascii="Roboto" w:eastAsia="Times New Roman" w:hAnsi="Roboto" w:cs="Times New Roman"/>
          <w:color w:val="01014A"/>
          <w:kern w:val="0"/>
          <w:sz w:val="27"/>
          <w:szCs w:val="27"/>
          <w:lang w:val="en-IN" w:eastAsia="en-IN"/>
        </w:rPr>
        <w:t xml:space="preserve">: Try to access and initialize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in the method </w:t>
      </w:r>
      <w:proofErr w:type="spellStart"/>
      <w:proofErr w:type="gram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w:t>
      </w:r>
      <w:proofErr w:type="gramEnd"/>
      <w:r w:rsidRPr="003D2346">
        <w:rPr>
          <w:rFonts w:ascii="Roboto" w:eastAsia="Times New Roman" w:hAnsi="Roboto" w:cs="Times New Roman"/>
          <w:color w:val="01014A"/>
          <w:kern w:val="0"/>
          <w:sz w:val="27"/>
          <w:szCs w:val="27"/>
          <w:lang w:val="en-IN" w:eastAsia="en-IN"/>
        </w:rPr>
        <w:t>) as shown below.</w:t>
      </w:r>
    </w:p>
    <w:p w14:paraId="4CC60DCA" w14:textId="77777777" w:rsidR="003D2346" w:rsidRPr="003D2346" w:rsidRDefault="003D2346">
      <w:pPr>
        <w:numPr>
          <w:ilvl w:val="0"/>
          <w:numId w:val="2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DemoFour</w:t>
      </w:r>
      <w:proofErr w:type="spell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extends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proofErr w:type="gramEnd"/>
    </w:p>
    <w:p w14:paraId="650BCC75" w14:textId="77777777" w:rsidR="003D2346" w:rsidRPr="003D2346" w:rsidRDefault="003D2346">
      <w:pPr>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             </w:t>
      </w:r>
    </w:p>
    <w:p w14:paraId="10AF88B0" w14:textId="77777777" w:rsidR="003D2346" w:rsidRPr="003D2346" w:rsidRDefault="003D2346">
      <w:pPr>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variableOne</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3387CC"/>
          <w:kern w:val="0"/>
          <w:sz w:val="27"/>
          <w:szCs w:val="27"/>
          <w:lang w:val="en-IN" w:eastAsia="en-IN"/>
        </w:rPr>
        <w:t>11</w:t>
      </w:r>
      <w:r w:rsidRPr="003D2346">
        <w:rPr>
          <w:rFonts w:ascii="Courier New" w:eastAsia="Times New Roman" w:hAnsi="Courier New" w:cs="Courier New"/>
          <w:color w:val="FFFFFF"/>
          <w:kern w:val="0"/>
          <w:sz w:val="27"/>
          <w:szCs w:val="27"/>
          <w:lang w:val="en-IN" w:eastAsia="en-IN"/>
        </w:rPr>
        <w:t>;</w:t>
      </w:r>
    </w:p>
    <w:p w14:paraId="391B75CB" w14:textId="77777777" w:rsidR="003D2346" w:rsidRPr="003D2346" w:rsidRDefault="003D2346">
      <w:pPr>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6D82CCE0" w14:textId="1C6FCEA9" w:rsidR="003D2346" w:rsidRPr="003D2346" w:rsidRDefault="003D2346">
      <w:pPr>
        <w:numPr>
          <w:ilvl w:val="0"/>
          <w:numId w:val="2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7B1C08E" wp14:editId="2F604CD2">
                <wp:extent cx="304800" cy="304800"/>
                <wp:effectExtent l="0" t="0" r="0" b="0"/>
                <wp:docPr id="163" name="Rectangle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27133" id="Rectangle 1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FAAF4D"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You can observe that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is accessible in the class </w:t>
      </w:r>
      <w:proofErr w:type="spellStart"/>
      <w:r w:rsidRPr="003D2346">
        <w:rPr>
          <w:rFonts w:ascii="Roboto" w:eastAsia="Times New Roman" w:hAnsi="Roboto" w:cs="Times New Roman"/>
          <w:color w:val="01014A"/>
          <w:kern w:val="0"/>
          <w:sz w:val="27"/>
          <w:szCs w:val="27"/>
          <w:lang w:val="en-IN" w:eastAsia="en-IN"/>
        </w:rPr>
        <w:t>DemoFour</w:t>
      </w:r>
      <w:proofErr w:type="spellEnd"/>
      <w:r w:rsidRPr="003D2346">
        <w:rPr>
          <w:rFonts w:ascii="Roboto" w:eastAsia="Times New Roman" w:hAnsi="Roboto" w:cs="Times New Roman"/>
          <w:color w:val="01014A"/>
          <w:kern w:val="0"/>
          <w:sz w:val="27"/>
          <w:szCs w:val="27"/>
          <w:lang w:val="en-IN" w:eastAsia="en-IN"/>
        </w:rPr>
        <w:t>.</w:t>
      </w:r>
    </w:p>
    <w:p w14:paraId="2523F59D"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16</w:t>
      </w:r>
      <w:r w:rsidRPr="003D2346">
        <w:rPr>
          <w:rFonts w:ascii="Roboto" w:eastAsia="Times New Roman" w:hAnsi="Roboto" w:cs="Times New Roman"/>
          <w:color w:val="01014A"/>
          <w:kern w:val="0"/>
          <w:sz w:val="27"/>
          <w:szCs w:val="27"/>
          <w:lang w:val="en-IN" w:eastAsia="en-IN"/>
        </w:rPr>
        <w:t xml:space="preserve">: Add another class named </w:t>
      </w:r>
      <w:proofErr w:type="spellStart"/>
      <w:r w:rsidRPr="003D2346">
        <w:rPr>
          <w:rFonts w:ascii="Roboto" w:eastAsia="Times New Roman" w:hAnsi="Roboto" w:cs="Times New Roman"/>
          <w:color w:val="01014A"/>
          <w:kern w:val="0"/>
          <w:sz w:val="27"/>
          <w:szCs w:val="27"/>
          <w:lang w:val="en-IN" w:eastAsia="en-IN"/>
        </w:rPr>
        <w:t>DemoFive</w:t>
      </w:r>
      <w:proofErr w:type="spellEnd"/>
      <w:r w:rsidRPr="003D2346">
        <w:rPr>
          <w:rFonts w:ascii="Roboto" w:eastAsia="Times New Roman" w:hAnsi="Roboto" w:cs="Times New Roman"/>
          <w:color w:val="01014A"/>
          <w:kern w:val="0"/>
          <w:sz w:val="27"/>
          <w:szCs w:val="27"/>
          <w:lang w:val="en-IN" w:eastAsia="en-IN"/>
        </w:rPr>
        <w:t xml:space="preserve"> in </w:t>
      </w:r>
      <w:proofErr w:type="gramStart"/>
      <w:r w:rsidRPr="003D2346">
        <w:rPr>
          <w:rFonts w:ascii="Roboto" w:eastAsia="Times New Roman" w:hAnsi="Roboto" w:cs="Times New Roman"/>
          <w:color w:val="01014A"/>
          <w:kern w:val="0"/>
          <w:sz w:val="27"/>
          <w:szCs w:val="27"/>
          <w:lang w:val="en-IN" w:eastAsia="en-IN"/>
        </w:rPr>
        <w:t>com.infy</w:t>
      </w:r>
      <w:proofErr w:type="gramEnd"/>
      <w:r w:rsidRPr="003D2346">
        <w:rPr>
          <w:rFonts w:ascii="Roboto" w:eastAsia="Times New Roman" w:hAnsi="Roboto" w:cs="Times New Roman"/>
          <w:color w:val="01014A"/>
          <w:kern w:val="0"/>
          <w:sz w:val="27"/>
          <w:szCs w:val="27"/>
          <w:lang w:val="en-IN" w:eastAsia="en-IN"/>
        </w:rPr>
        <w:t>.package2 as shown below.</w:t>
      </w:r>
    </w:p>
    <w:p w14:paraId="6F925D4D" w14:textId="2C196D2B"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drawing>
          <wp:inline distT="0" distB="0" distL="0" distR="0" wp14:anchorId="4934CC72" wp14:editId="71B4471F">
            <wp:extent cx="6858000" cy="1572260"/>
            <wp:effectExtent l="0" t="0" r="0" b="8890"/>
            <wp:docPr id="162" name="Picture 162" descr=" This image shows creating another new class in the package com.infy.package2. Right click on the package and select new - class, then enter the name 'Demo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 This image shows creating another new class in the package com.infy.package2. Right click on the package and select new - class, then enter the name 'DemoFiv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1572260"/>
                    </a:xfrm>
                    <a:prstGeom prst="rect">
                      <a:avLst/>
                    </a:prstGeom>
                    <a:noFill/>
                    <a:ln>
                      <a:noFill/>
                    </a:ln>
                  </pic:spPr>
                </pic:pic>
              </a:graphicData>
            </a:graphic>
          </wp:inline>
        </w:drawing>
      </w:r>
    </w:p>
    <w:p w14:paraId="5D1247EF"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17</w:t>
      </w:r>
      <w:r w:rsidRPr="003D2346">
        <w:rPr>
          <w:rFonts w:ascii="Roboto" w:eastAsia="Times New Roman" w:hAnsi="Roboto" w:cs="Times New Roman"/>
          <w:color w:val="01014A"/>
          <w:kern w:val="0"/>
          <w:sz w:val="27"/>
          <w:szCs w:val="27"/>
          <w:lang w:val="en-IN" w:eastAsia="en-IN"/>
        </w:rPr>
        <w:t xml:space="preserve">: Import the class named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from </w:t>
      </w:r>
      <w:proofErr w:type="gramStart"/>
      <w:r w:rsidRPr="003D2346">
        <w:rPr>
          <w:rFonts w:ascii="Roboto" w:eastAsia="Times New Roman" w:hAnsi="Roboto" w:cs="Times New Roman"/>
          <w:color w:val="01014A"/>
          <w:kern w:val="0"/>
          <w:sz w:val="27"/>
          <w:szCs w:val="27"/>
          <w:lang w:val="en-IN" w:eastAsia="en-IN"/>
        </w:rPr>
        <w:t>com.infy</w:t>
      </w:r>
      <w:proofErr w:type="gramEnd"/>
      <w:r w:rsidRPr="003D2346">
        <w:rPr>
          <w:rFonts w:ascii="Roboto" w:eastAsia="Times New Roman" w:hAnsi="Roboto" w:cs="Times New Roman"/>
          <w:color w:val="01014A"/>
          <w:kern w:val="0"/>
          <w:sz w:val="27"/>
          <w:szCs w:val="27"/>
          <w:lang w:val="en-IN" w:eastAsia="en-IN"/>
        </w:rPr>
        <w:t xml:space="preserve">.package1 to class </w:t>
      </w:r>
      <w:proofErr w:type="spellStart"/>
      <w:r w:rsidRPr="003D2346">
        <w:rPr>
          <w:rFonts w:ascii="Roboto" w:eastAsia="Times New Roman" w:hAnsi="Roboto" w:cs="Times New Roman"/>
          <w:color w:val="01014A"/>
          <w:kern w:val="0"/>
          <w:sz w:val="27"/>
          <w:szCs w:val="27"/>
          <w:lang w:val="en-IN" w:eastAsia="en-IN"/>
        </w:rPr>
        <w:t>DemoFive</w:t>
      </w:r>
      <w:proofErr w:type="spellEnd"/>
      <w:r w:rsidRPr="003D2346">
        <w:rPr>
          <w:rFonts w:ascii="Roboto" w:eastAsia="Times New Roman" w:hAnsi="Roboto" w:cs="Times New Roman"/>
          <w:color w:val="01014A"/>
          <w:kern w:val="0"/>
          <w:sz w:val="27"/>
          <w:szCs w:val="27"/>
          <w:lang w:val="en-IN" w:eastAsia="en-IN"/>
        </w:rPr>
        <w:t xml:space="preserve"> of com.infy.package2 using the import statement as shown below.</w:t>
      </w:r>
    </w:p>
    <w:p w14:paraId="215E8A7F" w14:textId="77777777" w:rsidR="003D2346" w:rsidRPr="003D2346" w:rsidRDefault="003D2346">
      <w:pPr>
        <w:numPr>
          <w:ilvl w:val="0"/>
          <w:numId w:val="22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package</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com.infy</w:t>
      </w:r>
      <w:proofErr w:type="gramEnd"/>
      <w:r w:rsidRPr="003D2346">
        <w:rPr>
          <w:rFonts w:ascii="Courier New" w:eastAsia="Times New Roman" w:hAnsi="Courier New" w:cs="Courier New"/>
          <w:color w:val="FFFFFF"/>
          <w:kern w:val="0"/>
          <w:sz w:val="27"/>
          <w:szCs w:val="27"/>
          <w:lang w:val="en-IN" w:eastAsia="en-IN"/>
        </w:rPr>
        <w:t>.package2;</w:t>
      </w:r>
    </w:p>
    <w:p w14:paraId="42F3E87A" w14:textId="77777777" w:rsidR="003D2346" w:rsidRPr="003D2346" w:rsidRDefault="003D2346">
      <w:pPr>
        <w:numPr>
          <w:ilvl w:val="0"/>
          <w:numId w:val="21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22A6EF5" w14:textId="77777777" w:rsidR="003D2346" w:rsidRPr="003D2346" w:rsidRDefault="003D2346">
      <w:pPr>
        <w:numPr>
          <w:ilvl w:val="0"/>
          <w:numId w:val="21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import</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com.infy</w:t>
      </w:r>
      <w:proofErr w:type="gramEnd"/>
      <w:r w:rsidRPr="003D2346">
        <w:rPr>
          <w:rFonts w:ascii="Courier New" w:eastAsia="Times New Roman" w:hAnsi="Courier New" w:cs="Courier New"/>
          <w:color w:val="FFFFFF"/>
          <w:kern w:val="0"/>
          <w:sz w:val="27"/>
          <w:szCs w:val="27"/>
          <w:lang w:val="en-IN" w:eastAsia="en-IN"/>
        </w:rPr>
        <w:t>.package1.</w:t>
      </w:r>
      <w:r w:rsidRPr="003D2346">
        <w:rPr>
          <w:rFonts w:ascii="Courier New" w:eastAsia="Times New Roman" w:hAnsi="Courier New" w:cs="Courier New"/>
          <w:color w:val="89BDFF"/>
          <w:kern w:val="0"/>
          <w:sz w:val="27"/>
          <w:szCs w:val="27"/>
          <w:lang w:val="en-IN" w:eastAsia="en-IN"/>
        </w:rPr>
        <w:t>DemoOne</w:t>
      </w:r>
      <w:r w:rsidRPr="003D2346">
        <w:rPr>
          <w:rFonts w:ascii="Courier New" w:eastAsia="Times New Roman" w:hAnsi="Courier New" w:cs="Courier New"/>
          <w:color w:val="FFFFFF"/>
          <w:kern w:val="0"/>
          <w:sz w:val="27"/>
          <w:szCs w:val="27"/>
          <w:lang w:val="en-IN" w:eastAsia="en-IN"/>
        </w:rPr>
        <w:t>;</w:t>
      </w:r>
    </w:p>
    <w:p w14:paraId="50EF704A" w14:textId="77777777" w:rsidR="003D2346" w:rsidRPr="003D2346" w:rsidRDefault="003D2346">
      <w:pPr>
        <w:numPr>
          <w:ilvl w:val="0"/>
          <w:numId w:val="21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CB3A512" w14:textId="77777777" w:rsidR="003D2346" w:rsidRPr="003D2346" w:rsidRDefault="003D2346">
      <w:pPr>
        <w:numPr>
          <w:ilvl w:val="0"/>
          <w:numId w:val="21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DemoFive</w:t>
      </w:r>
      <w:proofErr w:type="spellEnd"/>
      <w:r w:rsidRPr="003D2346">
        <w:rPr>
          <w:rFonts w:ascii="Courier New" w:eastAsia="Times New Roman" w:hAnsi="Courier New" w:cs="Courier New"/>
          <w:color w:val="FFFFFF"/>
          <w:kern w:val="0"/>
          <w:sz w:val="27"/>
          <w:szCs w:val="27"/>
          <w:lang w:val="en-IN" w:eastAsia="en-IN"/>
        </w:rPr>
        <w:t>{</w:t>
      </w:r>
      <w:proofErr w:type="gramEnd"/>
    </w:p>
    <w:p w14:paraId="62D06360" w14:textId="77777777" w:rsidR="003D2346" w:rsidRPr="003D2346" w:rsidRDefault="003D2346">
      <w:pPr>
        <w:numPr>
          <w:ilvl w:val="0"/>
          <w:numId w:val="21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6F8150C9" w14:textId="0A0773BA" w:rsidR="003D2346" w:rsidRPr="003D2346" w:rsidRDefault="003D2346">
      <w:pPr>
        <w:numPr>
          <w:ilvl w:val="0"/>
          <w:numId w:val="21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994087C" wp14:editId="28D18C7E">
                <wp:extent cx="304800" cy="304800"/>
                <wp:effectExtent l="0" t="0" r="0" b="0"/>
                <wp:docPr id="161" name="Rectangle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6888" id="Rectangle 16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0512F9"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18</w:t>
      </w:r>
      <w:r w:rsidRPr="003D2346">
        <w:rPr>
          <w:rFonts w:ascii="Roboto" w:eastAsia="Times New Roman" w:hAnsi="Roboto" w:cs="Times New Roman"/>
          <w:color w:val="01014A"/>
          <w:kern w:val="0"/>
          <w:sz w:val="27"/>
          <w:szCs w:val="27"/>
          <w:lang w:val="en-IN" w:eastAsia="en-IN"/>
        </w:rPr>
        <w:t xml:space="preserve">: Create a method </w:t>
      </w:r>
      <w:proofErr w:type="spell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 xml:space="preserve"> as shown below in the class </w:t>
      </w:r>
      <w:proofErr w:type="spellStart"/>
      <w:r w:rsidRPr="003D2346">
        <w:rPr>
          <w:rFonts w:ascii="Roboto" w:eastAsia="Times New Roman" w:hAnsi="Roboto" w:cs="Times New Roman"/>
          <w:color w:val="01014A"/>
          <w:kern w:val="0"/>
          <w:sz w:val="27"/>
          <w:szCs w:val="27"/>
          <w:lang w:val="en-IN" w:eastAsia="en-IN"/>
        </w:rPr>
        <w:t>DemoFive</w:t>
      </w:r>
      <w:proofErr w:type="spellEnd"/>
      <w:r w:rsidRPr="003D2346">
        <w:rPr>
          <w:rFonts w:ascii="Roboto" w:eastAsia="Times New Roman" w:hAnsi="Roboto" w:cs="Times New Roman"/>
          <w:color w:val="01014A"/>
          <w:kern w:val="0"/>
          <w:sz w:val="27"/>
          <w:szCs w:val="27"/>
          <w:lang w:val="en-IN" w:eastAsia="en-IN"/>
        </w:rPr>
        <w:t xml:space="preserve">. This method will be used to check the accessibility of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in class </w:t>
      </w:r>
      <w:proofErr w:type="spellStart"/>
      <w:r w:rsidRPr="003D2346">
        <w:rPr>
          <w:rFonts w:ascii="Roboto" w:eastAsia="Times New Roman" w:hAnsi="Roboto" w:cs="Times New Roman"/>
          <w:color w:val="01014A"/>
          <w:kern w:val="0"/>
          <w:sz w:val="27"/>
          <w:szCs w:val="27"/>
          <w:lang w:val="en-IN" w:eastAsia="en-IN"/>
        </w:rPr>
        <w:t>DemoFive</w:t>
      </w:r>
      <w:proofErr w:type="spellEnd"/>
      <w:r w:rsidRPr="003D2346">
        <w:rPr>
          <w:rFonts w:ascii="Roboto" w:eastAsia="Times New Roman" w:hAnsi="Roboto" w:cs="Times New Roman"/>
          <w:color w:val="01014A"/>
          <w:kern w:val="0"/>
          <w:sz w:val="27"/>
          <w:szCs w:val="27"/>
          <w:lang w:val="en-IN" w:eastAsia="en-IN"/>
        </w:rPr>
        <w:t>.</w:t>
      </w:r>
    </w:p>
    <w:p w14:paraId="10B5C04A" w14:textId="77777777" w:rsidR="003D2346" w:rsidRPr="003D2346" w:rsidRDefault="003D2346">
      <w:pPr>
        <w:numPr>
          <w:ilvl w:val="0"/>
          <w:numId w:val="22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lastRenderedPageBreak/>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DemoFive</w:t>
      </w:r>
      <w:proofErr w:type="spellEnd"/>
      <w:r w:rsidRPr="003D2346">
        <w:rPr>
          <w:rFonts w:ascii="Courier New" w:eastAsia="Times New Roman" w:hAnsi="Courier New" w:cs="Courier New"/>
          <w:color w:val="FFFFFF"/>
          <w:kern w:val="0"/>
          <w:sz w:val="27"/>
          <w:szCs w:val="27"/>
          <w:lang w:val="en-IN" w:eastAsia="en-IN"/>
        </w:rPr>
        <w:t>{</w:t>
      </w:r>
      <w:proofErr w:type="gramEnd"/>
    </w:p>
    <w:p w14:paraId="279E8497" w14:textId="77777777" w:rsidR="003D2346" w:rsidRPr="003D2346" w:rsidRDefault="003D2346">
      <w:pPr>
        <w:numPr>
          <w:ilvl w:val="0"/>
          <w:numId w:val="2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             </w:t>
      </w:r>
    </w:p>
    <w:p w14:paraId="0751670E" w14:textId="77777777" w:rsidR="003D2346" w:rsidRPr="003D2346" w:rsidRDefault="003D2346">
      <w:pPr>
        <w:numPr>
          <w:ilvl w:val="0"/>
          <w:numId w:val="2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8EB4187" w14:textId="77777777" w:rsidR="003D2346" w:rsidRPr="003D2346" w:rsidRDefault="003D2346">
      <w:pPr>
        <w:numPr>
          <w:ilvl w:val="0"/>
          <w:numId w:val="2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543DAFC8" w14:textId="2952273C" w:rsidR="003D2346" w:rsidRPr="003D2346" w:rsidRDefault="003D2346">
      <w:pPr>
        <w:numPr>
          <w:ilvl w:val="0"/>
          <w:numId w:val="22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F163313" wp14:editId="23706151">
                <wp:extent cx="304800" cy="304800"/>
                <wp:effectExtent l="0" t="0" r="0" b="0"/>
                <wp:docPr id="160" name="Rectangle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8A4F9" id="Rectangle 16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8D8065"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19</w:t>
      </w:r>
      <w:r w:rsidRPr="003D2346">
        <w:rPr>
          <w:rFonts w:ascii="Roboto" w:eastAsia="Times New Roman" w:hAnsi="Roboto" w:cs="Times New Roman"/>
          <w:color w:val="01014A"/>
          <w:kern w:val="0"/>
          <w:sz w:val="27"/>
          <w:szCs w:val="27"/>
          <w:lang w:val="en-IN" w:eastAsia="en-IN"/>
        </w:rPr>
        <w:t xml:space="preserve">: Since </w:t>
      </w:r>
      <w:proofErr w:type="spellStart"/>
      <w:r w:rsidRPr="003D2346">
        <w:rPr>
          <w:rFonts w:ascii="Roboto" w:eastAsia="Times New Roman" w:hAnsi="Roboto" w:cs="Times New Roman"/>
          <w:color w:val="01014A"/>
          <w:kern w:val="0"/>
          <w:sz w:val="27"/>
          <w:szCs w:val="27"/>
          <w:lang w:val="en-IN" w:eastAsia="en-IN"/>
        </w:rPr>
        <w:t>DemoFive</w:t>
      </w:r>
      <w:proofErr w:type="spellEnd"/>
      <w:r w:rsidRPr="003D2346">
        <w:rPr>
          <w:rFonts w:ascii="Roboto" w:eastAsia="Times New Roman" w:hAnsi="Roboto" w:cs="Times New Roman"/>
          <w:color w:val="01014A"/>
          <w:kern w:val="0"/>
          <w:sz w:val="27"/>
          <w:szCs w:val="27"/>
          <w:lang w:val="en-IN" w:eastAsia="en-IN"/>
        </w:rPr>
        <w:t xml:space="preserve"> is not a child class of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create an object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in the method </w:t>
      </w:r>
      <w:proofErr w:type="spell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 xml:space="preserve"> as shown below.</w:t>
      </w:r>
    </w:p>
    <w:p w14:paraId="18837C62" w14:textId="77777777" w:rsidR="003D2346" w:rsidRPr="003D2346" w:rsidRDefault="003D2346">
      <w:pPr>
        <w:numPr>
          <w:ilvl w:val="0"/>
          <w:numId w:val="2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DemoFive</w:t>
      </w:r>
      <w:proofErr w:type="spellEnd"/>
      <w:r w:rsidRPr="003D2346">
        <w:rPr>
          <w:rFonts w:ascii="Courier New" w:eastAsia="Times New Roman" w:hAnsi="Courier New" w:cs="Courier New"/>
          <w:color w:val="FFFFFF"/>
          <w:kern w:val="0"/>
          <w:sz w:val="27"/>
          <w:szCs w:val="27"/>
          <w:lang w:val="en-IN" w:eastAsia="en-IN"/>
        </w:rPr>
        <w:t>{</w:t>
      </w:r>
      <w:proofErr w:type="gramEnd"/>
    </w:p>
    <w:p w14:paraId="07477F57" w14:textId="77777777" w:rsidR="003D2346" w:rsidRPr="003D2346" w:rsidRDefault="003D2346">
      <w:pPr>
        <w:numPr>
          <w:ilvl w:val="0"/>
          <w:numId w:val="2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             </w:t>
      </w:r>
    </w:p>
    <w:p w14:paraId="5CECE7DF" w14:textId="77777777" w:rsidR="003D2346" w:rsidRPr="003D2346" w:rsidRDefault="003D2346">
      <w:pPr>
        <w:numPr>
          <w:ilvl w:val="0"/>
          <w:numId w:val="2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078849DB" w14:textId="77777777" w:rsidR="003D2346" w:rsidRPr="003D2346" w:rsidRDefault="003D2346">
      <w:pPr>
        <w:numPr>
          <w:ilvl w:val="0"/>
          <w:numId w:val="2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128602FF" w14:textId="117A9BCD" w:rsidR="003D2346" w:rsidRPr="003D2346" w:rsidRDefault="003D2346">
      <w:pPr>
        <w:numPr>
          <w:ilvl w:val="0"/>
          <w:numId w:val="22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1B211F4" wp14:editId="0B031CF5">
                <wp:extent cx="304800" cy="304800"/>
                <wp:effectExtent l="0" t="0" r="0" b="0"/>
                <wp:docPr id="159" name="Rectangle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E86FF" id="Rectangle 15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2D9919"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Step 20</w:t>
      </w:r>
      <w:r w:rsidRPr="003D2346">
        <w:rPr>
          <w:rFonts w:ascii="Roboto" w:eastAsia="Times New Roman" w:hAnsi="Roboto" w:cs="Times New Roman"/>
          <w:color w:val="01014A"/>
          <w:kern w:val="0"/>
          <w:sz w:val="27"/>
          <w:szCs w:val="27"/>
          <w:lang w:val="en-IN" w:eastAsia="en-IN"/>
        </w:rPr>
        <w:t xml:space="preserve">: Try to access and initialize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in the method </w:t>
      </w:r>
      <w:proofErr w:type="spellStart"/>
      <w:proofErr w:type="gramStart"/>
      <w:r w:rsidRPr="003D2346">
        <w:rPr>
          <w:rFonts w:ascii="Roboto" w:eastAsia="Times New Roman" w:hAnsi="Roboto" w:cs="Times New Roman"/>
          <w:color w:val="01014A"/>
          <w:kern w:val="0"/>
          <w:sz w:val="27"/>
          <w:szCs w:val="27"/>
          <w:lang w:val="en-IN" w:eastAsia="en-IN"/>
        </w:rPr>
        <w:t>checkAccessibility</w:t>
      </w:r>
      <w:proofErr w:type="spellEnd"/>
      <w:r w:rsidRPr="003D2346">
        <w:rPr>
          <w:rFonts w:ascii="Roboto" w:eastAsia="Times New Roman" w:hAnsi="Roboto" w:cs="Times New Roman"/>
          <w:color w:val="01014A"/>
          <w:kern w:val="0"/>
          <w:sz w:val="27"/>
          <w:szCs w:val="27"/>
          <w:lang w:val="en-IN" w:eastAsia="en-IN"/>
        </w:rPr>
        <w:t>(</w:t>
      </w:r>
      <w:proofErr w:type="gramEnd"/>
      <w:r w:rsidRPr="003D2346">
        <w:rPr>
          <w:rFonts w:ascii="Roboto" w:eastAsia="Times New Roman" w:hAnsi="Roboto" w:cs="Times New Roman"/>
          <w:color w:val="01014A"/>
          <w:kern w:val="0"/>
          <w:sz w:val="27"/>
          <w:szCs w:val="27"/>
          <w:lang w:val="en-IN" w:eastAsia="en-IN"/>
        </w:rPr>
        <w:t>) as shown below.</w:t>
      </w:r>
    </w:p>
    <w:p w14:paraId="02573139" w14:textId="77777777" w:rsidR="003D2346" w:rsidRPr="003D2346" w:rsidRDefault="003D2346">
      <w:pPr>
        <w:numPr>
          <w:ilvl w:val="0"/>
          <w:numId w:val="2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DemoFive</w:t>
      </w:r>
      <w:proofErr w:type="spellEnd"/>
      <w:r w:rsidRPr="003D2346">
        <w:rPr>
          <w:rFonts w:ascii="Courier New" w:eastAsia="Times New Roman" w:hAnsi="Courier New" w:cs="Courier New"/>
          <w:color w:val="FFFFFF"/>
          <w:kern w:val="0"/>
          <w:sz w:val="27"/>
          <w:szCs w:val="27"/>
          <w:lang w:val="en-IN" w:eastAsia="en-IN"/>
        </w:rPr>
        <w:t>{</w:t>
      </w:r>
      <w:proofErr w:type="gramEnd"/>
    </w:p>
    <w:p w14:paraId="660802B7" w14:textId="77777777" w:rsidR="003D2346" w:rsidRPr="003D2346" w:rsidRDefault="003D2346">
      <w:pPr>
        <w:numPr>
          <w:ilvl w:val="0"/>
          <w:numId w:val="2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checkAccessibility</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             </w:t>
      </w:r>
    </w:p>
    <w:p w14:paraId="5C5D0A5C" w14:textId="77777777" w:rsidR="003D2346" w:rsidRPr="003D2346" w:rsidRDefault="003D2346">
      <w:pPr>
        <w:numPr>
          <w:ilvl w:val="0"/>
          <w:numId w:val="2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DemoOne</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78636122" w14:textId="77777777" w:rsidR="003D2346" w:rsidRPr="003D2346" w:rsidRDefault="003D2346">
      <w:pPr>
        <w:numPr>
          <w:ilvl w:val="0"/>
          <w:numId w:val="2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demoOne.variableOne</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3387CC"/>
          <w:kern w:val="0"/>
          <w:sz w:val="27"/>
          <w:szCs w:val="27"/>
          <w:lang w:val="en-IN" w:eastAsia="en-IN"/>
        </w:rPr>
        <w:t>11</w:t>
      </w:r>
      <w:r w:rsidRPr="003D2346">
        <w:rPr>
          <w:rFonts w:ascii="Courier New" w:eastAsia="Times New Roman" w:hAnsi="Courier New" w:cs="Courier New"/>
          <w:color w:val="FFFFFF"/>
          <w:kern w:val="0"/>
          <w:sz w:val="27"/>
          <w:szCs w:val="27"/>
          <w:lang w:val="en-IN" w:eastAsia="en-IN"/>
        </w:rPr>
        <w:t>;</w:t>
      </w:r>
    </w:p>
    <w:p w14:paraId="17923CE8" w14:textId="77777777" w:rsidR="003D2346" w:rsidRPr="003D2346" w:rsidRDefault="003D2346">
      <w:pPr>
        <w:numPr>
          <w:ilvl w:val="0"/>
          <w:numId w:val="2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w:t>
      </w:r>
    </w:p>
    <w:p w14:paraId="603744F4" w14:textId="66FCB409" w:rsidR="003D2346" w:rsidRPr="003D2346" w:rsidRDefault="003D2346">
      <w:pPr>
        <w:numPr>
          <w:ilvl w:val="0"/>
          <w:numId w:val="22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767A45F" wp14:editId="61CBEAD4">
                <wp:extent cx="304800" cy="304800"/>
                <wp:effectExtent l="0" t="0" r="0" b="0"/>
                <wp:docPr id="158" name="Rectangle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ED1B6" id="Rectangle 15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5D3914"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You can observe that you get a compilation error stating 'The field </w:t>
      </w:r>
      <w:proofErr w:type="spellStart"/>
      <w:r w:rsidRPr="003D2346">
        <w:rPr>
          <w:rFonts w:ascii="Roboto" w:eastAsia="Times New Roman" w:hAnsi="Roboto" w:cs="Times New Roman"/>
          <w:color w:val="01014A"/>
          <w:kern w:val="0"/>
          <w:sz w:val="27"/>
          <w:szCs w:val="27"/>
          <w:lang w:val="en-IN" w:eastAsia="en-IN"/>
        </w:rPr>
        <w:t>DemoOne.variableOne</w:t>
      </w:r>
      <w:proofErr w:type="spellEnd"/>
      <w:r w:rsidRPr="003D2346">
        <w:rPr>
          <w:rFonts w:ascii="Roboto" w:eastAsia="Times New Roman" w:hAnsi="Roboto" w:cs="Times New Roman"/>
          <w:color w:val="01014A"/>
          <w:kern w:val="0"/>
          <w:sz w:val="27"/>
          <w:szCs w:val="27"/>
          <w:lang w:val="en-IN" w:eastAsia="en-IN"/>
        </w:rPr>
        <w:t xml:space="preserve"> is not visible' while trying to access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of class </w:t>
      </w:r>
      <w:proofErr w:type="spellStart"/>
      <w:r w:rsidRPr="003D2346">
        <w:rPr>
          <w:rFonts w:ascii="Roboto" w:eastAsia="Times New Roman" w:hAnsi="Roboto" w:cs="Times New Roman"/>
          <w:color w:val="01014A"/>
          <w:kern w:val="0"/>
          <w:sz w:val="27"/>
          <w:szCs w:val="27"/>
          <w:lang w:val="en-IN" w:eastAsia="en-IN"/>
        </w:rPr>
        <w:t>DemoOne</w:t>
      </w:r>
      <w:proofErr w:type="spellEnd"/>
      <w:r w:rsidRPr="003D2346">
        <w:rPr>
          <w:rFonts w:ascii="Roboto" w:eastAsia="Times New Roman" w:hAnsi="Roboto" w:cs="Times New Roman"/>
          <w:color w:val="01014A"/>
          <w:kern w:val="0"/>
          <w:sz w:val="27"/>
          <w:szCs w:val="27"/>
          <w:lang w:val="en-IN" w:eastAsia="en-IN"/>
        </w:rPr>
        <w:t xml:space="preserve"> in the class </w:t>
      </w:r>
      <w:proofErr w:type="spellStart"/>
      <w:r w:rsidRPr="003D2346">
        <w:rPr>
          <w:rFonts w:ascii="Roboto" w:eastAsia="Times New Roman" w:hAnsi="Roboto" w:cs="Times New Roman"/>
          <w:color w:val="01014A"/>
          <w:kern w:val="0"/>
          <w:sz w:val="27"/>
          <w:szCs w:val="27"/>
          <w:lang w:val="en-IN" w:eastAsia="en-IN"/>
        </w:rPr>
        <w:t>DemoFive</w:t>
      </w:r>
      <w:proofErr w:type="spellEnd"/>
      <w:r w:rsidRPr="003D2346">
        <w:rPr>
          <w:rFonts w:ascii="Roboto" w:eastAsia="Times New Roman" w:hAnsi="Roboto" w:cs="Times New Roman"/>
          <w:color w:val="01014A"/>
          <w:kern w:val="0"/>
          <w:sz w:val="27"/>
          <w:szCs w:val="27"/>
          <w:lang w:val="en-IN" w:eastAsia="en-IN"/>
        </w:rPr>
        <w:t xml:space="preserve"> as </w:t>
      </w:r>
      <w:proofErr w:type="spellStart"/>
      <w:r w:rsidRPr="003D2346">
        <w:rPr>
          <w:rFonts w:ascii="Roboto" w:eastAsia="Times New Roman" w:hAnsi="Roboto" w:cs="Times New Roman"/>
          <w:color w:val="01014A"/>
          <w:kern w:val="0"/>
          <w:sz w:val="27"/>
          <w:szCs w:val="27"/>
          <w:lang w:val="en-IN" w:eastAsia="en-IN"/>
        </w:rPr>
        <w:t>variableOne</w:t>
      </w:r>
      <w:proofErr w:type="spellEnd"/>
      <w:r w:rsidRPr="003D2346">
        <w:rPr>
          <w:rFonts w:ascii="Roboto" w:eastAsia="Times New Roman" w:hAnsi="Roboto" w:cs="Times New Roman"/>
          <w:color w:val="01014A"/>
          <w:kern w:val="0"/>
          <w:sz w:val="27"/>
          <w:szCs w:val="27"/>
          <w:lang w:val="en-IN" w:eastAsia="en-IN"/>
        </w:rPr>
        <w:t xml:space="preserve"> is protected and hence, can be accessed only within the same package in which it is defined or in child classes of a different package.</w:t>
      </w:r>
    </w:p>
    <w:p w14:paraId="6A63987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So, through this demo, you would have understood the scope of protected access modifier, i.e., </w:t>
      </w:r>
      <w:r w:rsidRPr="003D2346">
        <w:rPr>
          <w:rFonts w:ascii="Roboto" w:eastAsia="Times New Roman" w:hAnsi="Roboto" w:cs="Times New Roman"/>
          <w:b/>
          <w:bCs/>
          <w:color w:val="01014A"/>
          <w:kern w:val="0"/>
          <w:sz w:val="27"/>
          <w:szCs w:val="27"/>
          <w:lang w:val="en-IN" w:eastAsia="en-IN"/>
        </w:rPr>
        <w:t>any member with protected access modifier can be accessible in the same package and in the child classes of a different package</w:t>
      </w:r>
      <w:r w:rsidRPr="003D2346">
        <w:rPr>
          <w:rFonts w:ascii="Roboto" w:eastAsia="Times New Roman" w:hAnsi="Roboto" w:cs="Times New Roman"/>
          <w:color w:val="01014A"/>
          <w:kern w:val="0"/>
          <w:sz w:val="27"/>
          <w:szCs w:val="27"/>
          <w:lang w:val="en-IN" w:eastAsia="en-IN"/>
        </w:rPr>
        <w:t>.</w:t>
      </w:r>
    </w:p>
    <w:p w14:paraId="5638AF53" w14:textId="31ECBC4A" w:rsidR="00FA4C56" w:rsidRDefault="003D2346" w:rsidP="0002514D">
      <w:pPr>
        <w:spacing w:before="100" w:beforeAutospacing="1" w:after="100" w:afterAutospacing="1"/>
        <w:ind w:left="0" w:right="0"/>
        <w:jc w:val="both"/>
        <w:rPr>
          <w:sz w:val="40"/>
          <w:szCs w:val="40"/>
        </w:rPr>
      </w:pPr>
      <w:r>
        <w:rPr>
          <w:sz w:val="40"/>
          <w:szCs w:val="40"/>
        </w:rPr>
        <w:t>Method Overriding:</w:t>
      </w:r>
    </w:p>
    <w:p w14:paraId="6BFB8637"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lastRenderedPageBreak/>
        <w:t xml:space="preserve">We have seen how an object can have multiple versions of the same </w:t>
      </w:r>
      <w:proofErr w:type="spellStart"/>
      <w:r w:rsidRPr="003D2346">
        <w:rPr>
          <w:rFonts w:ascii="Roboto" w:eastAsia="Times New Roman" w:hAnsi="Roboto" w:cs="Times New Roman"/>
          <w:color w:val="01014A"/>
          <w:kern w:val="0"/>
          <w:sz w:val="27"/>
          <w:szCs w:val="27"/>
          <w:lang w:val="en-IN" w:eastAsia="en-IN"/>
        </w:rPr>
        <w:t>behavior</w:t>
      </w:r>
      <w:proofErr w:type="spellEnd"/>
      <w:r w:rsidRPr="003D2346">
        <w:rPr>
          <w:rFonts w:ascii="Roboto" w:eastAsia="Times New Roman" w:hAnsi="Roboto" w:cs="Times New Roman"/>
          <w:color w:val="01014A"/>
          <w:kern w:val="0"/>
          <w:sz w:val="27"/>
          <w:szCs w:val="27"/>
          <w:lang w:val="en-IN" w:eastAsia="en-IN"/>
        </w:rPr>
        <w:t xml:space="preserve">, leading to static polymorphism. Sometimes, objects have a different way of doing things their parents do, </w:t>
      </w:r>
      <w:proofErr w:type="gramStart"/>
      <w:r w:rsidRPr="003D2346">
        <w:rPr>
          <w:rFonts w:ascii="Roboto" w:eastAsia="Times New Roman" w:hAnsi="Roboto" w:cs="Times New Roman"/>
          <w:color w:val="01014A"/>
          <w:kern w:val="0"/>
          <w:sz w:val="27"/>
          <w:szCs w:val="27"/>
          <w:lang w:val="en-IN" w:eastAsia="en-IN"/>
        </w:rPr>
        <w:t>i.e.</w:t>
      </w:r>
      <w:proofErr w:type="gramEnd"/>
      <w:r w:rsidRPr="003D2346">
        <w:rPr>
          <w:rFonts w:ascii="Roboto" w:eastAsia="Times New Roman" w:hAnsi="Roboto" w:cs="Times New Roman"/>
          <w:color w:val="01014A"/>
          <w:kern w:val="0"/>
          <w:sz w:val="27"/>
          <w:szCs w:val="27"/>
          <w:lang w:val="en-IN" w:eastAsia="en-IN"/>
        </w:rPr>
        <w:t xml:space="preserve"> child objects have a different implementation of the inherited </w:t>
      </w:r>
      <w:proofErr w:type="spellStart"/>
      <w:r w:rsidRPr="003D2346">
        <w:rPr>
          <w:rFonts w:ascii="Roboto" w:eastAsia="Times New Roman" w:hAnsi="Roboto" w:cs="Times New Roman"/>
          <w:color w:val="01014A"/>
          <w:kern w:val="0"/>
          <w:sz w:val="27"/>
          <w:szCs w:val="27"/>
          <w:lang w:val="en-IN" w:eastAsia="en-IN"/>
        </w:rPr>
        <w:t>behaviors</w:t>
      </w:r>
      <w:proofErr w:type="spellEnd"/>
      <w:r w:rsidRPr="003D2346">
        <w:rPr>
          <w:rFonts w:ascii="Roboto" w:eastAsia="Times New Roman" w:hAnsi="Roboto" w:cs="Times New Roman"/>
          <w:color w:val="01014A"/>
          <w:kern w:val="0"/>
          <w:sz w:val="27"/>
          <w:szCs w:val="27"/>
          <w:lang w:val="en-IN" w:eastAsia="en-IN"/>
        </w:rPr>
        <w:t>.</w:t>
      </w:r>
    </w:p>
    <w:p w14:paraId="2B58CEE3"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This leads to a kind of polymorphism where a parent type appears to exhibit different implementations of the same </w:t>
      </w:r>
      <w:proofErr w:type="spellStart"/>
      <w:r w:rsidRPr="003D2346">
        <w:rPr>
          <w:rFonts w:ascii="Roboto" w:eastAsia="Times New Roman" w:hAnsi="Roboto" w:cs="Times New Roman"/>
          <w:color w:val="01014A"/>
          <w:kern w:val="0"/>
          <w:sz w:val="27"/>
          <w:szCs w:val="27"/>
          <w:lang w:val="en-IN" w:eastAsia="en-IN"/>
        </w:rPr>
        <w:t>behavior</w:t>
      </w:r>
      <w:proofErr w:type="spellEnd"/>
      <w:r w:rsidRPr="003D2346">
        <w:rPr>
          <w:rFonts w:ascii="Roboto" w:eastAsia="Times New Roman" w:hAnsi="Roboto" w:cs="Times New Roman"/>
          <w:color w:val="01014A"/>
          <w:kern w:val="0"/>
          <w:sz w:val="27"/>
          <w:szCs w:val="27"/>
          <w:lang w:val="en-IN" w:eastAsia="en-IN"/>
        </w:rPr>
        <w:t> </w:t>
      </w:r>
      <w:r w:rsidRPr="003D2346">
        <w:rPr>
          <w:rFonts w:ascii="Roboto" w:eastAsia="Times New Roman" w:hAnsi="Roboto" w:cs="Times New Roman"/>
          <w:b/>
          <w:bCs/>
          <w:color w:val="01014A"/>
          <w:kern w:val="0"/>
          <w:sz w:val="27"/>
          <w:szCs w:val="27"/>
          <w:lang w:val="en-IN" w:eastAsia="en-IN"/>
        </w:rPr>
        <w:t>depending upon the child type.</w:t>
      </w:r>
      <w:r w:rsidRPr="003D2346">
        <w:rPr>
          <w:rFonts w:ascii="Roboto" w:eastAsia="Times New Roman" w:hAnsi="Roboto" w:cs="Times New Roman"/>
          <w:color w:val="01014A"/>
          <w:kern w:val="0"/>
          <w:sz w:val="27"/>
          <w:szCs w:val="27"/>
          <w:lang w:val="en-IN" w:eastAsia="en-IN"/>
        </w:rPr>
        <w:br/>
        <w:t>For example, an animal (parent type) can eat (</w:t>
      </w:r>
      <w:proofErr w:type="spellStart"/>
      <w:r w:rsidRPr="003D2346">
        <w:rPr>
          <w:rFonts w:ascii="Roboto" w:eastAsia="Times New Roman" w:hAnsi="Roboto" w:cs="Times New Roman"/>
          <w:color w:val="01014A"/>
          <w:kern w:val="0"/>
          <w:sz w:val="27"/>
          <w:szCs w:val="27"/>
          <w:lang w:val="en-IN" w:eastAsia="en-IN"/>
        </w:rPr>
        <w:t>behavior</w:t>
      </w:r>
      <w:proofErr w:type="spellEnd"/>
      <w:r w:rsidRPr="003D2346">
        <w:rPr>
          <w:rFonts w:ascii="Roboto" w:eastAsia="Times New Roman" w:hAnsi="Roboto" w:cs="Times New Roman"/>
          <w:color w:val="01014A"/>
          <w:kern w:val="0"/>
          <w:sz w:val="27"/>
          <w:szCs w:val="27"/>
          <w:lang w:val="en-IN" w:eastAsia="en-IN"/>
        </w:rPr>
        <w:t>) by chewing (implementation), if it is a tiger (child type). Or it can eat by pecking if it is a sparrow. Or even by swallowing, if it is a python.</w:t>
      </w:r>
    </w:p>
    <w:p w14:paraId="0905AB5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This display of polymorphism is </w:t>
      </w:r>
      <w:r w:rsidRPr="003D2346">
        <w:rPr>
          <w:rFonts w:ascii="Roboto" w:eastAsia="Times New Roman" w:hAnsi="Roboto" w:cs="Times New Roman"/>
          <w:b/>
          <w:bCs/>
          <w:color w:val="01014A"/>
          <w:kern w:val="0"/>
          <w:sz w:val="27"/>
          <w:szCs w:val="27"/>
          <w:lang w:val="en-IN" w:eastAsia="en-IN"/>
        </w:rPr>
        <w:t>dynamic</w:t>
      </w:r>
      <w:r w:rsidRPr="003D2346">
        <w:rPr>
          <w:rFonts w:ascii="Roboto" w:eastAsia="Times New Roman" w:hAnsi="Roboto" w:cs="Times New Roman"/>
          <w:color w:val="01014A"/>
          <w:kern w:val="0"/>
          <w:sz w:val="27"/>
          <w:szCs w:val="27"/>
          <w:lang w:val="en-IN" w:eastAsia="en-IN"/>
        </w:rPr>
        <w:t> in nature and depends upon the kind of child.</w:t>
      </w:r>
    </w:p>
    <w:p w14:paraId="3989F587"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In Java, this can be achieved by Method Overriding.</w:t>
      </w:r>
    </w:p>
    <w:p w14:paraId="7C9D113C"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Method Overriding lets you redefine a method in the child class which is already present in the parent class.</w:t>
      </w:r>
    </w:p>
    <w:p w14:paraId="30AB18CB"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Consider the class Automobile. This class has a start method, but when it comes to the specialization of this class into Car and Bike, each of these will have a different implementation for the same.</w:t>
      </w:r>
    </w:p>
    <w:p w14:paraId="2EE2F019"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Thus, this </w:t>
      </w:r>
      <w:proofErr w:type="spellStart"/>
      <w:r w:rsidRPr="003D2346">
        <w:rPr>
          <w:rFonts w:ascii="Roboto" w:eastAsia="Times New Roman" w:hAnsi="Roboto" w:cs="Times New Roman"/>
          <w:color w:val="01014A"/>
          <w:kern w:val="0"/>
          <w:sz w:val="27"/>
          <w:szCs w:val="27"/>
          <w:lang w:val="en-IN" w:eastAsia="en-IN"/>
        </w:rPr>
        <w:t>behavior</w:t>
      </w:r>
      <w:proofErr w:type="spellEnd"/>
      <w:r w:rsidRPr="003D2346">
        <w:rPr>
          <w:rFonts w:ascii="Roboto" w:eastAsia="Times New Roman" w:hAnsi="Roboto" w:cs="Times New Roman"/>
          <w:color w:val="01014A"/>
          <w:kern w:val="0"/>
          <w:sz w:val="27"/>
          <w:szCs w:val="27"/>
          <w:lang w:val="en-IN" w:eastAsia="en-IN"/>
        </w:rPr>
        <w:t xml:space="preserve"> can be redefined, or we can say, overridden in the child classes.</w:t>
      </w:r>
    </w:p>
    <w:p w14:paraId="5321CC71" w14:textId="77777777" w:rsidR="003D2346" w:rsidRPr="003D2346" w:rsidRDefault="003D2346">
      <w:pPr>
        <w:numPr>
          <w:ilvl w:val="0"/>
          <w:numId w:val="2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 xml:space="preserve">{  </w:t>
      </w:r>
      <w:proofErr w:type="gram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i/>
          <w:iCs/>
          <w:color w:val="AEAEAE"/>
          <w:kern w:val="0"/>
          <w:sz w:val="27"/>
          <w:szCs w:val="27"/>
          <w:lang w:val="en-IN" w:eastAsia="en-IN"/>
        </w:rPr>
        <w:t>// Parent class</w:t>
      </w:r>
    </w:p>
    <w:p w14:paraId="52ACF154" w14:textId="77777777" w:rsidR="003D2346" w:rsidRPr="003D2346" w:rsidRDefault="003D2346">
      <w:pPr>
        <w:numPr>
          <w:ilvl w:val="0"/>
          <w:numId w:val="2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private</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vehicleNo</w:t>
      </w:r>
      <w:proofErr w:type="spellEnd"/>
      <w:r w:rsidRPr="003D2346">
        <w:rPr>
          <w:rFonts w:ascii="Courier New" w:eastAsia="Times New Roman" w:hAnsi="Courier New" w:cs="Courier New"/>
          <w:color w:val="FFFFFF"/>
          <w:kern w:val="0"/>
          <w:sz w:val="27"/>
          <w:szCs w:val="27"/>
          <w:lang w:val="en-IN" w:eastAsia="en-IN"/>
        </w:rPr>
        <w:t>;</w:t>
      </w:r>
    </w:p>
    <w:p w14:paraId="4FB2FB08" w14:textId="77777777" w:rsidR="003D2346" w:rsidRPr="003D2346" w:rsidRDefault="003D2346">
      <w:pPr>
        <w:numPr>
          <w:ilvl w:val="0"/>
          <w:numId w:val="2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start(</w:t>
      </w:r>
      <w:proofErr w:type="gramEnd"/>
      <w:r w:rsidRPr="003D2346">
        <w:rPr>
          <w:rFonts w:ascii="Courier New" w:eastAsia="Times New Roman" w:hAnsi="Courier New" w:cs="Courier New"/>
          <w:color w:val="FFFFFF"/>
          <w:kern w:val="0"/>
          <w:sz w:val="27"/>
          <w:szCs w:val="27"/>
          <w:lang w:val="en-IN" w:eastAsia="en-IN"/>
        </w:rPr>
        <w:t>) {</w:t>
      </w:r>
    </w:p>
    <w:p w14:paraId="205541BE" w14:textId="77777777" w:rsidR="003D2346" w:rsidRPr="003D2346" w:rsidRDefault="003D2346">
      <w:pPr>
        <w:numPr>
          <w:ilvl w:val="0"/>
          <w:numId w:val="2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System</w:t>
      </w: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out</w:t>
      </w:r>
      <w:r w:rsidRPr="003D2346">
        <w:rPr>
          <w:rFonts w:ascii="Courier New" w:eastAsia="Times New Roman" w:hAnsi="Courier New" w:cs="Courier New"/>
          <w:color w:val="FFFFFF"/>
          <w:kern w:val="0"/>
          <w:sz w:val="27"/>
          <w:szCs w:val="27"/>
          <w:lang w:val="en-IN" w:eastAsia="en-IN"/>
        </w:rPr>
        <w:t>.println</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"Automobile starts..."</w:t>
      </w:r>
      <w:r w:rsidRPr="003D2346">
        <w:rPr>
          <w:rFonts w:ascii="Courier New" w:eastAsia="Times New Roman" w:hAnsi="Courier New" w:cs="Courier New"/>
          <w:color w:val="FFFFFF"/>
          <w:kern w:val="0"/>
          <w:sz w:val="27"/>
          <w:szCs w:val="27"/>
          <w:lang w:val="en-IN" w:eastAsia="en-IN"/>
        </w:rPr>
        <w:t>);</w:t>
      </w:r>
    </w:p>
    <w:p w14:paraId="01C7D5B7" w14:textId="77777777" w:rsidR="003D2346" w:rsidRPr="003D2346" w:rsidRDefault="003D2346">
      <w:pPr>
        <w:numPr>
          <w:ilvl w:val="0"/>
          <w:numId w:val="2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6A5E9017" w14:textId="2EF0FADF" w:rsidR="003D2346" w:rsidRPr="003D2346" w:rsidRDefault="003D2346">
      <w:pPr>
        <w:numPr>
          <w:ilvl w:val="0"/>
          <w:numId w:val="2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7484E95" wp14:editId="535CECB0">
                <wp:extent cx="304800" cy="304800"/>
                <wp:effectExtent l="0" t="0" r="0" b="0"/>
                <wp:docPr id="178" name="Rectangle 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D5D96" id="Rectangle 17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CAAE8E" w14:textId="77777777" w:rsidR="003D2346" w:rsidRPr="003D2346" w:rsidRDefault="003D2346">
      <w:pPr>
        <w:numPr>
          <w:ilvl w:val="0"/>
          <w:numId w:val="22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When we override a method in the child class, it should have the same signature as that of the parent class.</w:t>
      </w:r>
    </w:p>
    <w:p w14:paraId="22975328" w14:textId="77777777" w:rsidR="003D2346" w:rsidRPr="003D2346" w:rsidRDefault="003D2346">
      <w:pPr>
        <w:numPr>
          <w:ilvl w:val="0"/>
          <w:numId w:val="22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It should not have a weaker access privilege.</w:t>
      </w:r>
    </w:p>
    <w:p w14:paraId="225DE9A5" w14:textId="77777777" w:rsidR="003D2346" w:rsidRPr="003D2346" w:rsidRDefault="003D2346">
      <w:pPr>
        <w:numPr>
          <w:ilvl w:val="0"/>
          <w:numId w:val="22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Private methods cannot </w:t>
      </w:r>
      <w:proofErr w:type="gramStart"/>
      <w:r w:rsidRPr="003D2346">
        <w:rPr>
          <w:rFonts w:ascii="Roboto" w:eastAsia="Times New Roman" w:hAnsi="Roboto" w:cs="Times New Roman"/>
          <w:color w:val="01014A"/>
          <w:kern w:val="0"/>
          <w:sz w:val="27"/>
          <w:szCs w:val="27"/>
          <w:lang w:val="en-IN" w:eastAsia="en-IN"/>
        </w:rPr>
        <w:t>overridden</w:t>
      </w:r>
      <w:proofErr w:type="gramEnd"/>
      <w:r w:rsidRPr="003D2346">
        <w:rPr>
          <w:rFonts w:ascii="Roboto" w:eastAsia="Times New Roman" w:hAnsi="Roboto" w:cs="Times New Roman"/>
          <w:color w:val="01014A"/>
          <w:kern w:val="0"/>
          <w:sz w:val="27"/>
          <w:szCs w:val="27"/>
          <w:lang w:val="en-IN" w:eastAsia="en-IN"/>
        </w:rPr>
        <w:t>.</w:t>
      </w:r>
    </w:p>
    <w:p w14:paraId="1516E23F" w14:textId="77777777" w:rsidR="003D2346" w:rsidRDefault="003D2346" w:rsidP="003D2346">
      <w:pPr>
        <w:pStyle w:val="NormalWeb"/>
        <w:jc w:val="both"/>
        <w:rPr>
          <w:rFonts w:ascii="Roboto" w:eastAsia="Times New Roman" w:hAnsi="Roboto"/>
          <w:color w:val="01014A"/>
          <w:sz w:val="27"/>
          <w:szCs w:val="27"/>
        </w:rPr>
      </w:pPr>
      <w:r>
        <w:rPr>
          <w:rFonts w:ascii="Roboto" w:hAnsi="Roboto"/>
          <w:color w:val="01014A"/>
          <w:sz w:val="27"/>
          <w:szCs w:val="27"/>
        </w:rPr>
        <w:t xml:space="preserve">Observe the child class Car, given below. It has a method, </w:t>
      </w:r>
      <w:proofErr w:type="gramStart"/>
      <w:r>
        <w:rPr>
          <w:rFonts w:ascii="Roboto" w:hAnsi="Roboto"/>
          <w:color w:val="01014A"/>
          <w:sz w:val="27"/>
          <w:szCs w:val="27"/>
        </w:rPr>
        <w:t>start(</w:t>
      </w:r>
      <w:proofErr w:type="gramEnd"/>
      <w:r>
        <w:rPr>
          <w:rFonts w:ascii="Roboto" w:hAnsi="Roboto"/>
          <w:color w:val="01014A"/>
          <w:sz w:val="27"/>
          <w:szCs w:val="27"/>
        </w:rPr>
        <w:t>), which is similar to one in the parent class, Automobile.</w:t>
      </w:r>
    </w:p>
    <w:p w14:paraId="29F259A3" w14:textId="77777777" w:rsidR="003D2346" w:rsidRDefault="003D2346">
      <w:pPr>
        <w:pStyle w:val="l0"/>
        <w:numPr>
          <w:ilvl w:val="0"/>
          <w:numId w:val="2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class</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Car</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extends</w:t>
      </w: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Automobile</w:t>
      </w:r>
      <w:r>
        <w:rPr>
          <w:rStyle w:val="pln"/>
          <w:rFonts w:ascii="Courier New" w:eastAsiaTheme="minorHAnsi" w:hAnsi="Courier New" w:cs="Courier New"/>
          <w:color w:val="FFFFFF"/>
          <w:sz w:val="27"/>
          <w:szCs w:val="27"/>
        </w:rPr>
        <w:t xml:space="preserve"> </w:t>
      </w:r>
      <w:proofErr w:type="gramStart"/>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proofErr w:type="gramEnd"/>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Child class</w:t>
      </w:r>
    </w:p>
    <w:p w14:paraId="51659862" w14:textId="77777777" w:rsidR="003D2346" w:rsidRDefault="003D2346">
      <w:pPr>
        <w:pStyle w:val="l1"/>
        <w:numPr>
          <w:ilvl w:val="0"/>
          <w:numId w:val="2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p>
    <w:p w14:paraId="4193BD18" w14:textId="77777777" w:rsidR="003D2346" w:rsidRDefault="003D2346">
      <w:pPr>
        <w:pStyle w:val="l2"/>
        <w:numPr>
          <w:ilvl w:val="0"/>
          <w:numId w:val="2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lit"/>
          <w:rFonts w:ascii="Courier New" w:hAnsi="Courier New" w:cs="Courier New"/>
          <w:color w:val="3387CC"/>
          <w:sz w:val="27"/>
          <w:szCs w:val="27"/>
        </w:rPr>
        <w:t>@Override</w:t>
      </w:r>
    </w:p>
    <w:p w14:paraId="5BCA2539" w14:textId="77777777" w:rsidR="003D2346" w:rsidRDefault="003D2346">
      <w:pPr>
        <w:pStyle w:val="l3"/>
        <w:numPr>
          <w:ilvl w:val="0"/>
          <w:numId w:val="2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void</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start</w:t>
      </w:r>
      <w:r>
        <w:rPr>
          <w:rStyle w:val="pun"/>
          <w:rFonts w:ascii="Courier New" w:eastAsiaTheme="minorHAnsi" w:hAnsi="Courier New" w:cs="Courier New"/>
          <w:color w:val="FFFFFF"/>
          <w:sz w:val="27"/>
          <w:szCs w:val="27"/>
        </w:rPr>
        <w:t>(</w:t>
      </w:r>
      <w:proofErr w:type="gramEnd"/>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7502DDEF" w14:textId="77777777" w:rsidR="003D2346" w:rsidRDefault="003D2346">
      <w:pPr>
        <w:pStyle w:val="l4"/>
        <w:numPr>
          <w:ilvl w:val="0"/>
          <w:numId w:val="2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proofErr w:type="spellStart"/>
      <w:r>
        <w:rPr>
          <w:rStyle w:val="typ"/>
          <w:rFonts w:ascii="Courier New" w:hAnsi="Courier New" w:cs="Courier New"/>
          <w:color w:val="89BDFF"/>
          <w:sz w:val="27"/>
          <w:szCs w:val="27"/>
        </w:rPr>
        <w:t>System</w:t>
      </w:r>
      <w:r>
        <w:rPr>
          <w:rStyle w:val="pun"/>
          <w:rFonts w:ascii="Courier New" w:eastAsiaTheme="minorHAnsi" w:hAnsi="Courier New" w:cs="Courier New"/>
          <w:color w:val="FFFFFF"/>
          <w:sz w:val="27"/>
          <w:szCs w:val="27"/>
        </w:rPr>
        <w:t>.</w:t>
      </w:r>
      <w:r>
        <w:rPr>
          <w:rStyle w:val="kwd"/>
          <w:rFonts w:ascii="Courier New" w:hAnsi="Courier New" w:cs="Courier New"/>
          <w:color w:val="E28964"/>
          <w:sz w:val="27"/>
          <w:szCs w:val="27"/>
        </w:rPr>
        <w:t>out</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println</w:t>
      </w:r>
      <w:proofErr w:type="spellEnd"/>
      <w:r>
        <w:rPr>
          <w:rStyle w:val="pun"/>
          <w:rFonts w:ascii="Courier New" w:eastAsiaTheme="minorHAnsi" w:hAnsi="Courier New" w:cs="Courier New"/>
          <w:color w:val="FFFFFF"/>
          <w:sz w:val="27"/>
          <w:szCs w:val="27"/>
        </w:rPr>
        <w:t>(</w:t>
      </w:r>
      <w:r>
        <w:rPr>
          <w:rStyle w:val="str"/>
          <w:rFonts w:ascii="Courier New" w:eastAsiaTheme="minorHAnsi" w:hAnsi="Courier New" w:cs="Courier New"/>
          <w:color w:val="65B042"/>
          <w:sz w:val="27"/>
          <w:szCs w:val="27"/>
        </w:rPr>
        <w:t>"Car starts..."</w:t>
      </w:r>
      <w:r>
        <w:rPr>
          <w:rStyle w:val="pun"/>
          <w:rFonts w:ascii="Courier New" w:eastAsiaTheme="minorHAnsi" w:hAnsi="Courier New" w:cs="Courier New"/>
          <w:color w:val="FFFFFF"/>
          <w:sz w:val="27"/>
          <w:szCs w:val="27"/>
        </w:rPr>
        <w:t>);</w:t>
      </w:r>
    </w:p>
    <w:p w14:paraId="0A091F0D" w14:textId="77777777" w:rsidR="003D2346" w:rsidRDefault="003D2346">
      <w:pPr>
        <w:pStyle w:val="l5"/>
        <w:numPr>
          <w:ilvl w:val="0"/>
          <w:numId w:val="2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lastRenderedPageBreak/>
        <w:t xml:space="preserve">    </w:t>
      </w:r>
      <w:r>
        <w:rPr>
          <w:rStyle w:val="pun"/>
          <w:rFonts w:ascii="Courier New" w:eastAsiaTheme="minorHAnsi" w:hAnsi="Courier New" w:cs="Courier New"/>
          <w:color w:val="FFFFFF"/>
          <w:sz w:val="27"/>
          <w:szCs w:val="27"/>
        </w:rPr>
        <w:t>}</w:t>
      </w:r>
    </w:p>
    <w:p w14:paraId="1AF8E7B4" w14:textId="30F8E6EB" w:rsidR="003D2346" w:rsidRDefault="003D2346">
      <w:pPr>
        <w:pStyle w:val="l6"/>
        <w:numPr>
          <w:ilvl w:val="0"/>
          <w:numId w:val="2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un"/>
          <w:rFonts w:ascii="Courier New" w:eastAsiaTheme="minorHAnsi" w:hAnsi="Courier New" w:cs="Courier New"/>
          <w:color w:val="FFFFFF"/>
          <w:sz w:val="27"/>
          <w:szCs w:val="27"/>
        </w:rPr>
        <w:t>}</w:t>
      </w:r>
      <w:r>
        <w:rPr>
          <w:rFonts w:ascii="Courier New" w:hAnsi="Courier New" w:cs="Courier New"/>
          <w:noProof/>
          <w:color w:val="555555"/>
          <w:sz w:val="27"/>
          <w:szCs w:val="27"/>
        </w:rPr>
        <mc:AlternateContent>
          <mc:Choice Requires="wps">
            <w:drawing>
              <wp:inline distT="0" distB="0" distL="0" distR="0" wp14:anchorId="6EC4B6CC" wp14:editId="7BF63FC2">
                <wp:extent cx="304800" cy="304800"/>
                <wp:effectExtent l="0" t="0" r="0" b="0"/>
                <wp:docPr id="181" name="Rectangle 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88B39" id="Rectangle 18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DD9DC9" w14:textId="77777777" w:rsidR="003D2346" w:rsidRDefault="003D2346" w:rsidP="003D2346">
      <w:pPr>
        <w:pStyle w:val="NormalWeb"/>
        <w:jc w:val="both"/>
        <w:rPr>
          <w:rFonts w:ascii="Roboto" w:hAnsi="Roboto"/>
          <w:color w:val="01014A"/>
          <w:sz w:val="27"/>
          <w:szCs w:val="27"/>
        </w:rPr>
      </w:pPr>
      <w:r>
        <w:rPr>
          <w:rFonts w:ascii="Roboto" w:hAnsi="Roboto"/>
          <w:color w:val="01014A"/>
          <w:sz w:val="27"/>
          <w:szCs w:val="27"/>
        </w:rPr>
        <w:t>The @Override annotation indicates that the sub-class method is overriding the base class method. When we use this annotation, it tells the compiler that we are overriding the base class method.</w:t>
      </w:r>
    </w:p>
    <w:p w14:paraId="25FB071B" w14:textId="77777777" w:rsidR="003D2346" w:rsidRDefault="003D2346" w:rsidP="003D2346">
      <w:pPr>
        <w:pStyle w:val="NormalWeb"/>
        <w:jc w:val="both"/>
        <w:rPr>
          <w:rFonts w:ascii="Roboto" w:hAnsi="Roboto"/>
          <w:color w:val="01014A"/>
          <w:sz w:val="27"/>
          <w:szCs w:val="27"/>
        </w:rPr>
      </w:pPr>
      <w:r>
        <w:rPr>
          <w:rFonts w:ascii="Roboto" w:hAnsi="Roboto"/>
          <w:color w:val="01014A"/>
          <w:sz w:val="27"/>
          <w:szCs w:val="27"/>
        </w:rPr>
        <w:t xml:space="preserve">In the above code, </w:t>
      </w:r>
      <w:proofErr w:type="gramStart"/>
      <w:r>
        <w:rPr>
          <w:rFonts w:ascii="Roboto" w:hAnsi="Roboto"/>
          <w:color w:val="01014A"/>
          <w:sz w:val="27"/>
          <w:szCs w:val="27"/>
        </w:rPr>
        <w:t>start(</w:t>
      </w:r>
      <w:proofErr w:type="gramEnd"/>
      <w:r>
        <w:rPr>
          <w:rFonts w:ascii="Roboto" w:hAnsi="Roboto"/>
          <w:color w:val="01014A"/>
          <w:sz w:val="27"/>
          <w:szCs w:val="27"/>
        </w:rPr>
        <w:t>) is overriding the method (start()) in base class. </w:t>
      </w:r>
    </w:p>
    <w:p w14:paraId="2A4C5D8B" w14:textId="77777777" w:rsidR="003D2346" w:rsidRDefault="003D2346" w:rsidP="003D2346">
      <w:pPr>
        <w:pStyle w:val="NormalWeb"/>
        <w:jc w:val="both"/>
        <w:rPr>
          <w:rFonts w:ascii="Roboto" w:hAnsi="Roboto"/>
          <w:color w:val="01014A"/>
          <w:sz w:val="27"/>
          <w:szCs w:val="27"/>
        </w:rPr>
      </w:pPr>
      <w:proofErr w:type="gramStart"/>
      <w:r>
        <w:rPr>
          <w:rFonts w:ascii="Roboto" w:hAnsi="Roboto"/>
          <w:color w:val="01014A"/>
          <w:sz w:val="27"/>
          <w:szCs w:val="27"/>
        </w:rPr>
        <w:t>Take a look</w:t>
      </w:r>
      <w:proofErr w:type="gramEnd"/>
      <w:r>
        <w:rPr>
          <w:rFonts w:ascii="Roboto" w:hAnsi="Roboto"/>
          <w:color w:val="01014A"/>
          <w:sz w:val="27"/>
          <w:szCs w:val="27"/>
        </w:rPr>
        <w:t xml:space="preserve"> at some main method implementations:</w:t>
      </w:r>
    </w:p>
    <w:p w14:paraId="4EAD62F4" w14:textId="77777777" w:rsidR="003D2346" w:rsidRDefault="003D2346">
      <w:pPr>
        <w:pStyle w:val="l0"/>
        <w:numPr>
          <w:ilvl w:val="0"/>
          <w:numId w:val="2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static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void</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main</w:t>
      </w:r>
      <w:r>
        <w:rPr>
          <w:rStyle w:val="pun"/>
          <w:rFonts w:ascii="Courier New" w:eastAsiaTheme="minorHAnsi" w:hAnsi="Courier New" w:cs="Courier New"/>
          <w:color w:val="FFFFFF"/>
          <w:sz w:val="27"/>
          <w:szCs w:val="27"/>
        </w:rPr>
        <w:t>(</w:t>
      </w:r>
      <w:proofErr w:type="gramEnd"/>
      <w:r>
        <w:rPr>
          <w:rStyle w:val="typ"/>
          <w:rFonts w:ascii="Courier New" w:hAnsi="Courier New" w:cs="Courier New"/>
          <w:color w:val="89BDFF"/>
          <w:sz w:val="27"/>
          <w:szCs w:val="27"/>
        </w:rPr>
        <w:t>String</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proofErr w:type="spellStart"/>
      <w:r>
        <w:rPr>
          <w:rStyle w:val="pln"/>
          <w:rFonts w:ascii="Courier New" w:eastAsiaTheme="minorHAnsi" w:hAnsi="Courier New" w:cs="Courier New"/>
          <w:color w:val="FFFFFF"/>
          <w:sz w:val="27"/>
          <w:szCs w:val="27"/>
        </w:rPr>
        <w:t>args</w:t>
      </w:r>
      <w:proofErr w:type="spellEnd"/>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6CBA1317" w14:textId="77777777" w:rsidR="003D2346" w:rsidRDefault="003D2346">
      <w:pPr>
        <w:pStyle w:val="l1"/>
        <w:numPr>
          <w:ilvl w:val="0"/>
          <w:numId w:val="2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Automobile</w:t>
      </w:r>
      <w:r>
        <w:rPr>
          <w:rStyle w:val="pln"/>
          <w:rFonts w:ascii="Courier New" w:eastAsiaTheme="minorHAnsi" w:hAnsi="Courier New" w:cs="Courier New"/>
          <w:color w:val="FFFFFF"/>
          <w:sz w:val="27"/>
          <w:szCs w:val="27"/>
        </w:rPr>
        <w:t xml:space="preserve"> car </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new</w:t>
      </w:r>
      <w:r>
        <w:rPr>
          <w:rStyle w:val="pln"/>
          <w:rFonts w:ascii="Courier New" w:eastAsiaTheme="minorHAnsi" w:hAnsi="Courier New" w:cs="Courier New"/>
          <w:color w:val="FFFFFF"/>
          <w:sz w:val="27"/>
          <w:szCs w:val="27"/>
        </w:rPr>
        <w:t xml:space="preserve"> </w:t>
      </w:r>
      <w:proofErr w:type="gramStart"/>
      <w:r>
        <w:rPr>
          <w:rStyle w:val="typ"/>
          <w:rFonts w:ascii="Courier New" w:hAnsi="Courier New" w:cs="Courier New"/>
          <w:color w:val="89BDFF"/>
          <w:sz w:val="27"/>
          <w:szCs w:val="27"/>
        </w:rPr>
        <w:t>Automobile</w:t>
      </w:r>
      <w:r>
        <w:rPr>
          <w:rStyle w:val="pun"/>
          <w:rFonts w:ascii="Courier New" w:eastAsiaTheme="minorHAnsi" w:hAnsi="Courier New" w:cs="Courier New"/>
          <w:color w:val="FFFFFF"/>
          <w:sz w:val="27"/>
          <w:szCs w:val="27"/>
        </w:rPr>
        <w:t>(</w:t>
      </w:r>
      <w:proofErr w:type="gramEnd"/>
      <w:r>
        <w:rPr>
          <w:rStyle w:val="pun"/>
          <w:rFonts w:ascii="Courier New" w:eastAsiaTheme="minorHAnsi" w:hAnsi="Courier New" w:cs="Courier New"/>
          <w:color w:val="FFFFFF"/>
          <w:sz w:val="27"/>
          <w:szCs w:val="27"/>
        </w:rPr>
        <w:t>);</w:t>
      </w:r>
    </w:p>
    <w:p w14:paraId="397B3B23" w14:textId="77777777" w:rsidR="003D2346" w:rsidRDefault="003D2346">
      <w:pPr>
        <w:pStyle w:val="l2"/>
        <w:numPr>
          <w:ilvl w:val="0"/>
          <w:numId w:val="2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proofErr w:type="spellStart"/>
      <w:proofErr w:type="gramStart"/>
      <w:r>
        <w:rPr>
          <w:rStyle w:val="pln"/>
          <w:rFonts w:ascii="Courier New" w:eastAsiaTheme="minorHAnsi" w:hAnsi="Courier New" w:cs="Courier New"/>
          <w:color w:val="FFFFFF"/>
          <w:sz w:val="27"/>
          <w:szCs w:val="27"/>
        </w:rPr>
        <w:t>car</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start</w:t>
      </w:r>
      <w:proofErr w:type="spellEnd"/>
      <w:proofErr w:type="gramEnd"/>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calls the start() method of the parent</w:t>
      </w:r>
    </w:p>
    <w:p w14:paraId="47988934" w14:textId="1892DE65" w:rsidR="003D2346" w:rsidRDefault="003D2346">
      <w:pPr>
        <w:pStyle w:val="l3"/>
        <w:numPr>
          <w:ilvl w:val="0"/>
          <w:numId w:val="2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un"/>
          <w:rFonts w:ascii="Courier New" w:eastAsiaTheme="minorHAnsi" w:hAnsi="Courier New" w:cs="Courier New"/>
          <w:color w:val="FFFFFF"/>
          <w:sz w:val="27"/>
          <w:szCs w:val="27"/>
        </w:rPr>
        <w:t>}</w:t>
      </w:r>
      <w:r>
        <w:rPr>
          <w:rFonts w:ascii="Courier New" w:hAnsi="Courier New" w:cs="Courier New"/>
          <w:noProof/>
          <w:color w:val="555555"/>
          <w:sz w:val="27"/>
          <w:szCs w:val="27"/>
        </w:rPr>
        <mc:AlternateContent>
          <mc:Choice Requires="wps">
            <w:drawing>
              <wp:inline distT="0" distB="0" distL="0" distR="0" wp14:anchorId="0BA5B137" wp14:editId="1C5F8C37">
                <wp:extent cx="304800" cy="304800"/>
                <wp:effectExtent l="0" t="0" r="0" b="0"/>
                <wp:docPr id="180" name="Rectangle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22F8F" id="Rectangle 18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D4616A" w14:textId="77777777" w:rsidR="003D2346" w:rsidRDefault="003D2346">
      <w:pPr>
        <w:pStyle w:val="l0"/>
        <w:numPr>
          <w:ilvl w:val="0"/>
          <w:numId w:val="23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hAnsi="Courier New" w:cs="Courier New"/>
          <w:color w:val="E28964"/>
          <w:sz w:val="27"/>
          <w:szCs w:val="27"/>
        </w:rPr>
        <w:t>public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static</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void</w:t>
      </w:r>
      <w:r>
        <w:rPr>
          <w:rStyle w:val="pln"/>
          <w:rFonts w:ascii="Courier New" w:eastAsiaTheme="minorHAnsi" w:hAnsi="Courier New" w:cs="Courier New"/>
          <w:color w:val="FFFFFF"/>
          <w:sz w:val="27"/>
          <w:szCs w:val="27"/>
        </w:rPr>
        <w:t xml:space="preserve"> </w:t>
      </w:r>
      <w:proofErr w:type="gramStart"/>
      <w:r>
        <w:rPr>
          <w:rStyle w:val="pln"/>
          <w:rFonts w:ascii="Courier New" w:eastAsiaTheme="minorHAnsi" w:hAnsi="Courier New" w:cs="Courier New"/>
          <w:color w:val="FFFFFF"/>
          <w:sz w:val="27"/>
          <w:szCs w:val="27"/>
        </w:rPr>
        <w:t>main</w:t>
      </w:r>
      <w:r>
        <w:rPr>
          <w:rStyle w:val="pun"/>
          <w:rFonts w:ascii="Courier New" w:eastAsiaTheme="minorHAnsi" w:hAnsi="Courier New" w:cs="Courier New"/>
          <w:color w:val="FFFFFF"/>
          <w:sz w:val="27"/>
          <w:szCs w:val="27"/>
        </w:rPr>
        <w:t>(</w:t>
      </w:r>
      <w:proofErr w:type="gramEnd"/>
      <w:r>
        <w:rPr>
          <w:rStyle w:val="typ"/>
          <w:rFonts w:ascii="Courier New" w:hAnsi="Courier New" w:cs="Courier New"/>
          <w:color w:val="89BDFF"/>
          <w:sz w:val="27"/>
          <w:szCs w:val="27"/>
        </w:rPr>
        <w:t>String</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proofErr w:type="spellStart"/>
      <w:r>
        <w:rPr>
          <w:rStyle w:val="pln"/>
          <w:rFonts w:ascii="Courier New" w:eastAsiaTheme="minorHAnsi" w:hAnsi="Courier New" w:cs="Courier New"/>
          <w:color w:val="FFFFFF"/>
          <w:sz w:val="27"/>
          <w:szCs w:val="27"/>
        </w:rPr>
        <w:t>args</w:t>
      </w:r>
      <w:proofErr w:type="spellEnd"/>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pun"/>
          <w:rFonts w:ascii="Courier New" w:eastAsiaTheme="minorHAnsi" w:hAnsi="Courier New" w:cs="Courier New"/>
          <w:color w:val="FFFFFF"/>
          <w:sz w:val="27"/>
          <w:szCs w:val="27"/>
        </w:rPr>
        <w:t>{</w:t>
      </w:r>
    </w:p>
    <w:p w14:paraId="0BA9EAF7" w14:textId="77777777" w:rsidR="003D2346" w:rsidRDefault="003D2346">
      <w:pPr>
        <w:pStyle w:val="l1"/>
        <w:numPr>
          <w:ilvl w:val="0"/>
          <w:numId w:val="23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r>
        <w:rPr>
          <w:rStyle w:val="typ"/>
          <w:rFonts w:ascii="Courier New" w:hAnsi="Courier New" w:cs="Courier New"/>
          <w:color w:val="89BDFF"/>
          <w:sz w:val="27"/>
          <w:szCs w:val="27"/>
        </w:rPr>
        <w:t>Car</w:t>
      </w:r>
      <w:r>
        <w:rPr>
          <w:rStyle w:val="pln"/>
          <w:rFonts w:ascii="Courier New" w:eastAsiaTheme="minorHAnsi" w:hAnsi="Courier New" w:cs="Courier New"/>
          <w:color w:val="FFFFFF"/>
          <w:sz w:val="27"/>
          <w:szCs w:val="27"/>
        </w:rPr>
        <w:t xml:space="preserve"> nano </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kwd"/>
          <w:rFonts w:ascii="Courier New" w:hAnsi="Courier New" w:cs="Courier New"/>
          <w:color w:val="E28964"/>
          <w:sz w:val="27"/>
          <w:szCs w:val="27"/>
        </w:rPr>
        <w:t>new</w:t>
      </w:r>
      <w:r>
        <w:rPr>
          <w:rStyle w:val="pln"/>
          <w:rFonts w:ascii="Courier New" w:eastAsiaTheme="minorHAnsi" w:hAnsi="Courier New" w:cs="Courier New"/>
          <w:color w:val="FFFFFF"/>
          <w:sz w:val="27"/>
          <w:szCs w:val="27"/>
        </w:rPr>
        <w:t xml:space="preserve"> </w:t>
      </w:r>
      <w:proofErr w:type="gramStart"/>
      <w:r>
        <w:rPr>
          <w:rStyle w:val="typ"/>
          <w:rFonts w:ascii="Courier New" w:hAnsi="Courier New" w:cs="Courier New"/>
          <w:color w:val="89BDFF"/>
          <w:sz w:val="27"/>
          <w:szCs w:val="27"/>
        </w:rPr>
        <w:t>Car</w:t>
      </w:r>
      <w:r>
        <w:rPr>
          <w:rStyle w:val="pun"/>
          <w:rFonts w:ascii="Courier New" w:eastAsiaTheme="minorHAnsi" w:hAnsi="Courier New" w:cs="Courier New"/>
          <w:color w:val="FFFFFF"/>
          <w:sz w:val="27"/>
          <w:szCs w:val="27"/>
        </w:rPr>
        <w:t>(</w:t>
      </w:r>
      <w:proofErr w:type="gramEnd"/>
      <w:r>
        <w:rPr>
          <w:rStyle w:val="pun"/>
          <w:rFonts w:ascii="Courier New" w:eastAsiaTheme="minorHAnsi" w:hAnsi="Courier New" w:cs="Courier New"/>
          <w:color w:val="FFFFFF"/>
          <w:sz w:val="27"/>
          <w:szCs w:val="27"/>
        </w:rPr>
        <w:t>);</w:t>
      </w:r>
    </w:p>
    <w:p w14:paraId="10A7B5D6" w14:textId="77777777" w:rsidR="003D2346" w:rsidRDefault="003D2346">
      <w:pPr>
        <w:pStyle w:val="l2"/>
        <w:numPr>
          <w:ilvl w:val="0"/>
          <w:numId w:val="23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eastAsiaTheme="minorHAnsi" w:hAnsi="Courier New" w:cs="Courier New"/>
          <w:color w:val="FFFFFF"/>
          <w:sz w:val="27"/>
          <w:szCs w:val="27"/>
        </w:rPr>
        <w:t xml:space="preserve">    </w:t>
      </w:r>
      <w:proofErr w:type="spellStart"/>
      <w:proofErr w:type="gramStart"/>
      <w:r>
        <w:rPr>
          <w:rStyle w:val="pln"/>
          <w:rFonts w:ascii="Courier New" w:eastAsiaTheme="minorHAnsi" w:hAnsi="Courier New" w:cs="Courier New"/>
          <w:color w:val="FFFFFF"/>
          <w:sz w:val="27"/>
          <w:szCs w:val="27"/>
        </w:rPr>
        <w:t>nano</w:t>
      </w:r>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start</w:t>
      </w:r>
      <w:proofErr w:type="spellEnd"/>
      <w:proofErr w:type="gramEnd"/>
      <w:r>
        <w:rPr>
          <w:rStyle w:val="pun"/>
          <w:rFonts w:ascii="Courier New" w:eastAsiaTheme="minorHAnsi" w:hAnsi="Courier New" w:cs="Courier New"/>
          <w:color w:val="FFFFFF"/>
          <w:sz w:val="27"/>
          <w:szCs w:val="27"/>
        </w:rPr>
        <w:t>();</w:t>
      </w:r>
      <w:r>
        <w:rPr>
          <w:rStyle w:val="pln"/>
          <w:rFonts w:ascii="Courier New" w:eastAsiaTheme="minorHAnsi" w:hAnsi="Courier New" w:cs="Courier New"/>
          <w:color w:val="FFFFFF"/>
          <w:sz w:val="27"/>
          <w:szCs w:val="27"/>
        </w:rPr>
        <w:t xml:space="preserve">    </w:t>
      </w:r>
      <w:r>
        <w:rPr>
          <w:rStyle w:val="com"/>
          <w:rFonts w:ascii="Courier New" w:hAnsi="Courier New" w:cs="Courier New"/>
          <w:i/>
          <w:iCs/>
          <w:color w:val="AEAEAE"/>
          <w:sz w:val="27"/>
          <w:szCs w:val="27"/>
        </w:rPr>
        <w:t>// calls the start() method of the child</w:t>
      </w:r>
    </w:p>
    <w:p w14:paraId="0CF79DC0" w14:textId="3A7662C0" w:rsidR="003D2346" w:rsidRDefault="003D2346">
      <w:pPr>
        <w:pStyle w:val="l3"/>
        <w:numPr>
          <w:ilvl w:val="0"/>
          <w:numId w:val="23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un"/>
          <w:rFonts w:ascii="Courier New" w:eastAsiaTheme="minorHAnsi" w:hAnsi="Courier New" w:cs="Courier New"/>
          <w:color w:val="FFFFFF"/>
          <w:sz w:val="27"/>
          <w:szCs w:val="27"/>
        </w:rPr>
        <w:t>}</w:t>
      </w:r>
      <w:r>
        <w:rPr>
          <w:rFonts w:ascii="Courier New" w:hAnsi="Courier New" w:cs="Courier New"/>
          <w:noProof/>
          <w:color w:val="555555"/>
          <w:sz w:val="27"/>
          <w:szCs w:val="27"/>
        </w:rPr>
        <mc:AlternateContent>
          <mc:Choice Requires="wps">
            <w:drawing>
              <wp:inline distT="0" distB="0" distL="0" distR="0" wp14:anchorId="6E8C3D41" wp14:editId="5E0D2CA3">
                <wp:extent cx="304800" cy="304800"/>
                <wp:effectExtent l="0" t="0" r="0" b="0"/>
                <wp:docPr id="179" name="Rectangle 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C8858" id="Rectangle 17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6B7B69" w14:textId="77777777" w:rsidR="003D2346" w:rsidRDefault="003D2346" w:rsidP="003D2346">
      <w:pPr>
        <w:pStyle w:val="NormalWeb"/>
        <w:jc w:val="both"/>
        <w:rPr>
          <w:rFonts w:ascii="Roboto" w:hAnsi="Roboto"/>
          <w:color w:val="01014A"/>
          <w:sz w:val="27"/>
          <w:szCs w:val="27"/>
        </w:rPr>
      </w:pPr>
      <w:r>
        <w:rPr>
          <w:rFonts w:ascii="Roboto" w:hAnsi="Roboto"/>
          <w:color w:val="01014A"/>
          <w:sz w:val="27"/>
          <w:szCs w:val="27"/>
        </w:rPr>
        <w:t> </w:t>
      </w:r>
    </w:p>
    <w:p w14:paraId="406A2883" w14:textId="77777777" w:rsidR="003D2346" w:rsidRDefault="003D2346" w:rsidP="003D2346">
      <w:pPr>
        <w:pStyle w:val="Heading1"/>
        <w:spacing w:before="161" w:after="161"/>
        <w:rPr>
          <w:rFonts w:ascii="Roboto" w:hAnsi="Roboto"/>
          <w:color w:val="01014A"/>
          <w:sz w:val="48"/>
          <w:szCs w:val="48"/>
        </w:rPr>
      </w:pPr>
      <w:r>
        <w:rPr>
          <w:rFonts w:ascii="Roboto" w:hAnsi="Roboto"/>
          <w:color w:val="01014A"/>
        </w:rPr>
        <w:t>Java Annotations</w:t>
      </w:r>
    </w:p>
    <w:p w14:paraId="43A0FA5D" w14:textId="77777777" w:rsidR="003D2346" w:rsidRDefault="003D2346" w:rsidP="003D2346">
      <w:pPr>
        <w:pStyle w:val="NormalWeb"/>
        <w:jc w:val="both"/>
        <w:rPr>
          <w:rFonts w:ascii="Roboto" w:hAnsi="Roboto"/>
          <w:color w:val="01014A"/>
          <w:sz w:val="27"/>
          <w:szCs w:val="27"/>
        </w:rPr>
      </w:pPr>
      <w:r>
        <w:rPr>
          <w:rFonts w:ascii="Roboto" w:hAnsi="Roboto"/>
          <w:color w:val="01014A"/>
          <w:sz w:val="27"/>
          <w:szCs w:val="27"/>
        </w:rPr>
        <w:t> Annotations provide supplement information about the program. It starts with '@' and does not change the flow of the program.</w:t>
      </w:r>
    </w:p>
    <w:p w14:paraId="11B19449" w14:textId="77777777" w:rsidR="003D2346" w:rsidRDefault="003D2346" w:rsidP="003D2346">
      <w:pPr>
        <w:pStyle w:val="NormalWeb"/>
        <w:jc w:val="both"/>
        <w:rPr>
          <w:rFonts w:ascii="Roboto" w:hAnsi="Roboto"/>
          <w:color w:val="01014A"/>
          <w:sz w:val="27"/>
          <w:szCs w:val="27"/>
        </w:rPr>
      </w:pPr>
      <w:r>
        <w:rPr>
          <w:rFonts w:ascii="Roboto" w:hAnsi="Roboto"/>
          <w:color w:val="01014A"/>
          <w:sz w:val="27"/>
          <w:szCs w:val="27"/>
        </w:rPr>
        <w:t xml:space="preserve">Annotations are used to associate metadata with the program elements </w:t>
      </w:r>
      <w:proofErr w:type="spellStart"/>
      <w:r>
        <w:rPr>
          <w:rFonts w:ascii="Roboto" w:hAnsi="Roboto"/>
          <w:color w:val="01014A"/>
          <w:sz w:val="27"/>
          <w:szCs w:val="27"/>
        </w:rPr>
        <w:t>i.e</w:t>
      </w:r>
      <w:proofErr w:type="spellEnd"/>
      <w:r>
        <w:rPr>
          <w:rFonts w:ascii="Roboto" w:hAnsi="Roboto"/>
          <w:color w:val="01014A"/>
          <w:sz w:val="27"/>
          <w:szCs w:val="27"/>
        </w:rPr>
        <w:t xml:space="preserve"> constructors, methods, etc. It can change the perspective of the compiler for executing the program. </w:t>
      </w:r>
    </w:p>
    <w:p w14:paraId="64926778" w14:textId="77777777" w:rsidR="003D2346" w:rsidRDefault="003D2346" w:rsidP="003D2346">
      <w:pPr>
        <w:pStyle w:val="NormalWeb"/>
        <w:jc w:val="both"/>
        <w:rPr>
          <w:rFonts w:ascii="Roboto" w:hAnsi="Roboto"/>
          <w:color w:val="01014A"/>
          <w:sz w:val="27"/>
          <w:szCs w:val="27"/>
        </w:rPr>
      </w:pPr>
      <w:r>
        <w:rPr>
          <w:rFonts w:ascii="Roboto" w:hAnsi="Roboto"/>
          <w:color w:val="01014A"/>
          <w:sz w:val="27"/>
          <w:szCs w:val="27"/>
        </w:rPr>
        <w:t>@Override is a built-in annotation. To learn more about annotations click </w:t>
      </w:r>
      <w:hyperlink r:id="rId54" w:tgtFrame="_blank" w:history="1">
        <w:r>
          <w:rPr>
            <w:rStyle w:val="Hyperlink"/>
            <w:rFonts w:ascii="Roboto" w:hAnsi="Roboto"/>
            <w:sz w:val="27"/>
            <w:szCs w:val="27"/>
          </w:rPr>
          <w:t>here</w:t>
        </w:r>
      </w:hyperlink>
      <w:r>
        <w:rPr>
          <w:rFonts w:ascii="Roboto" w:hAnsi="Roboto"/>
          <w:color w:val="01014A"/>
          <w:sz w:val="27"/>
          <w:szCs w:val="27"/>
        </w:rPr>
        <w:t>.</w:t>
      </w:r>
    </w:p>
    <w:p w14:paraId="441AB0F4"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Consider the code given below</w:t>
      </w:r>
    </w:p>
    <w:p w14:paraId="4F035C47" w14:textId="77777777" w:rsidR="003D2346" w:rsidRPr="003D2346" w:rsidRDefault="003D2346">
      <w:pPr>
        <w:numPr>
          <w:ilvl w:val="0"/>
          <w:numId w:val="2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 xml:space="preserve"> {</w:t>
      </w:r>
    </w:p>
    <w:p w14:paraId="4EF7EF40"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p>
    <w:p w14:paraId="18A253D4"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display(</w:t>
      </w:r>
      <w:proofErr w:type="gramEnd"/>
      <w:r w:rsidRPr="003D2346">
        <w:rPr>
          <w:rFonts w:ascii="Courier New" w:eastAsia="Times New Roman" w:hAnsi="Courier New" w:cs="Courier New"/>
          <w:color w:val="FFFFFF"/>
          <w:kern w:val="0"/>
          <w:sz w:val="27"/>
          <w:szCs w:val="27"/>
          <w:lang w:val="en-IN" w:eastAsia="en-IN"/>
        </w:rPr>
        <w:t>) {</w:t>
      </w:r>
    </w:p>
    <w:p w14:paraId="26769CDF"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proofErr w:type="spellStart"/>
      <w:r w:rsidRPr="003D2346">
        <w:rPr>
          <w:rFonts w:ascii="Courier New" w:eastAsia="Times New Roman" w:hAnsi="Courier New" w:cs="Courier New"/>
          <w:color w:val="89BDFF"/>
          <w:kern w:val="0"/>
          <w:sz w:val="27"/>
          <w:szCs w:val="27"/>
          <w:lang w:val="en-IN" w:eastAsia="en-IN"/>
        </w:rPr>
        <w:t>System</w:t>
      </w: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out</w:t>
      </w:r>
      <w:r w:rsidRPr="003D2346">
        <w:rPr>
          <w:rFonts w:ascii="Courier New" w:eastAsia="Times New Roman" w:hAnsi="Courier New" w:cs="Courier New"/>
          <w:color w:val="FFFFFF"/>
          <w:kern w:val="0"/>
          <w:sz w:val="27"/>
          <w:szCs w:val="27"/>
          <w:lang w:val="en-IN" w:eastAsia="en-IN"/>
        </w:rPr>
        <w:t>.println</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w:t>
      </w:r>
    </w:p>
    <w:p w14:paraId="2F6CDAF9"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t>}</w:t>
      </w:r>
    </w:p>
    <w:p w14:paraId="7E1952A0"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lastRenderedPageBreak/>
        <w:t>}</w:t>
      </w:r>
    </w:p>
    <w:p w14:paraId="2C83D1F7"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581AC4B9"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UndergraduateStudent</w:t>
      </w:r>
      <w:proofErr w:type="spell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extends</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89BDFF"/>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w:t>
      </w:r>
      <w:proofErr w:type="gramEnd"/>
    </w:p>
    <w:p w14:paraId="15F9DECD"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i/>
          <w:iCs/>
          <w:color w:val="AEAEAE"/>
          <w:kern w:val="0"/>
          <w:sz w:val="27"/>
          <w:szCs w:val="27"/>
          <w:lang w:val="en-IN" w:eastAsia="en-IN"/>
        </w:rPr>
        <w:t xml:space="preserve">//This method overrides </w:t>
      </w:r>
      <w:proofErr w:type="gramStart"/>
      <w:r w:rsidRPr="003D2346">
        <w:rPr>
          <w:rFonts w:ascii="Courier New" w:eastAsia="Times New Roman" w:hAnsi="Courier New" w:cs="Courier New"/>
          <w:i/>
          <w:iCs/>
          <w:color w:val="AEAEAE"/>
          <w:kern w:val="0"/>
          <w:sz w:val="27"/>
          <w:szCs w:val="27"/>
          <w:lang w:val="en-IN" w:eastAsia="en-IN"/>
        </w:rPr>
        <w:t>display(</w:t>
      </w:r>
      <w:proofErr w:type="gramEnd"/>
      <w:r w:rsidRPr="003D2346">
        <w:rPr>
          <w:rFonts w:ascii="Courier New" w:eastAsia="Times New Roman" w:hAnsi="Courier New" w:cs="Courier New"/>
          <w:i/>
          <w:iCs/>
          <w:color w:val="AEAEAE"/>
          <w:kern w:val="0"/>
          <w:sz w:val="27"/>
          <w:szCs w:val="27"/>
          <w:lang w:val="en-IN" w:eastAsia="en-IN"/>
        </w:rPr>
        <w:t>) of parent Student</w:t>
      </w:r>
    </w:p>
    <w:p w14:paraId="2DE52009"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3387CC"/>
          <w:kern w:val="0"/>
          <w:sz w:val="27"/>
          <w:szCs w:val="27"/>
          <w:lang w:val="en-IN" w:eastAsia="en-IN"/>
        </w:rPr>
        <w:t>@Override</w:t>
      </w:r>
    </w:p>
    <w:p w14:paraId="4A0AD0A3"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display(</w:t>
      </w:r>
      <w:proofErr w:type="gramEnd"/>
      <w:r w:rsidRPr="003D2346">
        <w:rPr>
          <w:rFonts w:ascii="Courier New" w:eastAsia="Times New Roman" w:hAnsi="Courier New" w:cs="Courier New"/>
          <w:color w:val="FFFFFF"/>
          <w:kern w:val="0"/>
          <w:sz w:val="27"/>
          <w:szCs w:val="27"/>
          <w:lang w:val="en-IN" w:eastAsia="en-IN"/>
        </w:rPr>
        <w:t>) {</w:t>
      </w:r>
    </w:p>
    <w:p w14:paraId="1BF2CF1D"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proofErr w:type="spellStart"/>
      <w:r w:rsidRPr="003D2346">
        <w:rPr>
          <w:rFonts w:ascii="Courier New" w:eastAsia="Times New Roman" w:hAnsi="Courier New" w:cs="Courier New"/>
          <w:color w:val="89BDFF"/>
          <w:kern w:val="0"/>
          <w:sz w:val="27"/>
          <w:szCs w:val="27"/>
          <w:lang w:val="en-IN" w:eastAsia="en-IN"/>
        </w:rPr>
        <w:t>System</w:t>
      </w: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out</w:t>
      </w:r>
      <w:r w:rsidRPr="003D2346">
        <w:rPr>
          <w:rFonts w:ascii="Courier New" w:eastAsia="Times New Roman" w:hAnsi="Courier New" w:cs="Courier New"/>
          <w:color w:val="FFFFFF"/>
          <w:kern w:val="0"/>
          <w:sz w:val="27"/>
          <w:szCs w:val="27"/>
          <w:lang w:val="en-IN" w:eastAsia="en-IN"/>
        </w:rPr>
        <w:t>.println</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"This Student is Undergraduate"</w:t>
      </w:r>
      <w:r w:rsidRPr="003D2346">
        <w:rPr>
          <w:rFonts w:ascii="Courier New" w:eastAsia="Times New Roman" w:hAnsi="Courier New" w:cs="Courier New"/>
          <w:color w:val="FFFFFF"/>
          <w:kern w:val="0"/>
          <w:sz w:val="27"/>
          <w:szCs w:val="27"/>
          <w:lang w:val="en-IN" w:eastAsia="en-IN"/>
        </w:rPr>
        <w:t>);</w:t>
      </w:r>
    </w:p>
    <w:p w14:paraId="4D005377"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t>}</w:t>
      </w:r>
    </w:p>
    <w:p w14:paraId="208EE475"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p>
    <w:p w14:paraId="24DF2962"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0435604"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GraduateStudent</w:t>
      </w:r>
      <w:proofErr w:type="spell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extends</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89BDFF"/>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w:t>
      </w:r>
      <w:proofErr w:type="gramEnd"/>
    </w:p>
    <w:p w14:paraId="5247A0E2"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i/>
          <w:iCs/>
          <w:color w:val="AEAEAE"/>
          <w:kern w:val="0"/>
          <w:sz w:val="27"/>
          <w:szCs w:val="27"/>
          <w:lang w:val="en-IN" w:eastAsia="en-IN"/>
        </w:rPr>
        <w:t xml:space="preserve">//This method overrides </w:t>
      </w:r>
      <w:proofErr w:type="gramStart"/>
      <w:r w:rsidRPr="003D2346">
        <w:rPr>
          <w:rFonts w:ascii="Courier New" w:eastAsia="Times New Roman" w:hAnsi="Courier New" w:cs="Courier New"/>
          <w:i/>
          <w:iCs/>
          <w:color w:val="AEAEAE"/>
          <w:kern w:val="0"/>
          <w:sz w:val="27"/>
          <w:szCs w:val="27"/>
          <w:lang w:val="en-IN" w:eastAsia="en-IN"/>
        </w:rPr>
        <w:t>display(</w:t>
      </w:r>
      <w:proofErr w:type="gramEnd"/>
      <w:r w:rsidRPr="003D2346">
        <w:rPr>
          <w:rFonts w:ascii="Courier New" w:eastAsia="Times New Roman" w:hAnsi="Courier New" w:cs="Courier New"/>
          <w:i/>
          <w:iCs/>
          <w:color w:val="AEAEAE"/>
          <w:kern w:val="0"/>
          <w:sz w:val="27"/>
          <w:szCs w:val="27"/>
          <w:lang w:val="en-IN" w:eastAsia="en-IN"/>
        </w:rPr>
        <w:t>) of parent Student</w:t>
      </w:r>
    </w:p>
    <w:p w14:paraId="20F3D83E"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3387CC"/>
          <w:kern w:val="0"/>
          <w:sz w:val="27"/>
          <w:szCs w:val="27"/>
          <w:lang w:val="en-IN" w:eastAsia="en-IN"/>
        </w:rPr>
        <w:t>@Override</w:t>
      </w:r>
    </w:p>
    <w:p w14:paraId="45BB89B5"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display(</w:t>
      </w:r>
      <w:proofErr w:type="gramEnd"/>
      <w:r w:rsidRPr="003D2346">
        <w:rPr>
          <w:rFonts w:ascii="Courier New" w:eastAsia="Times New Roman" w:hAnsi="Courier New" w:cs="Courier New"/>
          <w:color w:val="FFFFFF"/>
          <w:kern w:val="0"/>
          <w:sz w:val="27"/>
          <w:szCs w:val="27"/>
          <w:lang w:val="en-IN" w:eastAsia="en-IN"/>
        </w:rPr>
        <w:t>) {</w:t>
      </w:r>
    </w:p>
    <w:p w14:paraId="469EADA9"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proofErr w:type="spellStart"/>
      <w:r w:rsidRPr="003D2346">
        <w:rPr>
          <w:rFonts w:ascii="Courier New" w:eastAsia="Times New Roman" w:hAnsi="Courier New" w:cs="Courier New"/>
          <w:color w:val="89BDFF"/>
          <w:kern w:val="0"/>
          <w:sz w:val="27"/>
          <w:szCs w:val="27"/>
          <w:lang w:val="en-IN" w:eastAsia="en-IN"/>
        </w:rPr>
        <w:t>System</w:t>
      </w: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out</w:t>
      </w:r>
      <w:r w:rsidRPr="003D2346">
        <w:rPr>
          <w:rFonts w:ascii="Courier New" w:eastAsia="Times New Roman" w:hAnsi="Courier New" w:cs="Courier New"/>
          <w:color w:val="FFFFFF"/>
          <w:kern w:val="0"/>
          <w:sz w:val="27"/>
          <w:szCs w:val="27"/>
          <w:lang w:val="en-IN" w:eastAsia="en-IN"/>
        </w:rPr>
        <w:t>.println</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"This Student is Graduate"</w:t>
      </w:r>
      <w:r w:rsidRPr="003D2346">
        <w:rPr>
          <w:rFonts w:ascii="Courier New" w:eastAsia="Times New Roman" w:hAnsi="Courier New" w:cs="Courier New"/>
          <w:color w:val="FFFFFF"/>
          <w:kern w:val="0"/>
          <w:sz w:val="27"/>
          <w:szCs w:val="27"/>
          <w:lang w:val="en-IN" w:eastAsia="en-IN"/>
        </w:rPr>
        <w:t>);</w:t>
      </w:r>
    </w:p>
    <w:p w14:paraId="5078FC1E"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t>}</w:t>
      </w:r>
    </w:p>
    <w:p w14:paraId="4C6CEEED"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p>
    <w:p w14:paraId="0A16E6BF"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B9EEF66"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89BDFF"/>
          <w:kern w:val="0"/>
          <w:sz w:val="27"/>
          <w:szCs w:val="27"/>
          <w:lang w:val="en-IN" w:eastAsia="en-IN"/>
        </w:rPr>
        <w:t>Tester</w:t>
      </w:r>
      <w:r w:rsidRPr="003D2346">
        <w:rPr>
          <w:rFonts w:ascii="Courier New" w:eastAsia="Times New Roman" w:hAnsi="Courier New" w:cs="Courier New"/>
          <w:color w:val="FFFFFF"/>
          <w:kern w:val="0"/>
          <w:sz w:val="27"/>
          <w:szCs w:val="27"/>
          <w:lang w:val="en-IN" w:eastAsia="en-IN"/>
        </w:rPr>
        <w:t>{</w:t>
      </w:r>
      <w:proofErr w:type="gramEnd"/>
    </w:p>
    <w:p w14:paraId="0B52F6DF"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static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main(</w:t>
      </w:r>
      <w:proofErr w:type="gramEnd"/>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args</w:t>
      </w:r>
      <w:proofErr w:type="spellEnd"/>
      <w:r w:rsidRPr="003D2346">
        <w:rPr>
          <w:rFonts w:ascii="Courier New" w:eastAsia="Times New Roman" w:hAnsi="Courier New" w:cs="Courier New"/>
          <w:color w:val="FFFFFF"/>
          <w:kern w:val="0"/>
          <w:sz w:val="27"/>
          <w:szCs w:val="27"/>
          <w:lang w:val="en-IN" w:eastAsia="en-IN"/>
        </w:rPr>
        <w:t>) {</w:t>
      </w:r>
    </w:p>
    <w:p w14:paraId="08D58230"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p>
    <w:p w14:paraId="01F00F42"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89BDFF"/>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student</w:t>
      </w:r>
      <w:proofErr w:type="spellEnd"/>
      <w:r w:rsidRPr="003D2346">
        <w:rPr>
          <w:rFonts w:ascii="Courier New" w:eastAsia="Times New Roman" w:hAnsi="Courier New" w:cs="Courier New"/>
          <w:color w:val="FFFFFF"/>
          <w:kern w:val="0"/>
          <w:sz w:val="27"/>
          <w:szCs w:val="27"/>
          <w:lang w:val="en-IN" w:eastAsia="en-IN"/>
        </w:rPr>
        <w:t xml:space="preserve"> = </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89BDFF"/>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718603B5"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proofErr w:type="spellStart"/>
      <w:proofErr w:type="gramStart"/>
      <w:r w:rsidRPr="003D2346">
        <w:rPr>
          <w:rFonts w:ascii="Courier New" w:eastAsia="Times New Roman" w:hAnsi="Courier New" w:cs="Courier New"/>
          <w:color w:val="FFFFFF"/>
          <w:kern w:val="0"/>
          <w:sz w:val="27"/>
          <w:szCs w:val="27"/>
          <w:lang w:val="en-IN" w:eastAsia="en-IN"/>
        </w:rPr>
        <w:t>student.display</w:t>
      </w:r>
      <w:proofErr w:type="spellEnd"/>
      <w:proofErr w:type="gramEnd"/>
      <w:r w:rsidRPr="003D2346">
        <w:rPr>
          <w:rFonts w:ascii="Courier New" w:eastAsia="Times New Roman" w:hAnsi="Courier New" w:cs="Courier New"/>
          <w:color w:val="FFFFFF"/>
          <w:kern w:val="0"/>
          <w:sz w:val="27"/>
          <w:szCs w:val="27"/>
          <w:lang w:val="en-IN" w:eastAsia="en-IN"/>
        </w:rPr>
        <w:t>();</w:t>
      </w:r>
    </w:p>
    <w:p w14:paraId="3D492174"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p>
    <w:p w14:paraId="399542DF"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89BDFF"/>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 xml:space="preserve"> obj1 = </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GraduateStudent</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2E3335C9"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t>obj1.display();</w:t>
      </w:r>
    </w:p>
    <w:p w14:paraId="7DA33283"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p>
    <w:p w14:paraId="78D5CB44"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89BDFF"/>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 xml:space="preserve"> obj2 = </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89BDFF"/>
          <w:kern w:val="0"/>
          <w:sz w:val="27"/>
          <w:szCs w:val="27"/>
          <w:lang w:val="en-IN" w:eastAsia="en-IN"/>
        </w:rPr>
        <w:t>UndergraduateStudent</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3CE3DD53"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r>
      <w:r w:rsidRPr="003D2346">
        <w:rPr>
          <w:rFonts w:ascii="Courier New" w:eastAsia="Times New Roman" w:hAnsi="Courier New" w:cs="Courier New"/>
          <w:color w:val="FFFFFF"/>
          <w:kern w:val="0"/>
          <w:sz w:val="27"/>
          <w:szCs w:val="27"/>
          <w:lang w:val="en-IN" w:eastAsia="en-IN"/>
        </w:rPr>
        <w:tab/>
        <w:t>obj2.display();</w:t>
      </w:r>
    </w:p>
    <w:p w14:paraId="0CAE891B" w14:textId="77777777"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ab/>
        <w:t>}</w:t>
      </w:r>
    </w:p>
    <w:p w14:paraId="1ECE7D05" w14:textId="6C3E81E4" w:rsidR="003D2346" w:rsidRPr="003D2346" w:rsidRDefault="003D2346">
      <w:pPr>
        <w:numPr>
          <w:ilvl w:val="0"/>
          <w:numId w:val="2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0C17889" wp14:editId="259BFCD0">
                <wp:extent cx="304800" cy="304800"/>
                <wp:effectExtent l="0" t="0" r="0" b="0"/>
                <wp:docPr id="183" name="Rectangle 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9CA3A3" id="Rectangle 18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9EE2BC"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w:t>
      </w:r>
    </w:p>
    <w:p w14:paraId="546D2FCC"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3D2346">
        <w:rPr>
          <w:rFonts w:ascii="Roboto" w:eastAsia="Times New Roman" w:hAnsi="Roboto" w:cs="Times New Roman"/>
          <w:color w:val="01014A"/>
          <w:kern w:val="0"/>
          <w:sz w:val="27"/>
          <w:szCs w:val="27"/>
          <w:lang w:val="en-IN" w:eastAsia="en-IN"/>
        </w:rPr>
        <w:t>Output :</w:t>
      </w:r>
      <w:proofErr w:type="gramEnd"/>
    </w:p>
    <w:p w14:paraId="7BCF755B" w14:textId="77777777" w:rsidR="003D2346" w:rsidRPr="003D2346" w:rsidRDefault="003D2346">
      <w:pPr>
        <w:numPr>
          <w:ilvl w:val="0"/>
          <w:numId w:val="2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89BDFF"/>
          <w:kern w:val="0"/>
          <w:sz w:val="27"/>
          <w:szCs w:val="27"/>
          <w:lang w:val="en-IN" w:eastAsia="en-IN"/>
        </w:rPr>
        <w:t>Student</w:t>
      </w:r>
    </w:p>
    <w:p w14:paraId="60D61280" w14:textId="77777777" w:rsidR="003D2346" w:rsidRPr="003D2346" w:rsidRDefault="003D2346">
      <w:pPr>
        <w:numPr>
          <w:ilvl w:val="0"/>
          <w:numId w:val="2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89BDFF"/>
          <w:kern w:val="0"/>
          <w:sz w:val="27"/>
          <w:szCs w:val="27"/>
          <w:lang w:val="en-IN" w:eastAsia="en-IN"/>
        </w:rPr>
        <w:t>This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is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Graduate</w:t>
      </w:r>
    </w:p>
    <w:p w14:paraId="0F90AED1" w14:textId="77777777" w:rsidR="003D2346" w:rsidRPr="003D2346" w:rsidRDefault="003D2346">
      <w:pPr>
        <w:numPr>
          <w:ilvl w:val="0"/>
          <w:numId w:val="2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89BDFF"/>
          <w:kern w:val="0"/>
          <w:sz w:val="27"/>
          <w:szCs w:val="27"/>
          <w:lang w:val="en-IN" w:eastAsia="en-IN"/>
        </w:rPr>
        <w:t>This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Student</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is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Undergraduate</w:t>
      </w:r>
    </w:p>
    <w:p w14:paraId="3C8F3422" w14:textId="051B5C11" w:rsidR="003D2346" w:rsidRPr="003D2346" w:rsidRDefault="003D2346">
      <w:pPr>
        <w:numPr>
          <w:ilvl w:val="0"/>
          <w:numId w:val="2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93A13E8" wp14:editId="0A8E0325">
                <wp:extent cx="304800" cy="304800"/>
                <wp:effectExtent l="0" t="0" r="0" b="0"/>
                <wp:docPr id="182" name="Rectangle 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A166C8" id="Rectangle 18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CFDCA2"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lastRenderedPageBreak/>
        <w:t xml:space="preserve">Note: If an object of a </w:t>
      </w:r>
      <w:proofErr w:type="gramStart"/>
      <w:r w:rsidRPr="003D2346">
        <w:rPr>
          <w:rFonts w:ascii="Roboto" w:eastAsia="Times New Roman" w:hAnsi="Roboto" w:cs="Times New Roman"/>
          <w:color w:val="01014A"/>
          <w:kern w:val="0"/>
          <w:sz w:val="27"/>
          <w:szCs w:val="27"/>
          <w:lang w:val="en-IN" w:eastAsia="en-IN"/>
        </w:rPr>
        <w:t>Student</w:t>
      </w:r>
      <w:proofErr w:type="gramEnd"/>
      <w:r w:rsidRPr="003D2346">
        <w:rPr>
          <w:rFonts w:ascii="Roboto" w:eastAsia="Times New Roman" w:hAnsi="Roboto" w:cs="Times New Roman"/>
          <w:color w:val="01014A"/>
          <w:kern w:val="0"/>
          <w:sz w:val="27"/>
          <w:szCs w:val="27"/>
          <w:lang w:val="en-IN" w:eastAsia="en-IN"/>
        </w:rPr>
        <w:t xml:space="preserve">(parent) class is used to invoke the display method, then the version in the Student class will be executed, but if an object of the </w:t>
      </w:r>
      <w:proofErr w:type="spellStart"/>
      <w:r w:rsidRPr="003D2346">
        <w:rPr>
          <w:rFonts w:ascii="Roboto" w:eastAsia="Times New Roman" w:hAnsi="Roboto" w:cs="Times New Roman"/>
          <w:color w:val="01014A"/>
          <w:kern w:val="0"/>
          <w:sz w:val="27"/>
          <w:szCs w:val="27"/>
          <w:lang w:val="en-IN" w:eastAsia="en-IN"/>
        </w:rPr>
        <w:t>GraduateStudent</w:t>
      </w:r>
      <w:proofErr w:type="spellEnd"/>
      <w:r w:rsidRPr="003D2346">
        <w:rPr>
          <w:rFonts w:ascii="Roboto" w:eastAsia="Times New Roman" w:hAnsi="Roboto" w:cs="Times New Roman"/>
          <w:color w:val="01014A"/>
          <w:kern w:val="0"/>
          <w:sz w:val="27"/>
          <w:szCs w:val="27"/>
          <w:lang w:val="en-IN" w:eastAsia="en-IN"/>
        </w:rPr>
        <w:t xml:space="preserve"> or </w:t>
      </w:r>
      <w:proofErr w:type="spellStart"/>
      <w:r w:rsidRPr="003D2346">
        <w:rPr>
          <w:rFonts w:ascii="Roboto" w:eastAsia="Times New Roman" w:hAnsi="Roboto" w:cs="Times New Roman"/>
          <w:color w:val="01014A"/>
          <w:kern w:val="0"/>
          <w:sz w:val="27"/>
          <w:szCs w:val="27"/>
          <w:lang w:val="en-IN" w:eastAsia="en-IN"/>
        </w:rPr>
        <w:t>UndergraduateStudent</w:t>
      </w:r>
      <w:proofErr w:type="spellEnd"/>
      <w:r w:rsidRPr="003D2346">
        <w:rPr>
          <w:rFonts w:ascii="Roboto" w:eastAsia="Times New Roman" w:hAnsi="Roboto" w:cs="Times New Roman"/>
          <w:color w:val="01014A"/>
          <w:kern w:val="0"/>
          <w:sz w:val="27"/>
          <w:szCs w:val="27"/>
          <w:lang w:val="en-IN" w:eastAsia="en-IN"/>
        </w:rPr>
        <w:t xml:space="preserve"> (child) class is used to invoke the method, then the version in the child class will be executed. </w:t>
      </w:r>
    </w:p>
    <w:p w14:paraId="2D501C5A" w14:textId="77777777" w:rsidR="003D2346" w:rsidRPr="003D2346" w:rsidRDefault="003D2346">
      <w:pPr>
        <w:numPr>
          <w:ilvl w:val="0"/>
          <w:numId w:val="2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Rules of Method Overriding</w:t>
      </w:r>
    </w:p>
    <w:p w14:paraId="755C78F1" w14:textId="77777777" w:rsidR="003D2346" w:rsidRPr="003D2346" w:rsidRDefault="003D2346">
      <w:pPr>
        <w:numPr>
          <w:ilvl w:val="1"/>
          <w:numId w:val="2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Final methods cannot be overridden.</w:t>
      </w:r>
    </w:p>
    <w:p w14:paraId="7798A3FE" w14:textId="77777777" w:rsidR="003D2346" w:rsidRPr="003D2346" w:rsidRDefault="003D2346">
      <w:pPr>
        <w:numPr>
          <w:ilvl w:val="1"/>
          <w:numId w:val="2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Access level cannot be more restrictive than that of the overridden method.</w:t>
      </w:r>
    </w:p>
    <w:p w14:paraId="35D83D96" w14:textId="77777777" w:rsidR="003D2346" w:rsidRPr="003D2346" w:rsidRDefault="003D2346">
      <w:pPr>
        <w:numPr>
          <w:ilvl w:val="1"/>
          <w:numId w:val="2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Static methods cannot be overridden.</w:t>
      </w:r>
    </w:p>
    <w:p w14:paraId="43BF7623" w14:textId="77777777" w:rsidR="003D2346" w:rsidRPr="003D2346" w:rsidRDefault="003D2346">
      <w:pPr>
        <w:numPr>
          <w:ilvl w:val="1"/>
          <w:numId w:val="2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Private methods cannot be overridden.</w:t>
      </w:r>
    </w:p>
    <w:p w14:paraId="232403F8" w14:textId="77777777" w:rsidR="003D2346" w:rsidRPr="003D2346" w:rsidRDefault="003D2346">
      <w:pPr>
        <w:numPr>
          <w:ilvl w:val="1"/>
          <w:numId w:val="2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The overriding method must have the same return type and the same number of arguments as in the overridden method.</w:t>
      </w:r>
    </w:p>
    <w:p w14:paraId="37B9001C" w14:textId="77777777" w:rsidR="003D2346" w:rsidRPr="003D2346" w:rsidRDefault="003D2346">
      <w:pPr>
        <w:numPr>
          <w:ilvl w:val="2"/>
          <w:numId w:val="24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In the example given, </w:t>
      </w:r>
      <w:proofErr w:type="gramStart"/>
      <w:r w:rsidRPr="003D2346">
        <w:rPr>
          <w:rFonts w:ascii="Roboto" w:eastAsia="Times New Roman" w:hAnsi="Roboto" w:cs="Times New Roman"/>
          <w:color w:val="01014A"/>
          <w:kern w:val="0"/>
          <w:sz w:val="27"/>
          <w:szCs w:val="27"/>
          <w:lang w:val="en-IN" w:eastAsia="en-IN"/>
        </w:rPr>
        <w:t>display(</w:t>
      </w:r>
      <w:proofErr w:type="gramEnd"/>
      <w:r w:rsidRPr="003D2346">
        <w:rPr>
          <w:rFonts w:ascii="Roboto" w:eastAsia="Times New Roman" w:hAnsi="Roboto" w:cs="Times New Roman"/>
          <w:color w:val="01014A"/>
          <w:kern w:val="0"/>
          <w:sz w:val="27"/>
          <w:szCs w:val="27"/>
          <w:lang w:val="en-IN" w:eastAsia="en-IN"/>
        </w:rPr>
        <w:t xml:space="preserve">) in Student is </w:t>
      </w:r>
      <w:proofErr w:type="spellStart"/>
      <w:r w:rsidRPr="003D2346">
        <w:rPr>
          <w:rFonts w:ascii="Roboto" w:eastAsia="Times New Roman" w:hAnsi="Roboto" w:cs="Times New Roman"/>
          <w:color w:val="01014A"/>
          <w:kern w:val="0"/>
          <w:sz w:val="27"/>
          <w:szCs w:val="27"/>
          <w:lang w:val="en-IN" w:eastAsia="en-IN"/>
        </w:rPr>
        <w:t>overriden</w:t>
      </w:r>
      <w:proofErr w:type="spellEnd"/>
      <w:r w:rsidRPr="003D2346">
        <w:rPr>
          <w:rFonts w:ascii="Roboto" w:eastAsia="Times New Roman" w:hAnsi="Roboto" w:cs="Times New Roman"/>
          <w:color w:val="01014A"/>
          <w:kern w:val="0"/>
          <w:sz w:val="27"/>
          <w:szCs w:val="27"/>
          <w:lang w:val="en-IN" w:eastAsia="en-IN"/>
        </w:rPr>
        <w:t xml:space="preserve"> method and display() in child class is overriding method.</w:t>
      </w:r>
    </w:p>
    <w:p w14:paraId="3F11A71D"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Observe the code given below.</w:t>
      </w:r>
    </w:p>
    <w:p w14:paraId="2344CC38" w14:textId="77777777" w:rsidR="003D2346" w:rsidRPr="003D2346" w:rsidRDefault="003D2346">
      <w:pPr>
        <w:numPr>
          <w:ilvl w:val="0"/>
          <w:numId w:val="2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static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main(</w:t>
      </w:r>
      <w:proofErr w:type="gramEnd"/>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args</w:t>
      </w:r>
      <w:proofErr w:type="spellEnd"/>
      <w:r w:rsidRPr="003D2346">
        <w:rPr>
          <w:rFonts w:ascii="Courier New" w:eastAsia="Times New Roman" w:hAnsi="Courier New" w:cs="Courier New"/>
          <w:color w:val="FFFFFF"/>
          <w:kern w:val="0"/>
          <w:sz w:val="27"/>
          <w:szCs w:val="27"/>
          <w:lang w:val="en-IN" w:eastAsia="en-IN"/>
        </w:rPr>
        <w:t>) {</w:t>
      </w:r>
    </w:p>
    <w:p w14:paraId="215B3B2A" w14:textId="77777777" w:rsidR="003D2346" w:rsidRPr="003D2346" w:rsidRDefault="003D2346">
      <w:pPr>
        <w:numPr>
          <w:ilvl w:val="0"/>
          <w:numId w:val="2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car = </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89BDFF"/>
          <w:kern w:val="0"/>
          <w:sz w:val="27"/>
          <w:szCs w:val="27"/>
          <w:lang w:val="en-IN" w:eastAsia="en-IN"/>
        </w:rPr>
        <w:t>Car</w:t>
      </w:r>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43F98449" w14:textId="77777777" w:rsidR="003D2346" w:rsidRPr="003D2346" w:rsidRDefault="003D2346">
      <w:pPr>
        <w:numPr>
          <w:ilvl w:val="0"/>
          <w:numId w:val="2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car.start</w:t>
      </w:r>
      <w:proofErr w:type="spellEnd"/>
      <w:proofErr w:type="gram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i/>
          <w:iCs/>
          <w:color w:val="AEAEAE"/>
          <w:kern w:val="0"/>
          <w:sz w:val="27"/>
          <w:szCs w:val="27"/>
          <w:lang w:val="en-IN" w:eastAsia="en-IN"/>
        </w:rPr>
        <w:t>// Line 2</w:t>
      </w:r>
    </w:p>
    <w:p w14:paraId="5654D00A" w14:textId="4D470051" w:rsidR="003D2346" w:rsidRPr="003D2346" w:rsidRDefault="003D2346">
      <w:pPr>
        <w:numPr>
          <w:ilvl w:val="0"/>
          <w:numId w:val="24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EAAF1F9" wp14:editId="0BF4E6CD">
                <wp:extent cx="304800" cy="304800"/>
                <wp:effectExtent l="0" t="0" r="0" b="0"/>
                <wp:docPr id="184" name="Rectangle 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864C4A" id="Rectangle 1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EBE0293"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Which method will 'line 2' invoke?</w:t>
      </w:r>
    </w:p>
    <w:p w14:paraId="2A758D4E"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A parent class reference can refer to a child class object, </w:t>
      </w:r>
      <w:proofErr w:type="gramStart"/>
      <w:r w:rsidRPr="003D2346">
        <w:rPr>
          <w:rFonts w:ascii="Roboto" w:eastAsia="Times New Roman" w:hAnsi="Roboto" w:cs="Times New Roman"/>
          <w:color w:val="01014A"/>
          <w:kern w:val="0"/>
          <w:sz w:val="27"/>
          <w:szCs w:val="27"/>
          <w:lang w:val="en-IN" w:eastAsia="en-IN"/>
        </w:rPr>
        <w:t>i.e.</w:t>
      </w:r>
      <w:proofErr w:type="gramEnd"/>
      <w:r w:rsidRPr="003D2346">
        <w:rPr>
          <w:rFonts w:ascii="Roboto" w:eastAsia="Times New Roman" w:hAnsi="Roboto" w:cs="Times New Roman"/>
          <w:color w:val="01014A"/>
          <w:kern w:val="0"/>
          <w:sz w:val="27"/>
          <w:szCs w:val="27"/>
          <w:lang w:val="en-IN" w:eastAsia="en-IN"/>
        </w:rPr>
        <w:t xml:space="preserve"> child objects can substitute parent objects (</w:t>
      </w:r>
      <w:proofErr w:type="spellStart"/>
      <w:r w:rsidRPr="003D2346">
        <w:rPr>
          <w:rFonts w:ascii="Roboto" w:eastAsia="Times New Roman" w:hAnsi="Roboto" w:cs="Times New Roman"/>
          <w:color w:val="01014A"/>
          <w:kern w:val="0"/>
          <w:sz w:val="27"/>
          <w:szCs w:val="27"/>
          <w:lang w:val="en-IN" w:eastAsia="en-IN"/>
        </w:rPr>
        <w:t>Liskov</w:t>
      </w:r>
      <w:proofErr w:type="spellEnd"/>
      <w:r w:rsidRPr="003D2346">
        <w:rPr>
          <w:rFonts w:ascii="Roboto" w:eastAsia="Times New Roman" w:hAnsi="Roboto" w:cs="Times New Roman"/>
          <w:color w:val="01014A"/>
          <w:kern w:val="0"/>
          <w:sz w:val="27"/>
          <w:szCs w:val="27"/>
          <w:lang w:val="en-IN" w:eastAsia="en-IN"/>
        </w:rPr>
        <w:t xml:space="preserve"> substitution principle).</w:t>
      </w:r>
    </w:p>
    <w:p w14:paraId="7ABAC33F"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The version of the method that will be called is determined by the object, and this decision is taken at runtime. This is called Dynamic binding.</w:t>
      </w:r>
    </w:p>
    <w:p w14:paraId="69E146E3"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Besides the inherited methods, only the overridden methods can be called using the parent class reference. Any new method created in the child class will not be accessible.</w:t>
      </w:r>
    </w:p>
    <w:p w14:paraId="626F939E" w14:textId="14092510"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40"/>
          <w:szCs w:val="40"/>
          <w:lang w:val="en-IN" w:eastAsia="en-IN"/>
        </w:rPr>
      </w:pPr>
      <w:r w:rsidRPr="003D2346">
        <w:rPr>
          <w:rFonts w:ascii="Roboto" w:eastAsia="Times New Roman" w:hAnsi="Roboto" w:cs="Times New Roman"/>
          <w:color w:val="01014A"/>
          <w:kern w:val="0"/>
          <w:sz w:val="40"/>
          <w:szCs w:val="40"/>
          <w:lang w:val="en-IN" w:eastAsia="en-IN"/>
        </w:rPr>
        <w:t>Object Class:</w:t>
      </w:r>
    </w:p>
    <w:p w14:paraId="7F4B1F82" w14:textId="6964FDF5"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All objects have something in common - something inherent that classifies them as objects.</w:t>
      </w:r>
    </w:p>
    <w:p w14:paraId="0004B152"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In Java, the Object class is the implicit superclass of all classes.</w:t>
      </w:r>
      <w:r w:rsidRPr="003D2346">
        <w:rPr>
          <w:rFonts w:ascii="Roboto" w:eastAsia="Times New Roman" w:hAnsi="Roboto" w:cs="Times New Roman"/>
          <w:color w:val="01014A"/>
          <w:kern w:val="0"/>
          <w:sz w:val="27"/>
          <w:szCs w:val="27"/>
          <w:lang w:val="en-IN" w:eastAsia="en-IN"/>
        </w:rPr>
        <w:br/>
        <w:t>The methods from the Object class are inherited and can be overridden.</w:t>
      </w:r>
    </w:p>
    <w:p w14:paraId="4F134A44"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Some of the important methods that are present in the Object class are:</w:t>
      </w:r>
    </w:p>
    <w:p w14:paraId="3214E461" w14:textId="77777777" w:rsidR="003D2346" w:rsidRPr="003D2346" w:rsidRDefault="003D2346">
      <w:pPr>
        <w:numPr>
          <w:ilvl w:val="0"/>
          <w:numId w:val="24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proofErr w:type="gramStart"/>
      <w:r w:rsidRPr="003D2346">
        <w:rPr>
          <w:rFonts w:ascii="Roboto" w:eastAsia="Times New Roman" w:hAnsi="Roboto" w:cs="Times New Roman"/>
          <w:color w:val="01014A"/>
          <w:kern w:val="0"/>
          <w:sz w:val="27"/>
          <w:szCs w:val="27"/>
          <w:lang w:val="en-IN" w:eastAsia="en-IN"/>
        </w:rPr>
        <w:t>equals(</w:t>
      </w:r>
      <w:proofErr w:type="gramEnd"/>
      <w:r w:rsidRPr="003D2346">
        <w:rPr>
          <w:rFonts w:ascii="Roboto" w:eastAsia="Times New Roman" w:hAnsi="Roboto" w:cs="Times New Roman"/>
          <w:color w:val="01014A"/>
          <w:kern w:val="0"/>
          <w:sz w:val="27"/>
          <w:szCs w:val="27"/>
          <w:lang w:val="en-IN" w:eastAsia="en-IN"/>
        </w:rPr>
        <w:t>)</w:t>
      </w:r>
    </w:p>
    <w:p w14:paraId="668A1E20" w14:textId="77777777" w:rsidR="003D2346" w:rsidRPr="003D2346" w:rsidRDefault="003D2346">
      <w:pPr>
        <w:numPr>
          <w:ilvl w:val="0"/>
          <w:numId w:val="24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proofErr w:type="spellStart"/>
      <w:proofErr w:type="gramStart"/>
      <w:r w:rsidRPr="003D2346">
        <w:rPr>
          <w:rFonts w:ascii="Roboto" w:eastAsia="Times New Roman" w:hAnsi="Roboto" w:cs="Times New Roman"/>
          <w:color w:val="01014A"/>
          <w:kern w:val="0"/>
          <w:sz w:val="27"/>
          <w:szCs w:val="27"/>
          <w:lang w:val="en-IN" w:eastAsia="en-IN"/>
        </w:rPr>
        <w:lastRenderedPageBreak/>
        <w:t>hashCode</w:t>
      </w:r>
      <w:proofErr w:type="spellEnd"/>
      <w:r w:rsidRPr="003D2346">
        <w:rPr>
          <w:rFonts w:ascii="Roboto" w:eastAsia="Times New Roman" w:hAnsi="Roboto" w:cs="Times New Roman"/>
          <w:color w:val="01014A"/>
          <w:kern w:val="0"/>
          <w:sz w:val="27"/>
          <w:szCs w:val="27"/>
          <w:lang w:val="en-IN" w:eastAsia="en-IN"/>
        </w:rPr>
        <w:t>(</w:t>
      </w:r>
      <w:proofErr w:type="gramEnd"/>
      <w:r w:rsidRPr="003D2346">
        <w:rPr>
          <w:rFonts w:ascii="Roboto" w:eastAsia="Times New Roman" w:hAnsi="Roboto" w:cs="Times New Roman"/>
          <w:color w:val="01014A"/>
          <w:kern w:val="0"/>
          <w:sz w:val="27"/>
          <w:szCs w:val="27"/>
          <w:lang w:val="en-IN" w:eastAsia="en-IN"/>
        </w:rPr>
        <w:t>)</w:t>
      </w:r>
    </w:p>
    <w:p w14:paraId="5BB29700" w14:textId="77777777" w:rsidR="003D2346" w:rsidRPr="003D2346" w:rsidRDefault="003D2346">
      <w:pPr>
        <w:numPr>
          <w:ilvl w:val="0"/>
          <w:numId w:val="243"/>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proofErr w:type="spellStart"/>
      <w:proofErr w:type="gramStart"/>
      <w:r w:rsidRPr="003D2346">
        <w:rPr>
          <w:rFonts w:ascii="Roboto" w:eastAsia="Times New Roman" w:hAnsi="Roboto" w:cs="Times New Roman"/>
          <w:color w:val="01014A"/>
          <w:kern w:val="0"/>
          <w:sz w:val="27"/>
          <w:szCs w:val="27"/>
          <w:lang w:val="en-IN" w:eastAsia="en-IN"/>
        </w:rPr>
        <w:t>toString</w:t>
      </w:r>
      <w:proofErr w:type="spellEnd"/>
      <w:r w:rsidRPr="003D2346">
        <w:rPr>
          <w:rFonts w:ascii="Roboto" w:eastAsia="Times New Roman" w:hAnsi="Roboto" w:cs="Times New Roman"/>
          <w:color w:val="01014A"/>
          <w:kern w:val="0"/>
          <w:sz w:val="27"/>
          <w:szCs w:val="27"/>
          <w:lang w:val="en-IN" w:eastAsia="en-IN"/>
        </w:rPr>
        <w:t>(</w:t>
      </w:r>
      <w:proofErr w:type="gramEnd"/>
      <w:r w:rsidRPr="003D2346">
        <w:rPr>
          <w:rFonts w:ascii="Roboto" w:eastAsia="Times New Roman" w:hAnsi="Roboto" w:cs="Times New Roman"/>
          <w:color w:val="01014A"/>
          <w:kern w:val="0"/>
          <w:sz w:val="27"/>
          <w:szCs w:val="27"/>
          <w:lang w:val="en-IN" w:eastAsia="en-IN"/>
        </w:rPr>
        <w:t>)</w:t>
      </w:r>
    </w:p>
    <w:p w14:paraId="6D57D1FC"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You will now understand these methods in detail.</w:t>
      </w:r>
    </w:p>
    <w:p w14:paraId="7AC0CBB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3D2346">
        <w:rPr>
          <w:rFonts w:ascii="Roboto" w:eastAsia="Times New Roman" w:hAnsi="Roboto" w:cs="Times New Roman"/>
          <w:b/>
          <w:bCs/>
          <w:color w:val="01014A"/>
          <w:kern w:val="0"/>
          <w:sz w:val="27"/>
          <w:szCs w:val="27"/>
          <w:lang w:val="en-IN" w:eastAsia="en-IN"/>
        </w:rPr>
        <w:t>equals(</w:t>
      </w:r>
      <w:proofErr w:type="gramEnd"/>
      <w:r w:rsidRPr="003D2346">
        <w:rPr>
          <w:rFonts w:ascii="Roboto" w:eastAsia="Times New Roman" w:hAnsi="Roboto" w:cs="Times New Roman"/>
          <w:b/>
          <w:bCs/>
          <w:color w:val="01014A"/>
          <w:kern w:val="0"/>
          <w:sz w:val="27"/>
          <w:szCs w:val="27"/>
          <w:lang w:val="en-IN" w:eastAsia="en-IN"/>
        </w:rPr>
        <w:t>) </w:t>
      </w:r>
      <w:r w:rsidRPr="003D2346">
        <w:rPr>
          <w:rFonts w:ascii="Roboto" w:eastAsia="Times New Roman" w:hAnsi="Roboto" w:cs="Times New Roman"/>
          <w:color w:val="01014A"/>
          <w:kern w:val="0"/>
          <w:sz w:val="27"/>
          <w:szCs w:val="27"/>
          <w:lang w:val="en-IN" w:eastAsia="en-IN"/>
        </w:rPr>
        <w:t>compares objects to check for equality.</w:t>
      </w:r>
    </w:p>
    <w:p w14:paraId="515350BE" w14:textId="77777777" w:rsidR="003D2346" w:rsidRPr="003D2346" w:rsidRDefault="003D2346">
      <w:pPr>
        <w:numPr>
          <w:ilvl w:val="0"/>
          <w:numId w:val="24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By default, it uses memory addresses to compare objects for equality (just like ==).</w:t>
      </w:r>
    </w:p>
    <w:p w14:paraId="044D6437" w14:textId="77777777" w:rsidR="003D2346" w:rsidRPr="003D2346" w:rsidRDefault="003D2346">
      <w:pPr>
        <w:numPr>
          <w:ilvl w:val="0"/>
          <w:numId w:val="244"/>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To make it work for different requirements, it needs to be overridden.</w:t>
      </w:r>
    </w:p>
    <w:p w14:paraId="280A47A2" w14:textId="77777777" w:rsidR="003D2346" w:rsidRPr="003D2346" w:rsidRDefault="003D2346">
      <w:pPr>
        <w:numPr>
          <w:ilvl w:val="0"/>
          <w:numId w:val="2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E28964"/>
          <w:kern w:val="0"/>
          <w:sz w:val="27"/>
          <w:szCs w:val="27"/>
          <w:lang w:val="en-IN" w:eastAsia="en-IN"/>
        </w:rPr>
        <w:t>boolean</w:t>
      </w:r>
      <w:proofErr w:type="spellEnd"/>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equals(</w:t>
      </w:r>
      <w:proofErr w:type="gramEnd"/>
      <w:r w:rsidRPr="003D2346">
        <w:rPr>
          <w:rFonts w:ascii="Courier New" w:eastAsia="Times New Roman" w:hAnsi="Courier New" w:cs="Courier New"/>
          <w:color w:val="89BDFF"/>
          <w:kern w:val="0"/>
          <w:sz w:val="27"/>
          <w:szCs w:val="27"/>
          <w:lang w:val="en-IN" w:eastAsia="en-IN"/>
        </w:rPr>
        <w:t>Object</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obj</w:t>
      </w:r>
      <w:proofErr w:type="spellEnd"/>
      <w:r w:rsidRPr="003D2346">
        <w:rPr>
          <w:rFonts w:ascii="Courier New" w:eastAsia="Times New Roman" w:hAnsi="Courier New" w:cs="Courier New"/>
          <w:color w:val="FFFFFF"/>
          <w:kern w:val="0"/>
          <w:sz w:val="27"/>
          <w:szCs w:val="27"/>
          <w:lang w:val="en-IN" w:eastAsia="en-IN"/>
        </w:rPr>
        <w:t>) {</w:t>
      </w:r>
    </w:p>
    <w:p w14:paraId="2D6AC76D" w14:textId="77777777" w:rsidR="003D2346" w:rsidRPr="003D2346" w:rsidRDefault="003D2346">
      <w:pPr>
        <w:numPr>
          <w:ilvl w:val="0"/>
          <w:numId w:val="24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i/>
          <w:iCs/>
          <w:color w:val="AEAEAE"/>
          <w:kern w:val="0"/>
          <w:sz w:val="27"/>
          <w:szCs w:val="27"/>
          <w:lang w:val="en-IN" w:eastAsia="en-IN"/>
        </w:rPr>
        <w:t>//code to be implemented</w:t>
      </w:r>
    </w:p>
    <w:p w14:paraId="74717590" w14:textId="5621C1AD" w:rsidR="003D2346" w:rsidRPr="003D2346" w:rsidRDefault="003D2346">
      <w:pPr>
        <w:numPr>
          <w:ilvl w:val="0"/>
          <w:numId w:val="24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7D35714" wp14:editId="1B98F5FE">
                <wp:extent cx="304800" cy="304800"/>
                <wp:effectExtent l="0" t="0" r="0" b="0"/>
                <wp:docPr id="186" name="Rectangle 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8B90A7" id="Rectangle 18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FB814C4"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3D2346">
        <w:rPr>
          <w:rFonts w:ascii="Roboto" w:eastAsia="Times New Roman" w:hAnsi="Roboto" w:cs="Times New Roman"/>
          <w:b/>
          <w:bCs/>
          <w:color w:val="01014A"/>
          <w:kern w:val="0"/>
          <w:sz w:val="27"/>
          <w:szCs w:val="27"/>
          <w:lang w:val="en-IN" w:eastAsia="en-IN"/>
        </w:rPr>
        <w:t>hashCode</w:t>
      </w:r>
      <w:proofErr w:type="spellEnd"/>
      <w:r w:rsidRPr="003D2346">
        <w:rPr>
          <w:rFonts w:ascii="Roboto" w:eastAsia="Times New Roman" w:hAnsi="Roboto" w:cs="Times New Roman"/>
          <w:b/>
          <w:bCs/>
          <w:color w:val="01014A"/>
          <w:kern w:val="0"/>
          <w:sz w:val="27"/>
          <w:szCs w:val="27"/>
          <w:lang w:val="en-IN" w:eastAsia="en-IN"/>
        </w:rPr>
        <w:t>(</w:t>
      </w:r>
      <w:proofErr w:type="gramEnd"/>
      <w:r w:rsidRPr="003D2346">
        <w:rPr>
          <w:rFonts w:ascii="Roboto" w:eastAsia="Times New Roman" w:hAnsi="Roboto" w:cs="Times New Roman"/>
          <w:b/>
          <w:bCs/>
          <w:color w:val="01014A"/>
          <w:kern w:val="0"/>
          <w:sz w:val="27"/>
          <w:szCs w:val="27"/>
          <w:lang w:val="en-IN" w:eastAsia="en-IN"/>
        </w:rPr>
        <w:t>)</w:t>
      </w:r>
      <w:r w:rsidRPr="003D2346">
        <w:rPr>
          <w:rFonts w:ascii="Roboto" w:eastAsia="Times New Roman" w:hAnsi="Roboto" w:cs="Times New Roman"/>
          <w:color w:val="01014A"/>
          <w:kern w:val="0"/>
          <w:sz w:val="27"/>
          <w:szCs w:val="27"/>
          <w:lang w:val="en-IN" w:eastAsia="en-IN"/>
        </w:rPr>
        <w:t> uses an object's data to generate a hash value, which is a 32-bit integer.</w:t>
      </w:r>
    </w:p>
    <w:p w14:paraId="14017BFF" w14:textId="77777777" w:rsidR="003D2346" w:rsidRPr="003D2346" w:rsidRDefault="003D2346">
      <w:pPr>
        <w:numPr>
          <w:ilvl w:val="0"/>
          <w:numId w:val="24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By default, it derives the hash value based on the memory address of the object being used</w:t>
      </w:r>
    </w:p>
    <w:p w14:paraId="17FEA27B" w14:textId="77777777" w:rsidR="003D2346" w:rsidRPr="003D2346" w:rsidRDefault="003D2346">
      <w:pPr>
        <w:numPr>
          <w:ilvl w:val="0"/>
          <w:numId w:val="24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In Java, hash tables and other such data structures make use of hash values for better performance</w:t>
      </w:r>
    </w:p>
    <w:p w14:paraId="1EAC0F0B" w14:textId="77777777" w:rsidR="003D2346" w:rsidRPr="003D2346" w:rsidRDefault="003D2346">
      <w:pPr>
        <w:numPr>
          <w:ilvl w:val="0"/>
          <w:numId w:val="24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To make it work for different requirements, it needs to be overridden</w:t>
      </w:r>
    </w:p>
    <w:p w14:paraId="49C9E1FA" w14:textId="77777777" w:rsidR="003D2346" w:rsidRPr="003D2346" w:rsidRDefault="003D2346">
      <w:pPr>
        <w:numPr>
          <w:ilvl w:val="0"/>
          <w:numId w:val="24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int</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hashCode</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w:t>
      </w:r>
    </w:p>
    <w:p w14:paraId="60EF0A83" w14:textId="77777777" w:rsidR="003D2346" w:rsidRPr="003D2346" w:rsidRDefault="003D2346">
      <w:pPr>
        <w:numPr>
          <w:ilvl w:val="0"/>
          <w:numId w:val="2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i/>
          <w:iCs/>
          <w:color w:val="AEAEAE"/>
          <w:kern w:val="0"/>
          <w:sz w:val="27"/>
          <w:szCs w:val="27"/>
          <w:lang w:val="en-IN" w:eastAsia="en-IN"/>
        </w:rPr>
        <w:t>// code to be implemented</w:t>
      </w:r>
    </w:p>
    <w:p w14:paraId="4D73237F" w14:textId="1B4B3D1E" w:rsidR="003D2346" w:rsidRPr="003D2346" w:rsidRDefault="003D2346">
      <w:pPr>
        <w:numPr>
          <w:ilvl w:val="0"/>
          <w:numId w:val="24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71C0566F" wp14:editId="52E0F607">
                <wp:extent cx="304800" cy="304800"/>
                <wp:effectExtent l="0" t="0" r="0" b="0"/>
                <wp:docPr id="185" name="Rectangle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2FEA6" id="Rectangle 18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25AC28"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w:t>
      </w:r>
    </w:p>
    <w:p w14:paraId="0FA9B394"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For the proper usage of hash-based structures and algorithms, the hash values of equal objects should be the same. Since we have different methods for equality check and hash code generation, this calls for a contract.</w:t>
      </w:r>
    </w:p>
    <w:p w14:paraId="7C5AE9E3"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Equal objects must have equal hash codes</w:t>
      </w:r>
    </w:p>
    <w:p w14:paraId="46CBA15A"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In other words, if two objects are equal according to the </w:t>
      </w:r>
      <w:proofErr w:type="gramStart"/>
      <w:r w:rsidRPr="003D2346">
        <w:rPr>
          <w:rFonts w:ascii="Roboto" w:eastAsia="Times New Roman" w:hAnsi="Roboto" w:cs="Times New Roman"/>
          <w:b/>
          <w:bCs/>
          <w:color w:val="01014A"/>
          <w:kern w:val="0"/>
          <w:sz w:val="27"/>
          <w:szCs w:val="27"/>
          <w:lang w:val="en-IN" w:eastAsia="en-IN"/>
        </w:rPr>
        <w:t>equals(</w:t>
      </w:r>
      <w:proofErr w:type="gramEnd"/>
      <w:r w:rsidRPr="003D2346">
        <w:rPr>
          <w:rFonts w:ascii="Roboto" w:eastAsia="Times New Roman" w:hAnsi="Roboto" w:cs="Times New Roman"/>
          <w:b/>
          <w:bCs/>
          <w:color w:val="01014A"/>
          <w:kern w:val="0"/>
          <w:sz w:val="27"/>
          <w:szCs w:val="27"/>
          <w:lang w:val="en-IN" w:eastAsia="en-IN"/>
        </w:rPr>
        <w:t>) </w:t>
      </w:r>
      <w:r w:rsidRPr="003D2346">
        <w:rPr>
          <w:rFonts w:ascii="Roboto" w:eastAsia="Times New Roman" w:hAnsi="Roboto" w:cs="Times New Roman"/>
          <w:color w:val="01014A"/>
          <w:kern w:val="0"/>
          <w:sz w:val="27"/>
          <w:szCs w:val="27"/>
          <w:lang w:val="en-IN" w:eastAsia="en-IN"/>
        </w:rPr>
        <w:t>method, then the </w:t>
      </w:r>
      <w:proofErr w:type="spellStart"/>
      <w:r w:rsidRPr="003D2346">
        <w:rPr>
          <w:rFonts w:ascii="Roboto" w:eastAsia="Times New Roman" w:hAnsi="Roboto" w:cs="Times New Roman"/>
          <w:b/>
          <w:bCs/>
          <w:color w:val="01014A"/>
          <w:kern w:val="0"/>
          <w:sz w:val="27"/>
          <w:szCs w:val="27"/>
          <w:lang w:val="en-IN" w:eastAsia="en-IN"/>
        </w:rPr>
        <w:t>hashCode</w:t>
      </w:r>
      <w:proofErr w:type="spellEnd"/>
      <w:r w:rsidRPr="003D2346">
        <w:rPr>
          <w:rFonts w:ascii="Roboto" w:eastAsia="Times New Roman" w:hAnsi="Roboto" w:cs="Times New Roman"/>
          <w:b/>
          <w:bCs/>
          <w:color w:val="01014A"/>
          <w:kern w:val="0"/>
          <w:sz w:val="27"/>
          <w:szCs w:val="27"/>
          <w:lang w:val="en-IN" w:eastAsia="en-IN"/>
        </w:rPr>
        <w:t>()</w:t>
      </w:r>
      <w:r w:rsidRPr="003D2346">
        <w:rPr>
          <w:rFonts w:ascii="Roboto" w:eastAsia="Times New Roman" w:hAnsi="Roboto" w:cs="Times New Roman"/>
          <w:color w:val="01014A"/>
          <w:kern w:val="0"/>
          <w:sz w:val="27"/>
          <w:szCs w:val="27"/>
          <w:lang w:val="en-IN" w:eastAsia="en-IN"/>
        </w:rPr>
        <w:t> method on each of the two objects must produce the same integer result.</w:t>
      </w:r>
    </w:p>
    <w:p w14:paraId="0CF9C527"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To maintain this contract both the methods should be overridden in tandem</w:t>
      </w:r>
    </w:p>
    <w:p w14:paraId="650D1945"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lastRenderedPageBreak/>
        <w:t xml:space="preserve">It is important to understand that if the hash codes of two objects are the same, it doesn't prove that the objects are equal, </w:t>
      </w:r>
      <w:proofErr w:type="gramStart"/>
      <w:r w:rsidRPr="003D2346">
        <w:rPr>
          <w:rFonts w:ascii="Roboto" w:eastAsia="Times New Roman" w:hAnsi="Roboto" w:cs="Times New Roman"/>
          <w:color w:val="01014A"/>
          <w:kern w:val="0"/>
          <w:sz w:val="27"/>
          <w:szCs w:val="27"/>
          <w:lang w:val="en-IN" w:eastAsia="en-IN"/>
        </w:rPr>
        <w:t>i.e.</w:t>
      </w:r>
      <w:proofErr w:type="gramEnd"/>
      <w:r w:rsidRPr="003D2346">
        <w:rPr>
          <w:rFonts w:ascii="Roboto" w:eastAsia="Times New Roman" w:hAnsi="Roboto" w:cs="Times New Roman"/>
          <w:color w:val="01014A"/>
          <w:kern w:val="0"/>
          <w:sz w:val="27"/>
          <w:szCs w:val="27"/>
          <w:lang w:val="en-IN" w:eastAsia="en-IN"/>
        </w:rPr>
        <w:t xml:space="preserve"> it is possible for two unequal objects to have the same hash codes.</w:t>
      </w:r>
    </w:p>
    <w:p w14:paraId="2376A360"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3D2346">
        <w:rPr>
          <w:rFonts w:ascii="Roboto" w:eastAsia="Times New Roman" w:hAnsi="Roboto" w:cs="Times New Roman"/>
          <w:b/>
          <w:bCs/>
          <w:color w:val="01014A"/>
          <w:kern w:val="0"/>
          <w:sz w:val="27"/>
          <w:szCs w:val="27"/>
          <w:lang w:val="en-IN" w:eastAsia="en-IN"/>
        </w:rPr>
        <w:t>toString</w:t>
      </w:r>
      <w:proofErr w:type="spellEnd"/>
      <w:r w:rsidRPr="003D2346">
        <w:rPr>
          <w:rFonts w:ascii="Roboto" w:eastAsia="Times New Roman" w:hAnsi="Roboto" w:cs="Times New Roman"/>
          <w:b/>
          <w:bCs/>
          <w:color w:val="01014A"/>
          <w:kern w:val="0"/>
          <w:sz w:val="27"/>
          <w:szCs w:val="27"/>
          <w:lang w:val="en-IN" w:eastAsia="en-IN"/>
        </w:rPr>
        <w:t>(</w:t>
      </w:r>
      <w:proofErr w:type="gramEnd"/>
      <w:r w:rsidRPr="003D2346">
        <w:rPr>
          <w:rFonts w:ascii="Roboto" w:eastAsia="Times New Roman" w:hAnsi="Roboto" w:cs="Times New Roman"/>
          <w:b/>
          <w:bCs/>
          <w:color w:val="01014A"/>
          <w:kern w:val="0"/>
          <w:sz w:val="27"/>
          <w:szCs w:val="27"/>
          <w:lang w:val="en-IN" w:eastAsia="en-IN"/>
        </w:rPr>
        <w:t>)</w:t>
      </w:r>
      <w:r w:rsidRPr="003D2346">
        <w:rPr>
          <w:rFonts w:ascii="Roboto" w:eastAsia="Times New Roman" w:hAnsi="Roboto" w:cs="Times New Roman"/>
          <w:color w:val="01014A"/>
          <w:kern w:val="0"/>
          <w:sz w:val="27"/>
          <w:szCs w:val="27"/>
          <w:lang w:val="en-IN" w:eastAsia="en-IN"/>
        </w:rPr>
        <w:t> returns a textual representation of the object.</w:t>
      </w:r>
    </w:p>
    <w:p w14:paraId="1966684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The returned text should be concise, easy to read, and informative.</w:t>
      </w:r>
    </w:p>
    <w:p w14:paraId="08BA38F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By default, it returns a string consisting of the name of the object's class, the '@' character, and the unsigned hexadecimal representation of the hash code of the object.</w:t>
      </w:r>
    </w:p>
    <w:p w14:paraId="6B273949"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It should be overridden to provide meaningful textual representation.</w:t>
      </w:r>
    </w:p>
    <w:p w14:paraId="5ACD8726" w14:textId="77777777" w:rsidR="003D2346" w:rsidRPr="003D2346" w:rsidRDefault="003D2346">
      <w:pPr>
        <w:numPr>
          <w:ilvl w:val="0"/>
          <w:numId w:val="25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toString</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w:t>
      </w:r>
    </w:p>
    <w:p w14:paraId="19C6B0B9" w14:textId="77777777" w:rsidR="003D2346" w:rsidRPr="003D2346" w:rsidRDefault="003D2346">
      <w:pPr>
        <w:numPr>
          <w:ilvl w:val="0"/>
          <w:numId w:val="2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i/>
          <w:iCs/>
          <w:color w:val="AEAEAE"/>
          <w:kern w:val="0"/>
          <w:sz w:val="27"/>
          <w:szCs w:val="27"/>
          <w:lang w:val="en-IN" w:eastAsia="en-IN"/>
        </w:rPr>
        <w:t>//code to be implemented</w:t>
      </w:r>
    </w:p>
    <w:p w14:paraId="76765C9B" w14:textId="77777777" w:rsidR="003D2346" w:rsidRPr="003D2346" w:rsidRDefault="003D2346">
      <w:pPr>
        <w:numPr>
          <w:ilvl w:val="0"/>
          <w:numId w:val="25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p>
    <w:p w14:paraId="62004317" w14:textId="2D8D7B92" w:rsidR="003D2346" w:rsidRDefault="003D2346" w:rsidP="0002514D">
      <w:pPr>
        <w:spacing w:before="100" w:beforeAutospacing="1" w:after="100" w:afterAutospacing="1"/>
        <w:ind w:left="0" w:right="0"/>
        <w:jc w:val="both"/>
        <w:rPr>
          <w:sz w:val="40"/>
          <w:szCs w:val="40"/>
        </w:rPr>
      </w:pPr>
      <w:r>
        <w:rPr>
          <w:sz w:val="40"/>
          <w:szCs w:val="40"/>
        </w:rPr>
        <w:t>Introduction To final:</w:t>
      </w:r>
    </w:p>
    <w:p w14:paraId="3A3C3608"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Remember how we used π (Pi) to calculate surface areas and volumes? It is a constant with the value 3.14.</w:t>
      </w:r>
    </w:p>
    <w:p w14:paraId="32F1AFB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While programming, you may come across various situations where you would have to create components which should never change, </w:t>
      </w:r>
      <w:proofErr w:type="gramStart"/>
      <w:r w:rsidRPr="003D2346">
        <w:rPr>
          <w:rFonts w:ascii="Roboto" w:eastAsia="Times New Roman" w:hAnsi="Roboto" w:cs="Times New Roman"/>
          <w:color w:val="01014A"/>
          <w:kern w:val="0"/>
          <w:sz w:val="27"/>
          <w:szCs w:val="27"/>
          <w:lang w:val="en-IN" w:eastAsia="en-IN"/>
        </w:rPr>
        <w:t>i.e.</w:t>
      </w:r>
      <w:proofErr w:type="gramEnd"/>
      <w:r w:rsidRPr="003D2346">
        <w:rPr>
          <w:rFonts w:ascii="Roboto" w:eastAsia="Times New Roman" w:hAnsi="Roboto" w:cs="Times New Roman"/>
          <w:color w:val="01014A"/>
          <w:kern w:val="0"/>
          <w:sz w:val="27"/>
          <w:szCs w:val="27"/>
          <w:lang w:val="en-IN" w:eastAsia="en-IN"/>
        </w:rPr>
        <w:t xml:space="preserve"> remain constant. This is where the final keyword comes into picture.</w:t>
      </w:r>
    </w:p>
    <w:p w14:paraId="7CEDEA85"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This keyword can be used with variables, </w:t>
      </w:r>
      <w:proofErr w:type="gramStart"/>
      <w:r w:rsidRPr="003D2346">
        <w:rPr>
          <w:rFonts w:ascii="Roboto" w:eastAsia="Times New Roman" w:hAnsi="Roboto" w:cs="Times New Roman"/>
          <w:color w:val="01014A"/>
          <w:kern w:val="0"/>
          <w:sz w:val="27"/>
          <w:szCs w:val="27"/>
          <w:lang w:val="en-IN" w:eastAsia="en-IN"/>
        </w:rPr>
        <w:t>classes</w:t>
      </w:r>
      <w:proofErr w:type="gramEnd"/>
      <w:r w:rsidRPr="003D2346">
        <w:rPr>
          <w:rFonts w:ascii="Roboto" w:eastAsia="Times New Roman" w:hAnsi="Roboto" w:cs="Times New Roman"/>
          <w:color w:val="01014A"/>
          <w:kern w:val="0"/>
          <w:sz w:val="27"/>
          <w:szCs w:val="27"/>
          <w:lang w:val="en-IN" w:eastAsia="en-IN"/>
        </w:rPr>
        <w:t xml:space="preserve"> and methods.</w:t>
      </w:r>
    </w:p>
    <w:p w14:paraId="4E4AEC9F" w14:textId="52B3FD8C"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drawing>
          <wp:inline distT="0" distB="0" distL="0" distR="0" wp14:anchorId="2EA63B43" wp14:editId="0B6C3EDB">
            <wp:extent cx="6858000" cy="2783840"/>
            <wp:effectExtent l="0" t="0" r="0" b="0"/>
            <wp:docPr id="187" name="Picture 187" descr="This image describes the usage of final keyword. Final keyword can be used with variables in which a final field’s value cannot be changed once it is initialzed. i.e. it becomes a constant. For example, consider the final variable VALUE_OF_PIE which of type float and having private access modifier is assigned with the value 3.14f. Final Keyword can be used with Methods in which a final method cannot be overriden in sub-classes. For example, consider the public method myFinalMethod having final keyword with void return type. Final Keyword can be used with Classes in which a final class cannot be sub-classed, i.e. it cannot be extended. For example, consider the class MyFinalClass having final keyword and public access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This image describes the usage of final keyword. Final keyword can be used with variables in which a final field’s value cannot be changed once it is initialzed. i.e. it becomes a constant. For example, consider the final variable VALUE_OF_PIE which of type float and having private access modifier is assigned with the value 3.14f. Final Keyword can be used with Methods in which a final method cannot be overriden in sub-classes. For example, consider the public method myFinalMethod having final keyword with void return type. Final Keyword can be used with Classes in which a final class cannot be sub-classed, i.e. it cannot be extended. For example, consider the class MyFinalClass having final keyword and public access modifi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2783840"/>
                    </a:xfrm>
                    <a:prstGeom prst="rect">
                      <a:avLst/>
                    </a:prstGeom>
                    <a:noFill/>
                    <a:ln>
                      <a:noFill/>
                    </a:ln>
                  </pic:spPr>
                </pic:pic>
              </a:graphicData>
            </a:graphic>
          </wp:inline>
        </w:drawing>
      </w:r>
    </w:p>
    <w:p w14:paraId="2B6476CA"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Note: Notice the identifier naming convention for final fields.</w:t>
      </w:r>
    </w:p>
    <w:p w14:paraId="27CA6815" w14:textId="012C4A80" w:rsidR="003D2346" w:rsidRDefault="003D2346" w:rsidP="0002514D">
      <w:pPr>
        <w:spacing w:before="100" w:beforeAutospacing="1" w:after="100" w:afterAutospacing="1"/>
        <w:ind w:left="0" w:right="0"/>
        <w:jc w:val="both"/>
        <w:rPr>
          <w:sz w:val="40"/>
          <w:szCs w:val="40"/>
        </w:rPr>
      </w:pPr>
      <w:proofErr w:type="spellStart"/>
      <w:r>
        <w:rPr>
          <w:sz w:val="40"/>
          <w:szCs w:val="40"/>
        </w:rPr>
        <w:lastRenderedPageBreak/>
        <w:t>Abstrct</w:t>
      </w:r>
      <w:proofErr w:type="spellEnd"/>
      <w:r>
        <w:rPr>
          <w:sz w:val="40"/>
          <w:szCs w:val="40"/>
        </w:rPr>
        <w:t>:</w:t>
      </w:r>
    </w:p>
    <w:p w14:paraId="1656582A"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Having learnt about relationships and how to represent them in Java code, </w:t>
      </w:r>
      <w:proofErr w:type="gramStart"/>
      <w:r w:rsidRPr="003D2346">
        <w:rPr>
          <w:rFonts w:ascii="Roboto" w:eastAsia="Times New Roman" w:hAnsi="Roboto" w:cs="Times New Roman"/>
          <w:color w:val="01014A"/>
          <w:kern w:val="0"/>
          <w:sz w:val="27"/>
          <w:szCs w:val="27"/>
          <w:lang w:val="en-IN" w:eastAsia="en-IN"/>
        </w:rPr>
        <w:t>let's</w:t>
      </w:r>
      <w:proofErr w:type="gramEnd"/>
      <w:r w:rsidRPr="003D2346">
        <w:rPr>
          <w:rFonts w:ascii="Roboto" w:eastAsia="Times New Roman" w:hAnsi="Roboto" w:cs="Times New Roman"/>
          <w:color w:val="01014A"/>
          <w:kern w:val="0"/>
          <w:sz w:val="27"/>
          <w:szCs w:val="27"/>
          <w:lang w:val="en-IN" w:eastAsia="en-IN"/>
        </w:rPr>
        <w:t xml:space="preserve"> move forward to see what our options are when we do not have the complete idea of the implementation of a class… or when we just want to specify the </w:t>
      </w:r>
      <w:proofErr w:type="spellStart"/>
      <w:r w:rsidRPr="003D2346">
        <w:rPr>
          <w:rFonts w:ascii="Roboto" w:eastAsia="Times New Roman" w:hAnsi="Roboto" w:cs="Times New Roman"/>
          <w:color w:val="01014A"/>
          <w:kern w:val="0"/>
          <w:sz w:val="27"/>
          <w:szCs w:val="27"/>
          <w:lang w:val="en-IN" w:eastAsia="en-IN"/>
        </w:rPr>
        <w:t>behaviors</w:t>
      </w:r>
      <w:proofErr w:type="spellEnd"/>
      <w:r w:rsidRPr="003D2346">
        <w:rPr>
          <w:rFonts w:ascii="Roboto" w:eastAsia="Times New Roman" w:hAnsi="Roboto" w:cs="Times New Roman"/>
          <w:color w:val="01014A"/>
          <w:kern w:val="0"/>
          <w:sz w:val="27"/>
          <w:szCs w:val="27"/>
          <w:lang w:val="en-IN" w:eastAsia="en-IN"/>
        </w:rPr>
        <w:t xml:space="preserve"> without providing the implementation.</w:t>
      </w:r>
    </w:p>
    <w:p w14:paraId="09810580"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3D2346">
        <w:rPr>
          <w:rFonts w:ascii="Roboto" w:eastAsia="Times New Roman" w:hAnsi="Roboto" w:cs="Times New Roman"/>
          <w:color w:val="01014A"/>
          <w:kern w:val="0"/>
          <w:sz w:val="27"/>
          <w:szCs w:val="27"/>
          <w:lang w:val="en-IN" w:eastAsia="en-IN"/>
        </w:rPr>
        <w:t>Let's</w:t>
      </w:r>
      <w:proofErr w:type="gramEnd"/>
      <w:r w:rsidRPr="003D2346">
        <w:rPr>
          <w:rFonts w:ascii="Roboto" w:eastAsia="Times New Roman" w:hAnsi="Roboto" w:cs="Times New Roman"/>
          <w:color w:val="01014A"/>
          <w:kern w:val="0"/>
          <w:sz w:val="27"/>
          <w:szCs w:val="27"/>
          <w:lang w:val="en-IN" w:eastAsia="en-IN"/>
        </w:rPr>
        <w:t xml:space="preserve"> come back to the example of automobiles to see where such a need would arise.</w:t>
      </w:r>
    </w:p>
    <w:p w14:paraId="35BCA27E" w14:textId="71B89D8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noProof/>
          <w:color w:val="01014A"/>
          <w:kern w:val="0"/>
          <w:sz w:val="27"/>
          <w:szCs w:val="27"/>
          <w:lang w:val="en-IN" w:eastAsia="en-IN"/>
        </w:rPr>
        <w:drawing>
          <wp:inline distT="0" distB="0" distL="0" distR="0" wp14:anchorId="1396AC22" wp14:editId="437B715C">
            <wp:extent cx="6610350" cy="1524000"/>
            <wp:effectExtent l="0" t="0" r="0" b="0"/>
            <wp:docPr id="188" name="Picture 188" descr="This image describes the relationship between the classes. The class Automobile which is a source class having the attributes like vehicleNo and color and behaviors like start and stop.The class Bike and the class Car which is a type of automobile inherits the properties of the Automobile cla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This image describes the relationship between the classes. The class Automobile which is a source class having the attributes like vehicleNo and color and behaviors like start and stop.The class Bike and the class Car which is a type of automobile inherits the properties of the Automobile class.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10350" cy="1524000"/>
                    </a:xfrm>
                    <a:prstGeom prst="rect">
                      <a:avLst/>
                    </a:prstGeom>
                    <a:noFill/>
                    <a:ln>
                      <a:noFill/>
                    </a:ln>
                  </pic:spPr>
                </pic:pic>
              </a:graphicData>
            </a:graphic>
          </wp:inline>
        </w:drawing>
      </w:r>
    </w:p>
    <w:p w14:paraId="20B28EF2"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All automobiles start, </w:t>
      </w:r>
      <w:proofErr w:type="gramStart"/>
      <w:r w:rsidRPr="003D2346">
        <w:rPr>
          <w:rFonts w:ascii="Roboto" w:eastAsia="Times New Roman" w:hAnsi="Roboto" w:cs="Times New Roman"/>
          <w:color w:val="01014A"/>
          <w:kern w:val="0"/>
          <w:sz w:val="27"/>
          <w:szCs w:val="27"/>
          <w:lang w:val="en-IN" w:eastAsia="en-IN"/>
        </w:rPr>
        <w:t>stop</w:t>
      </w:r>
      <w:proofErr w:type="gramEnd"/>
      <w:r w:rsidRPr="003D2346">
        <w:rPr>
          <w:rFonts w:ascii="Roboto" w:eastAsia="Times New Roman" w:hAnsi="Roboto" w:cs="Times New Roman"/>
          <w:color w:val="01014A"/>
          <w:kern w:val="0"/>
          <w:sz w:val="27"/>
          <w:szCs w:val="27"/>
          <w:lang w:val="en-IN" w:eastAsia="en-IN"/>
        </w:rPr>
        <w:t xml:space="preserve"> and move, but may not do so in the same way. For example, both the bike and the car can stop, but the braking mechanism of a bike is not </w:t>
      </w:r>
      <w:proofErr w:type="gramStart"/>
      <w:r w:rsidRPr="003D2346">
        <w:rPr>
          <w:rFonts w:ascii="Roboto" w:eastAsia="Times New Roman" w:hAnsi="Roboto" w:cs="Times New Roman"/>
          <w:color w:val="01014A"/>
          <w:kern w:val="0"/>
          <w:sz w:val="27"/>
          <w:szCs w:val="27"/>
          <w:lang w:val="en-IN" w:eastAsia="en-IN"/>
        </w:rPr>
        <w:t>exactly the same</w:t>
      </w:r>
      <w:proofErr w:type="gramEnd"/>
      <w:r w:rsidRPr="003D2346">
        <w:rPr>
          <w:rFonts w:ascii="Roboto" w:eastAsia="Times New Roman" w:hAnsi="Roboto" w:cs="Times New Roman"/>
          <w:color w:val="01014A"/>
          <w:kern w:val="0"/>
          <w:sz w:val="27"/>
          <w:szCs w:val="27"/>
          <w:lang w:val="en-IN" w:eastAsia="en-IN"/>
        </w:rPr>
        <w:t xml:space="preserve"> as that of a car. </w:t>
      </w:r>
      <w:proofErr w:type="gramStart"/>
      <w:r w:rsidRPr="003D2346">
        <w:rPr>
          <w:rFonts w:ascii="Roboto" w:eastAsia="Times New Roman" w:hAnsi="Roboto" w:cs="Times New Roman"/>
          <w:color w:val="01014A"/>
          <w:kern w:val="0"/>
          <w:sz w:val="27"/>
          <w:szCs w:val="27"/>
          <w:lang w:val="en-IN" w:eastAsia="en-IN"/>
        </w:rPr>
        <w:t>So</w:t>
      </w:r>
      <w:proofErr w:type="gramEnd"/>
      <w:r w:rsidRPr="003D2346">
        <w:rPr>
          <w:rFonts w:ascii="Roboto" w:eastAsia="Times New Roman" w:hAnsi="Roboto" w:cs="Times New Roman"/>
          <w:color w:val="01014A"/>
          <w:kern w:val="0"/>
          <w:sz w:val="27"/>
          <w:szCs w:val="27"/>
          <w:lang w:val="en-IN" w:eastAsia="en-IN"/>
        </w:rPr>
        <w:t xml:space="preserve"> this implementation cannot be defined in the Automobile class.</w:t>
      </w:r>
    </w:p>
    <w:p w14:paraId="7D22A537"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In such a case, when we do not have the complete implementation of </w:t>
      </w:r>
      <w:proofErr w:type="spellStart"/>
      <w:r w:rsidRPr="003D2346">
        <w:rPr>
          <w:rFonts w:ascii="Roboto" w:eastAsia="Times New Roman" w:hAnsi="Roboto" w:cs="Times New Roman"/>
          <w:color w:val="01014A"/>
          <w:kern w:val="0"/>
          <w:sz w:val="27"/>
          <w:szCs w:val="27"/>
          <w:lang w:val="en-IN" w:eastAsia="en-IN"/>
        </w:rPr>
        <w:t>behaviors</w:t>
      </w:r>
      <w:proofErr w:type="spellEnd"/>
      <w:r w:rsidRPr="003D2346">
        <w:rPr>
          <w:rFonts w:ascii="Roboto" w:eastAsia="Times New Roman" w:hAnsi="Roboto" w:cs="Times New Roman"/>
          <w:color w:val="01014A"/>
          <w:kern w:val="0"/>
          <w:sz w:val="27"/>
          <w:szCs w:val="27"/>
          <w:lang w:val="en-IN" w:eastAsia="en-IN"/>
        </w:rPr>
        <w:t xml:space="preserve"> or classes, we use the </w:t>
      </w:r>
      <w:r w:rsidRPr="003D2346">
        <w:rPr>
          <w:rFonts w:ascii="Roboto" w:eastAsia="Times New Roman" w:hAnsi="Roboto" w:cs="Times New Roman"/>
          <w:b/>
          <w:bCs/>
          <w:color w:val="01014A"/>
          <w:kern w:val="0"/>
          <w:sz w:val="27"/>
          <w:szCs w:val="27"/>
          <w:lang w:val="en-IN" w:eastAsia="en-IN"/>
        </w:rPr>
        <w:t>abstract</w:t>
      </w:r>
      <w:r w:rsidRPr="003D2346">
        <w:rPr>
          <w:rFonts w:ascii="Roboto" w:eastAsia="Times New Roman" w:hAnsi="Roboto" w:cs="Times New Roman"/>
          <w:color w:val="01014A"/>
          <w:kern w:val="0"/>
          <w:sz w:val="27"/>
          <w:szCs w:val="27"/>
          <w:lang w:val="en-IN" w:eastAsia="en-IN"/>
        </w:rPr>
        <w:t> keyword.</w:t>
      </w:r>
    </w:p>
    <w:p w14:paraId="73CF3C29"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The abstract keyword signifies that something is not complete. It can be used with classes and methods.</w:t>
      </w:r>
    </w:p>
    <w:p w14:paraId="7043F092"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An </w:t>
      </w:r>
      <w:r w:rsidRPr="003D2346">
        <w:rPr>
          <w:rFonts w:ascii="Roboto" w:eastAsia="Times New Roman" w:hAnsi="Roboto" w:cs="Times New Roman"/>
          <w:b/>
          <w:bCs/>
          <w:color w:val="01014A"/>
          <w:kern w:val="0"/>
          <w:sz w:val="27"/>
          <w:szCs w:val="27"/>
          <w:lang w:val="en-IN" w:eastAsia="en-IN"/>
        </w:rPr>
        <w:t>abstract class</w:t>
      </w:r>
      <w:r w:rsidRPr="003D2346">
        <w:rPr>
          <w:rFonts w:ascii="Roboto" w:eastAsia="Times New Roman" w:hAnsi="Roboto" w:cs="Times New Roman"/>
          <w:color w:val="01014A"/>
          <w:kern w:val="0"/>
          <w:sz w:val="27"/>
          <w:szCs w:val="27"/>
          <w:lang w:val="en-IN" w:eastAsia="en-IN"/>
        </w:rPr>
        <w:t> is a class that is incomplete. It </w:t>
      </w:r>
      <w:r w:rsidRPr="003D2346">
        <w:rPr>
          <w:rFonts w:ascii="Roboto" w:eastAsia="Times New Roman" w:hAnsi="Roboto" w:cs="Times New Roman"/>
          <w:b/>
          <w:bCs/>
          <w:color w:val="01014A"/>
          <w:kern w:val="0"/>
          <w:sz w:val="27"/>
          <w:szCs w:val="27"/>
          <w:lang w:val="en-IN" w:eastAsia="en-IN"/>
        </w:rPr>
        <w:t>cannot</w:t>
      </w:r>
      <w:r w:rsidRPr="003D2346">
        <w:rPr>
          <w:rFonts w:ascii="Roboto" w:eastAsia="Times New Roman" w:hAnsi="Roboto" w:cs="Times New Roman"/>
          <w:color w:val="01014A"/>
          <w:kern w:val="0"/>
          <w:sz w:val="27"/>
          <w:szCs w:val="27"/>
          <w:lang w:val="en-IN" w:eastAsia="en-IN"/>
        </w:rPr>
        <w:t> be instantiated.</w:t>
      </w:r>
      <w:r w:rsidRPr="003D2346">
        <w:rPr>
          <w:rFonts w:ascii="Roboto" w:eastAsia="Times New Roman" w:hAnsi="Roboto" w:cs="Times New Roman"/>
          <w:color w:val="01014A"/>
          <w:kern w:val="0"/>
          <w:sz w:val="27"/>
          <w:szCs w:val="27"/>
          <w:lang w:val="en-IN" w:eastAsia="en-IN"/>
        </w:rPr>
        <w:br/>
        <w:t xml:space="preserve">For it to be used, an abstract class </w:t>
      </w:r>
      <w:proofErr w:type="gramStart"/>
      <w:r w:rsidRPr="003D2346">
        <w:rPr>
          <w:rFonts w:ascii="Roboto" w:eastAsia="Times New Roman" w:hAnsi="Roboto" w:cs="Times New Roman"/>
          <w:color w:val="01014A"/>
          <w:kern w:val="0"/>
          <w:sz w:val="27"/>
          <w:szCs w:val="27"/>
          <w:lang w:val="en-IN" w:eastAsia="en-IN"/>
        </w:rPr>
        <w:t>has to</w:t>
      </w:r>
      <w:proofErr w:type="gramEnd"/>
      <w:r w:rsidRPr="003D2346">
        <w:rPr>
          <w:rFonts w:ascii="Roboto" w:eastAsia="Times New Roman" w:hAnsi="Roboto" w:cs="Times New Roman"/>
          <w:color w:val="01014A"/>
          <w:kern w:val="0"/>
          <w:sz w:val="27"/>
          <w:szCs w:val="27"/>
          <w:lang w:val="en-IN" w:eastAsia="en-IN"/>
        </w:rPr>
        <w:t xml:space="preserve"> be made complete by extending it.</w:t>
      </w:r>
    </w:p>
    <w:p w14:paraId="7970FEA8" w14:textId="77777777" w:rsidR="003D2346" w:rsidRPr="003D2346" w:rsidRDefault="003D2346">
      <w:pPr>
        <w:numPr>
          <w:ilvl w:val="0"/>
          <w:numId w:val="25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It is generally used when we want to have some </w:t>
      </w:r>
      <w:proofErr w:type="spellStart"/>
      <w:r w:rsidRPr="003D2346">
        <w:rPr>
          <w:rFonts w:ascii="Roboto" w:eastAsia="Times New Roman" w:hAnsi="Roboto" w:cs="Times New Roman"/>
          <w:color w:val="01014A"/>
          <w:kern w:val="0"/>
          <w:sz w:val="27"/>
          <w:szCs w:val="27"/>
          <w:lang w:val="en-IN" w:eastAsia="en-IN"/>
        </w:rPr>
        <w:t>behavior</w:t>
      </w:r>
      <w:proofErr w:type="spellEnd"/>
      <w:r w:rsidRPr="003D2346">
        <w:rPr>
          <w:rFonts w:ascii="Roboto" w:eastAsia="Times New Roman" w:hAnsi="Roboto" w:cs="Times New Roman"/>
          <w:color w:val="01014A"/>
          <w:kern w:val="0"/>
          <w:sz w:val="27"/>
          <w:szCs w:val="27"/>
          <w:lang w:val="en-IN" w:eastAsia="en-IN"/>
        </w:rPr>
        <w:t xml:space="preserve"> but are not sure how exactly it should be implemented.</w:t>
      </w:r>
    </w:p>
    <w:p w14:paraId="7EE66957" w14:textId="77777777" w:rsidR="003D2346" w:rsidRPr="003D2346" w:rsidRDefault="003D2346">
      <w:pPr>
        <w:numPr>
          <w:ilvl w:val="0"/>
          <w:numId w:val="25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xml:space="preserve">An abstract class encapsulates the common </w:t>
      </w:r>
      <w:proofErr w:type="spellStart"/>
      <w:r w:rsidRPr="003D2346">
        <w:rPr>
          <w:rFonts w:ascii="Roboto" w:eastAsia="Times New Roman" w:hAnsi="Roboto" w:cs="Times New Roman"/>
          <w:color w:val="01014A"/>
          <w:kern w:val="0"/>
          <w:sz w:val="27"/>
          <w:szCs w:val="27"/>
          <w:lang w:val="en-IN" w:eastAsia="en-IN"/>
        </w:rPr>
        <w:t>behaviors</w:t>
      </w:r>
      <w:proofErr w:type="spellEnd"/>
      <w:r w:rsidRPr="003D2346">
        <w:rPr>
          <w:rFonts w:ascii="Roboto" w:eastAsia="Times New Roman" w:hAnsi="Roboto" w:cs="Times New Roman"/>
          <w:color w:val="01014A"/>
          <w:kern w:val="0"/>
          <w:sz w:val="27"/>
          <w:szCs w:val="27"/>
          <w:lang w:val="en-IN" w:eastAsia="en-IN"/>
        </w:rPr>
        <w:t xml:space="preserve"> of all its subclasses with the help of abstract methods.</w:t>
      </w:r>
    </w:p>
    <w:p w14:paraId="6864279D" w14:textId="77777777" w:rsidR="003D2346" w:rsidRPr="003D2346" w:rsidRDefault="003D2346">
      <w:pPr>
        <w:numPr>
          <w:ilvl w:val="0"/>
          <w:numId w:val="252"/>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Concrete (non-abstract) subclasses which extend an abstract class must implement all the abstract methods. Otherwise, they should be made abstract as well.</w:t>
      </w:r>
    </w:p>
    <w:p w14:paraId="6550995C" w14:textId="77777777" w:rsidR="003D2346" w:rsidRPr="003D2346" w:rsidRDefault="003D2346">
      <w:pPr>
        <w:numPr>
          <w:ilvl w:val="0"/>
          <w:numId w:val="2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abstract</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w:t>
      </w:r>
    </w:p>
    <w:p w14:paraId="60184AC4" w14:textId="77777777" w:rsidR="003D2346" w:rsidRPr="003D2346" w:rsidRDefault="003D2346">
      <w:pPr>
        <w:numPr>
          <w:ilvl w:val="0"/>
          <w:numId w:val="25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i/>
          <w:iCs/>
          <w:color w:val="AEAEAE"/>
          <w:kern w:val="0"/>
          <w:sz w:val="27"/>
          <w:szCs w:val="27"/>
          <w:lang w:val="en-IN" w:eastAsia="en-IN"/>
        </w:rPr>
        <w:t>// Rest of the code</w:t>
      </w:r>
    </w:p>
    <w:p w14:paraId="1EF93412" w14:textId="6DA83770" w:rsidR="003D2346" w:rsidRPr="003D2346" w:rsidRDefault="003D2346">
      <w:pPr>
        <w:numPr>
          <w:ilvl w:val="0"/>
          <w:numId w:val="25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3226DA55" wp14:editId="2CF5D2E4">
                <wp:extent cx="304800" cy="304800"/>
                <wp:effectExtent l="0" t="0" r="0" b="0"/>
                <wp:docPr id="190" name="Rectangle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CD26A" id="Rectangle 19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4F5B79"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An </w:t>
      </w:r>
      <w:r w:rsidRPr="003D2346">
        <w:rPr>
          <w:rFonts w:ascii="Roboto" w:eastAsia="Times New Roman" w:hAnsi="Roboto" w:cs="Times New Roman"/>
          <w:b/>
          <w:bCs/>
          <w:color w:val="01014A"/>
          <w:kern w:val="0"/>
          <w:sz w:val="27"/>
          <w:szCs w:val="27"/>
          <w:lang w:val="en-IN" w:eastAsia="en-IN"/>
        </w:rPr>
        <w:t>abstract method</w:t>
      </w:r>
      <w:r w:rsidRPr="003D2346">
        <w:rPr>
          <w:rFonts w:ascii="Roboto" w:eastAsia="Times New Roman" w:hAnsi="Roboto" w:cs="Times New Roman"/>
          <w:color w:val="01014A"/>
          <w:kern w:val="0"/>
          <w:sz w:val="27"/>
          <w:szCs w:val="27"/>
          <w:lang w:val="en-IN" w:eastAsia="en-IN"/>
        </w:rPr>
        <w:t xml:space="preserve"> is a method without any definition, </w:t>
      </w:r>
      <w:proofErr w:type="gramStart"/>
      <w:r w:rsidRPr="003D2346">
        <w:rPr>
          <w:rFonts w:ascii="Roboto" w:eastAsia="Times New Roman" w:hAnsi="Roboto" w:cs="Times New Roman"/>
          <w:color w:val="01014A"/>
          <w:kern w:val="0"/>
          <w:sz w:val="27"/>
          <w:szCs w:val="27"/>
          <w:lang w:val="en-IN" w:eastAsia="en-IN"/>
        </w:rPr>
        <w:t>i.e.</w:t>
      </w:r>
      <w:proofErr w:type="gramEnd"/>
      <w:r w:rsidRPr="003D2346">
        <w:rPr>
          <w:rFonts w:ascii="Roboto" w:eastAsia="Times New Roman" w:hAnsi="Roboto" w:cs="Times New Roman"/>
          <w:color w:val="01014A"/>
          <w:kern w:val="0"/>
          <w:sz w:val="27"/>
          <w:szCs w:val="27"/>
          <w:lang w:val="en-IN" w:eastAsia="en-IN"/>
        </w:rPr>
        <w:t xml:space="preserve"> the body.</w:t>
      </w:r>
    </w:p>
    <w:p w14:paraId="54750EFE" w14:textId="77777777" w:rsidR="003D2346" w:rsidRPr="003D2346" w:rsidRDefault="003D2346">
      <w:pPr>
        <w:numPr>
          <w:ilvl w:val="0"/>
          <w:numId w:val="255"/>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lastRenderedPageBreak/>
        <w:t>The signature of an abstract method must be preceded by the abstract keyword.</w:t>
      </w:r>
    </w:p>
    <w:p w14:paraId="29CCFE8A" w14:textId="77777777" w:rsidR="003D2346" w:rsidRPr="003D2346" w:rsidRDefault="003D2346">
      <w:pPr>
        <w:numPr>
          <w:ilvl w:val="0"/>
          <w:numId w:val="255"/>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If a class contains at least one abstract method, the class should be abstract.</w:t>
      </w:r>
    </w:p>
    <w:p w14:paraId="384DCCEC"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A class can be abstract even without any abstract methods.</w:t>
      </w:r>
    </w:p>
    <w:p w14:paraId="1BBB5CF1" w14:textId="77777777" w:rsidR="003D2346" w:rsidRPr="003D2346" w:rsidRDefault="003D2346">
      <w:pPr>
        <w:numPr>
          <w:ilvl w:val="0"/>
          <w:numId w:val="25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abstract</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w:t>
      </w:r>
    </w:p>
    <w:p w14:paraId="7DE94FE8" w14:textId="77777777" w:rsidR="003D2346" w:rsidRPr="003D2346" w:rsidRDefault="003D2346">
      <w:pPr>
        <w:numPr>
          <w:ilvl w:val="0"/>
          <w:numId w:val="2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abstract</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start(</w:t>
      </w:r>
      <w:proofErr w:type="gramEnd"/>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i/>
          <w:iCs/>
          <w:color w:val="AEAEAE"/>
          <w:kern w:val="0"/>
          <w:sz w:val="27"/>
          <w:szCs w:val="27"/>
          <w:lang w:val="en-IN" w:eastAsia="en-IN"/>
        </w:rPr>
        <w:t>// Notice the semicolons in the method declarations</w:t>
      </w:r>
    </w:p>
    <w:p w14:paraId="7AAB669F" w14:textId="77777777" w:rsidR="003D2346" w:rsidRPr="003D2346" w:rsidRDefault="003D2346">
      <w:pPr>
        <w:numPr>
          <w:ilvl w:val="0"/>
          <w:numId w:val="2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abstract</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stop(</w:t>
      </w:r>
      <w:proofErr w:type="gramEnd"/>
      <w:r w:rsidRPr="003D2346">
        <w:rPr>
          <w:rFonts w:ascii="Courier New" w:eastAsia="Times New Roman" w:hAnsi="Courier New" w:cs="Courier New"/>
          <w:color w:val="FFFFFF"/>
          <w:kern w:val="0"/>
          <w:sz w:val="27"/>
          <w:szCs w:val="27"/>
          <w:lang w:val="en-IN" w:eastAsia="en-IN"/>
        </w:rPr>
        <w:t>);</w:t>
      </w:r>
    </w:p>
    <w:p w14:paraId="1C8CDEF8" w14:textId="48917F0E" w:rsidR="003D2346" w:rsidRPr="003D2346" w:rsidRDefault="003D2346">
      <w:pPr>
        <w:numPr>
          <w:ilvl w:val="0"/>
          <w:numId w:val="25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792BFA8" wp14:editId="62F7695A">
                <wp:extent cx="304800" cy="304800"/>
                <wp:effectExtent l="0" t="0" r="0" b="0"/>
                <wp:docPr id="189" name="Rectangle 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F9A83C" id="Rectangle 18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DBBD975" w14:textId="77777777" w:rsidR="003D2346" w:rsidRPr="003D2346" w:rsidRDefault="003D2346" w:rsidP="003D2346">
      <w:pPr>
        <w:pStyle w:val="NormalWeb"/>
        <w:jc w:val="both"/>
        <w:rPr>
          <w:rFonts w:ascii="Roboto" w:eastAsia="Times New Roman" w:hAnsi="Roboto"/>
          <w:color w:val="01014A"/>
          <w:sz w:val="27"/>
          <w:szCs w:val="27"/>
          <w:lang w:val="en-IN" w:eastAsia="en-IN"/>
        </w:rPr>
      </w:pPr>
      <w:r w:rsidRPr="003D2346">
        <w:rPr>
          <w:rFonts w:ascii="Roboto" w:eastAsia="Times New Roman" w:hAnsi="Roboto"/>
          <w:color w:val="01014A"/>
          <w:sz w:val="27"/>
          <w:szCs w:val="27"/>
          <w:lang w:val="en-IN" w:eastAsia="en-IN"/>
        </w:rPr>
        <w:t> Method declarations in the abstract parent class:</w:t>
      </w:r>
    </w:p>
    <w:p w14:paraId="4A922FDA" w14:textId="77777777" w:rsidR="003D2346" w:rsidRPr="003D2346" w:rsidRDefault="003D2346">
      <w:pPr>
        <w:numPr>
          <w:ilvl w:val="0"/>
          <w:numId w:val="25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abstract</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w:t>
      </w:r>
    </w:p>
    <w:p w14:paraId="65428992"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private</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vehicleNo</w:t>
      </w:r>
      <w:proofErr w:type="spellEnd"/>
      <w:r w:rsidRPr="003D2346">
        <w:rPr>
          <w:rFonts w:ascii="Courier New" w:eastAsia="Times New Roman" w:hAnsi="Courier New" w:cs="Courier New"/>
          <w:color w:val="FFFFFF"/>
          <w:kern w:val="0"/>
          <w:sz w:val="27"/>
          <w:szCs w:val="27"/>
          <w:lang w:val="en-IN" w:eastAsia="en-IN"/>
        </w:rPr>
        <w:t>;</w:t>
      </w:r>
    </w:p>
    <w:p w14:paraId="44A49BE7"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abstract</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start(</w:t>
      </w:r>
      <w:proofErr w:type="gramEnd"/>
      <w:r w:rsidRPr="003D2346">
        <w:rPr>
          <w:rFonts w:ascii="Courier New" w:eastAsia="Times New Roman" w:hAnsi="Courier New" w:cs="Courier New"/>
          <w:color w:val="FFFFFF"/>
          <w:kern w:val="0"/>
          <w:sz w:val="27"/>
          <w:szCs w:val="27"/>
          <w:lang w:val="en-IN" w:eastAsia="en-IN"/>
        </w:rPr>
        <w:t xml:space="preserve">);    </w:t>
      </w:r>
    </w:p>
    <w:p w14:paraId="79FDBC0A"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abstract</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stop(</w:t>
      </w:r>
      <w:proofErr w:type="gramEnd"/>
      <w:r w:rsidRPr="003D2346">
        <w:rPr>
          <w:rFonts w:ascii="Courier New" w:eastAsia="Times New Roman" w:hAnsi="Courier New" w:cs="Courier New"/>
          <w:color w:val="FFFFFF"/>
          <w:kern w:val="0"/>
          <w:sz w:val="27"/>
          <w:szCs w:val="27"/>
          <w:lang w:val="en-IN" w:eastAsia="en-IN"/>
        </w:rPr>
        <w:t>);</w:t>
      </w:r>
    </w:p>
    <w:p w14:paraId="1623C4A5"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53BAEE7"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getVehicleNo</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w:t>
      </w:r>
    </w:p>
    <w:p w14:paraId="0DB1C045"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return</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vehicleNo</w:t>
      </w:r>
      <w:proofErr w:type="spellEnd"/>
      <w:r w:rsidRPr="003D2346">
        <w:rPr>
          <w:rFonts w:ascii="Courier New" w:eastAsia="Times New Roman" w:hAnsi="Courier New" w:cs="Courier New"/>
          <w:color w:val="FFFFFF"/>
          <w:kern w:val="0"/>
          <w:sz w:val="27"/>
          <w:szCs w:val="27"/>
          <w:lang w:val="en-IN" w:eastAsia="en-IN"/>
        </w:rPr>
        <w:t>;</w:t>
      </w:r>
    </w:p>
    <w:p w14:paraId="7729BD5A"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17521EEF"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setVehicleNo</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vehicleNo</w:t>
      </w:r>
      <w:proofErr w:type="spellEnd"/>
      <w:r w:rsidRPr="003D2346">
        <w:rPr>
          <w:rFonts w:ascii="Courier New" w:eastAsia="Times New Roman" w:hAnsi="Courier New" w:cs="Courier New"/>
          <w:color w:val="FFFFFF"/>
          <w:kern w:val="0"/>
          <w:sz w:val="27"/>
          <w:szCs w:val="27"/>
          <w:lang w:val="en-IN" w:eastAsia="en-IN"/>
        </w:rPr>
        <w:t>) {</w:t>
      </w:r>
    </w:p>
    <w:p w14:paraId="44796667"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E28964"/>
          <w:kern w:val="0"/>
          <w:sz w:val="27"/>
          <w:szCs w:val="27"/>
          <w:lang w:val="en-IN" w:eastAsia="en-IN"/>
        </w:rPr>
        <w:t>this</w:t>
      </w:r>
      <w:r w:rsidRPr="003D2346">
        <w:rPr>
          <w:rFonts w:ascii="Courier New" w:eastAsia="Times New Roman" w:hAnsi="Courier New" w:cs="Courier New"/>
          <w:color w:val="FFFFFF"/>
          <w:kern w:val="0"/>
          <w:sz w:val="27"/>
          <w:szCs w:val="27"/>
          <w:lang w:val="en-IN" w:eastAsia="en-IN"/>
        </w:rPr>
        <w:t>.vehicleNo</w:t>
      </w:r>
      <w:proofErr w:type="spellEnd"/>
      <w:proofErr w:type="gramEnd"/>
      <w:r w:rsidRPr="003D2346">
        <w:rPr>
          <w:rFonts w:ascii="Courier New" w:eastAsia="Times New Roman" w:hAnsi="Courier New" w:cs="Courier New"/>
          <w:color w:val="FFFFFF"/>
          <w:kern w:val="0"/>
          <w:sz w:val="27"/>
          <w:szCs w:val="27"/>
          <w:lang w:val="en-IN" w:eastAsia="en-IN"/>
        </w:rPr>
        <w:t xml:space="preserve"> = </w:t>
      </w:r>
      <w:proofErr w:type="spellStart"/>
      <w:r w:rsidRPr="003D2346">
        <w:rPr>
          <w:rFonts w:ascii="Courier New" w:eastAsia="Times New Roman" w:hAnsi="Courier New" w:cs="Courier New"/>
          <w:color w:val="FFFFFF"/>
          <w:kern w:val="0"/>
          <w:sz w:val="27"/>
          <w:szCs w:val="27"/>
          <w:lang w:val="en-IN" w:eastAsia="en-IN"/>
        </w:rPr>
        <w:t>vehicleNo</w:t>
      </w:r>
      <w:proofErr w:type="spellEnd"/>
      <w:r w:rsidRPr="003D2346">
        <w:rPr>
          <w:rFonts w:ascii="Courier New" w:eastAsia="Times New Roman" w:hAnsi="Courier New" w:cs="Courier New"/>
          <w:color w:val="FFFFFF"/>
          <w:kern w:val="0"/>
          <w:sz w:val="27"/>
          <w:szCs w:val="27"/>
          <w:lang w:val="en-IN" w:eastAsia="en-IN"/>
        </w:rPr>
        <w:t>;</w:t>
      </w:r>
    </w:p>
    <w:p w14:paraId="005A6460" w14:textId="77777777"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26C95A05" w14:textId="23432BAE" w:rsidR="003D2346" w:rsidRPr="003D2346" w:rsidRDefault="003D2346">
      <w:pPr>
        <w:numPr>
          <w:ilvl w:val="0"/>
          <w:numId w:val="25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0866233" wp14:editId="1AD61DD5">
                <wp:extent cx="304800" cy="304800"/>
                <wp:effectExtent l="0" t="0" r="0" b="0"/>
                <wp:docPr id="193" name="Rectangle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81182" id="Rectangle 19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8F2C9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Overridden methods in the child classes:</w:t>
      </w:r>
    </w:p>
    <w:p w14:paraId="30AD61C3" w14:textId="77777777" w:rsidR="003D2346" w:rsidRPr="003D2346" w:rsidRDefault="003D2346">
      <w:pPr>
        <w:numPr>
          <w:ilvl w:val="0"/>
          <w:numId w:val="2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Car</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extends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w:t>
      </w:r>
    </w:p>
    <w:p w14:paraId="068C3A54"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start(</w:t>
      </w:r>
      <w:proofErr w:type="gramEnd"/>
      <w:r w:rsidRPr="003D2346">
        <w:rPr>
          <w:rFonts w:ascii="Courier New" w:eastAsia="Times New Roman" w:hAnsi="Courier New" w:cs="Courier New"/>
          <w:color w:val="FFFFFF"/>
          <w:kern w:val="0"/>
          <w:sz w:val="27"/>
          <w:szCs w:val="27"/>
          <w:lang w:val="en-IN" w:eastAsia="en-IN"/>
        </w:rPr>
        <w:t>) {</w:t>
      </w:r>
    </w:p>
    <w:p w14:paraId="4CA65CBD"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System</w:t>
      </w: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out</w:t>
      </w:r>
      <w:r w:rsidRPr="003D2346">
        <w:rPr>
          <w:rFonts w:ascii="Courier New" w:eastAsia="Times New Roman" w:hAnsi="Courier New" w:cs="Courier New"/>
          <w:color w:val="FFFFFF"/>
          <w:kern w:val="0"/>
          <w:sz w:val="27"/>
          <w:szCs w:val="27"/>
          <w:lang w:val="en-IN" w:eastAsia="en-IN"/>
        </w:rPr>
        <w:t>.println</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"Car "</w:t>
      </w:r>
      <w:r w:rsidRPr="003D2346">
        <w:rPr>
          <w:rFonts w:ascii="Courier New" w:eastAsia="Times New Roman" w:hAnsi="Courier New" w:cs="Courier New"/>
          <w:color w:val="FFFFFF"/>
          <w:kern w:val="0"/>
          <w:sz w:val="27"/>
          <w:szCs w:val="27"/>
          <w:lang w:val="en-IN" w:eastAsia="en-IN"/>
        </w:rPr>
        <w:t xml:space="preserve"> + </w:t>
      </w:r>
      <w:proofErr w:type="spellStart"/>
      <w:proofErr w:type="gramStart"/>
      <w:r w:rsidRPr="003D2346">
        <w:rPr>
          <w:rFonts w:ascii="Courier New" w:eastAsia="Times New Roman" w:hAnsi="Courier New" w:cs="Courier New"/>
          <w:color w:val="FFFFFF"/>
          <w:kern w:val="0"/>
          <w:sz w:val="27"/>
          <w:szCs w:val="27"/>
          <w:lang w:val="en-IN" w:eastAsia="en-IN"/>
        </w:rPr>
        <w:t>getVehicleNo</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xml:space="preserve">) + </w:t>
      </w:r>
      <w:r w:rsidRPr="003D2346">
        <w:rPr>
          <w:rFonts w:ascii="Courier New" w:eastAsia="Times New Roman" w:hAnsi="Courier New" w:cs="Courier New"/>
          <w:color w:val="65B042"/>
          <w:kern w:val="0"/>
          <w:sz w:val="27"/>
          <w:szCs w:val="27"/>
          <w:lang w:val="en-IN" w:eastAsia="en-IN"/>
        </w:rPr>
        <w:t>" has started"</w:t>
      </w:r>
      <w:r w:rsidRPr="003D2346">
        <w:rPr>
          <w:rFonts w:ascii="Courier New" w:eastAsia="Times New Roman" w:hAnsi="Courier New" w:cs="Courier New"/>
          <w:color w:val="FFFFFF"/>
          <w:kern w:val="0"/>
          <w:sz w:val="27"/>
          <w:szCs w:val="27"/>
          <w:lang w:val="en-IN" w:eastAsia="en-IN"/>
        </w:rPr>
        <w:t>);</w:t>
      </w:r>
    </w:p>
    <w:p w14:paraId="2540AFA7"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3D9F7036"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stop(</w:t>
      </w:r>
      <w:proofErr w:type="gramEnd"/>
      <w:r w:rsidRPr="003D2346">
        <w:rPr>
          <w:rFonts w:ascii="Courier New" w:eastAsia="Times New Roman" w:hAnsi="Courier New" w:cs="Courier New"/>
          <w:color w:val="FFFFFF"/>
          <w:kern w:val="0"/>
          <w:sz w:val="27"/>
          <w:szCs w:val="27"/>
          <w:lang w:val="en-IN" w:eastAsia="en-IN"/>
        </w:rPr>
        <w:t>) {</w:t>
      </w:r>
    </w:p>
    <w:p w14:paraId="28A09997"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System</w:t>
      </w: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out</w:t>
      </w:r>
      <w:r w:rsidRPr="003D2346">
        <w:rPr>
          <w:rFonts w:ascii="Courier New" w:eastAsia="Times New Roman" w:hAnsi="Courier New" w:cs="Courier New"/>
          <w:color w:val="FFFFFF"/>
          <w:kern w:val="0"/>
          <w:sz w:val="27"/>
          <w:szCs w:val="27"/>
          <w:lang w:val="en-IN" w:eastAsia="en-IN"/>
        </w:rPr>
        <w:t>.println</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"Car "</w:t>
      </w:r>
      <w:r w:rsidRPr="003D2346">
        <w:rPr>
          <w:rFonts w:ascii="Courier New" w:eastAsia="Times New Roman" w:hAnsi="Courier New" w:cs="Courier New"/>
          <w:color w:val="FFFFFF"/>
          <w:kern w:val="0"/>
          <w:sz w:val="27"/>
          <w:szCs w:val="27"/>
          <w:lang w:val="en-IN" w:eastAsia="en-IN"/>
        </w:rPr>
        <w:t xml:space="preserve"> + </w:t>
      </w:r>
      <w:proofErr w:type="spellStart"/>
      <w:proofErr w:type="gramStart"/>
      <w:r w:rsidRPr="003D2346">
        <w:rPr>
          <w:rFonts w:ascii="Courier New" w:eastAsia="Times New Roman" w:hAnsi="Courier New" w:cs="Courier New"/>
          <w:color w:val="FFFFFF"/>
          <w:kern w:val="0"/>
          <w:sz w:val="27"/>
          <w:szCs w:val="27"/>
          <w:lang w:val="en-IN" w:eastAsia="en-IN"/>
        </w:rPr>
        <w:t>getVehicleNo</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xml:space="preserve">) + </w:t>
      </w:r>
      <w:r w:rsidRPr="003D2346">
        <w:rPr>
          <w:rFonts w:ascii="Courier New" w:eastAsia="Times New Roman" w:hAnsi="Courier New" w:cs="Courier New"/>
          <w:color w:val="65B042"/>
          <w:kern w:val="0"/>
          <w:sz w:val="27"/>
          <w:szCs w:val="27"/>
          <w:lang w:val="en-IN" w:eastAsia="en-IN"/>
        </w:rPr>
        <w:t>" has stopped"</w:t>
      </w:r>
      <w:r w:rsidRPr="003D2346">
        <w:rPr>
          <w:rFonts w:ascii="Courier New" w:eastAsia="Times New Roman" w:hAnsi="Courier New" w:cs="Courier New"/>
          <w:color w:val="FFFFFF"/>
          <w:kern w:val="0"/>
          <w:sz w:val="27"/>
          <w:szCs w:val="27"/>
          <w:lang w:val="en-IN" w:eastAsia="en-IN"/>
        </w:rPr>
        <w:t>);</w:t>
      </w:r>
    </w:p>
    <w:p w14:paraId="343104C2"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57904437"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p>
    <w:p w14:paraId="5495E598"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Bike</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extends</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w:t>
      </w:r>
    </w:p>
    <w:p w14:paraId="1595DC7A"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start(</w:t>
      </w:r>
      <w:proofErr w:type="gramEnd"/>
      <w:r w:rsidRPr="003D2346">
        <w:rPr>
          <w:rFonts w:ascii="Courier New" w:eastAsia="Times New Roman" w:hAnsi="Courier New" w:cs="Courier New"/>
          <w:color w:val="FFFFFF"/>
          <w:kern w:val="0"/>
          <w:sz w:val="27"/>
          <w:szCs w:val="27"/>
          <w:lang w:val="en-IN" w:eastAsia="en-IN"/>
        </w:rPr>
        <w:t>) {</w:t>
      </w:r>
    </w:p>
    <w:p w14:paraId="3137E925"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lastRenderedPageBreak/>
        <w:t xml:space="preserve">        </w:t>
      </w:r>
      <w:proofErr w:type="spellStart"/>
      <w:r w:rsidRPr="003D2346">
        <w:rPr>
          <w:rFonts w:ascii="Courier New" w:eastAsia="Times New Roman" w:hAnsi="Courier New" w:cs="Courier New"/>
          <w:color w:val="89BDFF"/>
          <w:kern w:val="0"/>
          <w:sz w:val="27"/>
          <w:szCs w:val="27"/>
          <w:lang w:val="en-IN" w:eastAsia="en-IN"/>
        </w:rPr>
        <w:t>System</w:t>
      </w: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out</w:t>
      </w:r>
      <w:r w:rsidRPr="003D2346">
        <w:rPr>
          <w:rFonts w:ascii="Courier New" w:eastAsia="Times New Roman" w:hAnsi="Courier New" w:cs="Courier New"/>
          <w:color w:val="FFFFFF"/>
          <w:kern w:val="0"/>
          <w:sz w:val="27"/>
          <w:szCs w:val="27"/>
          <w:lang w:val="en-IN" w:eastAsia="en-IN"/>
        </w:rPr>
        <w:t>.println</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"Bike "</w:t>
      </w:r>
      <w:r w:rsidRPr="003D2346">
        <w:rPr>
          <w:rFonts w:ascii="Courier New" w:eastAsia="Times New Roman" w:hAnsi="Courier New" w:cs="Courier New"/>
          <w:color w:val="FFFFFF"/>
          <w:kern w:val="0"/>
          <w:sz w:val="27"/>
          <w:szCs w:val="27"/>
          <w:lang w:val="en-IN" w:eastAsia="en-IN"/>
        </w:rPr>
        <w:t xml:space="preserve"> + </w:t>
      </w:r>
      <w:proofErr w:type="spellStart"/>
      <w:proofErr w:type="gramStart"/>
      <w:r w:rsidRPr="003D2346">
        <w:rPr>
          <w:rFonts w:ascii="Courier New" w:eastAsia="Times New Roman" w:hAnsi="Courier New" w:cs="Courier New"/>
          <w:color w:val="FFFFFF"/>
          <w:kern w:val="0"/>
          <w:sz w:val="27"/>
          <w:szCs w:val="27"/>
          <w:lang w:val="en-IN" w:eastAsia="en-IN"/>
        </w:rPr>
        <w:t>getVehicleNo</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xml:space="preserve">) + </w:t>
      </w:r>
      <w:r w:rsidRPr="003D2346">
        <w:rPr>
          <w:rFonts w:ascii="Courier New" w:eastAsia="Times New Roman" w:hAnsi="Courier New" w:cs="Courier New"/>
          <w:color w:val="65B042"/>
          <w:kern w:val="0"/>
          <w:sz w:val="27"/>
          <w:szCs w:val="27"/>
          <w:lang w:val="en-IN" w:eastAsia="en-IN"/>
        </w:rPr>
        <w:t>" has started"</w:t>
      </w:r>
      <w:r w:rsidRPr="003D2346">
        <w:rPr>
          <w:rFonts w:ascii="Courier New" w:eastAsia="Times New Roman" w:hAnsi="Courier New" w:cs="Courier New"/>
          <w:color w:val="FFFFFF"/>
          <w:kern w:val="0"/>
          <w:sz w:val="27"/>
          <w:szCs w:val="27"/>
          <w:lang w:val="en-IN" w:eastAsia="en-IN"/>
        </w:rPr>
        <w:t>);</w:t>
      </w:r>
    </w:p>
    <w:p w14:paraId="48F80C74"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6F029A13"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stop(</w:t>
      </w:r>
      <w:proofErr w:type="gramEnd"/>
      <w:r w:rsidRPr="003D2346">
        <w:rPr>
          <w:rFonts w:ascii="Courier New" w:eastAsia="Times New Roman" w:hAnsi="Courier New" w:cs="Courier New"/>
          <w:color w:val="FFFFFF"/>
          <w:kern w:val="0"/>
          <w:sz w:val="27"/>
          <w:szCs w:val="27"/>
          <w:lang w:val="en-IN" w:eastAsia="en-IN"/>
        </w:rPr>
        <w:t>) {</w:t>
      </w:r>
    </w:p>
    <w:p w14:paraId="51DDC63C"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System</w:t>
      </w: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E28964"/>
          <w:kern w:val="0"/>
          <w:sz w:val="27"/>
          <w:szCs w:val="27"/>
          <w:lang w:val="en-IN" w:eastAsia="en-IN"/>
        </w:rPr>
        <w:t>out</w:t>
      </w:r>
      <w:r w:rsidRPr="003D2346">
        <w:rPr>
          <w:rFonts w:ascii="Courier New" w:eastAsia="Times New Roman" w:hAnsi="Courier New" w:cs="Courier New"/>
          <w:color w:val="FFFFFF"/>
          <w:kern w:val="0"/>
          <w:sz w:val="27"/>
          <w:szCs w:val="27"/>
          <w:lang w:val="en-IN" w:eastAsia="en-IN"/>
        </w:rPr>
        <w:t>.println</w:t>
      </w:r>
      <w:proofErr w:type="spell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"Bike "</w:t>
      </w:r>
      <w:r w:rsidRPr="003D2346">
        <w:rPr>
          <w:rFonts w:ascii="Courier New" w:eastAsia="Times New Roman" w:hAnsi="Courier New" w:cs="Courier New"/>
          <w:color w:val="FFFFFF"/>
          <w:kern w:val="0"/>
          <w:sz w:val="27"/>
          <w:szCs w:val="27"/>
          <w:lang w:val="en-IN" w:eastAsia="en-IN"/>
        </w:rPr>
        <w:t xml:space="preserve"> + </w:t>
      </w:r>
      <w:proofErr w:type="spellStart"/>
      <w:proofErr w:type="gramStart"/>
      <w:r w:rsidRPr="003D2346">
        <w:rPr>
          <w:rFonts w:ascii="Courier New" w:eastAsia="Times New Roman" w:hAnsi="Courier New" w:cs="Courier New"/>
          <w:color w:val="FFFFFF"/>
          <w:kern w:val="0"/>
          <w:sz w:val="27"/>
          <w:szCs w:val="27"/>
          <w:lang w:val="en-IN" w:eastAsia="en-IN"/>
        </w:rPr>
        <w:t>getVehicleNo</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 xml:space="preserve">) + </w:t>
      </w:r>
      <w:r w:rsidRPr="003D2346">
        <w:rPr>
          <w:rFonts w:ascii="Courier New" w:eastAsia="Times New Roman" w:hAnsi="Courier New" w:cs="Courier New"/>
          <w:color w:val="65B042"/>
          <w:kern w:val="0"/>
          <w:sz w:val="27"/>
          <w:szCs w:val="27"/>
          <w:lang w:val="en-IN" w:eastAsia="en-IN"/>
        </w:rPr>
        <w:t>" has stopped"</w:t>
      </w:r>
      <w:r w:rsidRPr="003D2346">
        <w:rPr>
          <w:rFonts w:ascii="Courier New" w:eastAsia="Times New Roman" w:hAnsi="Courier New" w:cs="Courier New"/>
          <w:color w:val="FFFFFF"/>
          <w:kern w:val="0"/>
          <w:sz w:val="27"/>
          <w:szCs w:val="27"/>
          <w:lang w:val="en-IN" w:eastAsia="en-IN"/>
        </w:rPr>
        <w:t>);</w:t>
      </w:r>
    </w:p>
    <w:p w14:paraId="440AC509" w14:textId="77777777"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6C35D0EB" w14:textId="1A3C9DBE" w:rsidR="003D2346" w:rsidRPr="003D2346" w:rsidRDefault="003D2346">
      <w:pPr>
        <w:numPr>
          <w:ilvl w:val="0"/>
          <w:numId w:val="26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E71F2D5" wp14:editId="6920612B">
                <wp:extent cx="304800" cy="304800"/>
                <wp:effectExtent l="0" t="0" r="0" b="0"/>
                <wp:docPr id="192" name="Rectangle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E65B5" id="Rectangle 19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9CC1BA" w14:textId="77777777" w:rsidR="003D2346" w:rsidRPr="003D2346" w:rsidRDefault="003D2346">
      <w:pPr>
        <w:numPr>
          <w:ilvl w:val="0"/>
          <w:numId w:val="26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class</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89BDFF"/>
          <w:kern w:val="0"/>
          <w:sz w:val="27"/>
          <w:szCs w:val="27"/>
          <w:lang w:val="en-IN" w:eastAsia="en-IN"/>
        </w:rPr>
        <w:t>AbstractTester</w:t>
      </w:r>
      <w:proofErr w:type="spellEnd"/>
      <w:r w:rsidRPr="003D2346">
        <w:rPr>
          <w:rFonts w:ascii="Courier New" w:eastAsia="Times New Roman" w:hAnsi="Courier New" w:cs="Courier New"/>
          <w:color w:val="FFFFFF"/>
          <w:kern w:val="0"/>
          <w:sz w:val="27"/>
          <w:szCs w:val="27"/>
          <w:lang w:val="en-IN" w:eastAsia="en-IN"/>
        </w:rPr>
        <w:t xml:space="preserve"> {</w:t>
      </w:r>
    </w:p>
    <w:p w14:paraId="03C0EE3E"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static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FFFFFF"/>
          <w:kern w:val="0"/>
          <w:sz w:val="27"/>
          <w:szCs w:val="27"/>
          <w:lang w:val="en-IN" w:eastAsia="en-IN"/>
        </w:rPr>
        <w:t>main(</w:t>
      </w:r>
      <w:proofErr w:type="gramEnd"/>
      <w:r w:rsidRPr="003D2346">
        <w:rPr>
          <w:rFonts w:ascii="Courier New" w:eastAsia="Times New Roman" w:hAnsi="Courier New" w:cs="Courier New"/>
          <w:color w:val="89BDFF"/>
          <w:kern w:val="0"/>
          <w:sz w:val="27"/>
          <w:szCs w:val="27"/>
          <w:lang w:val="en-IN" w:eastAsia="en-IN"/>
        </w:rPr>
        <w:t>String</w:t>
      </w: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args</w:t>
      </w:r>
      <w:proofErr w:type="spellEnd"/>
      <w:r w:rsidRPr="003D2346">
        <w:rPr>
          <w:rFonts w:ascii="Courier New" w:eastAsia="Times New Roman" w:hAnsi="Courier New" w:cs="Courier New"/>
          <w:color w:val="FFFFFF"/>
          <w:kern w:val="0"/>
          <w:sz w:val="27"/>
          <w:szCs w:val="27"/>
          <w:lang w:val="en-IN" w:eastAsia="en-IN"/>
        </w:rPr>
        <w:t>) {</w:t>
      </w:r>
    </w:p>
    <w:p w14:paraId="1B8062B1"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skyline = </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89BDFF"/>
          <w:kern w:val="0"/>
          <w:sz w:val="27"/>
          <w:szCs w:val="27"/>
          <w:lang w:val="en-IN" w:eastAsia="en-IN"/>
        </w:rPr>
        <w:t>Car</w:t>
      </w:r>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2756F38C"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skyline.setVehicleNo</w:t>
      </w:r>
      <w:proofErr w:type="spellEnd"/>
      <w:proofErr w:type="gram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"WB-4546-34"</w:t>
      </w:r>
      <w:r w:rsidRPr="003D2346">
        <w:rPr>
          <w:rFonts w:ascii="Courier New" w:eastAsia="Times New Roman" w:hAnsi="Courier New" w:cs="Courier New"/>
          <w:color w:val="FFFFFF"/>
          <w:kern w:val="0"/>
          <w:sz w:val="27"/>
          <w:szCs w:val="27"/>
          <w:lang w:val="en-IN" w:eastAsia="en-IN"/>
        </w:rPr>
        <w:t>);</w:t>
      </w:r>
    </w:p>
    <w:p w14:paraId="4DCA1421"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ninja = </w:t>
      </w:r>
      <w:r w:rsidRPr="003D2346">
        <w:rPr>
          <w:rFonts w:ascii="Courier New" w:eastAsia="Times New Roman" w:hAnsi="Courier New" w:cs="Courier New"/>
          <w:color w:val="E28964"/>
          <w:kern w:val="0"/>
          <w:sz w:val="27"/>
          <w:szCs w:val="27"/>
          <w:lang w:val="en-IN" w:eastAsia="en-IN"/>
        </w:rPr>
        <w:t>new</w:t>
      </w:r>
      <w:r w:rsidRPr="003D2346">
        <w:rPr>
          <w:rFonts w:ascii="Courier New" w:eastAsia="Times New Roman" w:hAnsi="Courier New" w:cs="Courier New"/>
          <w:color w:val="FFFFFF"/>
          <w:kern w:val="0"/>
          <w:sz w:val="27"/>
          <w:szCs w:val="27"/>
          <w:lang w:val="en-IN" w:eastAsia="en-IN"/>
        </w:rPr>
        <w:t xml:space="preserve"> </w:t>
      </w:r>
      <w:proofErr w:type="gramStart"/>
      <w:r w:rsidRPr="003D2346">
        <w:rPr>
          <w:rFonts w:ascii="Courier New" w:eastAsia="Times New Roman" w:hAnsi="Courier New" w:cs="Courier New"/>
          <w:color w:val="89BDFF"/>
          <w:kern w:val="0"/>
          <w:sz w:val="27"/>
          <w:szCs w:val="27"/>
          <w:lang w:val="en-IN" w:eastAsia="en-IN"/>
        </w:rPr>
        <w:t>Bike</w:t>
      </w:r>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FFFFFF"/>
          <w:kern w:val="0"/>
          <w:sz w:val="27"/>
          <w:szCs w:val="27"/>
          <w:lang w:val="en-IN" w:eastAsia="en-IN"/>
        </w:rPr>
        <w:t>);</w:t>
      </w:r>
    </w:p>
    <w:p w14:paraId="5C7320C2"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ninja.setVehicleNo</w:t>
      </w:r>
      <w:proofErr w:type="spellEnd"/>
      <w:proofErr w:type="gramEnd"/>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color w:val="65B042"/>
          <w:kern w:val="0"/>
          <w:sz w:val="27"/>
          <w:szCs w:val="27"/>
          <w:lang w:val="en-IN" w:eastAsia="en-IN"/>
        </w:rPr>
        <w:t>"KA-8675-72"</w:t>
      </w:r>
      <w:r w:rsidRPr="003D2346">
        <w:rPr>
          <w:rFonts w:ascii="Courier New" w:eastAsia="Times New Roman" w:hAnsi="Courier New" w:cs="Courier New"/>
          <w:color w:val="FFFFFF"/>
          <w:kern w:val="0"/>
          <w:sz w:val="27"/>
          <w:szCs w:val="27"/>
          <w:lang w:val="en-IN" w:eastAsia="en-IN"/>
        </w:rPr>
        <w:t>);</w:t>
      </w:r>
    </w:p>
    <w:p w14:paraId="47BCAC76"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startAutomobile</w:t>
      </w:r>
      <w:proofErr w:type="spellEnd"/>
      <w:r w:rsidRPr="003D2346">
        <w:rPr>
          <w:rFonts w:ascii="Courier New" w:eastAsia="Times New Roman" w:hAnsi="Courier New" w:cs="Courier New"/>
          <w:color w:val="FFFFFF"/>
          <w:kern w:val="0"/>
          <w:sz w:val="27"/>
          <w:szCs w:val="27"/>
          <w:lang w:val="en-IN" w:eastAsia="en-IN"/>
        </w:rPr>
        <w:t>(skyline);</w:t>
      </w:r>
    </w:p>
    <w:p w14:paraId="2C30F99E"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r w:rsidRPr="003D2346">
        <w:rPr>
          <w:rFonts w:ascii="Courier New" w:eastAsia="Times New Roman" w:hAnsi="Courier New" w:cs="Courier New"/>
          <w:color w:val="FFFFFF"/>
          <w:kern w:val="0"/>
          <w:sz w:val="27"/>
          <w:szCs w:val="27"/>
          <w:lang w:val="en-IN" w:eastAsia="en-IN"/>
        </w:rPr>
        <w:t>startAutomobile</w:t>
      </w:r>
      <w:proofErr w:type="spellEnd"/>
      <w:r w:rsidRPr="003D2346">
        <w:rPr>
          <w:rFonts w:ascii="Courier New" w:eastAsia="Times New Roman" w:hAnsi="Courier New" w:cs="Courier New"/>
          <w:color w:val="FFFFFF"/>
          <w:kern w:val="0"/>
          <w:sz w:val="27"/>
          <w:szCs w:val="27"/>
          <w:lang w:val="en-IN" w:eastAsia="en-IN"/>
        </w:rPr>
        <w:t>(ninja);</w:t>
      </w:r>
    </w:p>
    <w:p w14:paraId="6DE4F890"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0420A82C"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73E05D33"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public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static</w:t>
      </w:r>
      <w:r w:rsidRPr="003D2346">
        <w:rPr>
          <w:rFonts w:ascii="Courier New" w:eastAsia="Times New Roman" w:hAnsi="Courier New" w:cs="Courier New"/>
          <w:color w:val="FFFFFF"/>
          <w:kern w:val="0"/>
          <w:sz w:val="27"/>
          <w:szCs w:val="27"/>
          <w:lang w:val="en-IN" w:eastAsia="en-IN"/>
        </w:rPr>
        <w:t xml:space="preserve"> </w:t>
      </w:r>
      <w:r w:rsidRPr="003D2346">
        <w:rPr>
          <w:rFonts w:ascii="Courier New" w:eastAsia="Times New Roman" w:hAnsi="Courier New" w:cs="Courier New"/>
          <w:color w:val="E28964"/>
          <w:kern w:val="0"/>
          <w:sz w:val="27"/>
          <w:szCs w:val="27"/>
          <w:lang w:val="en-IN" w:eastAsia="en-IN"/>
        </w:rPr>
        <w:t>void</w:t>
      </w: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startAutomobile</w:t>
      </w:r>
      <w:proofErr w:type="spellEnd"/>
      <w:r w:rsidRPr="003D2346">
        <w:rPr>
          <w:rFonts w:ascii="Courier New" w:eastAsia="Times New Roman" w:hAnsi="Courier New" w:cs="Courier New"/>
          <w:color w:val="FFFFFF"/>
          <w:kern w:val="0"/>
          <w:sz w:val="27"/>
          <w:szCs w:val="27"/>
          <w:lang w:val="en-IN" w:eastAsia="en-IN"/>
        </w:rPr>
        <w:t>(</w:t>
      </w:r>
      <w:proofErr w:type="gramEnd"/>
      <w:r w:rsidRPr="003D2346">
        <w:rPr>
          <w:rFonts w:ascii="Courier New" w:eastAsia="Times New Roman" w:hAnsi="Courier New" w:cs="Courier New"/>
          <w:color w:val="89BDFF"/>
          <w:kern w:val="0"/>
          <w:sz w:val="27"/>
          <w:szCs w:val="27"/>
          <w:lang w:val="en-IN" w:eastAsia="en-IN"/>
        </w:rPr>
        <w:t>Automobile</w:t>
      </w:r>
      <w:r w:rsidRPr="003D2346">
        <w:rPr>
          <w:rFonts w:ascii="Courier New" w:eastAsia="Times New Roman" w:hAnsi="Courier New" w:cs="Courier New"/>
          <w:color w:val="FFFFFF"/>
          <w:kern w:val="0"/>
          <w:sz w:val="27"/>
          <w:szCs w:val="27"/>
          <w:lang w:val="en-IN" w:eastAsia="en-IN"/>
        </w:rPr>
        <w:t xml:space="preserve"> automobile) {</w:t>
      </w:r>
    </w:p>
    <w:p w14:paraId="016456BB"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roofErr w:type="spellStart"/>
      <w:proofErr w:type="gramStart"/>
      <w:r w:rsidRPr="003D2346">
        <w:rPr>
          <w:rFonts w:ascii="Courier New" w:eastAsia="Times New Roman" w:hAnsi="Courier New" w:cs="Courier New"/>
          <w:color w:val="FFFFFF"/>
          <w:kern w:val="0"/>
          <w:sz w:val="27"/>
          <w:szCs w:val="27"/>
          <w:lang w:val="en-IN" w:eastAsia="en-IN"/>
        </w:rPr>
        <w:t>automobile.start</w:t>
      </w:r>
      <w:proofErr w:type="spellEnd"/>
      <w:proofErr w:type="gramEnd"/>
      <w:r w:rsidRPr="003D2346">
        <w:rPr>
          <w:rFonts w:ascii="Courier New" w:eastAsia="Times New Roman" w:hAnsi="Courier New" w:cs="Courier New"/>
          <w:color w:val="FFFFFF"/>
          <w:kern w:val="0"/>
          <w:sz w:val="27"/>
          <w:szCs w:val="27"/>
          <w:lang w:val="en-IN" w:eastAsia="en-IN"/>
        </w:rPr>
        <w:t>();</w:t>
      </w:r>
    </w:p>
    <w:p w14:paraId="015FF850" w14:textId="7777777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 xml:space="preserve">    }</w:t>
      </w:r>
    </w:p>
    <w:p w14:paraId="59C5C744" w14:textId="1EBC0787" w:rsidR="003D2346" w:rsidRPr="003D2346" w:rsidRDefault="003D2346">
      <w:pPr>
        <w:numPr>
          <w:ilvl w:val="0"/>
          <w:numId w:val="2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3D2346">
        <w:rPr>
          <w:rFonts w:ascii="Courier New" w:eastAsia="Times New Roman" w:hAnsi="Courier New" w:cs="Courier New"/>
          <w:color w:val="FFFFFF"/>
          <w:kern w:val="0"/>
          <w:sz w:val="27"/>
          <w:szCs w:val="27"/>
          <w:lang w:val="en-IN" w:eastAsia="en-IN"/>
        </w:rPr>
        <w:t>}</w:t>
      </w:r>
      <w:r w:rsidRPr="003D2346">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47D809D" wp14:editId="3E1DF7E6">
                <wp:extent cx="304800" cy="304800"/>
                <wp:effectExtent l="0" t="0" r="0" b="0"/>
                <wp:docPr id="191" name="Rectangl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DCBC8" id="Rectangle 19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7A5581"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  Abstract classes</w:t>
      </w:r>
      <w:r w:rsidRPr="003D2346">
        <w:rPr>
          <w:rFonts w:ascii="Roboto" w:eastAsia="Times New Roman" w:hAnsi="Roboto" w:cs="Times New Roman"/>
          <w:color w:val="01014A"/>
          <w:kern w:val="0"/>
          <w:sz w:val="27"/>
          <w:szCs w:val="27"/>
          <w:lang w:val="en-IN" w:eastAsia="en-IN"/>
        </w:rPr>
        <w:t> enforce </w:t>
      </w:r>
      <w:r w:rsidRPr="003D2346">
        <w:rPr>
          <w:rFonts w:ascii="Roboto" w:eastAsia="Times New Roman" w:hAnsi="Roboto" w:cs="Times New Roman"/>
          <w:b/>
          <w:bCs/>
          <w:color w:val="01014A"/>
          <w:kern w:val="0"/>
          <w:sz w:val="27"/>
          <w:szCs w:val="27"/>
          <w:lang w:val="en-IN" w:eastAsia="en-IN"/>
        </w:rPr>
        <w:t>inheritance</w:t>
      </w:r>
    </w:p>
    <w:p w14:paraId="572F0044"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color w:val="01014A"/>
          <w:kern w:val="0"/>
          <w:sz w:val="27"/>
          <w:szCs w:val="27"/>
          <w:lang w:val="en-IN" w:eastAsia="en-IN"/>
        </w:rPr>
        <w:t>                            and</w:t>
      </w:r>
    </w:p>
    <w:p w14:paraId="412A18B4" w14:textId="77777777" w:rsidR="003D2346" w:rsidRPr="003D2346" w:rsidRDefault="003D2346"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3D2346">
        <w:rPr>
          <w:rFonts w:ascii="Roboto" w:eastAsia="Times New Roman" w:hAnsi="Roboto" w:cs="Times New Roman"/>
          <w:b/>
          <w:bCs/>
          <w:color w:val="01014A"/>
          <w:kern w:val="0"/>
          <w:sz w:val="27"/>
          <w:szCs w:val="27"/>
          <w:lang w:val="en-IN" w:eastAsia="en-IN"/>
        </w:rPr>
        <w:t>  Abstract methods</w:t>
      </w:r>
      <w:r w:rsidRPr="003D2346">
        <w:rPr>
          <w:rFonts w:ascii="Roboto" w:eastAsia="Times New Roman" w:hAnsi="Roboto" w:cs="Times New Roman"/>
          <w:color w:val="01014A"/>
          <w:kern w:val="0"/>
          <w:sz w:val="27"/>
          <w:szCs w:val="27"/>
          <w:lang w:val="en-IN" w:eastAsia="en-IN"/>
        </w:rPr>
        <w:t> enforce </w:t>
      </w:r>
      <w:r w:rsidRPr="003D2346">
        <w:rPr>
          <w:rFonts w:ascii="Roboto" w:eastAsia="Times New Roman" w:hAnsi="Roboto" w:cs="Times New Roman"/>
          <w:b/>
          <w:bCs/>
          <w:color w:val="01014A"/>
          <w:kern w:val="0"/>
          <w:sz w:val="27"/>
          <w:szCs w:val="27"/>
          <w:lang w:val="en-IN" w:eastAsia="en-IN"/>
        </w:rPr>
        <w:t>overriding</w:t>
      </w:r>
      <w:r w:rsidRPr="003D2346">
        <w:rPr>
          <w:rFonts w:ascii="Roboto" w:eastAsia="Times New Roman" w:hAnsi="Roboto" w:cs="Times New Roman"/>
          <w:color w:val="01014A"/>
          <w:kern w:val="0"/>
          <w:sz w:val="27"/>
          <w:szCs w:val="27"/>
          <w:lang w:val="en-IN" w:eastAsia="en-IN"/>
        </w:rPr>
        <w:br/>
      </w:r>
      <w:r w:rsidRPr="003D2346">
        <w:rPr>
          <w:rFonts w:ascii="Roboto" w:eastAsia="Times New Roman" w:hAnsi="Roboto" w:cs="Times New Roman"/>
          <w:color w:val="01014A"/>
          <w:kern w:val="0"/>
          <w:sz w:val="27"/>
          <w:szCs w:val="27"/>
          <w:lang w:val="en-IN" w:eastAsia="en-IN"/>
        </w:rPr>
        <w:br/>
        <w:t>  Hence, we achieve </w:t>
      </w:r>
      <w:r w:rsidRPr="003D2346">
        <w:rPr>
          <w:rFonts w:ascii="Roboto" w:eastAsia="Times New Roman" w:hAnsi="Roboto" w:cs="Times New Roman"/>
          <w:b/>
          <w:bCs/>
          <w:color w:val="01014A"/>
          <w:kern w:val="0"/>
          <w:sz w:val="27"/>
          <w:szCs w:val="27"/>
          <w:lang w:val="en-IN" w:eastAsia="en-IN"/>
        </w:rPr>
        <w:t>dynamic binding.</w:t>
      </w:r>
    </w:p>
    <w:p w14:paraId="635297A6" w14:textId="23DBA938" w:rsidR="003D2346" w:rsidRDefault="00EF7934"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Pr>
          <w:rFonts w:ascii="Roboto" w:eastAsia="Times New Roman" w:hAnsi="Roboto" w:cs="Times New Roman"/>
          <w:color w:val="01014A"/>
          <w:kern w:val="0"/>
          <w:sz w:val="27"/>
          <w:szCs w:val="27"/>
          <w:lang w:val="en-IN" w:eastAsia="en-IN"/>
        </w:rPr>
        <w:t>Introduction To Interface:</w:t>
      </w:r>
    </w:p>
    <w:p w14:paraId="7C42EAAB" w14:textId="77777777" w:rsidR="00EF7934" w:rsidRPr="00EF7934" w:rsidRDefault="00EF7934" w:rsidP="00EF7934">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7934">
        <w:rPr>
          <w:rFonts w:ascii="Roboto" w:eastAsia="Times New Roman" w:hAnsi="Roboto" w:cs="Times New Roman"/>
          <w:color w:val="01014A"/>
          <w:kern w:val="0"/>
          <w:sz w:val="27"/>
          <w:szCs w:val="27"/>
          <w:lang w:val="en-IN" w:eastAsia="en-IN"/>
        </w:rPr>
        <w:t>Let us consider the usual transport scenario. To travel from one place to the other, a taxicab has become a popular public transport medium. But doesn't taxicab belong to the Car family? </w:t>
      </w:r>
      <w:proofErr w:type="gramStart"/>
      <w:r w:rsidRPr="00EF7934">
        <w:rPr>
          <w:rFonts w:ascii="Roboto" w:eastAsia="Times New Roman" w:hAnsi="Roboto" w:cs="Times New Roman"/>
          <w:color w:val="01014A"/>
          <w:kern w:val="0"/>
          <w:sz w:val="27"/>
          <w:szCs w:val="27"/>
          <w:lang w:val="en-IN" w:eastAsia="en-IN"/>
        </w:rPr>
        <w:t>So</w:t>
      </w:r>
      <w:proofErr w:type="gramEnd"/>
      <w:r w:rsidRPr="00EF7934">
        <w:rPr>
          <w:rFonts w:ascii="Roboto" w:eastAsia="Times New Roman" w:hAnsi="Roboto" w:cs="Times New Roman"/>
          <w:color w:val="01014A"/>
          <w:kern w:val="0"/>
          <w:sz w:val="27"/>
          <w:szCs w:val="27"/>
          <w:lang w:val="en-IN" w:eastAsia="en-IN"/>
        </w:rPr>
        <w:t xml:space="preserve"> does it mean that all cars can be used for public transport? No, only a certain number of these cars can be used for public transport. Similarly, a bike taxi, bus, airplane, train, etc, all can be used for public transport. But does it mean that any bike or an airplane can be used for public transport? Again, no. There is a small portion of these that can be used. </w:t>
      </w:r>
    </w:p>
    <w:p w14:paraId="2E319849" w14:textId="77777777" w:rsidR="00EF7934" w:rsidRPr="00EF7934" w:rsidRDefault="00EF7934" w:rsidP="00EF7934">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7934">
        <w:rPr>
          <w:rFonts w:ascii="Roboto" w:eastAsia="Times New Roman" w:hAnsi="Roboto" w:cs="Times New Roman"/>
          <w:color w:val="01014A"/>
          <w:kern w:val="0"/>
          <w:sz w:val="27"/>
          <w:szCs w:val="27"/>
          <w:lang w:val="en-IN" w:eastAsia="en-IN"/>
        </w:rPr>
        <w:lastRenderedPageBreak/>
        <w:t>So how can something belong to two separate families? Well, in Java, such a scenario can be implemented using the Interface. The interface in Java provides additional behaviour to a class. Hence, a taxicab along with being a car can act as a public transport using an interface.</w:t>
      </w:r>
    </w:p>
    <w:p w14:paraId="3FABED3B" w14:textId="77777777" w:rsidR="00EF7934" w:rsidRPr="00EF7934" w:rsidRDefault="00EF7934" w:rsidP="00EF7934">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7934">
        <w:rPr>
          <w:rFonts w:ascii="Roboto" w:eastAsia="Times New Roman" w:hAnsi="Roboto" w:cs="Times New Roman"/>
          <w:color w:val="01014A"/>
          <w:kern w:val="0"/>
          <w:sz w:val="27"/>
          <w:szCs w:val="27"/>
          <w:lang w:val="en-IN" w:eastAsia="en-IN"/>
        </w:rPr>
        <w:t>An interface is used to define a generic template that can be implemented by various classes. It contains method signatures and constant declarations. Since Java 9, it can also have </w:t>
      </w:r>
      <w:r w:rsidRPr="00EF7934">
        <w:rPr>
          <w:rFonts w:ascii="Roboto" w:eastAsia="Times New Roman" w:hAnsi="Roboto" w:cs="Times New Roman"/>
          <w:b/>
          <w:bCs/>
          <w:color w:val="01014A"/>
          <w:kern w:val="0"/>
          <w:sz w:val="27"/>
          <w:szCs w:val="27"/>
          <w:lang w:val="en-IN" w:eastAsia="en-IN"/>
        </w:rPr>
        <w:t>private, default and static methods</w:t>
      </w:r>
      <w:r w:rsidRPr="00EF7934">
        <w:rPr>
          <w:rFonts w:ascii="Roboto" w:eastAsia="Times New Roman" w:hAnsi="Roboto" w:cs="Times New Roman"/>
          <w:color w:val="01014A"/>
          <w:kern w:val="0"/>
          <w:sz w:val="27"/>
          <w:szCs w:val="27"/>
          <w:lang w:val="en-IN" w:eastAsia="en-IN"/>
        </w:rPr>
        <w:t>. The methods declared in an interface are </w:t>
      </w:r>
      <w:r w:rsidRPr="00EF7934">
        <w:rPr>
          <w:rFonts w:ascii="Roboto" w:eastAsia="Times New Roman" w:hAnsi="Roboto" w:cs="Times New Roman"/>
          <w:b/>
          <w:bCs/>
          <w:color w:val="01014A"/>
          <w:kern w:val="0"/>
          <w:sz w:val="27"/>
          <w:szCs w:val="27"/>
          <w:lang w:val="en-IN" w:eastAsia="en-IN"/>
        </w:rPr>
        <w:t>implicitly public and abstract</w:t>
      </w:r>
      <w:r w:rsidRPr="00EF7934">
        <w:rPr>
          <w:rFonts w:ascii="Roboto" w:eastAsia="Times New Roman" w:hAnsi="Roboto" w:cs="Times New Roman"/>
          <w:color w:val="01014A"/>
          <w:kern w:val="0"/>
          <w:sz w:val="27"/>
          <w:szCs w:val="27"/>
          <w:lang w:val="en-IN" w:eastAsia="en-IN"/>
        </w:rPr>
        <w:t>, and the data fields are </w:t>
      </w:r>
      <w:r w:rsidRPr="00EF7934">
        <w:rPr>
          <w:rFonts w:ascii="Roboto" w:eastAsia="Times New Roman" w:hAnsi="Roboto" w:cs="Times New Roman"/>
          <w:b/>
          <w:bCs/>
          <w:color w:val="01014A"/>
          <w:kern w:val="0"/>
          <w:sz w:val="27"/>
          <w:szCs w:val="27"/>
          <w:lang w:val="en-IN" w:eastAsia="en-IN"/>
        </w:rPr>
        <w:t>implicitly public, static and final</w:t>
      </w:r>
      <w:r w:rsidRPr="00EF7934">
        <w:rPr>
          <w:rFonts w:ascii="Roboto" w:eastAsia="Times New Roman" w:hAnsi="Roboto" w:cs="Times New Roman"/>
          <w:color w:val="01014A"/>
          <w:kern w:val="0"/>
          <w:sz w:val="27"/>
          <w:szCs w:val="27"/>
          <w:lang w:val="en-IN" w:eastAsia="en-IN"/>
        </w:rPr>
        <w:t xml:space="preserve">, </w:t>
      </w:r>
      <w:proofErr w:type="gramStart"/>
      <w:r w:rsidRPr="00EF7934">
        <w:rPr>
          <w:rFonts w:ascii="Roboto" w:eastAsia="Times New Roman" w:hAnsi="Roboto" w:cs="Times New Roman"/>
          <w:color w:val="01014A"/>
          <w:kern w:val="0"/>
          <w:sz w:val="27"/>
          <w:szCs w:val="27"/>
          <w:lang w:val="en-IN" w:eastAsia="en-IN"/>
        </w:rPr>
        <w:t>i.e.</w:t>
      </w:r>
      <w:proofErr w:type="gramEnd"/>
      <w:r w:rsidRPr="00EF7934">
        <w:rPr>
          <w:rFonts w:ascii="Roboto" w:eastAsia="Times New Roman" w:hAnsi="Roboto" w:cs="Times New Roman"/>
          <w:color w:val="01014A"/>
          <w:kern w:val="0"/>
          <w:sz w:val="27"/>
          <w:szCs w:val="27"/>
          <w:lang w:val="en-IN" w:eastAsia="en-IN"/>
        </w:rPr>
        <w:t> </w:t>
      </w:r>
      <w:r w:rsidRPr="00EF7934">
        <w:rPr>
          <w:rFonts w:ascii="Roboto" w:eastAsia="Times New Roman" w:hAnsi="Roboto" w:cs="Times New Roman"/>
          <w:b/>
          <w:bCs/>
          <w:color w:val="01014A"/>
          <w:kern w:val="0"/>
          <w:sz w:val="27"/>
          <w:szCs w:val="27"/>
          <w:lang w:val="en-IN" w:eastAsia="en-IN"/>
        </w:rPr>
        <w:t>constants</w:t>
      </w:r>
      <w:r w:rsidRPr="00EF7934">
        <w:rPr>
          <w:rFonts w:ascii="Roboto" w:eastAsia="Times New Roman" w:hAnsi="Roboto" w:cs="Times New Roman"/>
          <w:color w:val="01014A"/>
          <w:kern w:val="0"/>
          <w:sz w:val="27"/>
          <w:szCs w:val="27"/>
          <w:lang w:val="en-IN" w:eastAsia="en-IN"/>
        </w:rPr>
        <w:t xml:space="preserve">. An Interface specifies the alter-ego functionalities of many classes. To create an interface in Java, we </w:t>
      </w:r>
      <w:proofErr w:type="gramStart"/>
      <w:r w:rsidRPr="00EF7934">
        <w:rPr>
          <w:rFonts w:ascii="Roboto" w:eastAsia="Times New Roman" w:hAnsi="Roboto" w:cs="Times New Roman"/>
          <w:color w:val="01014A"/>
          <w:kern w:val="0"/>
          <w:sz w:val="27"/>
          <w:szCs w:val="27"/>
          <w:lang w:val="en-IN" w:eastAsia="en-IN"/>
        </w:rPr>
        <w:t>have to</w:t>
      </w:r>
      <w:proofErr w:type="gramEnd"/>
      <w:r w:rsidRPr="00EF7934">
        <w:rPr>
          <w:rFonts w:ascii="Roboto" w:eastAsia="Times New Roman" w:hAnsi="Roboto" w:cs="Times New Roman"/>
          <w:color w:val="01014A"/>
          <w:kern w:val="0"/>
          <w:sz w:val="27"/>
          <w:szCs w:val="27"/>
          <w:lang w:val="en-IN" w:eastAsia="en-IN"/>
        </w:rPr>
        <w:t xml:space="preserve"> use the </w:t>
      </w:r>
      <w:r w:rsidRPr="00EF7934">
        <w:rPr>
          <w:rFonts w:ascii="Roboto" w:eastAsia="Times New Roman" w:hAnsi="Roboto" w:cs="Times New Roman"/>
          <w:b/>
          <w:bCs/>
          <w:color w:val="01014A"/>
          <w:kern w:val="0"/>
          <w:sz w:val="27"/>
          <w:szCs w:val="27"/>
          <w:lang w:val="en-IN" w:eastAsia="en-IN"/>
        </w:rPr>
        <w:t>interface </w:t>
      </w:r>
      <w:r w:rsidRPr="00EF7934">
        <w:rPr>
          <w:rFonts w:ascii="Roboto" w:eastAsia="Times New Roman" w:hAnsi="Roboto" w:cs="Times New Roman"/>
          <w:color w:val="01014A"/>
          <w:kern w:val="0"/>
          <w:sz w:val="27"/>
          <w:szCs w:val="27"/>
          <w:lang w:val="en-IN" w:eastAsia="en-IN"/>
        </w:rPr>
        <w:t>keyword as shown below.</w:t>
      </w:r>
    </w:p>
    <w:p w14:paraId="41B8B990" w14:textId="77777777" w:rsidR="00EF7934" w:rsidRPr="00EF7934" w:rsidRDefault="00EF7934">
      <w:pPr>
        <w:numPr>
          <w:ilvl w:val="0"/>
          <w:numId w:val="26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E28964"/>
          <w:kern w:val="0"/>
          <w:sz w:val="27"/>
          <w:szCs w:val="27"/>
          <w:lang w:val="en-IN" w:eastAsia="en-IN"/>
        </w:rPr>
        <w:t>public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interface</w:t>
      </w:r>
      <w:r w:rsidRPr="00EF7934">
        <w:rPr>
          <w:rFonts w:ascii="Courier New" w:eastAsia="Times New Roman" w:hAnsi="Courier New" w:cs="Courier New"/>
          <w:color w:val="FFFFFF"/>
          <w:kern w:val="0"/>
          <w:sz w:val="27"/>
          <w:szCs w:val="27"/>
          <w:lang w:val="en-IN" w:eastAsia="en-IN"/>
        </w:rPr>
        <w:t xml:space="preserve"> </w:t>
      </w:r>
      <w:proofErr w:type="spellStart"/>
      <w:proofErr w:type="gramStart"/>
      <w:r w:rsidRPr="00EF7934">
        <w:rPr>
          <w:rFonts w:ascii="Courier New" w:eastAsia="Times New Roman" w:hAnsi="Courier New" w:cs="Courier New"/>
          <w:color w:val="89BDFF"/>
          <w:kern w:val="0"/>
          <w:sz w:val="27"/>
          <w:szCs w:val="27"/>
          <w:lang w:val="en-IN" w:eastAsia="en-IN"/>
        </w:rPr>
        <w:t>PublicTransport</w:t>
      </w:r>
      <w:proofErr w:type="spellEnd"/>
      <w:r w:rsidRPr="00EF7934">
        <w:rPr>
          <w:rFonts w:ascii="Courier New" w:eastAsia="Times New Roman" w:hAnsi="Courier New" w:cs="Courier New"/>
          <w:color w:val="FFFFFF"/>
          <w:kern w:val="0"/>
          <w:sz w:val="27"/>
          <w:szCs w:val="27"/>
          <w:lang w:val="en-IN" w:eastAsia="en-IN"/>
        </w:rPr>
        <w:t>{</w:t>
      </w:r>
      <w:proofErr w:type="gramEnd"/>
    </w:p>
    <w:p w14:paraId="66B3ADF0" w14:textId="77777777" w:rsidR="00EF7934" w:rsidRPr="00EF7934" w:rsidRDefault="00EF7934">
      <w:pPr>
        <w:numPr>
          <w:ilvl w:val="0"/>
          <w:numId w:val="2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RATE = </w:t>
      </w:r>
      <w:r w:rsidRPr="00EF7934">
        <w:rPr>
          <w:rFonts w:ascii="Courier New" w:eastAsia="Times New Roman" w:hAnsi="Courier New" w:cs="Courier New"/>
          <w:color w:val="3387CC"/>
          <w:kern w:val="0"/>
          <w:sz w:val="27"/>
          <w:szCs w:val="27"/>
          <w:lang w:val="en-IN" w:eastAsia="en-IN"/>
        </w:rPr>
        <w:t>12.0</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i/>
          <w:iCs/>
          <w:color w:val="AEAEAE"/>
          <w:kern w:val="0"/>
          <w:sz w:val="27"/>
          <w:szCs w:val="27"/>
          <w:lang w:val="en-IN" w:eastAsia="en-IN"/>
        </w:rPr>
        <w:t>// Rate per km</w:t>
      </w:r>
    </w:p>
    <w:p w14:paraId="1624CE38" w14:textId="77777777" w:rsidR="00EF7934" w:rsidRPr="00EF7934" w:rsidRDefault="00EF7934">
      <w:pPr>
        <w:numPr>
          <w:ilvl w:val="0"/>
          <w:numId w:val="2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MIN_AMOUNT = </w:t>
      </w:r>
      <w:r w:rsidRPr="00EF7934">
        <w:rPr>
          <w:rFonts w:ascii="Courier New" w:eastAsia="Times New Roman" w:hAnsi="Courier New" w:cs="Courier New"/>
          <w:color w:val="3387CC"/>
          <w:kern w:val="0"/>
          <w:sz w:val="27"/>
          <w:szCs w:val="27"/>
          <w:lang w:val="en-IN" w:eastAsia="en-IN"/>
        </w:rPr>
        <w:t>30.0</w:t>
      </w:r>
      <w:r w:rsidRPr="00EF7934">
        <w:rPr>
          <w:rFonts w:ascii="Courier New" w:eastAsia="Times New Roman" w:hAnsi="Courier New" w:cs="Courier New"/>
          <w:color w:val="FFFFFF"/>
          <w:kern w:val="0"/>
          <w:sz w:val="27"/>
          <w:szCs w:val="27"/>
          <w:lang w:val="en-IN" w:eastAsia="en-IN"/>
        </w:rPr>
        <w:t>;</w:t>
      </w:r>
    </w:p>
    <w:p w14:paraId="1D0801C1" w14:textId="77777777" w:rsidR="00EF7934" w:rsidRPr="00EF7934" w:rsidRDefault="00EF7934">
      <w:pPr>
        <w:numPr>
          <w:ilvl w:val="0"/>
          <w:numId w:val="2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w:t>
      </w:r>
      <w:proofErr w:type="spellStart"/>
      <w:proofErr w:type="gramStart"/>
      <w:r w:rsidRPr="00EF7934">
        <w:rPr>
          <w:rFonts w:ascii="Courier New" w:eastAsia="Times New Roman" w:hAnsi="Courier New" w:cs="Courier New"/>
          <w:color w:val="FFFFFF"/>
          <w:kern w:val="0"/>
          <w:sz w:val="27"/>
          <w:szCs w:val="27"/>
          <w:lang w:val="en-IN" w:eastAsia="en-IN"/>
        </w:rPr>
        <w:t>calculateFare</w:t>
      </w:r>
      <w:proofErr w:type="spellEnd"/>
      <w:r w:rsidRPr="00EF7934">
        <w:rPr>
          <w:rFonts w:ascii="Courier New" w:eastAsia="Times New Roman" w:hAnsi="Courier New" w:cs="Courier New"/>
          <w:color w:val="FFFFFF"/>
          <w:kern w:val="0"/>
          <w:sz w:val="27"/>
          <w:szCs w:val="27"/>
          <w:lang w:val="en-IN" w:eastAsia="en-IN"/>
        </w:rPr>
        <w:t>(</w:t>
      </w:r>
      <w:proofErr w:type="gramEnd"/>
      <w:r w:rsidRPr="00EF7934">
        <w:rPr>
          <w:rFonts w:ascii="Courier New" w:eastAsia="Times New Roman" w:hAnsi="Courier New" w:cs="Courier New"/>
          <w:color w:val="FFFFFF"/>
          <w:kern w:val="0"/>
          <w:sz w:val="27"/>
          <w:szCs w:val="27"/>
          <w:lang w:val="en-IN" w:eastAsia="en-IN"/>
        </w:rPr>
        <w:t>);</w:t>
      </w:r>
    </w:p>
    <w:p w14:paraId="5738008F" w14:textId="5DEBEBE4" w:rsidR="00EF7934" w:rsidRPr="00EF7934" w:rsidRDefault="00EF7934">
      <w:pPr>
        <w:numPr>
          <w:ilvl w:val="0"/>
          <w:numId w:val="26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w:t>
      </w:r>
      <w:r w:rsidRPr="00EF7934">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3850020" wp14:editId="365B0C19">
                <wp:extent cx="304800" cy="304800"/>
                <wp:effectExtent l="0" t="0" r="0" b="0"/>
                <wp:docPr id="195" name="Rectangle 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22BB4" id="Rectangle 19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7A57AD" w14:textId="77777777" w:rsidR="00EF7934" w:rsidRPr="00EF7934" w:rsidRDefault="00EF7934" w:rsidP="00EF7934">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7934">
        <w:rPr>
          <w:rFonts w:ascii="Roboto" w:eastAsia="Times New Roman" w:hAnsi="Roboto" w:cs="Times New Roman"/>
          <w:color w:val="01014A"/>
          <w:kern w:val="0"/>
          <w:sz w:val="27"/>
          <w:szCs w:val="27"/>
          <w:lang w:val="en-IN" w:eastAsia="en-IN"/>
        </w:rPr>
        <w:t>The </w:t>
      </w:r>
      <w:r w:rsidRPr="00EF7934">
        <w:rPr>
          <w:rFonts w:ascii="Roboto" w:eastAsia="Times New Roman" w:hAnsi="Roboto" w:cs="Times New Roman"/>
          <w:b/>
          <w:bCs/>
          <w:color w:val="01014A"/>
          <w:kern w:val="0"/>
          <w:sz w:val="27"/>
          <w:szCs w:val="27"/>
          <w:lang w:val="en-IN" w:eastAsia="en-IN"/>
        </w:rPr>
        <w:t>implements </w:t>
      </w:r>
      <w:r w:rsidRPr="00EF7934">
        <w:rPr>
          <w:rFonts w:ascii="Roboto" w:eastAsia="Times New Roman" w:hAnsi="Roboto" w:cs="Times New Roman"/>
          <w:color w:val="01014A"/>
          <w:kern w:val="0"/>
          <w:sz w:val="27"/>
          <w:szCs w:val="27"/>
          <w:lang w:val="en-IN" w:eastAsia="en-IN"/>
        </w:rPr>
        <w:t>keyword is used to implement an interface. The classes implementing an interface must implement all the specified methods. Otherwise, they should be made abstract.</w:t>
      </w:r>
    </w:p>
    <w:p w14:paraId="628246A3" w14:textId="77777777" w:rsidR="00EF7934" w:rsidRPr="00EF7934" w:rsidRDefault="00EF7934">
      <w:pPr>
        <w:numPr>
          <w:ilvl w:val="0"/>
          <w:numId w:val="26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E28964"/>
          <w:kern w:val="0"/>
          <w:sz w:val="27"/>
          <w:szCs w:val="27"/>
          <w:lang w:val="en-IN" w:eastAsia="en-IN"/>
        </w:rPr>
        <w:t>public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class</w:t>
      </w: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89BDFF"/>
          <w:kern w:val="0"/>
          <w:sz w:val="27"/>
          <w:szCs w:val="27"/>
          <w:lang w:val="en-IN" w:eastAsia="en-IN"/>
        </w:rPr>
        <w:t>InterfaceTester</w:t>
      </w:r>
      <w:proofErr w:type="spellEnd"/>
      <w:r w:rsidRPr="00EF7934">
        <w:rPr>
          <w:rFonts w:ascii="Courier New" w:eastAsia="Times New Roman" w:hAnsi="Courier New" w:cs="Courier New"/>
          <w:color w:val="FFFFFF"/>
          <w:kern w:val="0"/>
          <w:sz w:val="27"/>
          <w:szCs w:val="27"/>
          <w:lang w:val="en-IN" w:eastAsia="en-IN"/>
        </w:rPr>
        <w:t xml:space="preserve"> {</w:t>
      </w:r>
    </w:p>
    <w:p w14:paraId="3ADCBD4C"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public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static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void</w:t>
      </w:r>
      <w:r w:rsidRPr="00EF7934">
        <w:rPr>
          <w:rFonts w:ascii="Courier New" w:eastAsia="Times New Roman" w:hAnsi="Courier New" w:cs="Courier New"/>
          <w:color w:val="FFFFFF"/>
          <w:kern w:val="0"/>
          <w:sz w:val="27"/>
          <w:szCs w:val="27"/>
          <w:lang w:val="en-IN" w:eastAsia="en-IN"/>
        </w:rPr>
        <w:t xml:space="preserve"> </w:t>
      </w:r>
      <w:proofErr w:type="gramStart"/>
      <w:r w:rsidRPr="00EF7934">
        <w:rPr>
          <w:rFonts w:ascii="Courier New" w:eastAsia="Times New Roman" w:hAnsi="Courier New" w:cs="Courier New"/>
          <w:color w:val="FFFFFF"/>
          <w:kern w:val="0"/>
          <w:sz w:val="27"/>
          <w:szCs w:val="27"/>
          <w:lang w:val="en-IN" w:eastAsia="en-IN"/>
        </w:rPr>
        <w:t>main(</w:t>
      </w:r>
      <w:proofErr w:type="gramEnd"/>
      <w:r w:rsidRPr="00EF7934">
        <w:rPr>
          <w:rFonts w:ascii="Courier New" w:eastAsia="Times New Roman" w:hAnsi="Courier New" w:cs="Courier New"/>
          <w:color w:val="89BDFF"/>
          <w:kern w:val="0"/>
          <w:sz w:val="27"/>
          <w:szCs w:val="27"/>
          <w:lang w:val="en-IN" w:eastAsia="en-IN"/>
        </w:rPr>
        <w:t>String</w:t>
      </w: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FFFFFF"/>
          <w:kern w:val="0"/>
          <w:sz w:val="27"/>
          <w:szCs w:val="27"/>
          <w:lang w:val="en-IN" w:eastAsia="en-IN"/>
        </w:rPr>
        <w:t>args</w:t>
      </w:r>
      <w:proofErr w:type="spellEnd"/>
      <w:r w:rsidRPr="00EF7934">
        <w:rPr>
          <w:rFonts w:ascii="Courier New" w:eastAsia="Times New Roman" w:hAnsi="Courier New" w:cs="Courier New"/>
          <w:color w:val="FFFFFF"/>
          <w:kern w:val="0"/>
          <w:sz w:val="27"/>
          <w:szCs w:val="27"/>
          <w:lang w:val="en-IN" w:eastAsia="en-IN"/>
        </w:rPr>
        <w:t>) {</w:t>
      </w:r>
    </w:p>
    <w:p w14:paraId="4156DD88"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89BDFF"/>
          <w:kern w:val="0"/>
          <w:sz w:val="27"/>
          <w:szCs w:val="27"/>
          <w:lang w:val="en-IN" w:eastAsia="en-IN"/>
        </w:rPr>
        <w:t>TaxiCab</w:t>
      </w:r>
      <w:proofErr w:type="spellEnd"/>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FFFFFF"/>
          <w:kern w:val="0"/>
          <w:sz w:val="27"/>
          <w:szCs w:val="27"/>
          <w:lang w:val="en-IN" w:eastAsia="en-IN"/>
        </w:rPr>
        <w:t>olaCar</w:t>
      </w:r>
      <w:proofErr w:type="spellEnd"/>
      <w:r w:rsidRPr="00EF7934">
        <w:rPr>
          <w:rFonts w:ascii="Courier New" w:eastAsia="Times New Roman" w:hAnsi="Courier New" w:cs="Courier New"/>
          <w:color w:val="FFFFFF"/>
          <w:kern w:val="0"/>
          <w:sz w:val="27"/>
          <w:szCs w:val="27"/>
          <w:lang w:val="en-IN" w:eastAsia="en-IN"/>
        </w:rPr>
        <w:t xml:space="preserve"> = </w:t>
      </w:r>
      <w:r w:rsidRPr="00EF7934">
        <w:rPr>
          <w:rFonts w:ascii="Courier New" w:eastAsia="Times New Roman" w:hAnsi="Courier New" w:cs="Courier New"/>
          <w:color w:val="E28964"/>
          <w:kern w:val="0"/>
          <w:sz w:val="27"/>
          <w:szCs w:val="27"/>
          <w:lang w:val="en-IN" w:eastAsia="en-IN"/>
        </w:rPr>
        <w:t>new</w:t>
      </w:r>
      <w:r w:rsidRPr="00EF7934">
        <w:rPr>
          <w:rFonts w:ascii="Courier New" w:eastAsia="Times New Roman" w:hAnsi="Courier New" w:cs="Courier New"/>
          <w:color w:val="FFFFFF"/>
          <w:kern w:val="0"/>
          <w:sz w:val="27"/>
          <w:szCs w:val="27"/>
          <w:lang w:val="en-IN" w:eastAsia="en-IN"/>
        </w:rPr>
        <w:t xml:space="preserve"> </w:t>
      </w:r>
      <w:proofErr w:type="spellStart"/>
      <w:proofErr w:type="gramStart"/>
      <w:r w:rsidRPr="00EF7934">
        <w:rPr>
          <w:rFonts w:ascii="Courier New" w:eastAsia="Times New Roman" w:hAnsi="Courier New" w:cs="Courier New"/>
          <w:color w:val="89BDFF"/>
          <w:kern w:val="0"/>
          <w:sz w:val="27"/>
          <w:szCs w:val="27"/>
          <w:lang w:val="en-IN" w:eastAsia="en-IN"/>
        </w:rPr>
        <w:t>TaxiCab</w:t>
      </w:r>
      <w:proofErr w:type="spellEnd"/>
      <w:r w:rsidRPr="00EF7934">
        <w:rPr>
          <w:rFonts w:ascii="Courier New" w:eastAsia="Times New Roman" w:hAnsi="Courier New" w:cs="Courier New"/>
          <w:color w:val="FFFFFF"/>
          <w:kern w:val="0"/>
          <w:sz w:val="27"/>
          <w:szCs w:val="27"/>
          <w:lang w:val="en-IN" w:eastAsia="en-IN"/>
        </w:rPr>
        <w:t>(</w:t>
      </w:r>
      <w:proofErr w:type="gramEnd"/>
      <w:r w:rsidRPr="00EF7934">
        <w:rPr>
          <w:rFonts w:ascii="Courier New" w:eastAsia="Times New Roman" w:hAnsi="Courier New" w:cs="Courier New"/>
          <w:color w:val="FFFFFF"/>
          <w:kern w:val="0"/>
          <w:sz w:val="27"/>
          <w:szCs w:val="27"/>
          <w:lang w:val="en-IN" w:eastAsia="en-IN"/>
        </w:rPr>
        <w:t>);</w:t>
      </w:r>
    </w:p>
    <w:p w14:paraId="3C7D8AD7"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i/>
          <w:iCs/>
          <w:color w:val="AEAEAE"/>
          <w:kern w:val="0"/>
          <w:sz w:val="27"/>
          <w:szCs w:val="27"/>
          <w:lang w:val="en-IN" w:eastAsia="en-IN"/>
        </w:rPr>
        <w:t>// After travelling</w:t>
      </w:r>
    </w:p>
    <w:p w14:paraId="37442B2E"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89BDFF"/>
          <w:kern w:val="0"/>
          <w:sz w:val="27"/>
          <w:szCs w:val="27"/>
          <w:lang w:val="en-IN" w:eastAsia="en-IN"/>
        </w:rPr>
        <w:t>System</w:t>
      </w:r>
      <w:r w:rsidRPr="00EF7934">
        <w:rPr>
          <w:rFonts w:ascii="Courier New" w:eastAsia="Times New Roman" w:hAnsi="Courier New" w:cs="Courier New"/>
          <w:color w:val="FFFFFF"/>
          <w:kern w:val="0"/>
          <w:sz w:val="27"/>
          <w:szCs w:val="27"/>
          <w:lang w:val="en-IN" w:eastAsia="en-IN"/>
        </w:rPr>
        <w:t>.</w:t>
      </w:r>
      <w:r w:rsidRPr="00EF7934">
        <w:rPr>
          <w:rFonts w:ascii="Courier New" w:eastAsia="Times New Roman" w:hAnsi="Courier New" w:cs="Courier New"/>
          <w:color w:val="E28964"/>
          <w:kern w:val="0"/>
          <w:sz w:val="27"/>
          <w:szCs w:val="27"/>
          <w:lang w:val="en-IN" w:eastAsia="en-IN"/>
        </w:rPr>
        <w:t>out</w:t>
      </w:r>
      <w:r w:rsidRPr="00EF7934">
        <w:rPr>
          <w:rFonts w:ascii="Courier New" w:eastAsia="Times New Roman" w:hAnsi="Courier New" w:cs="Courier New"/>
          <w:color w:val="FFFFFF"/>
          <w:kern w:val="0"/>
          <w:sz w:val="27"/>
          <w:szCs w:val="27"/>
          <w:lang w:val="en-IN" w:eastAsia="en-IN"/>
        </w:rPr>
        <w:t>.println</w:t>
      </w:r>
      <w:proofErr w:type="spellEnd"/>
      <w:r w:rsidRPr="00EF7934">
        <w:rPr>
          <w:rFonts w:ascii="Courier New" w:eastAsia="Times New Roman" w:hAnsi="Courier New" w:cs="Courier New"/>
          <w:color w:val="FFFFFF"/>
          <w:kern w:val="0"/>
          <w:sz w:val="27"/>
          <w:szCs w:val="27"/>
          <w:lang w:val="en-IN" w:eastAsia="en-IN"/>
        </w:rPr>
        <w:t>(</w:t>
      </w:r>
      <w:r w:rsidRPr="00EF7934">
        <w:rPr>
          <w:rFonts w:ascii="Courier New" w:eastAsia="Times New Roman" w:hAnsi="Courier New" w:cs="Courier New"/>
          <w:color w:val="65B042"/>
          <w:kern w:val="0"/>
          <w:sz w:val="27"/>
          <w:szCs w:val="27"/>
          <w:lang w:val="en-IN" w:eastAsia="en-IN"/>
        </w:rPr>
        <w:t>"Your bill amount is: Rs."</w:t>
      </w:r>
      <w:r w:rsidRPr="00EF7934">
        <w:rPr>
          <w:rFonts w:ascii="Courier New" w:eastAsia="Times New Roman" w:hAnsi="Courier New" w:cs="Courier New"/>
          <w:color w:val="FFFFFF"/>
          <w:kern w:val="0"/>
          <w:sz w:val="27"/>
          <w:szCs w:val="27"/>
          <w:lang w:val="en-IN" w:eastAsia="en-IN"/>
        </w:rPr>
        <w:t xml:space="preserve"> + </w:t>
      </w:r>
      <w:proofErr w:type="spellStart"/>
      <w:r w:rsidRPr="00EF7934">
        <w:rPr>
          <w:rFonts w:ascii="Courier New" w:eastAsia="Times New Roman" w:hAnsi="Courier New" w:cs="Courier New"/>
          <w:color w:val="FFFFFF"/>
          <w:kern w:val="0"/>
          <w:sz w:val="27"/>
          <w:szCs w:val="27"/>
          <w:lang w:val="en-IN" w:eastAsia="en-IN"/>
        </w:rPr>
        <w:t>olaCar.calculateFare</w:t>
      </w:r>
      <w:proofErr w:type="spellEnd"/>
      <w:r w:rsidRPr="00EF7934">
        <w:rPr>
          <w:rFonts w:ascii="Courier New" w:eastAsia="Times New Roman" w:hAnsi="Courier New" w:cs="Courier New"/>
          <w:color w:val="FFFFFF"/>
          <w:kern w:val="0"/>
          <w:sz w:val="27"/>
          <w:szCs w:val="27"/>
          <w:lang w:val="en-IN" w:eastAsia="en-IN"/>
        </w:rPr>
        <w:t>());</w:t>
      </w:r>
    </w:p>
    <w:p w14:paraId="4D394BB7"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p>
    <w:p w14:paraId="2A1A9AAD"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w:t>
      </w:r>
    </w:p>
    <w:p w14:paraId="59ACA79A"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FA6A718"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E28964"/>
          <w:kern w:val="0"/>
          <w:sz w:val="27"/>
          <w:szCs w:val="27"/>
          <w:lang w:val="en-IN" w:eastAsia="en-IN"/>
        </w:rPr>
        <w:t>public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class</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89BDFF"/>
          <w:kern w:val="0"/>
          <w:sz w:val="27"/>
          <w:szCs w:val="27"/>
          <w:lang w:val="en-IN" w:eastAsia="en-IN"/>
        </w:rPr>
        <w:t>Car</w:t>
      </w:r>
      <w:r w:rsidRPr="00EF7934">
        <w:rPr>
          <w:rFonts w:ascii="Courier New" w:eastAsia="Times New Roman" w:hAnsi="Courier New" w:cs="Courier New"/>
          <w:color w:val="FFFFFF"/>
          <w:kern w:val="0"/>
          <w:sz w:val="27"/>
          <w:szCs w:val="27"/>
          <w:lang w:val="en-IN" w:eastAsia="en-IN"/>
        </w:rPr>
        <w:t xml:space="preserve"> {</w:t>
      </w:r>
    </w:p>
    <w:p w14:paraId="47652FFD"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89BDFF"/>
          <w:kern w:val="0"/>
          <w:sz w:val="27"/>
          <w:szCs w:val="27"/>
          <w:lang w:val="en-IN" w:eastAsia="en-IN"/>
        </w:rPr>
        <w:t>String</w:t>
      </w:r>
      <w:r w:rsidRPr="00EF7934">
        <w:rPr>
          <w:rFonts w:ascii="Courier New" w:eastAsia="Times New Roman" w:hAnsi="Courier New" w:cs="Courier New"/>
          <w:color w:val="FFFFFF"/>
          <w:kern w:val="0"/>
          <w:sz w:val="27"/>
          <w:szCs w:val="27"/>
          <w:lang w:val="en-IN" w:eastAsia="en-IN"/>
        </w:rPr>
        <w:t xml:space="preserve"> brand;</w:t>
      </w:r>
    </w:p>
    <w:p w14:paraId="0FEEE8CF"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89BDFF"/>
          <w:kern w:val="0"/>
          <w:sz w:val="27"/>
          <w:szCs w:val="27"/>
          <w:lang w:val="en-IN" w:eastAsia="en-IN"/>
        </w:rPr>
        <w:t>String</w:t>
      </w: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FFFFFF"/>
          <w:kern w:val="0"/>
          <w:sz w:val="27"/>
          <w:szCs w:val="27"/>
          <w:lang w:val="en-IN" w:eastAsia="en-IN"/>
        </w:rPr>
        <w:t>color</w:t>
      </w:r>
      <w:proofErr w:type="spellEnd"/>
      <w:r w:rsidRPr="00EF7934">
        <w:rPr>
          <w:rFonts w:ascii="Courier New" w:eastAsia="Times New Roman" w:hAnsi="Courier New" w:cs="Courier New"/>
          <w:color w:val="FFFFFF"/>
          <w:kern w:val="0"/>
          <w:sz w:val="27"/>
          <w:szCs w:val="27"/>
          <w:lang w:val="en-IN" w:eastAsia="en-IN"/>
        </w:rPr>
        <w:t>;</w:t>
      </w:r>
    </w:p>
    <w:p w14:paraId="5B661641"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89BDFF"/>
          <w:kern w:val="0"/>
          <w:sz w:val="27"/>
          <w:szCs w:val="27"/>
          <w:lang w:val="en-IN" w:eastAsia="en-IN"/>
        </w:rPr>
        <w:t>String</w:t>
      </w:r>
      <w:r w:rsidRPr="00EF7934">
        <w:rPr>
          <w:rFonts w:ascii="Courier New" w:eastAsia="Times New Roman" w:hAnsi="Courier New" w:cs="Courier New"/>
          <w:color w:val="FFFFFF"/>
          <w:kern w:val="0"/>
          <w:sz w:val="27"/>
          <w:szCs w:val="27"/>
          <w:lang w:val="en-IN" w:eastAsia="en-IN"/>
        </w:rPr>
        <w:t xml:space="preserve"> model;</w:t>
      </w:r>
    </w:p>
    <w:p w14:paraId="76709945"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w:t>
      </w:r>
    </w:p>
    <w:p w14:paraId="58B4EE37"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3023A174"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E28964"/>
          <w:kern w:val="0"/>
          <w:sz w:val="27"/>
          <w:szCs w:val="27"/>
          <w:lang w:val="en-IN" w:eastAsia="en-IN"/>
        </w:rPr>
        <w:t>public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class</w:t>
      </w: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89BDFF"/>
          <w:kern w:val="0"/>
          <w:sz w:val="27"/>
          <w:szCs w:val="27"/>
          <w:lang w:val="en-IN" w:eastAsia="en-IN"/>
        </w:rPr>
        <w:t>TaxiCab</w:t>
      </w:r>
      <w:proofErr w:type="spellEnd"/>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extends</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89BDFF"/>
          <w:kern w:val="0"/>
          <w:sz w:val="27"/>
          <w:szCs w:val="27"/>
          <w:lang w:val="en-IN" w:eastAsia="en-IN"/>
        </w:rPr>
        <w:t>Car</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implements</w:t>
      </w:r>
      <w:r w:rsidRPr="00EF7934">
        <w:rPr>
          <w:rFonts w:ascii="Courier New" w:eastAsia="Times New Roman" w:hAnsi="Courier New" w:cs="Courier New"/>
          <w:color w:val="FFFFFF"/>
          <w:kern w:val="0"/>
          <w:sz w:val="27"/>
          <w:szCs w:val="27"/>
          <w:lang w:val="en-IN" w:eastAsia="en-IN"/>
        </w:rPr>
        <w:t xml:space="preserve"> </w:t>
      </w:r>
      <w:proofErr w:type="spellStart"/>
      <w:proofErr w:type="gramStart"/>
      <w:r w:rsidRPr="00EF7934">
        <w:rPr>
          <w:rFonts w:ascii="Courier New" w:eastAsia="Times New Roman" w:hAnsi="Courier New" w:cs="Courier New"/>
          <w:color w:val="89BDFF"/>
          <w:kern w:val="0"/>
          <w:sz w:val="27"/>
          <w:szCs w:val="27"/>
          <w:lang w:val="en-IN" w:eastAsia="en-IN"/>
        </w:rPr>
        <w:t>PublicTransport</w:t>
      </w:r>
      <w:proofErr w:type="spellEnd"/>
      <w:r w:rsidRPr="00EF7934">
        <w:rPr>
          <w:rFonts w:ascii="Courier New" w:eastAsia="Times New Roman" w:hAnsi="Courier New" w:cs="Courier New"/>
          <w:color w:val="FFFFFF"/>
          <w:kern w:val="0"/>
          <w:sz w:val="27"/>
          <w:szCs w:val="27"/>
          <w:lang w:val="en-IN" w:eastAsia="en-IN"/>
        </w:rPr>
        <w:t>{</w:t>
      </w:r>
      <w:proofErr w:type="gramEnd"/>
    </w:p>
    <w:p w14:paraId="61F5A113"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731501D"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public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w:t>
      </w:r>
      <w:proofErr w:type="spellStart"/>
      <w:proofErr w:type="gramStart"/>
      <w:r w:rsidRPr="00EF7934">
        <w:rPr>
          <w:rFonts w:ascii="Courier New" w:eastAsia="Times New Roman" w:hAnsi="Courier New" w:cs="Courier New"/>
          <w:color w:val="FFFFFF"/>
          <w:kern w:val="0"/>
          <w:sz w:val="27"/>
          <w:szCs w:val="27"/>
          <w:lang w:val="en-IN" w:eastAsia="en-IN"/>
        </w:rPr>
        <w:t>calculateFare</w:t>
      </w:r>
      <w:proofErr w:type="spellEnd"/>
      <w:r w:rsidRPr="00EF7934">
        <w:rPr>
          <w:rFonts w:ascii="Courier New" w:eastAsia="Times New Roman" w:hAnsi="Courier New" w:cs="Courier New"/>
          <w:color w:val="FFFFFF"/>
          <w:kern w:val="0"/>
          <w:sz w:val="27"/>
          <w:szCs w:val="27"/>
          <w:lang w:val="en-IN" w:eastAsia="en-IN"/>
        </w:rPr>
        <w:t>(</w:t>
      </w:r>
      <w:proofErr w:type="gramEnd"/>
      <w:r w:rsidRPr="00EF7934">
        <w:rPr>
          <w:rFonts w:ascii="Courier New" w:eastAsia="Times New Roman" w:hAnsi="Courier New" w:cs="Courier New"/>
          <w:color w:val="FFFFFF"/>
          <w:kern w:val="0"/>
          <w:sz w:val="27"/>
          <w:szCs w:val="27"/>
          <w:lang w:val="en-IN" w:eastAsia="en-IN"/>
        </w:rPr>
        <w:t xml:space="preserve">) {    </w:t>
      </w:r>
      <w:r w:rsidRPr="00EF7934">
        <w:rPr>
          <w:rFonts w:ascii="Courier New" w:eastAsia="Times New Roman" w:hAnsi="Courier New" w:cs="Courier New"/>
          <w:i/>
          <w:iCs/>
          <w:color w:val="AEAEAE"/>
          <w:kern w:val="0"/>
          <w:sz w:val="27"/>
          <w:szCs w:val="27"/>
          <w:lang w:val="en-IN" w:eastAsia="en-IN"/>
        </w:rPr>
        <w:t>// Implementing interface's method</w:t>
      </w:r>
    </w:p>
    <w:p w14:paraId="29DB25D4"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FFFFFF"/>
          <w:kern w:val="0"/>
          <w:sz w:val="27"/>
          <w:szCs w:val="27"/>
          <w:lang w:val="en-IN" w:eastAsia="en-IN"/>
        </w:rPr>
        <w:t>billAmount</w:t>
      </w:r>
      <w:proofErr w:type="spellEnd"/>
      <w:r w:rsidRPr="00EF7934">
        <w:rPr>
          <w:rFonts w:ascii="Courier New" w:eastAsia="Times New Roman" w:hAnsi="Courier New" w:cs="Courier New"/>
          <w:color w:val="FFFFFF"/>
          <w:kern w:val="0"/>
          <w:sz w:val="27"/>
          <w:szCs w:val="27"/>
          <w:lang w:val="en-IN" w:eastAsia="en-IN"/>
        </w:rPr>
        <w:t xml:space="preserve"> = MIN_AMOUNT + (RATE * </w:t>
      </w:r>
      <w:proofErr w:type="spellStart"/>
      <w:proofErr w:type="gramStart"/>
      <w:r w:rsidRPr="00EF7934">
        <w:rPr>
          <w:rFonts w:ascii="Courier New" w:eastAsia="Times New Roman" w:hAnsi="Courier New" w:cs="Courier New"/>
          <w:color w:val="FFFFFF"/>
          <w:kern w:val="0"/>
          <w:sz w:val="27"/>
          <w:szCs w:val="27"/>
          <w:lang w:val="en-IN" w:eastAsia="en-IN"/>
        </w:rPr>
        <w:t>getTravelDistance</w:t>
      </w:r>
      <w:proofErr w:type="spellEnd"/>
      <w:r w:rsidRPr="00EF7934">
        <w:rPr>
          <w:rFonts w:ascii="Courier New" w:eastAsia="Times New Roman" w:hAnsi="Courier New" w:cs="Courier New"/>
          <w:color w:val="FFFFFF"/>
          <w:kern w:val="0"/>
          <w:sz w:val="27"/>
          <w:szCs w:val="27"/>
          <w:lang w:val="en-IN" w:eastAsia="en-IN"/>
        </w:rPr>
        <w:t>(</w:t>
      </w:r>
      <w:proofErr w:type="gramEnd"/>
      <w:r w:rsidRPr="00EF7934">
        <w:rPr>
          <w:rFonts w:ascii="Courier New" w:eastAsia="Times New Roman" w:hAnsi="Courier New" w:cs="Courier New"/>
          <w:color w:val="FFFFFF"/>
          <w:kern w:val="0"/>
          <w:sz w:val="27"/>
          <w:szCs w:val="27"/>
          <w:lang w:val="en-IN" w:eastAsia="en-IN"/>
        </w:rPr>
        <w:t>));</w:t>
      </w:r>
    </w:p>
    <w:p w14:paraId="5746FFD2"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lastRenderedPageBreak/>
        <w:t xml:space="preserve">        </w:t>
      </w:r>
      <w:r w:rsidRPr="00EF7934">
        <w:rPr>
          <w:rFonts w:ascii="Courier New" w:eastAsia="Times New Roman" w:hAnsi="Courier New" w:cs="Courier New"/>
          <w:color w:val="E28964"/>
          <w:kern w:val="0"/>
          <w:sz w:val="27"/>
          <w:szCs w:val="27"/>
          <w:lang w:val="en-IN" w:eastAsia="en-IN"/>
        </w:rPr>
        <w:t>return</w:t>
      </w: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FFFFFF"/>
          <w:kern w:val="0"/>
          <w:sz w:val="27"/>
          <w:szCs w:val="27"/>
          <w:lang w:val="en-IN" w:eastAsia="en-IN"/>
        </w:rPr>
        <w:t>billAmount</w:t>
      </w:r>
      <w:proofErr w:type="spellEnd"/>
      <w:r w:rsidRPr="00EF7934">
        <w:rPr>
          <w:rFonts w:ascii="Courier New" w:eastAsia="Times New Roman" w:hAnsi="Courier New" w:cs="Courier New"/>
          <w:color w:val="FFFFFF"/>
          <w:kern w:val="0"/>
          <w:sz w:val="27"/>
          <w:szCs w:val="27"/>
          <w:lang w:val="en-IN" w:eastAsia="en-IN"/>
        </w:rPr>
        <w:t>;</w:t>
      </w:r>
    </w:p>
    <w:p w14:paraId="59D0F1E8"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p>
    <w:p w14:paraId="3FDD2A39"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public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w:t>
      </w:r>
      <w:proofErr w:type="spellStart"/>
      <w:proofErr w:type="gramStart"/>
      <w:r w:rsidRPr="00EF7934">
        <w:rPr>
          <w:rFonts w:ascii="Courier New" w:eastAsia="Times New Roman" w:hAnsi="Courier New" w:cs="Courier New"/>
          <w:color w:val="FFFFFF"/>
          <w:kern w:val="0"/>
          <w:sz w:val="27"/>
          <w:szCs w:val="27"/>
          <w:lang w:val="en-IN" w:eastAsia="en-IN"/>
        </w:rPr>
        <w:t>getTravelDistance</w:t>
      </w:r>
      <w:proofErr w:type="spellEnd"/>
      <w:r w:rsidRPr="00EF7934">
        <w:rPr>
          <w:rFonts w:ascii="Courier New" w:eastAsia="Times New Roman" w:hAnsi="Courier New" w:cs="Courier New"/>
          <w:color w:val="FFFFFF"/>
          <w:kern w:val="0"/>
          <w:sz w:val="27"/>
          <w:szCs w:val="27"/>
          <w:lang w:val="en-IN" w:eastAsia="en-IN"/>
        </w:rPr>
        <w:t>(</w:t>
      </w:r>
      <w:proofErr w:type="gramEnd"/>
      <w:r w:rsidRPr="00EF7934">
        <w:rPr>
          <w:rFonts w:ascii="Courier New" w:eastAsia="Times New Roman" w:hAnsi="Courier New" w:cs="Courier New"/>
          <w:color w:val="FFFFFF"/>
          <w:kern w:val="0"/>
          <w:sz w:val="27"/>
          <w:szCs w:val="27"/>
          <w:lang w:val="en-IN" w:eastAsia="en-IN"/>
        </w:rPr>
        <w:t>) {</w:t>
      </w:r>
    </w:p>
    <w:p w14:paraId="22A9977D"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i/>
          <w:iCs/>
          <w:color w:val="AEAEAE"/>
          <w:kern w:val="0"/>
          <w:sz w:val="27"/>
          <w:szCs w:val="27"/>
          <w:lang w:val="en-IN" w:eastAsia="en-IN"/>
        </w:rPr>
        <w:t xml:space="preserve">// Calculates and returns the distance </w:t>
      </w:r>
      <w:proofErr w:type="spellStart"/>
      <w:r w:rsidRPr="00EF7934">
        <w:rPr>
          <w:rFonts w:ascii="Courier New" w:eastAsia="Times New Roman" w:hAnsi="Courier New" w:cs="Courier New"/>
          <w:i/>
          <w:iCs/>
          <w:color w:val="AEAEAE"/>
          <w:kern w:val="0"/>
          <w:sz w:val="27"/>
          <w:szCs w:val="27"/>
          <w:lang w:val="en-IN" w:eastAsia="en-IN"/>
        </w:rPr>
        <w:t>traveled</w:t>
      </w:r>
      <w:proofErr w:type="spellEnd"/>
    </w:p>
    <w:p w14:paraId="5F255486" w14:textId="77777777"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p>
    <w:p w14:paraId="362888C6" w14:textId="3EBC72E9" w:rsidR="00EF7934" w:rsidRPr="00EF7934" w:rsidRDefault="00EF7934">
      <w:pPr>
        <w:numPr>
          <w:ilvl w:val="0"/>
          <w:numId w:val="26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w:t>
      </w:r>
      <w:r w:rsidRPr="00EF7934">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0627583" wp14:editId="608A8FD3">
                <wp:extent cx="304800" cy="304800"/>
                <wp:effectExtent l="0" t="0" r="0" b="0"/>
                <wp:docPr id="194" name="Rectangle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B20526" id="Rectangle 19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13E394" w14:textId="77777777" w:rsidR="00EF7934" w:rsidRPr="00EF7934" w:rsidRDefault="00EF7934" w:rsidP="00EF7934">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7934">
        <w:rPr>
          <w:rFonts w:ascii="Roboto" w:eastAsia="Times New Roman" w:hAnsi="Roboto" w:cs="Times New Roman"/>
          <w:color w:val="01014A"/>
          <w:kern w:val="0"/>
          <w:sz w:val="27"/>
          <w:szCs w:val="27"/>
          <w:lang w:val="en-IN" w:eastAsia="en-IN"/>
        </w:rPr>
        <w:t>An interface can extend more than one interface, and a class can implement more than one interface. This can be used to simulate </w:t>
      </w:r>
      <w:r w:rsidRPr="00EF7934">
        <w:rPr>
          <w:rFonts w:ascii="Roboto" w:eastAsia="Times New Roman" w:hAnsi="Roboto" w:cs="Times New Roman"/>
          <w:b/>
          <w:bCs/>
          <w:color w:val="01014A"/>
          <w:kern w:val="0"/>
          <w:sz w:val="27"/>
          <w:szCs w:val="27"/>
          <w:lang w:val="en-IN" w:eastAsia="en-IN"/>
        </w:rPr>
        <w:t>multiple inheritance</w:t>
      </w:r>
      <w:r w:rsidRPr="00EF7934">
        <w:rPr>
          <w:rFonts w:ascii="Roboto" w:eastAsia="Times New Roman" w:hAnsi="Roboto" w:cs="Times New Roman"/>
          <w:color w:val="01014A"/>
          <w:kern w:val="0"/>
          <w:sz w:val="27"/>
          <w:szCs w:val="27"/>
          <w:lang w:val="en-IN" w:eastAsia="en-IN"/>
        </w:rPr>
        <w:t> in Java. </w:t>
      </w:r>
      <w:r w:rsidRPr="00EF7934">
        <w:rPr>
          <w:rFonts w:ascii="Roboto" w:eastAsia="Times New Roman" w:hAnsi="Roboto" w:cs="Times New Roman"/>
          <w:color w:val="01014A"/>
          <w:kern w:val="0"/>
          <w:sz w:val="27"/>
          <w:szCs w:val="27"/>
          <w:lang w:val="en-IN" w:eastAsia="en-IN"/>
        </w:rPr>
        <w:br/>
        <w:t>A class can extend from another class and at the same time implement any number of interfaces. Till Java 7, interfaces were allowed to have only empty methods or methods with no implementation. But from Java 8, interfaces are allowed to have methods with implementation.</w:t>
      </w:r>
    </w:p>
    <w:p w14:paraId="0A6A3998" w14:textId="77777777" w:rsidR="00EF7934" w:rsidRPr="00EF7934" w:rsidRDefault="00EF7934" w:rsidP="00EF7934">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7934">
        <w:rPr>
          <w:rFonts w:ascii="Roboto" w:eastAsia="Times New Roman" w:hAnsi="Roboto" w:cs="Times New Roman"/>
          <w:color w:val="01014A"/>
          <w:kern w:val="0"/>
          <w:sz w:val="27"/>
          <w:szCs w:val="27"/>
          <w:lang w:val="en-IN" w:eastAsia="en-IN"/>
        </w:rPr>
        <w:t>Java now allows default and static keywords to declare interface methods.</w:t>
      </w:r>
    </w:p>
    <w:p w14:paraId="2830377D" w14:textId="77777777" w:rsidR="00EF7934" w:rsidRPr="00EF7934" w:rsidRDefault="00EF7934" w:rsidP="00EF7934">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7934">
        <w:rPr>
          <w:rFonts w:ascii="Roboto" w:eastAsia="Times New Roman" w:hAnsi="Roboto" w:cs="Times New Roman"/>
          <w:b/>
          <w:bCs/>
          <w:color w:val="01014A"/>
          <w:kern w:val="0"/>
          <w:sz w:val="27"/>
          <w:szCs w:val="27"/>
          <w:lang w:val="en-IN" w:eastAsia="en-IN"/>
        </w:rPr>
        <w:t>default</w:t>
      </w:r>
      <w:r w:rsidRPr="00EF7934">
        <w:rPr>
          <w:rFonts w:ascii="Roboto" w:eastAsia="Times New Roman" w:hAnsi="Roboto" w:cs="Times New Roman"/>
          <w:color w:val="01014A"/>
          <w:kern w:val="0"/>
          <w:sz w:val="27"/>
          <w:szCs w:val="27"/>
          <w:lang w:val="en-IN" w:eastAsia="en-IN"/>
        </w:rPr>
        <w:t> is a keyword which when attached to an interface method, allows us to provide an implementation for that method. With this, we can add additional methods in any interface without disturbing the classes which have already implemented the interface. This method can be overridden in the implementing classes if need be.</w:t>
      </w:r>
    </w:p>
    <w:p w14:paraId="5CCD83E2" w14:textId="77777777" w:rsidR="00EF7934" w:rsidRPr="00EF7934" w:rsidRDefault="00EF7934" w:rsidP="00EF7934">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7934">
        <w:rPr>
          <w:rFonts w:ascii="Roboto" w:eastAsia="Times New Roman" w:hAnsi="Roboto" w:cs="Times New Roman"/>
          <w:b/>
          <w:bCs/>
          <w:color w:val="01014A"/>
          <w:kern w:val="0"/>
          <w:sz w:val="27"/>
          <w:szCs w:val="27"/>
          <w:lang w:val="en-IN" w:eastAsia="en-IN"/>
        </w:rPr>
        <w:t>static</w:t>
      </w:r>
      <w:r w:rsidRPr="00EF7934">
        <w:rPr>
          <w:rFonts w:ascii="Roboto" w:eastAsia="Times New Roman" w:hAnsi="Roboto" w:cs="Times New Roman"/>
          <w:color w:val="01014A"/>
          <w:kern w:val="0"/>
          <w:sz w:val="27"/>
          <w:szCs w:val="27"/>
          <w:lang w:val="en-IN" w:eastAsia="en-IN"/>
        </w:rPr>
        <w:t> is another keyword introduced which allow us to provide an implementation to the method it is attached to. The difference between </w:t>
      </w:r>
      <w:r w:rsidRPr="00EF7934">
        <w:rPr>
          <w:rFonts w:ascii="Roboto" w:eastAsia="Times New Roman" w:hAnsi="Roboto" w:cs="Times New Roman"/>
          <w:i/>
          <w:iCs/>
          <w:color w:val="01014A"/>
          <w:kern w:val="0"/>
          <w:sz w:val="27"/>
          <w:szCs w:val="27"/>
          <w:lang w:val="en-IN" w:eastAsia="en-IN"/>
        </w:rPr>
        <w:t>static </w:t>
      </w:r>
      <w:r w:rsidRPr="00EF7934">
        <w:rPr>
          <w:rFonts w:ascii="Roboto" w:eastAsia="Times New Roman" w:hAnsi="Roboto" w:cs="Times New Roman"/>
          <w:color w:val="01014A"/>
          <w:kern w:val="0"/>
          <w:sz w:val="27"/>
          <w:szCs w:val="27"/>
          <w:lang w:val="en-IN" w:eastAsia="en-IN"/>
        </w:rPr>
        <w:t>and </w:t>
      </w:r>
      <w:r w:rsidRPr="00EF7934">
        <w:rPr>
          <w:rFonts w:ascii="Roboto" w:eastAsia="Times New Roman" w:hAnsi="Roboto" w:cs="Times New Roman"/>
          <w:i/>
          <w:iCs/>
          <w:color w:val="01014A"/>
          <w:kern w:val="0"/>
          <w:sz w:val="27"/>
          <w:szCs w:val="27"/>
          <w:lang w:val="en-IN" w:eastAsia="en-IN"/>
        </w:rPr>
        <w:t>default </w:t>
      </w:r>
      <w:r w:rsidRPr="00EF7934">
        <w:rPr>
          <w:rFonts w:ascii="Roboto" w:eastAsia="Times New Roman" w:hAnsi="Roboto" w:cs="Times New Roman"/>
          <w:color w:val="01014A"/>
          <w:kern w:val="0"/>
          <w:sz w:val="27"/>
          <w:szCs w:val="27"/>
          <w:lang w:val="en-IN" w:eastAsia="en-IN"/>
        </w:rPr>
        <w:t>is that a method having </w:t>
      </w:r>
      <w:r w:rsidRPr="00EF7934">
        <w:rPr>
          <w:rFonts w:ascii="Roboto" w:eastAsia="Times New Roman" w:hAnsi="Roboto" w:cs="Times New Roman"/>
          <w:i/>
          <w:iCs/>
          <w:color w:val="01014A"/>
          <w:kern w:val="0"/>
          <w:sz w:val="27"/>
          <w:szCs w:val="27"/>
          <w:lang w:val="en-IN" w:eastAsia="en-IN"/>
        </w:rPr>
        <w:t>default </w:t>
      </w:r>
      <w:r w:rsidRPr="00EF7934">
        <w:rPr>
          <w:rFonts w:ascii="Roboto" w:eastAsia="Times New Roman" w:hAnsi="Roboto" w:cs="Times New Roman"/>
          <w:color w:val="01014A"/>
          <w:kern w:val="0"/>
          <w:sz w:val="27"/>
          <w:szCs w:val="27"/>
          <w:lang w:val="en-IN" w:eastAsia="en-IN"/>
        </w:rPr>
        <w:t>keyword can be overridden, whereas, one having </w:t>
      </w:r>
      <w:r w:rsidRPr="00EF7934">
        <w:rPr>
          <w:rFonts w:ascii="Roboto" w:eastAsia="Times New Roman" w:hAnsi="Roboto" w:cs="Times New Roman"/>
          <w:i/>
          <w:iCs/>
          <w:color w:val="01014A"/>
          <w:kern w:val="0"/>
          <w:sz w:val="27"/>
          <w:szCs w:val="27"/>
          <w:lang w:val="en-IN" w:eastAsia="en-IN"/>
        </w:rPr>
        <w:t>static </w:t>
      </w:r>
      <w:r w:rsidRPr="00EF7934">
        <w:rPr>
          <w:rFonts w:ascii="Roboto" w:eastAsia="Times New Roman" w:hAnsi="Roboto" w:cs="Times New Roman"/>
          <w:color w:val="01014A"/>
          <w:kern w:val="0"/>
          <w:sz w:val="27"/>
          <w:szCs w:val="27"/>
          <w:lang w:val="en-IN" w:eastAsia="en-IN"/>
        </w:rPr>
        <w:t>cannot.</w:t>
      </w:r>
    </w:p>
    <w:p w14:paraId="53496E42" w14:textId="77777777" w:rsidR="00EF7934" w:rsidRPr="00EF7934" w:rsidRDefault="00EF7934">
      <w:pPr>
        <w:numPr>
          <w:ilvl w:val="0"/>
          <w:numId w:val="26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E28964"/>
          <w:kern w:val="0"/>
          <w:sz w:val="27"/>
          <w:szCs w:val="27"/>
          <w:lang w:val="en-IN" w:eastAsia="en-IN"/>
        </w:rPr>
        <w:t>public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interface</w:t>
      </w: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89BDFF"/>
          <w:kern w:val="0"/>
          <w:sz w:val="27"/>
          <w:szCs w:val="27"/>
          <w:lang w:val="en-IN" w:eastAsia="en-IN"/>
        </w:rPr>
        <w:t>PassengerCar</w:t>
      </w:r>
      <w:proofErr w:type="spellEnd"/>
      <w:r w:rsidRPr="00EF7934">
        <w:rPr>
          <w:rFonts w:ascii="Courier New" w:eastAsia="Times New Roman" w:hAnsi="Courier New" w:cs="Courier New"/>
          <w:color w:val="FFFFFF"/>
          <w:kern w:val="0"/>
          <w:sz w:val="27"/>
          <w:szCs w:val="27"/>
          <w:lang w:val="en-IN" w:eastAsia="en-IN"/>
        </w:rPr>
        <w:t xml:space="preserve"> {</w:t>
      </w:r>
    </w:p>
    <w:p w14:paraId="4317CF2A" w14:textId="77777777"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03735B66" w14:textId="77777777"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int</w:t>
      </w:r>
      <w:r w:rsidRPr="00EF7934">
        <w:rPr>
          <w:rFonts w:ascii="Courier New" w:eastAsia="Times New Roman" w:hAnsi="Courier New" w:cs="Courier New"/>
          <w:color w:val="FFFFFF"/>
          <w:kern w:val="0"/>
          <w:sz w:val="27"/>
          <w:szCs w:val="27"/>
          <w:lang w:val="en-IN" w:eastAsia="en-IN"/>
        </w:rPr>
        <w:t xml:space="preserve"> PRICE_PER_KM = </w:t>
      </w:r>
      <w:r w:rsidRPr="00EF7934">
        <w:rPr>
          <w:rFonts w:ascii="Courier New" w:eastAsia="Times New Roman" w:hAnsi="Courier New" w:cs="Courier New"/>
          <w:color w:val="3387CC"/>
          <w:kern w:val="0"/>
          <w:sz w:val="27"/>
          <w:szCs w:val="27"/>
          <w:lang w:val="en-IN" w:eastAsia="en-IN"/>
        </w:rPr>
        <w:t>30</w:t>
      </w:r>
      <w:r w:rsidRPr="00EF7934">
        <w:rPr>
          <w:rFonts w:ascii="Courier New" w:eastAsia="Times New Roman" w:hAnsi="Courier New" w:cs="Courier New"/>
          <w:color w:val="FFFFFF"/>
          <w:kern w:val="0"/>
          <w:sz w:val="27"/>
          <w:szCs w:val="27"/>
          <w:lang w:val="en-IN" w:eastAsia="en-IN"/>
        </w:rPr>
        <w:t>;</w:t>
      </w:r>
    </w:p>
    <w:p w14:paraId="7B86030F" w14:textId="77777777"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F3060B1" w14:textId="77777777"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default</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w:t>
      </w:r>
      <w:proofErr w:type="spellStart"/>
      <w:proofErr w:type="gramStart"/>
      <w:r w:rsidRPr="00EF7934">
        <w:rPr>
          <w:rFonts w:ascii="Courier New" w:eastAsia="Times New Roman" w:hAnsi="Courier New" w:cs="Courier New"/>
          <w:color w:val="FFFFFF"/>
          <w:kern w:val="0"/>
          <w:sz w:val="27"/>
          <w:szCs w:val="27"/>
          <w:lang w:val="en-IN" w:eastAsia="en-IN"/>
        </w:rPr>
        <w:t>calculateFare</w:t>
      </w:r>
      <w:proofErr w:type="spellEnd"/>
      <w:r w:rsidRPr="00EF7934">
        <w:rPr>
          <w:rFonts w:ascii="Courier New" w:eastAsia="Times New Roman" w:hAnsi="Courier New" w:cs="Courier New"/>
          <w:color w:val="FFFFFF"/>
          <w:kern w:val="0"/>
          <w:sz w:val="27"/>
          <w:szCs w:val="27"/>
          <w:lang w:val="en-IN" w:eastAsia="en-IN"/>
        </w:rPr>
        <w:t>(</w:t>
      </w:r>
      <w:proofErr w:type="gramEnd"/>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w:t>
      </w:r>
      <w:proofErr w:type="spellStart"/>
      <w:r w:rsidRPr="00EF7934">
        <w:rPr>
          <w:rFonts w:ascii="Courier New" w:eastAsia="Times New Roman" w:hAnsi="Courier New" w:cs="Courier New"/>
          <w:color w:val="FFFFFF"/>
          <w:kern w:val="0"/>
          <w:sz w:val="27"/>
          <w:szCs w:val="27"/>
          <w:lang w:val="en-IN" w:eastAsia="en-IN"/>
        </w:rPr>
        <w:t>distanceTravelled</w:t>
      </w:r>
      <w:proofErr w:type="spellEnd"/>
      <w:r w:rsidRPr="00EF7934">
        <w:rPr>
          <w:rFonts w:ascii="Courier New" w:eastAsia="Times New Roman" w:hAnsi="Courier New" w:cs="Courier New"/>
          <w:color w:val="FFFFFF"/>
          <w:kern w:val="0"/>
          <w:sz w:val="27"/>
          <w:szCs w:val="27"/>
          <w:lang w:val="en-IN" w:eastAsia="en-IN"/>
        </w:rPr>
        <w:t>) {</w:t>
      </w:r>
    </w:p>
    <w:p w14:paraId="5DFA4515" w14:textId="77777777"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return</w:t>
      </w:r>
      <w:r w:rsidRPr="00EF7934">
        <w:rPr>
          <w:rFonts w:ascii="Courier New" w:eastAsia="Times New Roman" w:hAnsi="Courier New" w:cs="Courier New"/>
          <w:color w:val="FFFFFF"/>
          <w:kern w:val="0"/>
          <w:sz w:val="27"/>
          <w:szCs w:val="27"/>
          <w:lang w:val="en-IN" w:eastAsia="en-IN"/>
        </w:rPr>
        <w:t xml:space="preserve"> PRICE_PER_KM*</w:t>
      </w:r>
      <w:proofErr w:type="spellStart"/>
      <w:r w:rsidRPr="00EF7934">
        <w:rPr>
          <w:rFonts w:ascii="Courier New" w:eastAsia="Times New Roman" w:hAnsi="Courier New" w:cs="Courier New"/>
          <w:color w:val="FFFFFF"/>
          <w:kern w:val="0"/>
          <w:sz w:val="27"/>
          <w:szCs w:val="27"/>
          <w:lang w:val="en-IN" w:eastAsia="en-IN"/>
        </w:rPr>
        <w:t>distanceTravelled</w:t>
      </w:r>
      <w:proofErr w:type="spellEnd"/>
      <w:r w:rsidRPr="00EF7934">
        <w:rPr>
          <w:rFonts w:ascii="Courier New" w:eastAsia="Times New Roman" w:hAnsi="Courier New" w:cs="Courier New"/>
          <w:color w:val="FFFFFF"/>
          <w:kern w:val="0"/>
          <w:sz w:val="27"/>
          <w:szCs w:val="27"/>
          <w:lang w:val="en-IN" w:eastAsia="en-IN"/>
        </w:rPr>
        <w:t>;</w:t>
      </w:r>
    </w:p>
    <w:p w14:paraId="65392E36" w14:textId="77777777"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p>
    <w:p w14:paraId="5DAEC9EC" w14:textId="77777777"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static</w:t>
      </w: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w:t>
      </w:r>
      <w:proofErr w:type="spellStart"/>
      <w:proofErr w:type="gramStart"/>
      <w:r w:rsidRPr="00EF7934">
        <w:rPr>
          <w:rFonts w:ascii="Courier New" w:eastAsia="Times New Roman" w:hAnsi="Courier New" w:cs="Courier New"/>
          <w:color w:val="FFFFFF"/>
          <w:kern w:val="0"/>
          <w:sz w:val="27"/>
          <w:szCs w:val="27"/>
          <w:lang w:val="en-IN" w:eastAsia="en-IN"/>
        </w:rPr>
        <w:t>convertToDollars</w:t>
      </w:r>
      <w:proofErr w:type="spellEnd"/>
      <w:r w:rsidRPr="00EF7934">
        <w:rPr>
          <w:rFonts w:ascii="Courier New" w:eastAsia="Times New Roman" w:hAnsi="Courier New" w:cs="Courier New"/>
          <w:color w:val="FFFFFF"/>
          <w:kern w:val="0"/>
          <w:sz w:val="27"/>
          <w:szCs w:val="27"/>
          <w:lang w:val="en-IN" w:eastAsia="en-IN"/>
        </w:rPr>
        <w:t>(</w:t>
      </w:r>
      <w:proofErr w:type="gramEnd"/>
      <w:r w:rsidRPr="00EF7934">
        <w:rPr>
          <w:rFonts w:ascii="Courier New" w:eastAsia="Times New Roman" w:hAnsi="Courier New" w:cs="Courier New"/>
          <w:color w:val="E28964"/>
          <w:kern w:val="0"/>
          <w:sz w:val="27"/>
          <w:szCs w:val="27"/>
          <w:lang w:val="en-IN" w:eastAsia="en-IN"/>
        </w:rPr>
        <w:t>double</w:t>
      </w:r>
      <w:r w:rsidRPr="00EF7934">
        <w:rPr>
          <w:rFonts w:ascii="Courier New" w:eastAsia="Times New Roman" w:hAnsi="Courier New" w:cs="Courier New"/>
          <w:color w:val="FFFFFF"/>
          <w:kern w:val="0"/>
          <w:sz w:val="27"/>
          <w:szCs w:val="27"/>
          <w:lang w:val="en-IN" w:eastAsia="en-IN"/>
        </w:rPr>
        <w:t xml:space="preserve"> rupees) {</w:t>
      </w:r>
    </w:p>
    <w:p w14:paraId="158549B0" w14:textId="77777777"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r w:rsidRPr="00EF7934">
        <w:rPr>
          <w:rFonts w:ascii="Courier New" w:eastAsia="Times New Roman" w:hAnsi="Courier New" w:cs="Courier New"/>
          <w:color w:val="E28964"/>
          <w:kern w:val="0"/>
          <w:sz w:val="27"/>
          <w:szCs w:val="27"/>
          <w:lang w:val="en-IN" w:eastAsia="en-IN"/>
        </w:rPr>
        <w:t>return</w:t>
      </w:r>
      <w:r w:rsidRPr="00EF7934">
        <w:rPr>
          <w:rFonts w:ascii="Courier New" w:eastAsia="Times New Roman" w:hAnsi="Courier New" w:cs="Courier New"/>
          <w:color w:val="FFFFFF"/>
          <w:kern w:val="0"/>
          <w:sz w:val="27"/>
          <w:szCs w:val="27"/>
          <w:lang w:val="en-IN" w:eastAsia="en-IN"/>
        </w:rPr>
        <w:t xml:space="preserve"> rupees/</w:t>
      </w:r>
      <w:r w:rsidRPr="00EF7934">
        <w:rPr>
          <w:rFonts w:ascii="Courier New" w:eastAsia="Times New Roman" w:hAnsi="Courier New" w:cs="Courier New"/>
          <w:color w:val="3387CC"/>
          <w:kern w:val="0"/>
          <w:sz w:val="27"/>
          <w:szCs w:val="27"/>
          <w:lang w:val="en-IN" w:eastAsia="en-IN"/>
        </w:rPr>
        <w:t>70</w:t>
      </w:r>
      <w:r w:rsidRPr="00EF7934">
        <w:rPr>
          <w:rFonts w:ascii="Courier New" w:eastAsia="Times New Roman" w:hAnsi="Courier New" w:cs="Courier New"/>
          <w:color w:val="FFFFFF"/>
          <w:kern w:val="0"/>
          <w:sz w:val="27"/>
          <w:szCs w:val="27"/>
          <w:lang w:val="en-IN" w:eastAsia="en-IN"/>
        </w:rPr>
        <w:t>;</w:t>
      </w:r>
    </w:p>
    <w:p w14:paraId="3568AE71" w14:textId="77777777"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 xml:space="preserve">    }</w:t>
      </w:r>
    </w:p>
    <w:p w14:paraId="0BF90629" w14:textId="5E2378FF" w:rsidR="00EF7934" w:rsidRPr="00EF7934" w:rsidRDefault="00EF7934">
      <w:pPr>
        <w:numPr>
          <w:ilvl w:val="0"/>
          <w:numId w:val="26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EF7934">
        <w:rPr>
          <w:rFonts w:ascii="Courier New" w:eastAsia="Times New Roman" w:hAnsi="Courier New" w:cs="Courier New"/>
          <w:color w:val="FFFFFF"/>
          <w:kern w:val="0"/>
          <w:sz w:val="27"/>
          <w:szCs w:val="27"/>
          <w:lang w:val="en-IN" w:eastAsia="en-IN"/>
        </w:rPr>
        <w:t>}</w:t>
      </w:r>
      <w:r w:rsidRPr="00EF7934">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9AAD996" wp14:editId="0097E471">
                <wp:extent cx="304800" cy="304800"/>
                <wp:effectExtent l="0" t="0" r="0" b="0"/>
                <wp:docPr id="196" name="Rectangle 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12214" id="Rectangle 19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6E15F4" w14:textId="77777777" w:rsidR="00EF7934" w:rsidRPr="00EF7934" w:rsidRDefault="00EF7934" w:rsidP="00EF7934">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EF7934">
        <w:rPr>
          <w:rFonts w:ascii="Roboto" w:eastAsia="Times New Roman" w:hAnsi="Roboto" w:cs="Times New Roman"/>
          <w:b/>
          <w:bCs/>
          <w:color w:val="01014A"/>
          <w:kern w:val="0"/>
          <w:sz w:val="27"/>
          <w:szCs w:val="27"/>
          <w:lang w:val="en-IN" w:eastAsia="en-IN"/>
        </w:rPr>
        <w:t>Note:</w:t>
      </w:r>
      <w:r w:rsidRPr="00EF7934">
        <w:rPr>
          <w:rFonts w:ascii="Roboto" w:eastAsia="Times New Roman" w:hAnsi="Roboto" w:cs="Times New Roman"/>
          <w:color w:val="01014A"/>
          <w:kern w:val="0"/>
          <w:sz w:val="27"/>
          <w:szCs w:val="27"/>
          <w:lang w:val="en-IN" w:eastAsia="en-IN"/>
        </w:rPr>
        <w:t> If a class implements multiple interfaces having the same default methods, it has to override them.</w:t>
      </w:r>
      <w:r w:rsidRPr="00EF7934">
        <w:rPr>
          <w:rFonts w:ascii="Roboto" w:eastAsia="Times New Roman" w:hAnsi="Roboto" w:cs="Times New Roman"/>
          <w:color w:val="01014A"/>
          <w:kern w:val="0"/>
          <w:sz w:val="27"/>
          <w:szCs w:val="27"/>
          <w:lang w:val="en-IN" w:eastAsia="en-IN"/>
        </w:rPr>
        <w:br/>
        <w:t>From the overridden methods, the default methods of a specified interface can be called using the super keyword.</w:t>
      </w:r>
      <w:r w:rsidRPr="00EF7934">
        <w:rPr>
          <w:rFonts w:ascii="Roboto" w:eastAsia="Times New Roman" w:hAnsi="Roboto" w:cs="Times New Roman"/>
          <w:color w:val="01014A"/>
          <w:kern w:val="0"/>
          <w:sz w:val="27"/>
          <w:szCs w:val="27"/>
          <w:lang w:val="en-IN" w:eastAsia="en-IN"/>
        </w:rPr>
        <w:br/>
        <w:t xml:space="preserve">E.g. </w:t>
      </w:r>
      <w:proofErr w:type="spellStart"/>
      <w:proofErr w:type="gramStart"/>
      <w:r w:rsidRPr="00EF7934">
        <w:rPr>
          <w:rFonts w:ascii="Roboto" w:eastAsia="Times New Roman" w:hAnsi="Roboto" w:cs="Times New Roman"/>
          <w:color w:val="01014A"/>
          <w:kern w:val="0"/>
          <w:sz w:val="27"/>
          <w:szCs w:val="27"/>
          <w:lang w:val="en-IN" w:eastAsia="en-IN"/>
        </w:rPr>
        <w:t>PassengerCar.super.calculateFare</w:t>
      </w:r>
      <w:proofErr w:type="spellEnd"/>
      <w:proofErr w:type="gramEnd"/>
      <w:r w:rsidRPr="00EF7934">
        <w:rPr>
          <w:rFonts w:ascii="Roboto" w:eastAsia="Times New Roman" w:hAnsi="Roboto" w:cs="Times New Roman"/>
          <w:color w:val="01014A"/>
          <w:kern w:val="0"/>
          <w:sz w:val="27"/>
          <w:szCs w:val="27"/>
          <w:lang w:val="en-IN" w:eastAsia="en-IN"/>
        </w:rPr>
        <w:t>();</w:t>
      </w:r>
    </w:p>
    <w:p w14:paraId="1D5F9CC0"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lastRenderedPageBreak/>
        <w:t xml:space="preserve">Consider a Pet Adoption </w:t>
      </w:r>
      <w:proofErr w:type="spellStart"/>
      <w:r w:rsidRPr="00167E6E">
        <w:rPr>
          <w:rFonts w:ascii="Roboto" w:eastAsia="Times New Roman" w:hAnsi="Roboto" w:cs="Times New Roman"/>
          <w:color w:val="01014A"/>
          <w:kern w:val="0"/>
          <w:sz w:val="27"/>
          <w:szCs w:val="27"/>
          <w:lang w:val="en-IN" w:eastAsia="en-IN"/>
        </w:rPr>
        <w:t>Center</w:t>
      </w:r>
      <w:proofErr w:type="spellEnd"/>
      <w:r w:rsidRPr="00167E6E">
        <w:rPr>
          <w:rFonts w:ascii="Roboto" w:eastAsia="Times New Roman" w:hAnsi="Roboto" w:cs="Times New Roman"/>
          <w:color w:val="01014A"/>
          <w:kern w:val="0"/>
          <w:sz w:val="27"/>
          <w:szCs w:val="27"/>
          <w:lang w:val="en-IN" w:eastAsia="en-IN"/>
        </w:rPr>
        <w:t xml:space="preserve"> having multiple pets ranging from cats to dogs to snakes, etc. Now if we </w:t>
      </w:r>
      <w:proofErr w:type="gramStart"/>
      <w:r w:rsidRPr="00167E6E">
        <w:rPr>
          <w:rFonts w:ascii="Roboto" w:eastAsia="Times New Roman" w:hAnsi="Roboto" w:cs="Times New Roman"/>
          <w:color w:val="01014A"/>
          <w:kern w:val="0"/>
          <w:sz w:val="27"/>
          <w:szCs w:val="27"/>
          <w:lang w:val="en-IN" w:eastAsia="en-IN"/>
        </w:rPr>
        <w:t>have to</w:t>
      </w:r>
      <w:proofErr w:type="gramEnd"/>
      <w:r w:rsidRPr="00167E6E">
        <w:rPr>
          <w:rFonts w:ascii="Roboto" w:eastAsia="Times New Roman" w:hAnsi="Roboto" w:cs="Times New Roman"/>
          <w:color w:val="01014A"/>
          <w:kern w:val="0"/>
          <w:sz w:val="27"/>
          <w:szCs w:val="27"/>
          <w:lang w:val="en-IN" w:eastAsia="en-IN"/>
        </w:rPr>
        <w:t xml:space="preserve"> implement such a </w:t>
      </w:r>
      <w:proofErr w:type="spellStart"/>
      <w:r w:rsidRPr="00167E6E">
        <w:rPr>
          <w:rFonts w:ascii="Roboto" w:eastAsia="Times New Roman" w:hAnsi="Roboto" w:cs="Times New Roman"/>
          <w:color w:val="01014A"/>
          <w:kern w:val="0"/>
          <w:sz w:val="27"/>
          <w:szCs w:val="27"/>
          <w:lang w:val="en-IN" w:eastAsia="en-IN"/>
        </w:rPr>
        <w:t>center</w:t>
      </w:r>
      <w:proofErr w:type="spellEnd"/>
      <w:r w:rsidRPr="00167E6E">
        <w:rPr>
          <w:rFonts w:ascii="Roboto" w:eastAsia="Times New Roman" w:hAnsi="Roboto" w:cs="Times New Roman"/>
          <w:color w:val="01014A"/>
          <w:kern w:val="0"/>
          <w:sz w:val="27"/>
          <w:szCs w:val="27"/>
          <w:lang w:val="en-IN" w:eastAsia="en-IN"/>
        </w:rPr>
        <w:t xml:space="preserve"> in Java, there will be a method to adopt any pet. If we </w:t>
      </w:r>
      <w:proofErr w:type="gramStart"/>
      <w:r w:rsidRPr="00167E6E">
        <w:rPr>
          <w:rFonts w:ascii="Roboto" w:eastAsia="Times New Roman" w:hAnsi="Roboto" w:cs="Times New Roman"/>
          <w:color w:val="01014A"/>
          <w:kern w:val="0"/>
          <w:sz w:val="27"/>
          <w:szCs w:val="27"/>
          <w:lang w:val="en-IN" w:eastAsia="en-IN"/>
        </w:rPr>
        <w:t>have to</w:t>
      </w:r>
      <w:proofErr w:type="gramEnd"/>
      <w:r w:rsidRPr="00167E6E">
        <w:rPr>
          <w:rFonts w:ascii="Roboto" w:eastAsia="Times New Roman" w:hAnsi="Roboto" w:cs="Times New Roman"/>
          <w:color w:val="01014A"/>
          <w:kern w:val="0"/>
          <w:sz w:val="27"/>
          <w:szCs w:val="27"/>
          <w:lang w:val="en-IN" w:eastAsia="en-IN"/>
        </w:rPr>
        <w:t xml:space="preserve"> adopt a cat, then we will need a function that will help us adopt a cat, and if we want a dog, it will help us adopt a dog, </w:t>
      </w:r>
    </w:p>
    <w:p w14:paraId="780D2C6A" w14:textId="77777777" w:rsidR="00167E6E" w:rsidRPr="00167E6E" w:rsidRDefault="00167E6E">
      <w:pPr>
        <w:numPr>
          <w:ilvl w:val="0"/>
          <w:numId w:val="27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class</w:t>
      </w:r>
      <w:r w:rsidRPr="00167E6E">
        <w:rPr>
          <w:rFonts w:ascii="Courier New" w:eastAsia="Times New Roman" w:hAnsi="Courier New" w:cs="Courier New"/>
          <w:color w:val="FFFFFF"/>
          <w:kern w:val="0"/>
          <w:sz w:val="27"/>
          <w:szCs w:val="27"/>
          <w:lang w:val="en-IN" w:eastAsia="en-IN"/>
        </w:rPr>
        <w:t xml:space="preserve"> </w:t>
      </w:r>
      <w:proofErr w:type="spellStart"/>
      <w:r w:rsidRPr="00167E6E">
        <w:rPr>
          <w:rFonts w:ascii="Courier New" w:eastAsia="Times New Roman" w:hAnsi="Courier New" w:cs="Courier New"/>
          <w:color w:val="89BDFF"/>
          <w:kern w:val="0"/>
          <w:sz w:val="27"/>
          <w:szCs w:val="27"/>
          <w:lang w:val="en-IN" w:eastAsia="en-IN"/>
        </w:rPr>
        <w:t>PetAdoption</w:t>
      </w:r>
      <w:proofErr w:type="spellEnd"/>
      <w:r w:rsidRPr="00167E6E">
        <w:rPr>
          <w:rFonts w:ascii="Courier New" w:eastAsia="Times New Roman" w:hAnsi="Courier New" w:cs="Courier New"/>
          <w:color w:val="FFFFFF"/>
          <w:kern w:val="0"/>
          <w:sz w:val="27"/>
          <w:szCs w:val="27"/>
          <w:lang w:val="en-IN" w:eastAsia="en-IN"/>
        </w:rPr>
        <w:t xml:space="preserve"> {</w:t>
      </w:r>
    </w:p>
    <w:p w14:paraId="2C6DE754" w14:textId="77777777" w:rsidR="00167E6E" w:rsidRPr="00167E6E" w:rsidRDefault="00167E6E">
      <w:pPr>
        <w:numPr>
          <w:ilvl w:val="0"/>
          <w:numId w:val="2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public</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void</w:t>
      </w:r>
      <w:r w:rsidRPr="00167E6E">
        <w:rPr>
          <w:rFonts w:ascii="Courier New" w:eastAsia="Times New Roman" w:hAnsi="Courier New" w:cs="Courier New"/>
          <w:color w:val="FFFFFF"/>
          <w:kern w:val="0"/>
          <w:sz w:val="27"/>
          <w:szCs w:val="27"/>
          <w:lang w:val="en-IN" w:eastAsia="en-IN"/>
        </w:rPr>
        <w:t xml:space="preserve"> </w:t>
      </w:r>
      <w:proofErr w:type="spellStart"/>
      <w:proofErr w:type="gramStart"/>
      <w:r w:rsidRPr="00167E6E">
        <w:rPr>
          <w:rFonts w:ascii="Courier New" w:eastAsia="Times New Roman" w:hAnsi="Courier New" w:cs="Courier New"/>
          <w:color w:val="FFFFFF"/>
          <w:kern w:val="0"/>
          <w:sz w:val="27"/>
          <w:szCs w:val="27"/>
          <w:lang w:val="en-IN" w:eastAsia="en-IN"/>
        </w:rPr>
        <w:t>adoptPet</w:t>
      </w:r>
      <w:proofErr w:type="spellEnd"/>
      <w:r w:rsidRPr="00167E6E">
        <w:rPr>
          <w:rFonts w:ascii="Courier New" w:eastAsia="Times New Roman" w:hAnsi="Courier New" w:cs="Courier New"/>
          <w:color w:val="FFFFFF"/>
          <w:kern w:val="0"/>
          <w:sz w:val="27"/>
          <w:szCs w:val="27"/>
          <w:lang w:val="en-IN" w:eastAsia="en-IN"/>
        </w:rPr>
        <w:t>(</w:t>
      </w:r>
      <w:proofErr w:type="gramEnd"/>
      <w:r w:rsidRPr="00167E6E">
        <w:rPr>
          <w:rFonts w:ascii="Courier New" w:eastAsia="Times New Roman" w:hAnsi="Courier New" w:cs="Courier New"/>
          <w:color w:val="89BDFF"/>
          <w:kern w:val="0"/>
          <w:sz w:val="27"/>
          <w:szCs w:val="27"/>
          <w:lang w:val="en-IN" w:eastAsia="en-IN"/>
        </w:rPr>
        <w:t>Cat</w:t>
      </w:r>
      <w:r w:rsidRPr="00167E6E">
        <w:rPr>
          <w:rFonts w:ascii="Courier New" w:eastAsia="Times New Roman" w:hAnsi="Courier New" w:cs="Courier New"/>
          <w:color w:val="FFFFFF"/>
          <w:kern w:val="0"/>
          <w:sz w:val="27"/>
          <w:szCs w:val="27"/>
          <w:lang w:val="en-IN" w:eastAsia="en-IN"/>
        </w:rPr>
        <w:t xml:space="preserve"> </w:t>
      </w:r>
      <w:proofErr w:type="spellStart"/>
      <w:r w:rsidRPr="00167E6E">
        <w:rPr>
          <w:rFonts w:ascii="Courier New" w:eastAsia="Times New Roman" w:hAnsi="Courier New" w:cs="Courier New"/>
          <w:color w:val="FFFFFF"/>
          <w:kern w:val="0"/>
          <w:sz w:val="27"/>
          <w:szCs w:val="27"/>
          <w:lang w:val="en-IN" w:eastAsia="en-IN"/>
        </w:rPr>
        <w:t>catDetails</w:t>
      </w:r>
      <w:proofErr w:type="spellEnd"/>
      <w:r w:rsidRPr="00167E6E">
        <w:rPr>
          <w:rFonts w:ascii="Courier New" w:eastAsia="Times New Roman" w:hAnsi="Courier New" w:cs="Courier New"/>
          <w:color w:val="FFFFFF"/>
          <w:kern w:val="0"/>
          <w:sz w:val="27"/>
          <w:szCs w:val="27"/>
          <w:lang w:val="en-IN" w:eastAsia="en-IN"/>
        </w:rPr>
        <w:t>){</w:t>
      </w:r>
    </w:p>
    <w:p w14:paraId="0F504F12" w14:textId="77777777" w:rsidR="00167E6E" w:rsidRPr="00167E6E" w:rsidRDefault="00167E6E">
      <w:pPr>
        <w:numPr>
          <w:ilvl w:val="0"/>
          <w:numId w:val="2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//Assume Cat is a Java class.</w:t>
      </w:r>
    </w:p>
    <w:p w14:paraId="16F618F1" w14:textId="77777777" w:rsidR="00167E6E" w:rsidRPr="00167E6E" w:rsidRDefault="00167E6E">
      <w:pPr>
        <w:numPr>
          <w:ilvl w:val="0"/>
          <w:numId w:val="2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p>
    <w:p w14:paraId="7A27A040" w14:textId="77777777" w:rsidR="00167E6E" w:rsidRPr="00167E6E" w:rsidRDefault="00167E6E">
      <w:pPr>
        <w:numPr>
          <w:ilvl w:val="0"/>
          <w:numId w:val="2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D3BBB1F" w14:textId="77777777" w:rsidR="00167E6E" w:rsidRPr="00167E6E" w:rsidRDefault="00167E6E">
      <w:pPr>
        <w:numPr>
          <w:ilvl w:val="0"/>
          <w:numId w:val="2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public</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void</w:t>
      </w:r>
      <w:r w:rsidRPr="00167E6E">
        <w:rPr>
          <w:rFonts w:ascii="Courier New" w:eastAsia="Times New Roman" w:hAnsi="Courier New" w:cs="Courier New"/>
          <w:color w:val="FFFFFF"/>
          <w:kern w:val="0"/>
          <w:sz w:val="27"/>
          <w:szCs w:val="27"/>
          <w:lang w:val="en-IN" w:eastAsia="en-IN"/>
        </w:rPr>
        <w:t xml:space="preserve"> </w:t>
      </w:r>
      <w:proofErr w:type="spellStart"/>
      <w:proofErr w:type="gramStart"/>
      <w:r w:rsidRPr="00167E6E">
        <w:rPr>
          <w:rFonts w:ascii="Courier New" w:eastAsia="Times New Roman" w:hAnsi="Courier New" w:cs="Courier New"/>
          <w:color w:val="FFFFFF"/>
          <w:kern w:val="0"/>
          <w:sz w:val="27"/>
          <w:szCs w:val="27"/>
          <w:lang w:val="en-IN" w:eastAsia="en-IN"/>
        </w:rPr>
        <w:t>adoptPet</w:t>
      </w:r>
      <w:proofErr w:type="spellEnd"/>
      <w:r w:rsidRPr="00167E6E">
        <w:rPr>
          <w:rFonts w:ascii="Courier New" w:eastAsia="Times New Roman" w:hAnsi="Courier New" w:cs="Courier New"/>
          <w:color w:val="FFFFFF"/>
          <w:kern w:val="0"/>
          <w:sz w:val="27"/>
          <w:szCs w:val="27"/>
          <w:lang w:val="en-IN" w:eastAsia="en-IN"/>
        </w:rPr>
        <w:t>(</w:t>
      </w:r>
      <w:proofErr w:type="gramEnd"/>
      <w:r w:rsidRPr="00167E6E">
        <w:rPr>
          <w:rFonts w:ascii="Courier New" w:eastAsia="Times New Roman" w:hAnsi="Courier New" w:cs="Courier New"/>
          <w:color w:val="89BDFF"/>
          <w:kern w:val="0"/>
          <w:sz w:val="27"/>
          <w:szCs w:val="27"/>
          <w:lang w:val="en-IN" w:eastAsia="en-IN"/>
        </w:rPr>
        <w:t>Dog</w:t>
      </w:r>
      <w:r w:rsidRPr="00167E6E">
        <w:rPr>
          <w:rFonts w:ascii="Courier New" w:eastAsia="Times New Roman" w:hAnsi="Courier New" w:cs="Courier New"/>
          <w:color w:val="FFFFFF"/>
          <w:kern w:val="0"/>
          <w:sz w:val="27"/>
          <w:szCs w:val="27"/>
          <w:lang w:val="en-IN" w:eastAsia="en-IN"/>
        </w:rPr>
        <w:t xml:space="preserve"> </w:t>
      </w:r>
      <w:proofErr w:type="spellStart"/>
      <w:r w:rsidRPr="00167E6E">
        <w:rPr>
          <w:rFonts w:ascii="Courier New" w:eastAsia="Times New Roman" w:hAnsi="Courier New" w:cs="Courier New"/>
          <w:color w:val="FFFFFF"/>
          <w:kern w:val="0"/>
          <w:sz w:val="27"/>
          <w:szCs w:val="27"/>
          <w:lang w:val="en-IN" w:eastAsia="en-IN"/>
        </w:rPr>
        <w:t>dogDetails</w:t>
      </w:r>
      <w:proofErr w:type="spellEnd"/>
      <w:r w:rsidRPr="00167E6E">
        <w:rPr>
          <w:rFonts w:ascii="Courier New" w:eastAsia="Times New Roman" w:hAnsi="Courier New" w:cs="Courier New"/>
          <w:color w:val="FFFFFF"/>
          <w:kern w:val="0"/>
          <w:sz w:val="27"/>
          <w:szCs w:val="27"/>
          <w:lang w:val="en-IN" w:eastAsia="en-IN"/>
        </w:rPr>
        <w:t>){</w:t>
      </w:r>
    </w:p>
    <w:p w14:paraId="57868879" w14:textId="77777777" w:rsidR="00167E6E" w:rsidRPr="00167E6E" w:rsidRDefault="00167E6E">
      <w:pPr>
        <w:numPr>
          <w:ilvl w:val="0"/>
          <w:numId w:val="2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//Assume Dog is a Java class.</w:t>
      </w:r>
    </w:p>
    <w:p w14:paraId="5F2E7F98" w14:textId="77777777" w:rsidR="00167E6E" w:rsidRPr="00167E6E" w:rsidRDefault="00167E6E">
      <w:pPr>
        <w:numPr>
          <w:ilvl w:val="0"/>
          <w:numId w:val="2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p>
    <w:p w14:paraId="15E1CACE" w14:textId="4B3B5D1E" w:rsidR="00167E6E" w:rsidRPr="00167E6E" w:rsidRDefault="00167E6E">
      <w:pPr>
        <w:numPr>
          <w:ilvl w:val="0"/>
          <w:numId w:val="27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r w:rsidRPr="00167E6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120E0E5C" wp14:editId="25FF3906">
                <wp:extent cx="304800" cy="304800"/>
                <wp:effectExtent l="0" t="0" r="0" b="0"/>
                <wp:docPr id="200" name="Rectangle 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EB40F" id="Rectangle 20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2DF97C"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And this will go on for each category of pets. So if there are 50 categories, we will need 50 overloaded methods of </w:t>
      </w:r>
      <w:proofErr w:type="spellStart"/>
      <w:proofErr w:type="gramStart"/>
      <w:r w:rsidRPr="00167E6E">
        <w:rPr>
          <w:rFonts w:ascii="Roboto" w:eastAsia="Times New Roman" w:hAnsi="Roboto" w:cs="Times New Roman"/>
          <w:i/>
          <w:iCs/>
          <w:color w:val="01014A"/>
          <w:kern w:val="0"/>
          <w:sz w:val="27"/>
          <w:szCs w:val="27"/>
          <w:lang w:val="en-IN" w:eastAsia="en-IN"/>
        </w:rPr>
        <w:t>adoptPet</w:t>
      </w:r>
      <w:proofErr w:type="spellEnd"/>
      <w:r w:rsidRPr="00167E6E">
        <w:rPr>
          <w:rFonts w:ascii="Roboto" w:eastAsia="Times New Roman" w:hAnsi="Roboto" w:cs="Times New Roman"/>
          <w:i/>
          <w:iCs/>
          <w:color w:val="01014A"/>
          <w:kern w:val="0"/>
          <w:sz w:val="27"/>
          <w:szCs w:val="27"/>
          <w:lang w:val="en-IN" w:eastAsia="en-IN"/>
        </w:rPr>
        <w:t>(</w:t>
      </w:r>
      <w:proofErr w:type="gramEnd"/>
      <w:r w:rsidRPr="00167E6E">
        <w:rPr>
          <w:rFonts w:ascii="Roboto" w:eastAsia="Times New Roman" w:hAnsi="Roboto" w:cs="Times New Roman"/>
          <w:i/>
          <w:iCs/>
          <w:color w:val="01014A"/>
          <w:kern w:val="0"/>
          <w:sz w:val="27"/>
          <w:szCs w:val="27"/>
          <w:lang w:val="en-IN" w:eastAsia="en-IN"/>
        </w:rPr>
        <w:t>)</w:t>
      </w:r>
      <w:r w:rsidRPr="00167E6E">
        <w:rPr>
          <w:rFonts w:ascii="Roboto" w:eastAsia="Times New Roman" w:hAnsi="Roboto" w:cs="Times New Roman"/>
          <w:color w:val="01014A"/>
          <w:kern w:val="0"/>
          <w:sz w:val="27"/>
          <w:szCs w:val="27"/>
          <w:lang w:val="en-IN" w:eastAsia="en-IN"/>
        </w:rPr>
        <w:t>. Can we simplify this? </w:t>
      </w:r>
    </w:p>
    <w:p w14:paraId="08C8C9D1"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gramStart"/>
      <w:r w:rsidRPr="00167E6E">
        <w:rPr>
          <w:rFonts w:ascii="Roboto" w:eastAsia="Times New Roman" w:hAnsi="Roboto" w:cs="Times New Roman"/>
          <w:color w:val="01014A"/>
          <w:kern w:val="0"/>
          <w:sz w:val="27"/>
          <w:szCs w:val="27"/>
          <w:lang w:val="en-IN" w:eastAsia="en-IN"/>
        </w:rPr>
        <w:t>Yes</w:t>
      </w:r>
      <w:proofErr w:type="gramEnd"/>
      <w:r w:rsidRPr="00167E6E">
        <w:rPr>
          <w:rFonts w:ascii="Roboto" w:eastAsia="Times New Roman" w:hAnsi="Roboto" w:cs="Times New Roman"/>
          <w:color w:val="01014A"/>
          <w:kern w:val="0"/>
          <w:sz w:val="27"/>
          <w:szCs w:val="27"/>
          <w:lang w:val="en-IN" w:eastAsia="en-IN"/>
        </w:rPr>
        <w:t xml:space="preserve"> we can. Since a dog or a cat </w:t>
      </w:r>
      <w:proofErr w:type="gramStart"/>
      <w:r w:rsidRPr="00167E6E">
        <w:rPr>
          <w:rFonts w:ascii="Roboto" w:eastAsia="Times New Roman" w:hAnsi="Roboto" w:cs="Times New Roman"/>
          <w:color w:val="01014A"/>
          <w:kern w:val="0"/>
          <w:sz w:val="27"/>
          <w:szCs w:val="27"/>
          <w:lang w:val="en-IN" w:eastAsia="en-IN"/>
        </w:rPr>
        <w:t>has to</w:t>
      </w:r>
      <w:proofErr w:type="gramEnd"/>
      <w:r w:rsidRPr="00167E6E">
        <w:rPr>
          <w:rFonts w:ascii="Roboto" w:eastAsia="Times New Roman" w:hAnsi="Roboto" w:cs="Times New Roman"/>
          <w:color w:val="01014A"/>
          <w:kern w:val="0"/>
          <w:sz w:val="27"/>
          <w:szCs w:val="27"/>
          <w:lang w:val="en-IN" w:eastAsia="en-IN"/>
        </w:rPr>
        <w:t xml:space="preserve"> have an additional role of a Pet, we can create an Interface, Pet to describe this additional function, and make the Cat and Dog class implement the interface.</w:t>
      </w:r>
    </w:p>
    <w:p w14:paraId="19F2FA25" w14:textId="77777777" w:rsidR="00167E6E" w:rsidRPr="00167E6E" w:rsidRDefault="00167E6E">
      <w:pPr>
        <w:numPr>
          <w:ilvl w:val="0"/>
          <w:numId w:val="2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interface</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Pet</w:t>
      </w:r>
      <w:r w:rsidRPr="00167E6E">
        <w:rPr>
          <w:rFonts w:ascii="Courier New" w:eastAsia="Times New Roman" w:hAnsi="Courier New" w:cs="Courier New"/>
          <w:color w:val="FFFFFF"/>
          <w:kern w:val="0"/>
          <w:sz w:val="27"/>
          <w:szCs w:val="27"/>
          <w:lang w:val="en-IN" w:eastAsia="en-IN"/>
        </w:rPr>
        <w:t xml:space="preserve"> {</w:t>
      </w:r>
    </w:p>
    <w:p w14:paraId="19731F28" w14:textId="77777777"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//Different methods</w:t>
      </w:r>
    </w:p>
    <w:p w14:paraId="707F0078" w14:textId="77777777"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p>
    <w:p w14:paraId="5341EB9C" w14:textId="77777777"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22F8AECB" w14:textId="77777777"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class</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Cat</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implements</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Pet</w:t>
      </w:r>
      <w:r w:rsidRPr="00167E6E">
        <w:rPr>
          <w:rFonts w:ascii="Courier New" w:eastAsia="Times New Roman" w:hAnsi="Courier New" w:cs="Courier New"/>
          <w:color w:val="FFFFFF"/>
          <w:kern w:val="0"/>
          <w:sz w:val="27"/>
          <w:szCs w:val="27"/>
          <w:lang w:val="en-IN" w:eastAsia="en-IN"/>
        </w:rPr>
        <w:t xml:space="preserve"> {</w:t>
      </w:r>
    </w:p>
    <w:p w14:paraId="39566389" w14:textId="77777777"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String</w:t>
      </w:r>
      <w:r w:rsidRPr="00167E6E">
        <w:rPr>
          <w:rFonts w:ascii="Courier New" w:eastAsia="Times New Roman" w:hAnsi="Courier New" w:cs="Courier New"/>
          <w:color w:val="FFFFFF"/>
          <w:kern w:val="0"/>
          <w:sz w:val="27"/>
          <w:szCs w:val="27"/>
          <w:lang w:val="en-IN" w:eastAsia="en-IN"/>
        </w:rPr>
        <w:t xml:space="preserve"> breed;</w:t>
      </w:r>
    </w:p>
    <w:p w14:paraId="423544AE" w14:textId="77777777"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p>
    <w:p w14:paraId="10988CBF" w14:textId="77777777"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75C4471" w14:textId="77777777"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class</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Dog</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implements</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Pet</w:t>
      </w:r>
      <w:r w:rsidRPr="00167E6E">
        <w:rPr>
          <w:rFonts w:ascii="Courier New" w:eastAsia="Times New Roman" w:hAnsi="Courier New" w:cs="Courier New"/>
          <w:color w:val="FFFFFF"/>
          <w:kern w:val="0"/>
          <w:sz w:val="27"/>
          <w:szCs w:val="27"/>
          <w:lang w:val="en-IN" w:eastAsia="en-IN"/>
        </w:rPr>
        <w:t xml:space="preserve"> {</w:t>
      </w:r>
    </w:p>
    <w:p w14:paraId="39BA80B6" w14:textId="77777777"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String</w:t>
      </w:r>
      <w:r w:rsidRPr="00167E6E">
        <w:rPr>
          <w:rFonts w:ascii="Courier New" w:eastAsia="Times New Roman" w:hAnsi="Courier New" w:cs="Courier New"/>
          <w:color w:val="FFFFFF"/>
          <w:kern w:val="0"/>
          <w:sz w:val="27"/>
          <w:szCs w:val="27"/>
          <w:lang w:val="en-IN" w:eastAsia="en-IN"/>
        </w:rPr>
        <w:t xml:space="preserve"> </w:t>
      </w:r>
      <w:proofErr w:type="spellStart"/>
      <w:r w:rsidRPr="00167E6E">
        <w:rPr>
          <w:rFonts w:ascii="Courier New" w:eastAsia="Times New Roman" w:hAnsi="Courier New" w:cs="Courier New"/>
          <w:color w:val="FFFFFF"/>
          <w:kern w:val="0"/>
          <w:sz w:val="27"/>
          <w:szCs w:val="27"/>
          <w:lang w:val="en-IN" w:eastAsia="en-IN"/>
        </w:rPr>
        <w:t>furColour</w:t>
      </w:r>
      <w:proofErr w:type="spellEnd"/>
      <w:r w:rsidRPr="00167E6E">
        <w:rPr>
          <w:rFonts w:ascii="Courier New" w:eastAsia="Times New Roman" w:hAnsi="Courier New" w:cs="Courier New"/>
          <w:color w:val="FFFFFF"/>
          <w:kern w:val="0"/>
          <w:sz w:val="27"/>
          <w:szCs w:val="27"/>
          <w:lang w:val="en-IN" w:eastAsia="en-IN"/>
        </w:rPr>
        <w:t>;</w:t>
      </w:r>
    </w:p>
    <w:p w14:paraId="42E8A1E8" w14:textId="70903EA2" w:rsidR="00167E6E" w:rsidRPr="00167E6E" w:rsidRDefault="00167E6E">
      <w:pPr>
        <w:numPr>
          <w:ilvl w:val="0"/>
          <w:numId w:val="27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r w:rsidRPr="00167E6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404999CB" wp14:editId="318258AA">
                <wp:extent cx="304800" cy="304800"/>
                <wp:effectExtent l="0" t="0" r="0" b="0"/>
                <wp:docPr id="199" name="Rectangle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FA4E00" id="Rectangle 19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980850"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Since Dog and Cat are implementing the interface Pet, they will get the extra behaviour of a Pet. With this, we can call the dog or the cat as Pets. And with that we can implement objects like given below,</w:t>
      </w:r>
    </w:p>
    <w:p w14:paraId="7083C664" w14:textId="77777777" w:rsidR="00167E6E" w:rsidRPr="00167E6E" w:rsidRDefault="00167E6E">
      <w:pPr>
        <w:numPr>
          <w:ilvl w:val="0"/>
          <w:numId w:val="2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89BDFF"/>
          <w:kern w:val="0"/>
          <w:sz w:val="27"/>
          <w:szCs w:val="27"/>
          <w:lang w:val="en-IN" w:eastAsia="en-IN"/>
        </w:rPr>
        <w:t>Pet</w:t>
      </w:r>
      <w:r w:rsidRPr="00167E6E">
        <w:rPr>
          <w:rFonts w:ascii="Courier New" w:eastAsia="Times New Roman" w:hAnsi="Courier New" w:cs="Courier New"/>
          <w:color w:val="FFFFFF"/>
          <w:kern w:val="0"/>
          <w:sz w:val="27"/>
          <w:szCs w:val="27"/>
          <w:lang w:val="en-IN" w:eastAsia="en-IN"/>
        </w:rPr>
        <w:t xml:space="preserve"> pet1 = </w:t>
      </w:r>
      <w:r w:rsidRPr="00167E6E">
        <w:rPr>
          <w:rFonts w:ascii="Courier New" w:eastAsia="Times New Roman" w:hAnsi="Courier New" w:cs="Courier New"/>
          <w:color w:val="E28964"/>
          <w:kern w:val="0"/>
          <w:sz w:val="27"/>
          <w:szCs w:val="27"/>
          <w:lang w:val="en-IN" w:eastAsia="en-IN"/>
        </w:rPr>
        <w:t>new</w:t>
      </w:r>
      <w:r w:rsidRPr="00167E6E">
        <w:rPr>
          <w:rFonts w:ascii="Courier New" w:eastAsia="Times New Roman" w:hAnsi="Courier New" w:cs="Courier New"/>
          <w:color w:val="FFFFFF"/>
          <w:kern w:val="0"/>
          <w:sz w:val="27"/>
          <w:szCs w:val="27"/>
          <w:lang w:val="en-IN" w:eastAsia="en-IN"/>
        </w:rPr>
        <w:t xml:space="preserve"> </w:t>
      </w:r>
      <w:proofErr w:type="gramStart"/>
      <w:r w:rsidRPr="00167E6E">
        <w:rPr>
          <w:rFonts w:ascii="Courier New" w:eastAsia="Times New Roman" w:hAnsi="Courier New" w:cs="Courier New"/>
          <w:color w:val="89BDFF"/>
          <w:kern w:val="0"/>
          <w:sz w:val="27"/>
          <w:szCs w:val="27"/>
          <w:lang w:val="en-IN" w:eastAsia="en-IN"/>
        </w:rPr>
        <w:t>Cat</w:t>
      </w:r>
      <w:r w:rsidRPr="00167E6E">
        <w:rPr>
          <w:rFonts w:ascii="Courier New" w:eastAsia="Times New Roman" w:hAnsi="Courier New" w:cs="Courier New"/>
          <w:color w:val="FFFFFF"/>
          <w:kern w:val="0"/>
          <w:sz w:val="27"/>
          <w:szCs w:val="27"/>
          <w:lang w:val="en-IN" w:eastAsia="en-IN"/>
        </w:rPr>
        <w:t>(</w:t>
      </w:r>
      <w:proofErr w:type="gramEnd"/>
      <w:r w:rsidRPr="00167E6E">
        <w:rPr>
          <w:rFonts w:ascii="Courier New" w:eastAsia="Times New Roman" w:hAnsi="Courier New" w:cs="Courier New"/>
          <w:color w:val="FFFFFF"/>
          <w:kern w:val="0"/>
          <w:sz w:val="27"/>
          <w:szCs w:val="27"/>
          <w:lang w:val="en-IN" w:eastAsia="en-IN"/>
        </w:rPr>
        <w:t>);</w:t>
      </w:r>
    </w:p>
    <w:p w14:paraId="0A5EE8BC" w14:textId="77777777" w:rsidR="00167E6E" w:rsidRPr="00167E6E" w:rsidRDefault="00167E6E">
      <w:pPr>
        <w:numPr>
          <w:ilvl w:val="0"/>
          <w:numId w:val="2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6133841" w14:textId="572CE75F" w:rsidR="00167E6E" w:rsidRPr="00167E6E" w:rsidRDefault="00167E6E">
      <w:pPr>
        <w:numPr>
          <w:ilvl w:val="0"/>
          <w:numId w:val="27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89BDFF"/>
          <w:kern w:val="0"/>
          <w:sz w:val="27"/>
          <w:szCs w:val="27"/>
          <w:lang w:val="en-IN" w:eastAsia="en-IN"/>
        </w:rPr>
        <w:lastRenderedPageBreak/>
        <w:t>Pet</w:t>
      </w:r>
      <w:r w:rsidRPr="00167E6E">
        <w:rPr>
          <w:rFonts w:ascii="Courier New" w:eastAsia="Times New Roman" w:hAnsi="Courier New" w:cs="Courier New"/>
          <w:color w:val="FFFFFF"/>
          <w:kern w:val="0"/>
          <w:sz w:val="27"/>
          <w:szCs w:val="27"/>
          <w:lang w:val="en-IN" w:eastAsia="en-IN"/>
        </w:rPr>
        <w:t xml:space="preserve"> pet2 = </w:t>
      </w:r>
      <w:r w:rsidRPr="00167E6E">
        <w:rPr>
          <w:rFonts w:ascii="Courier New" w:eastAsia="Times New Roman" w:hAnsi="Courier New" w:cs="Courier New"/>
          <w:color w:val="E28964"/>
          <w:kern w:val="0"/>
          <w:sz w:val="27"/>
          <w:szCs w:val="27"/>
          <w:lang w:val="en-IN" w:eastAsia="en-IN"/>
        </w:rPr>
        <w:t>new</w:t>
      </w:r>
      <w:r w:rsidRPr="00167E6E">
        <w:rPr>
          <w:rFonts w:ascii="Courier New" w:eastAsia="Times New Roman" w:hAnsi="Courier New" w:cs="Courier New"/>
          <w:color w:val="FFFFFF"/>
          <w:kern w:val="0"/>
          <w:sz w:val="27"/>
          <w:szCs w:val="27"/>
          <w:lang w:val="en-IN" w:eastAsia="en-IN"/>
        </w:rPr>
        <w:t xml:space="preserve"> </w:t>
      </w:r>
      <w:proofErr w:type="gramStart"/>
      <w:r w:rsidRPr="00167E6E">
        <w:rPr>
          <w:rFonts w:ascii="Courier New" w:eastAsia="Times New Roman" w:hAnsi="Courier New" w:cs="Courier New"/>
          <w:color w:val="89BDFF"/>
          <w:kern w:val="0"/>
          <w:sz w:val="27"/>
          <w:szCs w:val="27"/>
          <w:lang w:val="en-IN" w:eastAsia="en-IN"/>
        </w:rPr>
        <w:t>Dog</w:t>
      </w:r>
      <w:r w:rsidRPr="00167E6E">
        <w:rPr>
          <w:rFonts w:ascii="Courier New" w:eastAsia="Times New Roman" w:hAnsi="Courier New" w:cs="Courier New"/>
          <w:color w:val="FFFFFF"/>
          <w:kern w:val="0"/>
          <w:sz w:val="27"/>
          <w:szCs w:val="27"/>
          <w:lang w:val="en-IN" w:eastAsia="en-IN"/>
        </w:rPr>
        <w:t>(</w:t>
      </w:r>
      <w:proofErr w:type="gramEnd"/>
      <w:r w:rsidRPr="00167E6E">
        <w:rPr>
          <w:rFonts w:ascii="Courier New" w:eastAsia="Times New Roman" w:hAnsi="Courier New" w:cs="Courier New"/>
          <w:color w:val="FFFFFF"/>
          <w:kern w:val="0"/>
          <w:sz w:val="27"/>
          <w:szCs w:val="27"/>
          <w:lang w:val="en-IN" w:eastAsia="en-IN"/>
        </w:rPr>
        <w:t>);</w:t>
      </w:r>
      <w:r w:rsidRPr="00167E6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29DC754" wp14:editId="6DD31DD8">
                <wp:extent cx="304800" cy="304800"/>
                <wp:effectExtent l="0" t="0" r="0" b="0"/>
                <wp:docPr id="198" name="Rectangle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6C9B28" id="Rectangle 19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620C26"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 xml:space="preserve">Due to this, we can modify the </w:t>
      </w:r>
      <w:proofErr w:type="spellStart"/>
      <w:r w:rsidRPr="00167E6E">
        <w:rPr>
          <w:rFonts w:ascii="Roboto" w:eastAsia="Times New Roman" w:hAnsi="Roboto" w:cs="Times New Roman"/>
          <w:color w:val="01014A"/>
          <w:kern w:val="0"/>
          <w:sz w:val="27"/>
          <w:szCs w:val="27"/>
          <w:lang w:val="en-IN" w:eastAsia="en-IN"/>
        </w:rPr>
        <w:t>PetAdoption</w:t>
      </w:r>
      <w:proofErr w:type="spellEnd"/>
      <w:r w:rsidRPr="00167E6E">
        <w:rPr>
          <w:rFonts w:ascii="Roboto" w:eastAsia="Times New Roman" w:hAnsi="Roboto" w:cs="Times New Roman"/>
          <w:color w:val="01014A"/>
          <w:kern w:val="0"/>
          <w:sz w:val="27"/>
          <w:szCs w:val="27"/>
          <w:lang w:val="en-IN" w:eastAsia="en-IN"/>
        </w:rPr>
        <w:t xml:space="preserve"> class to have just one method, which will accept Pet Details for adoption,</w:t>
      </w:r>
    </w:p>
    <w:p w14:paraId="7E78F56D" w14:textId="77777777" w:rsidR="00167E6E" w:rsidRPr="00167E6E" w:rsidRDefault="00167E6E">
      <w:pPr>
        <w:numPr>
          <w:ilvl w:val="0"/>
          <w:numId w:val="27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class</w:t>
      </w:r>
      <w:r w:rsidRPr="00167E6E">
        <w:rPr>
          <w:rFonts w:ascii="Courier New" w:eastAsia="Times New Roman" w:hAnsi="Courier New" w:cs="Courier New"/>
          <w:color w:val="FFFFFF"/>
          <w:kern w:val="0"/>
          <w:sz w:val="27"/>
          <w:szCs w:val="27"/>
          <w:lang w:val="en-IN" w:eastAsia="en-IN"/>
        </w:rPr>
        <w:t xml:space="preserve"> </w:t>
      </w:r>
      <w:proofErr w:type="spellStart"/>
      <w:r w:rsidRPr="00167E6E">
        <w:rPr>
          <w:rFonts w:ascii="Courier New" w:eastAsia="Times New Roman" w:hAnsi="Courier New" w:cs="Courier New"/>
          <w:color w:val="89BDFF"/>
          <w:kern w:val="0"/>
          <w:sz w:val="27"/>
          <w:szCs w:val="27"/>
          <w:lang w:val="en-IN" w:eastAsia="en-IN"/>
        </w:rPr>
        <w:t>PetAdoption</w:t>
      </w:r>
      <w:proofErr w:type="spellEnd"/>
      <w:r w:rsidRPr="00167E6E">
        <w:rPr>
          <w:rFonts w:ascii="Courier New" w:eastAsia="Times New Roman" w:hAnsi="Courier New" w:cs="Courier New"/>
          <w:color w:val="FFFFFF"/>
          <w:kern w:val="0"/>
          <w:sz w:val="27"/>
          <w:szCs w:val="27"/>
          <w:lang w:val="en-IN" w:eastAsia="en-IN"/>
        </w:rPr>
        <w:t xml:space="preserve"> {</w:t>
      </w:r>
    </w:p>
    <w:p w14:paraId="016C5ED2" w14:textId="77777777" w:rsidR="00167E6E" w:rsidRPr="00167E6E" w:rsidRDefault="00167E6E">
      <w:pPr>
        <w:numPr>
          <w:ilvl w:val="0"/>
          <w:numId w:val="2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public</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void</w:t>
      </w:r>
      <w:r w:rsidRPr="00167E6E">
        <w:rPr>
          <w:rFonts w:ascii="Courier New" w:eastAsia="Times New Roman" w:hAnsi="Courier New" w:cs="Courier New"/>
          <w:color w:val="FFFFFF"/>
          <w:kern w:val="0"/>
          <w:sz w:val="27"/>
          <w:szCs w:val="27"/>
          <w:lang w:val="en-IN" w:eastAsia="en-IN"/>
        </w:rPr>
        <w:t xml:space="preserve"> </w:t>
      </w:r>
      <w:proofErr w:type="spellStart"/>
      <w:proofErr w:type="gramStart"/>
      <w:r w:rsidRPr="00167E6E">
        <w:rPr>
          <w:rFonts w:ascii="Courier New" w:eastAsia="Times New Roman" w:hAnsi="Courier New" w:cs="Courier New"/>
          <w:color w:val="FFFFFF"/>
          <w:kern w:val="0"/>
          <w:sz w:val="27"/>
          <w:szCs w:val="27"/>
          <w:lang w:val="en-IN" w:eastAsia="en-IN"/>
        </w:rPr>
        <w:t>adoptPet</w:t>
      </w:r>
      <w:proofErr w:type="spellEnd"/>
      <w:r w:rsidRPr="00167E6E">
        <w:rPr>
          <w:rFonts w:ascii="Courier New" w:eastAsia="Times New Roman" w:hAnsi="Courier New" w:cs="Courier New"/>
          <w:color w:val="FFFFFF"/>
          <w:kern w:val="0"/>
          <w:sz w:val="27"/>
          <w:szCs w:val="27"/>
          <w:lang w:val="en-IN" w:eastAsia="en-IN"/>
        </w:rPr>
        <w:t>(</w:t>
      </w:r>
      <w:proofErr w:type="gramEnd"/>
      <w:r w:rsidRPr="00167E6E">
        <w:rPr>
          <w:rFonts w:ascii="Courier New" w:eastAsia="Times New Roman" w:hAnsi="Courier New" w:cs="Courier New"/>
          <w:color w:val="89BDFF"/>
          <w:kern w:val="0"/>
          <w:sz w:val="27"/>
          <w:szCs w:val="27"/>
          <w:lang w:val="en-IN" w:eastAsia="en-IN"/>
        </w:rPr>
        <w:t>Pet</w:t>
      </w:r>
      <w:r w:rsidRPr="00167E6E">
        <w:rPr>
          <w:rFonts w:ascii="Courier New" w:eastAsia="Times New Roman" w:hAnsi="Courier New" w:cs="Courier New"/>
          <w:color w:val="FFFFFF"/>
          <w:kern w:val="0"/>
          <w:sz w:val="27"/>
          <w:szCs w:val="27"/>
          <w:lang w:val="en-IN" w:eastAsia="en-IN"/>
        </w:rPr>
        <w:t xml:space="preserve"> </w:t>
      </w:r>
      <w:proofErr w:type="spellStart"/>
      <w:r w:rsidRPr="00167E6E">
        <w:rPr>
          <w:rFonts w:ascii="Courier New" w:eastAsia="Times New Roman" w:hAnsi="Courier New" w:cs="Courier New"/>
          <w:color w:val="FFFFFF"/>
          <w:kern w:val="0"/>
          <w:sz w:val="27"/>
          <w:szCs w:val="27"/>
          <w:lang w:val="en-IN" w:eastAsia="en-IN"/>
        </w:rPr>
        <w:t>petDetails</w:t>
      </w:r>
      <w:proofErr w:type="spellEnd"/>
      <w:r w:rsidRPr="00167E6E">
        <w:rPr>
          <w:rFonts w:ascii="Courier New" w:eastAsia="Times New Roman" w:hAnsi="Courier New" w:cs="Courier New"/>
          <w:color w:val="FFFFFF"/>
          <w:kern w:val="0"/>
          <w:sz w:val="27"/>
          <w:szCs w:val="27"/>
          <w:lang w:val="en-IN" w:eastAsia="en-IN"/>
        </w:rPr>
        <w:t>){</w:t>
      </w:r>
    </w:p>
    <w:p w14:paraId="357E5A75" w14:textId="77777777" w:rsidR="00167E6E" w:rsidRPr="00167E6E" w:rsidRDefault="00167E6E">
      <w:pPr>
        <w:numPr>
          <w:ilvl w:val="0"/>
          <w:numId w:val="2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//Method implementation to adopt a pet.</w:t>
      </w:r>
    </w:p>
    <w:p w14:paraId="4B610EE0" w14:textId="77777777" w:rsidR="00167E6E" w:rsidRPr="00167E6E" w:rsidRDefault="00167E6E">
      <w:pPr>
        <w:numPr>
          <w:ilvl w:val="0"/>
          <w:numId w:val="2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p>
    <w:p w14:paraId="65847A8B" w14:textId="3F1E587A" w:rsidR="00167E6E" w:rsidRPr="00167E6E" w:rsidRDefault="00167E6E">
      <w:pPr>
        <w:numPr>
          <w:ilvl w:val="0"/>
          <w:numId w:val="27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r w:rsidRPr="00167E6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9F4BF66" wp14:editId="456B440C">
                <wp:extent cx="304800" cy="304800"/>
                <wp:effectExtent l="0" t="0" r="0" b="0"/>
                <wp:docPr id="197" name="Rectangle 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C2B831" id="Rectangle 19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5E182A"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 xml:space="preserve">So, instead of creating a new method for each Pet category, we can have only one method, which accepts a </w:t>
      </w:r>
      <w:proofErr w:type="gramStart"/>
      <w:r w:rsidRPr="00167E6E">
        <w:rPr>
          <w:rFonts w:ascii="Roboto" w:eastAsia="Times New Roman" w:hAnsi="Roboto" w:cs="Times New Roman"/>
          <w:color w:val="01014A"/>
          <w:kern w:val="0"/>
          <w:sz w:val="27"/>
          <w:szCs w:val="27"/>
          <w:lang w:val="en-IN" w:eastAsia="en-IN"/>
        </w:rPr>
        <w:t>Pet</w:t>
      </w:r>
      <w:proofErr w:type="gramEnd"/>
      <w:r w:rsidRPr="00167E6E">
        <w:rPr>
          <w:rFonts w:ascii="Roboto" w:eastAsia="Times New Roman" w:hAnsi="Roboto" w:cs="Times New Roman"/>
          <w:color w:val="01014A"/>
          <w:kern w:val="0"/>
          <w:sz w:val="27"/>
          <w:szCs w:val="27"/>
          <w:lang w:val="en-IN" w:eastAsia="en-IN"/>
        </w:rPr>
        <w:t xml:space="preserve"> object, which can still take any object that implements the Pet interface. Similarly, if we have any more classes which are Pets, we need not create new functions for each class. We can just make the class implement Pet, hence allowing that class to be recognized as a Pet.</w:t>
      </w:r>
    </w:p>
    <w:p w14:paraId="246995A3"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 xml:space="preserve">Unlike inheritance in classes, inheritance in interface allows extending of one or more interfaces. And when this is implemented, all the functions of the Base Interface </w:t>
      </w:r>
      <w:proofErr w:type="gramStart"/>
      <w:r w:rsidRPr="00167E6E">
        <w:rPr>
          <w:rFonts w:ascii="Roboto" w:eastAsia="Times New Roman" w:hAnsi="Roboto" w:cs="Times New Roman"/>
          <w:color w:val="01014A"/>
          <w:kern w:val="0"/>
          <w:sz w:val="27"/>
          <w:szCs w:val="27"/>
          <w:lang w:val="en-IN" w:eastAsia="en-IN"/>
        </w:rPr>
        <w:t>is</w:t>
      </w:r>
      <w:proofErr w:type="gramEnd"/>
      <w:r w:rsidRPr="00167E6E">
        <w:rPr>
          <w:rFonts w:ascii="Roboto" w:eastAsia="Times New Roman" w:hAnsi="Roboto" w:cs="Times New Roman"/>
          <w:color w:val="01014A"/>
          <w:kern w:val="0"/>
          <w:sz w:val="27"/>
          <w:szCs w:val="27"/>
          <w:lang w:val="en-IN" w:eastAsia="en-IN"/>
        </w:rPr>
        <w:t xml:space="preserve"> transferred to the Derived Interface.</w:t>
      </w:r>
    </w:p>
    <w:p w14:paraId="019E4823"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Consider a scenario of guinea pigs. These animals are classic pet materials. You can take them as your pet and play with them all day. Similarly, if we consider a horse. Very expensive to be a pet, but very useful to be serving in the army. A guinea pig is a misfit in the army, just like how a horse in the present time, is a misfit to be a pet. But what if we have an animal that was both?</w:t>
      </w:r>
    </w:p>
    <w:p w14:paraId="304229DA"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 xml:space="preserve">Consider a scenario of a dog. The dog belongs to the Animal class, but can also be a pet. Some dogs can also be service animals used in the military. And some of the dogs can be both pets and service animals. How will this scenario be represented/implemented in Java? How will a dog, who is associated with the animal class be assigned two extra </w:t>
      </w:r>
      <w:proofErr w:type="spellStart"/>
      <w:r w:rsidRPr="00167E6E">
        <w:rPr>
          <w:rFonts w:ascii="Roboto" w:eastAsia="Times New Roman" w:hAnsi="Roboto" w:cs="Times New Roman"/>
          <w:color w:val="01014A"/>
          <w:kern w:val="0"/>
          <w:sz w:val="27"/>
          <w:szCs w:val="27"/>
          <w:lang w:val="en-IN" w:eastAsia="en-IN"/>
        </w:rPr>
        <w:t>behavioral</w:t>
      </w:r>
      <w:proofErr w:type="spellEnd"/>
      <w:r w:rsidRPr="00167E6E">
        <w:rPr>
          <w:rFonts w:ascii="Roboto" w:eastAsia="Times New Roman" w:hAnsi="Roboto" w:cs="Times New Roman"/>
          <w:color w:val="01014A"/>
          <w:kern w:val="0"/>
          <w:sz w:val="27"/>
          <w:szCs w:val="27"/>
          <w:lang w:val="en-IN" w:eastAsia="en-IN"/>
        </w:rPr>
        <w:t xml:space="preserve"> characteristics? This can be done using inheritance in the interface.</w:t>
      </w:r>
    </w:p>
    <w:p w14:paraId="754C6071" w14:textId="1E5127D8"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noProof/>
          <w:color w:val="01014A"/>
          <w:kern w:val="0"/>
          <w:sz w:val="27"/>
          <w:szCs w:val="27"/>
          <w:lang w:val="en-IN" w:eastAsia="en-IN"/>
        </w:rPr>
        <w:lastRenderedPageBreak/>
        <w:drawing>
          <wp:inline distT="0" distB="0" distL="0" distR="0" wp14:anchorId="235A7439" wp14:editId="4D57046A">
            <wp:extent cx="5822950" cy="2717800"/>
            <wp:effectExtent l="0" t="0" r="6350" b="6350"/>
            <wp:docPr id="204" name="Picture 204" descr="This image describes the multiple inheritance of interfaces.For example, the interface Service Pet extends Pet interface and also extends Service Anima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This image describes the multiple inheritance of interfaces.For example, the interface Service Pet extends Pet interface and also extends Service Animal interfa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2950" cy="2717800"/>
                    </a:xfrm>
                    <a:prstGeom prst="rect">
                      <a:avLst/>
                    </a:prstGeom>
                    <a:noFill/>
                    <a:ln>
                      <a:noFill/>
                    </a:ln>
                  </pic:spPr>
                </pic:pic>
              </a:graphicData>
            </a:graphic>
          </wp:inline>
        </w:drawing>
      </w:r>
    </w:p>
    <w:p w14:paraId="0E1CC900"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Let us see the implementation of this Java,</w:t>
      </w:r>
    </w:p>
    <w:p w14:paraId="0157BD20" w14:textId="77777777" w:rsidR="00167E6E" w:rsidRPr="00167E6E" w:rsidRDefault="00167E6E">
      <w:pPr>
        <w:numPr>
          <w:ilvl w:val="0"/>
          <w:numId w:val="27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interface</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Pet</w:t>
      </w:r>
      <w:r w:rsidRPr="00167E6E">
        <w:rPr>
          <w:rFonts w:ascii="Courier New" w:eastAsia="Times New Roman" w:hAnsi="Courier New" w:cs="Courier New"/>
          <w:color w:val="FFFFFF"/>
          <w:kern w:val="0"/>
          <w:sz w:val="27"/>
          <w:szCs w:val="27"/>
          <w:lang w:val="en-IN" w:eastAsia="en-IN"/>
        </w:rPr>
        <w:t xml:space="preserve"> {</w:t>
      </w:r>
    </w:p>
    <w:p w14:paraId="1DFF29FA" w14:textId="7777777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//Method definitions describing a pet</w:t>
      </w:r>
    </w:p>
    <w:p w14:paraId="60FA1BE2" w14:textId="7777777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p>
    <w:p w14:paraId="760C9E0E" w14:textId="7777777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D186549" w14:textId="7777777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interface</w:t>
      </w:r>
      <w:r w:rsidRPr="00167E6E">
        <w:rPr>
          <w:rFonts w:ascii="Courier New" w:eastAsia="Times New Roman" w:hAnsi="Courier New" w:cs="Courier New"/>
          <w:color w:val="FFFFFF"/>
          <w:kern w:val="0"/>
          <w:sz w:val="27"/>
          <w:szCs w:val="27"/>
          <w:lang w:val="en-IN" w:eastAsia="en-IN"/>
        </w:rPr>
        <w:t xml:space="preserve"> </w:t>
      </w:r>
      <w:proofErr w:type="spellStart"/>
      <w:r w:rsidRPr="00167E6E">
        <w:rPr>
          <w:rFonts w:ascii="Courier New" w:eastAsia="Times New Roman" w:hAnsi="Courier New" w:cs="Courier New"/>
          <w:color w:val="89BDFF"/>
          <w:kern w:val="0"/>
          <w:sz w:val="27"/>
          <w:szCs w:val="27"/>
          <w:lang w:val="en-IN" w:eastAsia="en-IN"/>
        </w:rPr>
        <w:t>ServiceAnimal</w:t>
      </w:r>
      <w:proofErr w:type="spellEnd"/>
      <w:r w:rsidRPr="00167E6E">
        <w:rPr>
          <w:rFonts w:ascii="Courier New" w:eastAsia="Times New Roman" w:hAnsi="Courier New" w:cs="Courier New"/>
          <w:color w:val="FFFFFF"/>
          <w:kern w:val="0"/>
          <w:sz w:val="27"/>
          <w:szCs w:val="27"/>
          <w:lang w:val="en-IN" w:eastAsia="en-IN"/>
        </w:rPr>
        <w:t xml:space="preserve"> {</w:t>
      </w:r>
    </w:p>
    <w:p w14:paraId="0BF2986F" w14:textId="7777777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//Method definitions describing service animal</w:t>
      </w:r>
    </w:p>
    <w:p w14:paraId="74CE97EA" w14:textId="7777777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p>
    <w:p w14:paraId="34A6D1B0" w14:textId="7777777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7EC71324" w14:textId="7777777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interface</w:t>
      </w:r>
      <w:r w:rsidRPr="00167E6E">
        <w:rPr>
          <w:rFonts w:ascii="Courier New" w:eastAsia="Times New Roman" w:hAnsi="Courier New" w:cs="Courier New"/>
          <w:color w:val="FFFFFF"/>
          <w:kern w:val="0"/>
          <w:sz w:val="27"/>
          <w:szCs w:val="27"/>
          <w:lang w:val="en-IN" w:eastAsia="en-IN"/>
        </w:rPr>
        <w:t xml:space="preserve"> </w:t>
      </w:r>
      <w:proofErr w:type="spellStart"/>
      <w:r w:rsidRPr="00167E6E">
        <w:rPr>
          <w:rFonts w:ascii="Courier New" w:eastAsia="Times New Roman" w:hAnsi="Courier New" w:cs="Courier New"/>
          <w:color w:val="89BDFF"/>
          <w:kern w:val="0"/>
          <w:sz w:val="27"/>
          <w:szCs w:val="27"/>
          <w:lang w:val="en-IN" w:eastAsia="en-IN"/>
        </w:rPr>
        <w:t>ServicePet</w:t>
      </w:r>
      <w:proofErr w:type="spellEnd"/>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extends</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Pet</w:t>
      </w:r>
      <w:r w:rsidRPr="00167E6E">
        <w:rPr>
          <w:rFonts w:ascii="Courier New" w:eastAsia="Times New Roman" w:hAnsi="Courier New" w:cs="Courier New"/>
          <w:color w:val="FFFFFF"/>
          <w:kern w:val="0"/>
          <w:sz w:val="27"/>
          <w:szCs w:val="27"/>
          <w:lang w:val="en-IN" w:eastAsia="en-IN"/>
        </w:rPr>
        <w:t xml:space="preserve">, </w:t>
      </w:r>
      <w:proofErr w:type="spellStart"/>
      <w:proofErr w:type="gramStart"/>
      <w:r w:rsidRPr="00167E6E">
        <w:rPr>
          <w:rFonts w:ascii="Courier New" w:eastAsia="Times New Roman" w:hAnsi="Courier New" w:cs="Courier New"/>
          <w:color w:val="89BDFF"/>
          <w:kern w:val="0"/>
          <w:sz w:val="27"/>
          <w:szCs w:val="27"/>
          <w:lang w:val="en-IN" w:eastAsia="en-IN"/>
        </w:rPr>
        <w:t>ServiceAnimal</w:t>
      </w:r>
      <w:proofErr w:type="spellEnd"/>
      <w:r w:rsidRPr="00167E6E">
        <w:rPr>
          <w:rFonts w:ascii="Courier New" w:eastAsia="Times New Roman" w:hAnsi="Courier New" w:cs="Courier New"/>
          <w:color w:val="FFFFFF"/>
          <w:kern w:val="0"/>
          <w:sz w:val="27"/>
          <w:szCs w:val="27"/>
          <w:lang w:val="en-IN" w:eastAsia="en-IN"/>
        </w:rPr>
        <w:t>{</w:t>
      </w:r>
      <w:proofErr w:type="gramEnd"/>
    </w:p>
    <w:p w14:paraId="363653D9" w14:textId="7777777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//This will have methods from Pet and Service Animal interfaces along with the methods of its own</w:t>
      </w:r>
    </w:p>
    <w:p w14:paraId="5D3B8AC4" w14:textId="0FFF2707" w:rsidR="00167E6E" w:rsidRPr="00167E6E" w:rsidRDefault="00167E6E">
      <w:pPr>
        <w:numPr>
          <w:ilvl w:val="0"/>
          <w:numId w:val="27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r w:rsidRPr="00167E6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0296AB9" wp14:editId="629BD9CB">
                <wp:extent cx="304800" cy="304800"/>
                <wp:effectExtent l="0" t="0" r="0" b="0"/>
                <wp:docPr id="203" name="Rectangle 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5030C" id="Rectangle 20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47605D"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 xml:space="preserve">As you can see in the code, multiple inheritance of interfaces is permitted. And any class implementing the </w:t>
      </w:r>
      <w:proofErr w:type="spellStart"/>
      <w:r w:rsidRPr="00167E6E">
        <w:rPr>
          <w:rFonts w:ascii="Roboto" w:eastAsia="Times New Roman" w:hAnsi="Roboto" w:cs="Times New Roman"/>
          <w:color w:val="01014A"/>
          <w:kern w:val="0"/>
          <w:sz w:val="27"/>
          <w:szCs w:val="27"/>
          <w:lang w:val="en-IN" w:eastAsia="en-IN"/>
        </w:rPr>
        <w:t>ServicePet</w:t>
      </w:r>
      <w:proofErr w:type="spellEnd"/>
      <w:r w:rsidRPr="00167E6E">
        <w:rPr>
          <w:rFonts w:ascii="Roboto" w:eastAsia="Times New Roman" w:hAnsi="Roboto" w:cs="Times New Roman"/>
          <w:color w:val="01014A"/>
          <w:kern w:val="0"/>
          <w:sz w:val="27"/>
          <w:szCs w:val="27"/>
          <w:lang w:val="en-IN" w:eastAsia="en-IN"/>
        </w:rPr>
        <w:t xml:space="preserve"> interface will get the attributes of both Pet and Service Animal. </w:t>
      </w:r>
    </w:p>
    <w:p w14:paraId="5D489D7C"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Similarly, even a class can implement two different interfaces at the same time,</w:t>
      </w:r>
    </w:p>
    <w:p w14:paraId="45CE85BF" w14:textId="2CD1CFE5"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noProof/>
          <w:color w:val="01014A"/>
          <w:kern w:val="0"/>
          <w:sz w:val="27"/>
          <w:szCs w:val="27"/>
          <w:lang w:val="en-IN" w:eastAsia="en-IN"/>
        </w:rPr>
        <w:lastRenderedPageBreak/>
        <w:drawing>
          <wp:inline distT="0" distB="0" distL="0" distR="0" wp14:anchorId="2FF02801" wp14:editId="3A8F76EA">
            <wp:extent cx="5137150" cy="2406650"/>
            <wp:effectExtent l="0" t="0" r="6350" b="0"/>
            <wp:docPr id="202" name="Picture 202" descr="This image describes a class which can implement 2 different interfaces. For example, the class Dog implements Pet interface and also implements Service Anima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This image describes a class which can implement 2 different interfaces. For example, the class Dog implements Pet interface and also implements Service Animal interfa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7150" cy="2406650"/>
                    </a:xfrm>
                    <a:prstGeom prst="rect">
                      <a:avLst/>
                    </a:prstGeom>
                    <a:noFill/>
                    <a:ln>
                      <a:noFill/>
                    </a:ln>
                  </pic:spPr>
                </pic:pic>
              </a:graphicData>
            </a:graphic>
          </wp:inline>
        </w:drawing>
      </w:r>
    </w:p>
    <w:p w14:paraId="1EEDD937"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As you can see above, a Dog class is implementing (dotted lines indicate </w:t>
      </w:r>
      <w:r w:rsidRPr="00167E6E">
        <w:rPr>
          <w:rFonts w:ascii="Roboto" w:eastAsia="Times New Roman" w:hAnsi="Roboto" w:cs="Times New Roman"/>
          <w:i/>
          <w:iCs/>
          <w:color w:val="01014A"/>
          <w:kern w:val="0"/>
          <w:sz w:val="27"/>
          <w:szCs w:val="27"/>
          <w:lang w:val="en-IN" w:eastAsia="en-IN"/>
        </w:rPr>
        <w:t>implements </w:t>
      </w:r>
      <w:r w:rsidRPr="00167E6E">
        <w:rPr>
          <w:rFonts w:ascii="Roboto" w:eastAsia="Times New Roman" w:hAnsi="Roboto" w:cs="Times New Roman"/>
          <w:color w:val="01014A"/>
          <w:kern w:val="0"/>
          <w:sz w:val="27"/>
          <w:szCs w:val="27"/>
          <w:lang w:val="en-IN" w:eastAsia="en-IN"/>
        </w:rPr>
        <w:t>and solid lines indicate </w:t>
      </w:r>
      <w:r w:rsidRPr="00167E6E">
        <w:rPr>
          <w:rFonts w:ascii="Roboto" w:eastAsia="Times New Roman" w:hAnsi="Roboto" w:cs="Times New Roman"/>
          <w:i/>
          <w:iCs/>
          <w:color w:val="01014A"/>
          <w:kern w:val="0"/>
          <w:sz w:val="27"/>
          <w:szCs w:val="27"/>
          <w:lang w:val="en-IN" w:eastAsia="en-IN"/>
        </w:rPr>
        <w:t>extends</w:t>
      </w:r>
      <w:r w:rsidRPr="00167E6E">
        <w:rPr>
          <w:rFonts w:ascii="Roboto" w:eastAsia="Times New Roman" w:hAnsi="Roboto" w:cs="Times New Roman"/>
          <w:color w:val="01014A"/>
          <w:kern w:val="0"/>
          <w:sz w:val="27"/>
          <w:szCs w:val="27"/>
          <w:lang w:val="en-IN" w:eastAsia="en-IN"/>
        </w:rPr>
        <w:t xml:space="preserve">) both, </w:t>
      </w:r>
      <w:proofErr w:type="gramStart"/>
      <w:r w:rsidRPr="00167E6E">
        <w:rPr>
          <w:rFonts w:ascii="Roboto" w:eastAsia="Times New Roman" w:hAnsi="Roboto" w:cs="Times New Roman"/>
          <w:color w:val="01014A"/>
          <w:kern w:val="0"/>
          <w:sz w:val="27"/>
          <w:szCs w:val="27"/>
          <w:lang w:val="en-IN" w:eastAsia="en-IN"/>
        </w:rPr>
        <w:t>Pet</w:t>
      </w:r>
      <w:proofErr w:type="gramEnd"/>
      <w:r w:rsidRPr="00167E6E">
        <w:rPr>
          <w:rFonts w:ascii="Roboto" w:eastAsia="Times New Roman" w:hAnsi="Roboto" w:cs="Times New Roman"/>
          <w:color w:val="01014A"/>
          <w:kern w:val="0"/>
          <w:sz w:val="27"/>
          <w:szCs w:val="27"/>
          <w:lang w:val="en-IN" w:eastAsia="en-IN"/>
        </w:rPr>
        <w:t xml:space="preserve"> and Service Animal Interface. With this, the Dog class will get the attributes and methods from Pet and Service Animal interface. The implementation of the above shown image can be,</w:t>
      </w:r>
    </w:p>
    <w:p w14:paraId="25B2CAE1" w14:textId="77777777" w:rsidR="00167E6E" w:rsidRPr="00167E6E" w:rsidRDefault="00167E6E">
      <w:pPr>
        <w:numPr>
          <w:ilvl w:val="0"/>
          <w:numId w:val="28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interface</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Pet</w:t>
      </w:r>
      <w:r w:rsidRPr="00167E6E">
        <w:rPr>
          <w:rFonts w:ascii="Courier New" w:eastAsia="Times New Roman" w:hAnsi="Courier New" w:cs="Courier New"/>
          <w:color w:val="FFFFFF"/>
          <w:kern w:val="0"/>
          <w:sz w:val="27"/>
          <w:szCs w:val="27"/>
          <w:lang w:val="en-IN" w:eastAsia="en-IN"/>
        </w:rPr>
        <w:t xml:space="preserve"> {</w:t>
      </w:r>
    </w:p>
    <w:p w14:paraId="571DE08B" w14:textId="77777777"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//Method definitions describing a pet</w:t>
      </w:r>
    </w:p>
    <w:p w14:paraId="303C274A" w14:textId="77777777"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p>
    <w:p w14:paraId="0EBBFFDA" w14:textId="77777777"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5D5309FD" w14:textId="77777777"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interface</w:t>
      </w:r>
      <w:r w:rsidRPr="00167E6E">
        <w:rPr>
          <w:rFonts w:ascii="Courier New" w:eastAsia="Times New Roman" w:hAnsi="Courier New" w:cs="Courier New"/>
          <w:color w:val="FFFFFF"/>
          <w:kern w:val="0"/>
          <w:sz w:val="27"/>
          <w:szCs w:val="27"/>
          <w:lang w:val="en-IN" w:eastAsia="en-IN"/>
        </w:rPr>
        <w:t xml:space="preserve"> </w:t>
      </w:r>
      <w:proofErr w:type="spellStart"/>
      <w:r w:rsidRPr="00167E6E">
        <w:rPr>
          <w:rFonts w:ascii="Courier New" w:eastAsia="Times New Roman" w:hAnsi="Courier New" w:cs="Courier New"/>
          <w:color w:val="89BDFF"/>
          <w:kern w:val="0"/>
          <w:sz w:val="27"/>
          <w:szCs w:val="27"/>
          <w:lang w:val="en-IN" w:eastAsia="en-IN"/>
        </w:rPr>
        <w:t>ServiceAnimal</w:t>
      </w:r>
      <w:proofErr w:type="spellEnd"/>
      <w:r w:rsidRPr="00167E6E">
        <w:rPr>
          <w:rFonts w:ascii="Courier New" w:eastAsia="Times New Roman" w:hAnsi="Courier New" w:cs="Courier New"/>
          <w:color w:val="FFFFFF"/>
          <w:kern w:val="0"/>
          <w:sz w:val="27"/>
          <w:szCs w:val="27"/>
          <w:lang w:val="en-IN" w:eastAsia="en-IN"/>
        </w:rPr>
        <w:t xml:space="preserve"> {</w:t>
      </w:r>
    </w:p>
    <w:p w14:paraId="55B306CD" w14:textId="77777777"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//Method definitions describing service animal</w:t>
      </w:r>
    </w:p>
    <w:p w14:paraId="5018C2C9" w14:textId="77777777"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p>
    <w:p w14:paraId="60F56A77" w14:textId="77777777"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p>
    <w:p w14:paraId="42024214" w14:textId="77777777"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E28964"/>
          <w:kern w:val="0"/>
          <w:sz w:val="27"/>
          <w:szCs w:val="27"/>
          <w:lang w:val="en-IN" w:eastAsia="en-IN"/>
        </w:rPr>
        <w:t>class</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Dog</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E28964"/>
          <w:kern w:val="0"/>
          <w:sz w:val="27"/>
          <w:szCs w:val="27"/>
          <w:lang w:val="en-IN" w:eastAsia="en-IN"/>
        </w:rPr>
        <w:t>implements</w:t>
      </w: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color w:val="89BDFF"/>
          <w:kern w:val="0"/>
          <w:sz w:val="27"/>
          <w:szCs w:val="27"/>
          <w:lang w:val="en-IN" w:eastAsia="en-IN"/>
        </w:rPr>
        <w:t>Pet</w:t>
      </w:r>
      <w:r w:rsidRPr="00167E6E">
        <w:rPr>
          <w:rFonts w:ascii="Courier New" w:eastAsia="Times New Roman" w:hAnsi="Courier New" w:cs="Courier New"/>
          <w:color w:val="FFFFFF"/>
          <w:kern w:val="0"/>
          <w:sz w:val="27"/>
          <w:szCs w:val="27"/>
          <w:lang w:val="en-IN" w:eastAsia="en-IN"/>
        </w:rPr>
        <w:t xml:space="preserve">, </w:t>
      </w:r>
      <w:proofErr w:type="spellStart"/>
      <w:proofErr w:type="gramStart"/>
      <w:r w:rsidRPr="00167E6E">
        <w:rPr>
          <w:rFonts w:ascii="Courier New" w:eastAsia="Times New Roman" w:hAnsi="Courier New" w:cs="Courier New"/>
          <w:color w:val="89BDFF"/>
          <w:kern w:val="0"/>
          <w:sz w:val="27"/>
          <w:szCs w:val="27"/>
          <w:lang w:val="en-IN" w:eastAsia="en-IN"/>
        </w:rPr>
        <w:t>ServiceAnimal</w:t>
      </w:r>
      <w:proofErr w:type="spellEnd"/>
      <w:r w:rsidRPr="00167E6E">
        <w:rPr>
          <w:rFonts w:ascii="Courier New" w:eastAsia="Times New Roman" w:hAnsi="Courier New" w:cs="Courier New"/>
          <w:color w:val="FFFFFF"/>
          <w:kern w:val="0"/>
          <w:sz w:val="27"/>
          <w:szCs w:val="27"/>
          <w:lang w:val="en-IN" w:eastAsia="en-IN"/>
        </w:rPr>
        <w:t>{</w:t>
      </w:r>
      <w:proofErr w:type="gramEnd"/>
    </w:p>
    <w:p w14:paraId="6BADD3DA" w14:textId="77777777"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 xml:space="preserve">    </w:t>
      </w:r>
      <w:r w:rsidRPr="00167E6E">
        <w:rPr>
          <w:rFonts w:ascii="Courier New" w:eastAsia="Times New Roman" w:hAnsi="Courier New" w:cs="Courier New"/>
          <w:i/>
          <w:iCs/>
          <w:color w:val="AEAEAE"/>
          <w:kern w:val="0"/>
          <w:sz w:val="27"/>
          <w:szCs w:val="27"/>
          <w:lang w:val="en-IN" w:eastAsia="en-IN"/>
        </w:rPr>
        <w:t>//This will have methods from Pet and Service Animal interfaces along with the methods and attributes of its own</w:t>
      </w:r>
    </w:p>
    <w:p w14:paraId="06A54331" w14:textId="00DB4F26" w:rsidR="00167E6E" w:rsidRPr="00167E6E" w:rsidRDefault="00167E6E">
      <w:pPr>
        <w:numPr>
          <w:ilvl w:val="0"/>
          <w:numId w:val="28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67E6E">
        <w:rPr>
          <w:rFonts w:ascii="Courier New" w:eastAsia="Times New Roman" w:hAnsi="Courier New" w:cs="Courier New"/>
          <w:color w:val="FFFFFF"/>
          <w:kern w:val="0"/>
          <w:sz w:val="27"/>
          <w:szCs w:val="27"/>
          <w:lang w:val="en-IN" w:eastAsia="en-IN"/>
        </w:rPr>
        <w:t>}</w:t>
      </w:r>
      <w:r w:rsidRPr="00167E6E">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2B3B7E50" wp14:editId="74306D3A">
                <wp:extent cx="304800" cy="304800"/>
                <wp:effectExtent l="0" t="0" r="0" b="0"/>
                <wp:docPr id="201" name="Rectangle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558D3" id="Rectangle 20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0F5EFC" w14:textId="77777777" w:rsidR="00167E6E" w:rsidRPr="00167E6E" w:rsidRDefault="00167E6E" w:rsidP="00167E6E">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67E6E">
        <w:rPr>
          <w:rFonts w:ascii="Roboto" w:eastAsia="Times New Roman" w:hAnsi="Roboto" w:cs="Times New Roman"/>
          <w:color w:val="01014A"/>
          <w:kern w:val="0"/>
          <w:sz w:val="27"/>
          <w:szCs w:val="27"/>
          <w:lang w:val="en-IN" w:eastAsia="en-IN"/>
        </w:rPr>
        <w:t> </w:t>
      </w:r>
    </w:p>
    <w:p w14:paraId="3CF7849D" w14:textId="5AB6EAC2" w:rsidR="00EF7934" w:rsidRPr="00113FDC" w:rsidRDefault="00113FDC" w:rsidP="003D2346">
      <w:pPr>
        <w:spacing w:before="100" w:beforeAutospacing="1" w:after="100" w:afterAutospacing="1"/>
        <w:ind w:left="0" w:right="0"/>
        <w:jc w:val="both"/>
        <w:rPr>
          <w:rFonts w:ascii="Roboto" w:eastAsia="Times New Roman" w:hAnsi="Roboto" w:cs="Times New Roman"/>
          <w:color w:val="01014A"/>
          <w:kern w:val="0"/>
          <w:sz w:val="40"/>
          <w:szCs w:val="40"/>
          <w:lang w:val="en-IN" w:eastAsia="en-IN"/>
        </w:rPr>
      </w:pPr>
      <w:r w:rsidRPr="00113FDC">
        <w:rPr>
          <w:rFonts w:ascii="Roboto" w:eastAsia="Times New Roman" w:hAnsi="Roboto" w:cs="Times New Roman"/>
          <w:color w:val="01014A"/>
          <w:kern w:val="0"/>
          <w:sz w:val="40"/>
          <w:szCs w:val="40"/>
          <w:lang w:val="en-IN" w:eastAsia="en-IN"/>
        </w:rPr>
        <w:t>Functional Interface:</w:t>
      </w:r>
    </w:p>
    <w:p w14:paraId="7F7A47EC" w14:textId="77777777" w:rsidR="00113FDC" w:rsidRDefault="00113FDC" w:rsidP="00113FDC">
      <w:pPr>
        <w:pStyle w:val="NormalWeb"/>
        <w:jc w:val="both"/>
        <w:rPr>
          <w:rFonts w:ascii="Roboto" w:eastAsia="Times New Roman" w:hAnsi="Roboto"/>
          <w:color w:val="01014A"/>
          <w:sz w:val="27"/>
          <w:szCs w:val="27"/>
        </w:rPr>
      </w:pPr>
      <w:r>
        <w:rPr>
          <w:rFonts w:ascii="Roboto" w:hAnsi="Roboto"/>
          <w:color w:val="01014A"/>
          <w:sz w:val="27"/>
          <w:szCs w:val="27"/>
        </w:rPr>
        <w:t>Java 8 introduces a new category of Interface called </w:t>
      </w:r>
      <w:r>
        <w:rPr>
          <w:rStyle w:val="Strong"/>
          <w:rFonts w:ascii="Roboto" w:hAnsi="Roboto"/>
          <w:color w:val="01014A"/>
          <w:sz w:val="27"/>
          <w:szCs w:val="27"/>
        </w:rPr>
        <w:t>Functional Interface</w:t>
      </w:r>
      <w:r>
        <w:rPr>
          <w:rFonts w:ascii="Roboto" w:hAnsi="Roboto"/>
          <w:color w:val="01014A"/>
          <w:sz w:val="27"/>
          <w:szCs w:val="27"/>
        </w:rPr>
        <w:t>. They are special cases of regular interfaces that have only one abstract method and one or more default methods.</w:t>
      </w:r>
    </w:p>
    <w:p w14:paraId="11263363" w14:textId="77777777" w:rsidR="00113FDC" w:rsidRDefault="00113FDC" w:rsidP="00113FDC">
      <w:pPr>
        <w:pStyle w:val="l0"/>
        <w:numPr>
          <w:ilvl w:val="0"/>
          <w:numId w:val="28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eastAsiaTheme="minorHAnsi" w:hAnsi="Courier New" w:cs="Courier New"/>
          <w:color w:val="E28964"/>
          <w:sz w:val="27"/>
          <w:szCs w:val="27"/>
        </w:rPr>
        <w:t>interface</w:t>
      </w:r>
      <w:r>
        <w:rPr>
          <w:rStyle w:val="pln"/>
          <w:rFonts w:ascii="Courier New" w:hAnsi="Courier New" w:cs="Courier New"/>
          <w:color w:val="FFFFFF"/>
          <w:sz w:val="27"/>
          <w:szCs w:val="27"/>
        </w:rPr>
        <w:t xml:space="preserve"> </w:t>
      </w:r>
      <w:r>
        <w:rPr>
          <w:rStyle w:val="typ"/>
          <w:rFonts w:ascii="Courier New" w:eastAsiaTheme="minorHAnsi" w:hAnsi="Courier New" w:cs="Courier New"/>
          <w:color w:val="89BDFF"/>
          <w:sz w:val="27"/>
          <w:szCs w:val="27"/>
        </w:rPr>
        <w:t>Calculator</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018E20EE" w14:textId="77777777" w:rsidR="00113FDC" w:rsidRDefault="00113FDC" w:rsidP="00113FDC">
      <w:pPr>
        <w:pStyle w:val="l1"/>
        <w:numPr>
          <w:ilvl w:val="0"/>
          <w:numId w:val="2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tab/>
      </w:r>
      <w:r>
        <w:rPr>
          <w:rStyle w:val="kwd"/>
          <w:rFonts w:ascii="Courier New" w:eastAsiaTheme="minorHAnsi" w:hAnsi="Courier New" w:cs="Courier New"/>
          <w:color w:val="E28964"/>
          <w:sz w:val="27"/>
          <w:szCs w:val="27"/>
        </w:rPr>
        <w:t>int</w:t>
      </w:r>
      <w:r>
        <w:rPr>
          <w:rStyle w:val="pln"/>
          <w:rFonts w:ascii="Courier New" w:hAnsi="Courier New" w:cs="Courier New"/>
          <w:color w:val="FFFFFF"/>
          <w:sz w:val="27"/>
          <w:szCs w:val="27"/>
        </w:rPr>
        <w:t xml:space="preserve"> </w:t>
      </w:r>
      <w:proofErr w:type="spellStart"/>
      <w:proofErr w:type="gramStart"/>
      <w:r>
        <w:rPr>
          <w:rStyle w:val="pln"/>
          <w:rFonts w:ascii="Courier New" w:hAnsi="Courier New" w:cs="Courier New"/>
          <w:color w:val="FFFFFF"/>
          <w:sz w:val="27"/>
          <w:szCs w:val="27"/>
        </w:rPr>
        <w:t>doOperation</w:t>
      </w:r>
      <w:proofErr w:type="spellEnd"/>
      <w:r>
        <w:rPr>
          <w:rStyle w:val="pun"/>
          <w:rFonts w:ascii="Courier New" w:hAnsi="Courier New" w:cs="Courier New"/>
          <w:color w:val="FFFFFF"/>
          <w:sz w:val="27"/>
          <w:szCs w:val="27"/>
        </w:rPr>
        <w:t>(</w:t>
      </w:r>
      <w:proofErr w:type="gramEnd"/>
      <w:r>
        <w:rPr>
          <w:rStyle w:val="kwd"/>
          <w:rFonts w:ascii="Courier New" w:eastAsiaTheme="minorHAnsi" w:hAnsi="Courier New" w:cs="Courier New"/>
          <w:color w:val="E28964"/>
          <w:sz w:val="27"/>
          <w:szCs w:val="27"/>
        </w:rPr>
        <w:t>int</w:t>
      </w:r>
      <w:r>
        <w:rPr>
          <w:rStyle w:val="pln"/>
          <w:rFonts w:ascii="Courier New" w:hAnsi="Courier New" w:cs="Courier New"/>
          <w:color w:val="FFFFFF"/>
          <w:sz w:val="27"/>
          <w:szCs w:val="27"/>
        </w:rPr>
        <w:t xml:space="preserve"> num1</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kwd"/>
          <w:rFonts w:ascii="Courier New" w:eastAsiaTheme="minorHAnsi" w:hAnsi="Courier New" w:cs="Courier New"/>
          <w:color w:val="E28964"/>
          <w:sz w:val="27"/>
          <w:szCs w:val="27"/>
        </w:rPr>
        <w:t>int</w:t>
      </w:r>
      <w:r>
        <w:rPr>
          <w:rStyle w:val="pln"/>
          <w:rFonts w:ascii="Courier New" w:hAnsi="Courier New" w:cs="Courier New"/>
          <w:color w:val="FFFFFF"/>
          <w:sz w:val="27"/>
          <w:szCs w:val="27"/>
        </w:rPr>
        <w:t xml:space="preserve"> num2</w:t>
      </w:r>
      <w:r>
        <w:rPr>
          <w:rStyle w:val="pun"/>
          <w:rFonts w:ascii="Courier New" w:hAnsi="Courier New" w:cs="Courier New"/>
          <w:color w:val="FFFFFF"/>
          <w:sz w:val="27"/>
          <w:szCs w:val="27"/>
        </w:rPr>
        <w:t>);</w:t>
      </w:r>
    </w:p>
    <w:p w14:paraId="4491F445" w14:textId="77777777" w:rsidR="00113FDC" w:rsidRDefault="00113FDC" w:rsidP="00113FDC">
      <w:pPr>
        <w:pStyle w:val="l2"/>
        <w:numPr>
          <w:ilvl w:val="0"/>
          <w:numId w:val="2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p>
    <w:p w14:paraId="2E54E28C" w14:textId="77777777" w:rsidR="00113FDC" w:rsidRDefault="00113FDC" w:rsidP="00113FDC">
      <w:pPr>
        <w:pStyle w:val="l3"/>
        <w:numPr>
          <w:ilvl w:val="0"/>
          <w:numId w:val="2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lastRenderedPageBreak/>
        <w:tab/>
      </w:r>
      <w:r>
        <w:rPr>
          <w:rStyle w:val="kwd"/>
          <w:rFonts w:ascii="Courier New" w:eastAsiaTheme="minorHAnsi" w:hAnsi="Courier New" w:cs="Courier New"/>
          <w:color w:val="E28964"/>
          <w:sz w:val="27"/>
          <w:szCs w:val="27"/>
        </w:rPr>
        <w:t>default</w:t>
      </w:r>
      <w:r>
        <w:rPr>
          <w:rStyle w:val="pln"/>
          <w:rFonts w:ascii="Courier New" w:hAnsi="Courier New" w:cs="Courier New"/>
          <w:color w:val="FFFFFF"/>
          <w:sz w:val="27"/>
          <w:szCs w:val="27"/>
        </w:rPr>
        <w:t xml:space="preserve"> </w:t>
      </w:r>
      <w:proofErr w:type="spellStart"/>
      <w:r>
        <w:rPr>
          <w:rStyle w:val="kwd"/>
          <w:rFonts w:ascii="Courier New" w:eastAsiaTheme="minorHAnsi" w:hAnsi="Courier New" w:cs="Courier New"/>
          <w:color w:val="E28964"/>
          <w:sz w:val="27"/>
          <w:szCs w:val="27"/>
        </w:rPr>
        <w:t>boolean</w:t>
      </w:r>
      <w:proofErr w:type="spellEnd"/>
      <w:r>
        <w:rPr>
          <w:rStyle w:val="pln"/>
          <w:rFonts w:ascii="Courier New" w:hAnsi="Courier New" w:cs="Courier New"/>
          <w:color w:val="FFFFFF"/>
          <w:sz w:val="27"/>
          <w:szCs w:val="27"/>
        </w:rPr>
        <w:t xml:space="preserve"> </w:t>
      </w:r>
      <w:proofErr w:type="spellStart"/>
      <w:proofErr w:type="gramStart"/>
      <w:r>
        <w:rPr>
          <w:rStyle w:val="pln"/>
          <w:rFonts w:ascii="Courier New" w:hAnsi="Courier New" w:cs="Courier New"/>
          <w:color w:val="FFFFFF"/>
          <w:sz w:val="27"/>
          <w:szCs w:val="27"/>
        </w:rPr>
        <w:t>checkValues</w:t>
      </w:r>
      <w:proofErr w:type="spellEnd"/>
      <w:r>
        <w:rPr>
          <w:rStyle w:val="pun"/>
          <w:rFonts w:ascii="Courier New" w:hAnsi="Courier New" w:cs="Courier New"/>
          <w:color w:val="FFFFFF"/>
          <w:sz w:val="27"/>
          <w:szCs w:val="27"/>
        </w:rPr>
        <w:t>(</w:t>
      </w:r>
      <w:proofErr w:type="gramEnd"/>
      <w:r>
        <w:rPr>
          <w:rStyle w:val="kwd"/>
          <w:rFonts w:ascii="Courier New" w:eastAsiaTheme="minorHAnsi" w:hAnsi="Courier New" w:cs="Courier New"/>
          <w:color w:val="E28964"/>
          <w:sz w:val="27"/>
          <w:szCs w:val="27"/>
        </w:rPr>
        <w:t>int</w:t>
      </w:r>
      <w:r>
        <w:rPr>
          <w:rStyle w:val="pln"/>
          <w:rFonts w:ascii="Courier New" w:hAnsi="Courier New" w:cs="Courier New"/>
          <w:color w:val="FFFFFF"/>
          <w:sz w:val="27"/>
          <w:szCs w:val="27"/>
        </w:rPr>
        <w:t xml:space="preserve"> num1</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kwd"/>
          <w:rFonts w:ascii="Courier New" w:eastAsiaTheme="minorHAnsi" w:hAnsi="Courier New" w:cs="Courier New"/>
          <w:color w:val="E28964"/>
          <w:sz w:val="27"/>
          <w:szCs w:val="27"/>
        </w:rPr>
        <w:t>int</w:t>
      </w:r>
      <w:r>
        <w:rPr>
          <w:rStyle w:val="pln"/>
          <w:rFonts w:ascii="Courier New" w:hAnsi="Courier New" w:cs="Courier New"/>
          <w:color w:val="FFFFFF"/>
          <w:sz w:val="27"/>
          <w:szCs w:val="27"/>
        </w:rPr>
        <w:t xml:space="preserve"> num2</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0983CDE2" w14:textId="77777777" w:rsidR="00113FDC" w:rsidRDefault="00113FDC" w:rsidP="00113FDC">
      <w:pPr>
        <w:pStyle w:val="l4"/>
        <w:numPr>
          <w:ilvl w:val="0"/>
          <w:numId w:val="2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tab/>
      </w:r>
      <w:r>
        <w:rPr>
          <w:rStyle w:val="pln"/>
          <w:rFonts w:ascii="Courier New" w:hAnsi="Courier New" w:cs="Courier New"/>
          <w:color w:val="FFFFFF"/>
          <w:sz w:val="27"/>
          <w:szCs w:val="27"/>
        </w:rPr>
        <w:tab/>
      </w:r>
      <w:r>
        <w:rPr>
          <w:rStyle w:val="kwd"/>
          <w:rFonts w:ascii="Courier New" w:eastAsiaTheme="minorHAnsi" w:hAnsi="Courier New" w:cs="Courier New"/>
          <w:color w:val="E28964"/>
          <w:sz w:val="27"/>
          <w:szCs w:val="27"/>
        </w:rPr>
        <w:t>return</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num1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w:t>
      </w:r>
      <w:r>
        <w:rPr>
          <w:rStyle w:val="lit"/>
          <w:rFonts w:ascii="Courier New" w:hAnsi="Courier New" w:cs="Courier New"/>
          <w:color w:val="3387CC"/>
          <w:sz w:val="27"/>
          <w:szCs w:val="27"/>
        </w:rPr>
        <w:t>0</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&amp;&amp;</w:t>
      </w:r>
      <w:r>
        <w:rPr>
          <w:rStyle w:val="pln"/>
          <w:rFonts w:ascii="Courier New" w:hAnsi="Courier New" w:cs="Courier New"/>
          <w:color w:val="FFFFFF"/>
          <w:sz w:val="27"/>
          <w:szCs w:val="27"/>
        </w:rPr>
        <w:t xml:space="preserve"> num2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w:t>
      </w:r>
      <w:r>
        <w:rPr>
          <w:rStyle w:val="lit"/>
          <w:rFonts w:ascii="Courier New" w:hAnsi="Courier New" w:cs="Courier New"/>
          <w:color w:val="3387CC"/>
          <w:sz w:val="27"/>
          <w:szCs w:val="27"/>
        </w:rPr>
        <w:t>0</w:t>
      </w:r>
      <w:r>
        <w:rPr>
          <w:rStyle w:val="pun"/>
          <w:rFonts w:ascii="Courier New" w:hAnsi="Courier New" w:cs="Courier New"/>
          <w:color w:val="FFFFFF"/>
          <w:sz w:val="27"/>
          <w:szCs w:val="27"/>
        </w:rPr>
        <w:t>);</w:t>
      </w:r>
    </w:p>
    <w:p w14:paraId="207E1359" w14:textId="77777777" w:rsidR="00113FDC" w:rsidRDefault="00113FDC" w:rsidP="00113FDC">
      <w:pPr>
        <w:pStyle w:val="l5"/>
        <w:numPr>
          <w:ilvl w:val="0"/>
          <w:numId w:val="2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tab/>
      </w:r>
      <w:r>
        <w:rPr>
          <w:rStyle w:val="pun"/>
          <w:rFonts w:ascii="Courier New" w:hAnsi="Courier New" w:cs="Courier New"/>
          <w:color w:val="FFFFFF"/>
          <w:sz w:val="27"/>
          <w:szCs w:val="27"/>
        </w:rPr>
        <w:t>}</w:t>
      </w:r>
    </w:p>
    <w:p w14:paraId="1FB8F24F" w14:textId="77777777" w:rsidR="00113FDC" w:rsidRDefault="00113FDC" w:rsidP="00113FDC">
      <w:pPr>
        <w:pStyle w:val="l6"/>
        <w:numPr>
          <w:ilvl w:val="0"/>
          <w:numId w:val="2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un"/>
          <w:rFonts w:ascii="Courier New" w:hAnsi="Courier New" w:cs="Courier New"/>
          <w:color w:val="FFFFFF"/>
          <w:sz w:val="27"/>
          <w:szCs w:val="27"/>
        </w:rPr>
        <w:t>}</w:t>
      </w:r>
    </w:p>
    <w:p w14:paraId="1534844A" w14:textId="79D9FEDE" w:rsidR="00113FDC" w:rsidRDefault="00113FDC" w:rsidP="00113FDC">
      <w:pPr>
        <w:pStyle w:val="l7"/>
        <w:numPr>
          <w:ilvl w:val="0"/>
          <w:numId w:val="28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Fonts w:ascii="Courier New" w:hAnsi="Courier New" w:cs="Courier New"/>
          <w:noProof/>
          <w:color w:val="555555"/>
          <w:sz w:val="27"/>
          <w:szCs w:val="27"/>
        </w:rPr>
        <mc:AlternateContent>
          <mc:Choice Requires="wps">
            <w:drawing>
              <wp:inline distT="0" distB="0" distL="0" distR="0" wp14:anchorId="00EC4F45" wp14:editId="44B549B8">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0461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C3B838" w14:textId="77777777" w:rsidR="00113FDC" w:rsidRDefault="00113FDC" w:rsidP="00113FDC">
      <w:pPr>
        <w:pStyle w:val="NormalWeb"/>
        <w:jc w:val="both"/>
        <w:rPr>
          <w:rFonts w:ascii="Roboto" w:hAnsi="Roboto"/>
          <w:color w:val="01014A"/>
          <w:sz w:val="27"/>
          <w:szCs w:val="27"/>
        </w:rPr>
      </w:pPr>
      <w:r>
        <w:rPr>
          <w:rFonts w:ascii="Roboto" w:hAnsi="Roboto"/>
          <w:color w:val="01014A"/>
          <w:sz w:val="27"/>
          <w:szCs w:val="27"/>
        </w:rPr>
        <w:t>The above interface is a functional interface. But by chance, if we add one or more abstract methods in this interface compiler will not complain. The compiler will simply consider this as any normal interface.</w:t>
      </w:r>
    </w:p>
    <w:p w14:paraId="617EEBB2" w14:textId="77777777" w:rsidR="00113FDC" w:rsidRDefault="00113FDC" w:rsidP="00113FDC">
      <w:pPr>
        <w:pStyle w:val="NormalWeb"/>
        <w:jc w:val="both"/>
        <w:rPr>
          <w:rFonts w:ascii="Roboto" w:hAnsi="Roboto"/>
          <w:color w:val="01014A"/>
          <w:sz w:val="27"/>
          <w:szCs w:val="27"/>
        </w:rPr>
      </w:pPr>
      <w:proofErr w:type="gramStart"/>
      <w:r>
        <w:rPr>
          <w:rFonts w:ascii="Roboto" w:hAnsi="Roboto"/>
          <w:color w:val="01014A"/>
          <w:sz w:val="27"/>
          <w:szCs w:val="27"/>
        </w:rPr>
        <w:t>In order for</w:t>
      </w:r>
      <w:proofErr w:type="gramEnd"/>
      <w:r>
        <w:rPr>
          <w:rFonts w:ascii="Roboto" w:hAnsi="Roboto"/>
          <w:color w:val="01014A"/>
          <w:sz w:val="27"/>
          <w:szCs w:val="27"/>
        </w:rPr>
        <w:t xml:space="preserve"> the compiler to restrict the addition of more abstract methods, we need to use annotation </w:t>
      </w:r>
      <w:r>
        <w:rPr>
          <w:rStyle w:val="Strong"/>
          <w:rFonts w:ascii="Roboto" w:hAnsi="Roboto"/>
          <w:color w:val="01014A"/>
          <w:sz w:val="27"/>
          <w:szCs w:val="27"/>
        </w:rPr>
        <w:t>@FunctionalInterface</w:t>
      </w:r>
      <w:r>
        <w:rPr>
          <w:rFonts w:ascii="Roboto" w:hAnsi="Roboto"/>
          <w:color w:val="01014A"/>
          <w:sz w:val="27"/>
          <w:szCs w:val="27"/>
        </w:rPr>
        <w:t>.</w:t>
      </w:r>
    </w:p>
    <w:p w14:paraId="5D250413" w14:textId="77777777" w:rsidR="00113FDC" w:rsidRDefault="00113FDC" w:rsidP="00113FDC">
      <w:pPr>
        <w:pStyle w:val="l0"/>
        <w:numPr>
          <w:ilvl w:val="0"/>
          <w:numId w:val="28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lit"/>
          <w:rFonts w:ascii="Courier New" w:hAnsi="Courier New" w:cs="Courier New"/>
          <w:color w:val="3387CC"/>
          <w:sz w:val="27"/>
          <w:szCs w:val="27"/>
        </w:rPr>
        <w:t>@FunctionalInterface</w:t>
      </w:r>
    </w:p>
    <w:p w14:paraId="701A22C4" w14:textId="77777777" w:rsidR="00113FDC" w:rsidRDefault="00113FDC" w:rsidP="00113FDC">
      <w:pPr>
        <w:pStyle w:val="l1"/>
        <w:numPr>
          <w:ilvl w:val="0"/>
          <w:numId w:val="2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kwd"/>
          <w:rFonts w:ascii="Courier New" w:eastAsiaTheme="minorHAnsi" w:hAnsi="Courier New" w:cs="Courier New"/>
          <w:color w:val="E28964"/>
          <w:sz w:val="27"/>
          <w:szCs w:val="27"/>
        </w:rPr>
        <w:t>interface</w:t>
      </w:r>
      <w:r>
        <w:rPr>
          <w:rStyle w:val="pln"/>
          <w:rFonts w:ascii="Courier New" w:hAnsi="Courier New" w:cs="Courier New"/>
          <w:color w:val="FFFFFF"/>
          <w:sz w:val="27"/>
          <w:szCs w:val="27"/>
        </w:rPr>
        <w:t xml:space="preserve"> </w:t>
      </w:r>
      <w:proofErr w:type="gramStart"/>
      <w:r>
        <w:rPr>
          <w:rStyle w:val="typ"/>
          <w:rFonts w:ascii="Courier New" w:eastAsiaTheme="minorHAnsi" w:hAnsi="Courier New" w:cs="Courier New"/>
          <w:color w:val="89BDFF"/>
          <w:sz w:val="27"/>
          <w:szCs w:val="27"/>
        </w:rPr>
        <w:t>Calculator</w:t>
      </w:r>
      <w:r>
        <w:rPr>
          <w:rStyle w:val="pun"/>
          <w:rFonts w:ascii="Courier New" w:hAnsi="Courier New" w:cs="Courier New"/>
          <w:color w:val="FFFFFF"/>
          <w:sz w:val="27"/>
          <w:szCs w:val="27"/>
        </w:rPr>
        <w:t>{</w:t>
      </w:r>
      <w:proofErr w:type="gramEnd"/>
    </w:p>
    <w:p w14:paraId="35B4BF8D" w14:textId="77777777" w:rsidR="00113FDC" w:rsidRDefault="00113FDC" w:rsidP="00113FDC">
      <w:pPr>
        <w:pStyle w:val="l2"/>
        <w:numPr>
          <w:ilvl w:val="0"/>
          <w:numId w:val="2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ln"/>
          <w:rFonts w:ascii="Courier New" w:hAnsi="Courier New" w:cs="Courier New"/>
          <w:color w:val="FFFFFF"/>
          <w:sz w:val="27"/>
          <w:szCs w:val="27"/>
        </w:rPr>
        <w:tab/>
      </w:r>
      <w:r>
        <w:rPr>
          <w:rStyle w:val="kwd"/>
          <w:rFonts w:ascii="Courier New" w:eastAsiaTheme="minorHAnsi" w:hAnsi="Courier New" w:cs="Courier New"/>
          <w:color w:val="E28964"/>
          <w:sz w:val="27"/>
          <w:szCs w:val="27"/>
        </w:rPr>
        <w:t>int</w:t>
      </w:r>
      <w:r>
        <w:rPr>
          <w:rStyle w:val="pln"/>
          <w:rFonts w:ascii="Courier New" w:hAnsi="Courier New" w:cs="Courier New"/>
          <w:color w:val="FFFFFF"/>
          <w:sz w:val="27"/>
          <w:szCs w:val="27"/>
        </w:rPr>
        <w:t xml:space="preserve"> </w:t>
      </w:r>
      <w:proofErr w:type="gramStart"/>
      <w:r>
        <w:rPr>
          <w:rStyle w:val="pln"/>
          <w:rFonts w:ascii="Courier New" w:hAnsi="Courier New" w:cs="Courier New"/>
          <w:color w:val="FFFFFF"/>
          <w:sz w:val="27"/>
          <w:szCs w:val="27"/>
        </w:rPr>
        <w:t>operation</w:t>
      </w:r>
      <w:r>
        <w:rPr>
          <w:rStyle w:val="pun"/>
          <w:rFonts w:ascii="Courier New" w:hAnsi="Courier New" w:cs="Courier New"/>
          <w:color w:val="FFFFFF"/>
          <w:sz w:val="27"/>
          <w:szCs w:val="27"/>
        </w:rPr>
        <w:t>(</w:t>
      </w:r>
      <w:proofErr w:type="gramEnd"/>
      <w:r>
        <w:rPr>
          <w:rStyle w:val="kwd"/>
          <w:rFonts w:ascii="Courier New" w:eastAsiaTheme="minorHAnsi" w:hAnsi="Courier New" w:cs="Courier New"/>
          <w:color w:val="E28964"/>
          <w:sz w:val="27"/>
          <w:szCs w:val="27"/>
        </w:rPr>
        <w:t>int</w:t>
      </w:r>
      <w:r>
        <w:rPr>
          <w:rStyle w:val="pln"/>
          <w:rFonts w:ascii="Courier New" w:hAnsi="Courier New" w:cs="Courier New"/>
          <w:color w:val="FFFFFF"/>
          <w:sz w:val="27"/>
          <w:szCs w:val="27"/>
        </w:rPr>
        <w:t xml:space="preserve"> num1</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kwd"/>
          <w:rFonts w:ascii="Courier New" w:eastAsiaTheme="minorHAnsi" w:hAnsi="Courier New" w:cs="Courier New"/>
          <w:color w:val="E28964"/>
          <w:sz w:val="27"/>
          <w:szCs w:val="27"/>
        </w:rPr>
        <w:t>int</w:t>
      </w:r>
      <w:r>
        <w:rPr>
          <w:rStyle w:val="pln"/>
          <w:rFonts w:ascii="Courier New" w:hAnsi="Courier New" w:cs="Courier New"/>
          <w:color w:val="FFFFFF"/>
          <w:sz w:val="27"/>
          <w:szCs w:val="27"/>
        </w:rPr>
        <w:t xml:space="preserve"> num2</w:t>
      </w:r>
      <w:r>
        <w:rPr>
          <w:rStyle w:val="pun"/>
          <w:rFonts w:ascii="Courier New" w:hAnsi="Courier New" w:cs="Courier New"/>
          <w:color w:val="FFFFFF"/>
          <w:sz w:val="27"/>
          <w:szCs w:val="27"/>
        </w:rPr>
        <w:t>);</w:t>
      </w:r>
    </w:p>
    <w:p w14:paraId="722551EC" w14:textId="77777777" w:rsidR="00113FDC" w:rsidRDefault="00113FDC" w:rsidP="00113FDC">
      <w:pPr>
        <w:pStyle w:val="l3"/>
        <w:numPr>
          <w:ilvl w:val="0"/>
          <w:numId w:val="2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Style w:val="pun"/>
          <w:rFonts w:ascii="Courier New" w:hAnsi="Courier New" w:cs="Courier New"/>
          <w:color w:val="FFFFFF"/>
          <w:sz w:val="27"/>
          <w:szCs w:val="27"/>
        </w:rPr>
        <w:t>}</w:t>
      </w:r>
    </w:p>
    <w:p w14:paraId="1CC4B270" w14:textId="04DEEA3F" w:rsidR="00113FDC" w:rsidRDefault="00113FDC" w:rsidP="00113FDC">
      <w:pPr>
        <w:pStyle w:val="l4"/>
        <w:numPr>
          <w:ilvl w:val="0"/>
          <w:numId w:val="28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7"/>
          <w:szCs w:val="27"/>
        </w:rPr>
      </w:pPr>
      <w:r>
        <w:rPr>
          <w:rFonts w:ascii="Courier New" w:hAnsi="Courier New" w:cs="Courier New"/>
          <w:noProof/>
          <w:color w:val="555555"/>
          <w:sz w:val="27"/>
          <w:szCs w:val="27"/>
        </w:rPr>
        <mc:AlternateContent>
          <mc:Choice Requires="wps">
            <w:drawing>
              <wp:inline distT="0" distB="0" distL="0" distR="0" wp14:anchorId="04A9C1BE" wp14:editId="39EE4522">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06E67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FE3526" w14:textId="77777777" w:rsidR="00113FDC" w:rsidRDefault="00113FDC" w:rsidP="00113FDC">
      <w:pPr>
        <w:pStyle w:val="NormalWeb"/>
        <w:jc w:val="both"/>
        <w:rPr>
          <w:rFonts w:ascii="Roboto" w:hAnsi="Roboto"/>
          <w:color w:val="01014A"/>
          <w:sz w:val="27"/>
          <w:szCs w:val="27"/>
        </w:rPr>
      </w:pPr>
      <w:r>
        <w:rPr>
          <w:rFonts w:ascii="Roboto" w:hAnsi="Roboto"/>
          <w:color w:val="01014A"/>
          <w:sz w:val="27"/>
          <w:szCs w:val="27"/>
        </w:rPr>
        <w:t>Now, if by chance we add another abstract method compiler will show an error.</w:t>
      </w:r>
    </w:p>
    <w:p w14:paraId="7349D110" w14:textId="77777777" w:rsidR="00113FDC" w:rsidRDefault="00113FDC" w:rsidP="00113FDC">
      <w:pPr>
        <w:pStyle w:val="NormalWeb"/>
        <w:jc w:val="both"/>
        <w:rPr>
          <w:rFonts w:ascii="Roboto" w:hAnsi="Roboto"/>
          <w:color w:val="01014A"/>
          <w:sz w:val="27"/>
          <w:szCs w:val="27"/>
        </w:rPr>
      </w:pPr>
      <w:r>
        <w:rPr>
          <w:rFonts w:ascii="Roboto" w:hAnsi="Roboto"/>
          <w:color w:val="01014A"/>
          <w:sz w:val="27"/>
          <w:szCs w:val="27"/>
        </w:rPr>
        <w:t>Functional Interfaces are very useful for defining Lambda Expressions which we will study later in this course.</w:t>
      </w:r>
    </w:p>
    <w:p w14:paraId="71E63FFB" w14:textId="203E0F95" w:rsidR="00113FDC" w:rsidRDefault="00113FDC" w:rsidP="00113FDC">
      <w:pPr>
        <w:pStyle w:val="NormalWeb"/>
        <w:jc w:val="both"/>
        <w:rPr>
          <w:rFonts w:ascii="Roboto" w:hAnsi="Roboto"/>
          <w:color w:val="01014A"/>
          <w:sz w:val="27"/>
          <w:szCs w:val="27"/>
        </w:rPr>
      </w:pPr>
      <w:r>
        <w:rPr>
          <w:rFonts w:ascii="Roboto" w:hAnsi="Roboto"/>
          <w:color w:val="01014A"/>
          <w:sz w:val="27"/>
          <w:szCs w:val="27"/>
        </w:rPr>
        <w:t xml:space="preserve">There are many inbuilt functional interfaces given by Java. </w:t>
      </w:r>
    </w:p>
    <w:p w14:paraId="208B359A"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00000"/>
          <w:kern w:val="0"/>
          <w:sz w:val="27"/>
          <w:szCs w:val="27"/>
          <w:lang w:val="en-IN" w:eastAsia="en-IN"/>
        </w:rPr>
      </w:pPr>
      <w:r w:rsidRPr="00113FDC">
        <w:rPr>
          <w:rFonts w:ascii="Roboto" w:eastAsia="Times New Roman" w:hAnsi="Roboto" w:cs="Times New Roman"/>
          <w:b/>
          <w:bCs/>
          <w:color w:val="000000"/>
          <w:kern w:val="0"/>
          <w:sz w:val="27"/>
          <w:szCs w:val="27"/>
          <w:lang w:val="en-IN" w:eastAsia="en-IN"/>
        </w:rPr>
        <w:t>Problem Description:</w:t>
      </w:r>
    </w:p>
    <w:p w14:paraId="17941589" w14:textId="0BE2DB80" w:rsidR="00113FDC" w:rsidRP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r>
        <w:rPr>
          <w:rFonts w:ascii="Roboto" w:eastAsia="Times New Roman" w:hAnsi="Roboto" w:cs="Times New Roman"/>
          <w:color w:val="000000"/>
          <w:kern w:val="0"/>
          <w:sz w:val="27"/>
          <w:szCs w:val="27"/>
          <w:lang w:val="en-IN" w:eastAsia="en-IN"/>
        </w:rPr>
        <w:t>My</w:t>
      </w:r>
      <w:r w:rsidRPr="00113FDC">
        <w:rPr>
          <w:rFonts w:ascii="Roboto" w:eastAsia="Times New Roman" w:hAnsi="Roboto" w:cs="Times New Roman"/>
          <w:color w:val="000000"/>
          <w:kern w:val="0"/>
          <w:sz w:val="27"/>
          <w:szCs w:val="27"/>
          <w:lang w:val="en-IN" w:eastAsia="en-IN"/>
        </w:rPr>
        <w:t xml:space="preserve"> </w:t>
      </w:r>
      <w:proofErr w:type="gramStart"/>
      <w:r w:rsidRPr="00113FDC">
        <w:rPr>
          <w:rFonts w:ascii="Roboto" w:eastAsia="Times New Roman" w:hAnsi="Roboto" w:cs="Times New Roman"/>
          <w:color w:val="000000"/>
          <w:kern w:val="0"/>
          <w:sz w:val="27"/>
          <w:szCs w:val="27"/>
          <w:lang w:val="en-IN" w:eastAsia="en-IN"/>
        </w:rPr>
        <w:t>University</w:t>
      </w:r>
      <w:proofErr w:type="gramEnd"/>
      <w:r w:rsidRPr="00113FDC">
        <w:rPr>
          <w:rFonts w:ascii="Roboto" w:eastAsia="Times New Roman" w:hAnsi="Roboto" w:cs="Times New Roman"/>
          <w:color w:val="000000"/>
          <w:kern w:val="0"/>
          <w:sz w:val="27"/>
          <w:szCs w:val="27"/>
          <w:lang w:val="en-IN" w:eastAsia="en-IN"/>
        </w:rPr>
        <w:t xml:space="preserve"> wants to automate the process of registering students to different courses. The </w:t>
      </w:r>
      <w:proofErr w:type="spellStart"/>
      <w:r w:rsidRPr="00113FDC">
        <w:rPr>
          <w:rFonts w:ascii="Roboto" w:eastAsia="Times New Roman" w:hAnsi="Roboto" w:cs="Times New Roman"/>
          <w:color w:val="000000"/>
          <w:kern w:val="0"/>
          <w:sz w:val="27"/>
          <w:szCs w:val="27"/>
          <w:lang w:val="en-IN" w:eastAsia="en-IN"/>
        </w:rPr>
        <w:t>CourseRegistration</w:t>
      </w:r>
      <w:proofErr w:type="spellEnd"/>
      <w:r w:rsidRPr="00113FDC">
        <w:rPr>
          <w:rFonts w:ascii="Roboto" w:eastAsia="Times New Roman" w:hAnsi="Roboto" w:cs="Times New Roman"/>
          <w:color w:val="000000"/>
          <w:kern w:val="0"/>
          <w:sz w:val="27"/>
          <w:szCs w:val="27"/>
          <w:lang w:val="en-IN" w:eastAsia="en-IN"/>
        </w:rPr>
        <w:t xml:space="preserve"> class has been created to help in the process of course registration. The class diagram is given below:</w:t>
      </w:r>
    </w:p>
    <w:p w14:paraId="270AF247"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00000"/>
          <w:kern w:val="0"/>
          <w:sz w:val="27"/>
          <w:szCs w:val="27"/>
          <w:lang w:val="en-IN" w:eastAsia="en-IN"/>
        </w:rPr>
      </w:pPr>
      <w:proofErr w:type="spellStart"/>
      <w:r w:rsidRPr="00113FDC">
        <w:rPr>
          <w:rFonts w:ascii="Roboto" w:eastAsia="Times New Roman" w:hAnsi="Roboto" w:cs="Times New Roman"/>
          <w:b/>
          <w:bCs/>
          <w:color w:val="000000"/>
          <w:kern w:val="0"/>
          <w:sz w:val="27"/>
          <w:szCs w:val="27"/>
          <w:lang w:val="en-IN" w:eastAsia="en-IN"/>
        </w:rPr>
        <w:t>CourseRegistration</w:t>
      </w:r>
      <w:proofErr w:type="spellEnd"/>
      <w:r w:rsidRPr="00113FDC">
        <w:rPr>
          <w:rFonts w:ascii="Roboto" w:eastAsia="Times New Roman" w:hAnsi="Roboto" w:cs="Times New Roman"/>
          <w:b/>
          <w:bCs/>
          <w:color w:val="000000"/>
          <w:kern w:val="0"/>
          <w:sz w:val="27"/>
          <w:szCs w:val="27"/>
          <w:lang w:val="en-IN" w:eastAsia="en-IN"/>
        </w:rPr>
        <w:t>: </w:t>
      </w:r>
    </w:p>
    <w:p w14:paraId="69FD4889" w14:textId="6744B9FD" w:rsidR="00113FDC" w:rsidRPr="00113FDC" w:rsidRDefault="00113FDC" w:rsidP="00113FDC">
      <w:pPr>
        <w:spacing w:before="100" w:beforeAutospacing="1" w:after="100" w:afterAutospacing="1"/>
        <w:ind w:left="5400" w:right="0"/>
        <w:rPr>
          <w:rFonts w:ascii="Roboto" w:eastAsia="Times New Roman" w:hAnsi="Roboto" w:cs="Times New Roman"/>
          <w:color w:val="000000"/>
          <w:kern w:val="0"/>
          <w:sz w:val="27"/>
          <w:szCs w:val="27"/>
          <w:lang w:val="en-IN" w:eastAsia="en-IN"/>
        </w:rPr>
      </w:pPr>
      <w:r w:rsidRPr="00113FDC">
        <w:rPr>
          <w:rFonts w:ascii="Roboto" w:eastAsia="Times New Roman" w:hAnsi="Roboto" w:cs="Times New Roman"/>
          <w:noProof/>
          <w:color w:val="000000"/>
          <w:kern w:val="0"/>
          <w:sz w:val="27"/>
          <w:szCs w:val="27"/>
          <w:lang w:val="en-IN" w:eastAsia="en-IN"/>
        </w:rPr>
        <w:lastRenderedPageBreak/>
        <w:drawing>
          <wp:inline distT="0" distB="0" distL="0" distR="0" wp14:anchorId="652D93C7" wp14:editId="786C2141">
            <wp:extent cx="2781300" cy="3765550"/>
            <wp:effectExtent l="0" t="0" r="0" b="6350"/>
            <wp:docPr id="3" name="Picture 3" descr="This image shows the class diagram for the class CourseRegistration. It has the following private attributes: studentName: String, registrationId: int, qualifyingMarks: float, courseFee: double, courseId: int, hostelRequired: boolean. It has getter and setter methods for all the attributes, along with the methods validateMarks(): boolean, validateCourseId(): boolean, and calculateCourseFee(): v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mage shows the class diagram for the class CourseRegistration. It has the following private attributes: studentName: String, registrationId: int, qualifyingMarks: float, courseFee: double, courseId: int, hostelRequired: boolean. It has getter and setter methods for all the attributes, along with the methods validateMarks(): boolean, validateCourseId(): boolean, and calculateCourseFee(): voi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1300" cy="3765550"/>
                    </a:xfrm>
                    <a:prstGeom prst="rect">
                      <a:avLst/>
                    </a:prstGeom>
                    <a:noFill/>
                    <a:ln>
                      <a:noFill/>
                    </a:ln>
                  </pic:spPr>
                </pic:pic>
              </a:graphicData>
            </a:graphic>
          </wp:inline>
        </w:drawing>
      </w:r>
    </w:p>
    <w:p w14:paraId="34D49932" w14:textId="77777777" w:rsidR="00113FDC" w:rsidRP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113FDC">
        <w:rPr>
          <w:rFonts w:ascii="Roboto" w:eastAsia="Times New Roman" w:hAnsi="Roboto" w:cs="Times New Roman"/>
          <w:color w:val="000000"/>
          <w:kern w:val="0"/>
          <w:sz w:val="27"/>
          <w:szCs w:val="27"/>
          <w:lang w:val="en-IN" w:eastAsia="en-IN"/>
        </w:rPr>
        <w:t>A student is eligible to get admission only if the qualifying marks is in the range of 65 to 100(both inclusive). At present, the university offers five courses with course ids in the range 1001 to 1005(both inclusive). Based on the marks in the qualifying exam, a discount is provided in the course fee. Use the table below to determine the discount:</w:t>
      </w:r>
    </w:p>
    <w:tbl>
      <w:tblPr>
        <w:tblW w:w="0" w:type="auto"/>
        <w:jc w:val="center"/>
        <w:tblBorders>
          <w:top w:val="single" w:sz="6" w:space="0" w:color="0000FF"/>
          <w:left w:val="single" w:sz="6" w:space="0" w:color="0000FF"/>
          <w:bottom w:val="single" w:sz="6" w:space="0" w:color="0000FF"/>
          <w:right w:val="single" w:sz="6" w:space="0" w:color="0000FF"/>
        </w:tblBorders>
        <w:tblCellMar>
          <w:left w:w="0" w:type="dxa"/>
          <w:right w:w="0" w:type="dxa"/>
        </w:tblCellMar>
        <w:tblLook w:val="04A0" w:firstRow="1" w:lastRow="0" w:firstColumn="1" w:lastColumn="0" w:noHBand="0" w:noVBand="1"/>
        <w:tblDescription w:val="This table shows the discount for different marks ranges"/>
      </w:tblPr>
      <w:tblGrid>
        <w:gridCol w:w="1853"/>
        <w:gridCol w:w="1306"/>
      </w:tblGrid>
      <w:tr w:rsidR="00113FDC" w:rsidRPr="00113FDC" w14:paraId="0AE6CD9F" w14:textId="77777777" w:rsidTr="00113FDC">
        <w:trPr>
          <w:tblHeader/>
          <w:jc w:val="center"/>
        </w:trPr>
        <w:tc>
          <w:tcPr>
            <w:tcW w:w="0" w:type="auto"/>
            <w:gridSpan w:val="2"/>
            <w:tcBorders>
              <w:top w:val="nil"/>
              <w:left w:val="nil"/>
              <w:bottom w:val="nil"/>
              <w:right w:val="nil"/>
            </w:tcBorders>
            <w:shd w:val="clear" w:color="auto" w:fill="6495ED"/>
            <w:vAlign w:val="center"/>
            <w:hideMark/>
          </w:tcPr>
          <w:p w14:paraId="5B05DC71" w14:textId="77777777" w:rsidR="00113FDC" w:rsidRPr="00113FDC" w:rsidRDefault="00113FDC" w:rsidP="00113FDC">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113FDC">
              <w:rPr>
                <w:rFonts w:ascii="Times New Roman" w:eastAsia="Times New Roman" w:hAnsi="Times New Roman" w:cs="Times New Roman"/>
                <w:b/>
                <w:bCs/>
                <w:color w:val="auto"/>
                <w:kern w:val="0"/>
                <w:sz w:val="27"/>
                <w:szCs w:val="27"/>
                <w:lang w:val="en-IN" w:eastAsia="en-IN"/>
              </w:rPr>
              <w:t>Discount</w:t>
            </w:r>
          </w:p>
        </w:tc>
      </w:tr>
      <w:tr w:rsidR="00113FDC" w:rsidRPr="00113FDC" w14:paraId="524C46F7"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536AF5D2"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  Marks Range  </w:t>
            </w:r>
          </w:p>
        </w:tc>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496567CF"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  Discount  </w:t>
            </w:r>
          </w:p>
        </w:tc>
      </w:tr>
      <w:tr w:rsidR="00113FDC" w:rsidRPr="00113FDC" w14:paraId="0287A57C"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534B589B"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65-69</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0C931B36"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5%</w:t>
            </w:r>
          </w:p>
        </w:tc>
      </w:tr>
      <w:tr w:rsidR="00113FDC" w:rsidRPr="00113FDC" w14:paraId="6A4DB3E4"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28E448BC"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70-84</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58C72119"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10%</w:t>
            </w:r>
          </w:p>
        </w:tc>
      </w:tr>
      <w:tr w:rsidR="00113FDC" w:rsidRPr="00113FDC" w14:paraId="4F92DA51"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41FB1CAD"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&gt;=85</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5987F36F"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15%</w:t>
            </w:r>
          </w:p>
        </w:tc>
      </w:tr>
    </w:tbl>
    <w:p w14:paraId="4FCE2BF8" w14:textId="77777777" w:rsidR="00113FDC" w:rsidRP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113FDC">
        <w:rPr>
          <w:rFonts w:ascii="Roboto" w:eastAsia="Times New Roman" w:hAnsi="Roboto" w:cs="Times New Roman"/>
          <w:color w:val="000000"/>
          <w:kern w:val="0"/>
          <w:sz w:val="27"/>
          <w:szCs w:val="27"/>
          <w:lang w:val="en-IN" w:eastAsia="en-IN"/>
        </w:rPr>
        <w:t>Use the table below to get the base fee of different courses:</w:t>
      </w:r>
    </w:p>
    <w:tbl>
      <w:tblPr>
        <w:tblW w:w="0" w:type="auto"/>
        <w:jc w:val="center"/>
        <w:tblBorders>
          <w:top w:val="single" w:sz="6" w:space="0" w:color="0000FF"/>
          <w:left w:val="single" w:sz="6" w:space="0" w:color="0000FF"/>
          <w:bottom w:val="single" w:sz="6" w:space="0" w:color="0000FF"/>
          <w:right w:val="single" w:sz="6" w:space="0" w:color="0000FF"/>
        </w:tblBorders>
        <w:tblCellMar>
          <w:left w:w="0" w:type="dxa"/>
          <w:right w:w="0" w:type="dxa"/>
        </w:tblCellMar>
        <w:tblLook w:val="04A0" w:firstRow="1" w:lastRow="0" w:firstColumn="1" w:lastColumn="0" w:noHBand="0" w:noVBand="1"/>
        <w:tblDescription w:val="This table shows the base fee for different courses"/>
      </w:tblPr>
      <w:tblGrid>
        <w:gridCol w:w="1433"/>
        <w:gridCol w:w="1422"/>
      </w:tblGrid>
      <w:tr w:rsidR="00113FDC" w:rsidRPr="00113FDC" w14:paraId="5B3EAA13" w14:textId="77777777" w:rsidTr="00113FDC">
        <w:trPr>
          <w:tblHeader/>
          <w:jc w:val="center"/>
        </w:trPr>
        <w:tc>
          <w:tcPr>
            <w:tcW w:w="0" w:type="auto"/>
            <w:gridSpan w:val="2"/>
            <w:tcBorders>
              <w:top w:val="nil"/>
              <w:left w:val="nil"/>
              <w:bottom w:val="nil"/>
              <w:right w:val="nil"/>
            </w:tcBorders>
            <w:shd w:val="clear" w:color="auto" w:fill="6495ED"/>
            <w:vAlign w:val="center"/>
            <w:hideMark/>
          </w:tcPr>
          <w:p w14:paraId="33799B11" w14:textId="77777777" w:rsidR="00113FDC" w:rsidRPr="00113FDC" w:rsidRDefault="00113FDC" w:rsidP="00113FDC">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113FDC">
              <w:rPr>
                <w:rFonts w:ascii="Times New Roman" w:eastAsia="Times New Roman" w:hAnsi="Times New Roman" w:cs="Times New Roman"/>
                <w:b/>
                <w:bCs/>
                <w:color w:val="auto"/>
                <w:kern w:val="0"/>
                <w:sz w:val="27"/>
                <w:szCs w:val="27"/>
                <w:lang w:val="en-IN" w:eastAsia="en-IN"/>
              </w:rPr>
              <w:t>Base fee</w:t>
            </w:r>
          </w:p>
        </w:tc>
      </w:tr>
      <w:tr w:rsidR="00113FDC" w:rsidRPr="00113FDC" w14:paraId="1C982714"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0E0F7F03"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  Course Id  </w:t>
            </w:r>
          </w:p>
        </w:tc>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03883CFB"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  Fee  </w:t>
            </w:r>
          </w:p>
        </w:tc>
      </w:tr>
      <w:tr w:rsidR="00113FDC" w:rsidRPr="00113FDC" w14:paraId="11445F17"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141FDF18"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1001</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25BE515F"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Rs.55,000</w:t>
            </w:r>
          </w:p>
        </w:tc>
      </w:tr>
      <w:tr w:rsidR="00113FDC" w:rsidRPr="00113FDC" w14:paraId="72087A37"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0700A3F7"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1002</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3E9EED75"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Rs.35,675</w:t>
            </w:r>
          </w:p>
        </w:tc>
      </w:tr>
      <w:tr w:rsidR="00113FDC" w:rsidRPr="00113FDC" w14:paraId="48C69126"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4A459295"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1003</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6A1528AE"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Rs.28,300</w:t>
            </w:r>
          </w:p>
        </w:tc>
      </w:tr>
      <w:tr w:rsidR="00113FDC" w:rsidRPr="00113FDC" w14:paraId="380028E4"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04BB34E7"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1004</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1CE92A15"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Rs.22,350</w:t>
            </w:r>
          </w:p>
        </w:tc>
      </w:tr>
      <w:tr w:rsidR="00113FDC" w:rsidRPr="00113FDC" w14:paraId="7D758082"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792D94AE"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1005</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64ADDFF4"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Rs.1,15,000  </w:t>
            </w:r>
          </w:p>
        </w:tc>
      </w:tr>
    </w:tbl>
    <w:p w14:paraId="1FCFF882"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00000"/>
          <w:kern w:val="0"/>
          <w:sz w:val="27"/>
          <w:szCs w:val="27"/>
          <w:lang w:val="en-IN" w:eastAsia="en-IN"/>
        </w:rPr>
      </w:pPr>
      <w:r w:rsidRPr="00113FDC">
        <w:rPr>
          <w:rFonts w:ascii="Roboto" w:eastAsia="Times New Roman" w:hAnsi="Roboto" w:cs="Times New Roman"/>
          <w:b/>
          <w:bCs/>
          <w:color w:val="000000"/>
          <w:kern w:val="0"/>
          <w:sz w:val="27"/>
          <w:szCs w:val="27"/>
          <w:lang w:val="en-IN" w:eastAsia="en-IN"/>
        </w:rPr>
        <w:t>Method Description: </w:t>
      </w:r>
    </w:p>
    <w:p w14:paraId="087D61AE" w14:textId="77777777" w:rsidR="00113FDC" w:rsidRPr="00113FDC" w:rsidRDefault="00113FDC" w:rsidP="00113FDC">
      <w:pPr>
        <w:numPr>
          <w:ilvl w:val="0"/>
          <w:numId w:val="286"/>
        </w:numPr>
        <w:spacing w:before="100" w:beforeAutospacing="1" w:after="100" w:afterAutospacing="1"/>
        <w:ind w:right="0"/>
        <w:rPr>
          <w:rFonts w:ascii="Roboto" w:eastAsia="Times New Roman" w:hAnsi="Roboto" w:cs="Times New Roman"/>
          <w:color w:val="000000"/>
          <w:kern w:val="0"/>
          <w:sz w:val="27"/>
          <w:szCs w:val="27"/>
          <w:lang w:val="en-IN" w:eastAsia="en-IN"/>
        </w:rPr>
      </w:pPr>
      <w:proofErr w:type="spellStart"/>
      <w:proofErr w:type="gramStart"/>
      <w:r w:rsidRPr="00113FDC">
        <w:rPr>
          <w:rFonts w:ascii="Roboto" w:eastAsia="Times New Roman" w:hAnsi="Roboto" w:cs="Times New Roman"/>
          <w:b/>
          <w:bCs/>
          <w:color w:val="000000"/>
          <w:kern w:val="0"/>
          <w:sz w:val="27"/>
          <w:szCs w:val="27"/>
          <w:lang w:val="en-IN" w:eastAsia="en-IN"/>
        </w:rPr>
        <w:t>validateMarks</w:t>
      </w:r>
      <w:proofErr w:type="spellEnd"/>
      <w:r w:rsidRPr="00113FDC">
        <w:rPr>
          <w:rFonts w:ascii="Roboto" w:eastAsia="Times New Roman" w:hAnsi="Roboto" w:cs="Times New Roman"/>
          <w:b/>
          <w:bCs/>
          <w:color w:val="000000"/>
          <w:kern w:val="0"/>
          <w:sz w:val="27"/>
          <w:szCs w:val="27"/>
          <w:lang w:val="en-IN" w:eastAsia="en-IN"/>
        </w:rPr>
        <w:t>(</w:t>
      </w:r>
      <w:proofErr w:type="gramEnd"/>
      <w:r w:rsidRPr="00113FDC">
        <w:rPr>
          <w:rFonts w:ascii="Roboto" w:eastAsia="Times New Roman" w:hAnsi="Roboto" w:cs="Times New Roman"/>
          <w:b/>
          <w:bCs/>
          <w:color w:val="000000"/>
          <w:kern w:val="0"/>
          <w:sz w:val="27"/>
          <w:szCs w:val="27"/>
          <w:lang w:val="en-IN" w:eastAsia="en-IN"/>
        </w:rPr>
        <w:t>)</w:t>
      </w:r>
      <w:r w:rsidRPr="00113FDC">
        <w:rPr>
          <w:rFonts w:ascii="Roboto" w:eastAsia="Times New Roman" w:hAnsi="Roboto" w:cs="Times New Roman"/>
          <w:color w:val="000000"/>
          <w:kern w:val="0"/>
          <w:sz w:val="27"/>
          <w:szCs w:val="27"/>
          <w:lang w:val="en-IN" w:eastAsia="en-IN"/>
        </w:rPr>
        <w:t>: Used to validate qualifying exam marks - qualifying marks is in the range of 65 to 100(both inclusive)</w:t>
      </w:r>
    </w:p>
    <w:p w14:paraId="4D190A81" w14:textId="77777777" w:rsidR="00113FDC" w:rsidRPr="00113FDC" w:rsidRDefault="00113FDC" w:rsidP="00113FDC">
      <w:pPr>
        <w:numPr>
          <w:ilvl w:val="0"/>
          <w:numId w:val="286"/>
        </w:numPr>
        <w:spacing w:before="100" w:beforeAutospacing="1" w:after="100" w:afterAutospacing="1"/>
        <w:ind w:right="0"/>
        <w:rPr>
          <w:rFonts w:ascii="Roboto" w:eastAsia="Times New Roman" w:hAnsi="Roboto" w:cs="Times New Roman"/>
          <w:color w:val="000000"/>
          <w:kern w:val="0"/>
          <w:sz w:val="27"/>
          <w:szCs w:val="27"/>
          <w:lang w:val="en-IN" w:eastAsia="en-IN"/>
        </w:rPr>
      </w:pPr>
      <w:proofErr w:type="spellStart"/>
      <w:proofErr w:type="gramStart"/>
      <w:r w:rsidRPr="00113FDC">
        <w:rPr>
          <w:rFonts w:ascii="Roboto" w:eastAsia="Times New Roman" w:hAnsi="Roboto" w:cs="Times New Roman"/>
          <w:b/>
          <w:bCs/>
          <w:color w:val="000000"/>
          <w:kern w:val="0"/>
          <w:sz w:val="27"/>
          <w:szCs w:val="27"/>
          <w:lang w:val="en-IN" w:eastAsia="en-IN"/>
        </w:rPr>
        <w:lastRenderedPageBreak/>
        <w:t>validateCourseId</w:t>
      </w:r>
      <w:proofErr w:type="spellEnd"/>
      <w:r w:rsidRPr="00113FDC">
        <w:rPr>
          <w:rFonts w:ascii="Roboto" w:eastAsia="Times New Roman" w:hAnsi="Roboto" w:cs="Times New Roman"/>
          <w:b/>
          <w:bCs/>
          <w:color w:val="000000"/>
          <w:kern w:val="0"/>
          <w:sz w:val="27"/>
          <w:szCs w:val="27"/>
          <w:lang w:val="en-IN" w:eastAsia="en-IN"/>
        </w:rPr>
        <w:t>(</w:t>
      </w:r>
      <w:proofErr w:type="gramEnd"/>
      <w:r w:rsidRPr="00113FDC">
        <w:rPr>
          <w:rFonts w:ascii="Roboto" w:eastAsia="Times New Roman" w:hAnsi="Roboto" w:cs="Times New Roman"/>
          <w:b/>
          <w:bCs/>
          <w:color w:val="000000"/>
          <w:kern w:val="0"/>
          <w:sz w:val="27"/>
          <w:szCs w:val="27"/>
          <w:lang w:val="en-IN" w:eastAsia="en-IN"/>
        </w:rPr>
        <w:t>)</w:t>
      </w:r>
      <w:r w:rsidRPr="00113FDC">
        <w:rPr>
          <w:rFonts w:ascii="Roboto" w:eastAsia="Times New Roman" w:hAnsi="Roboto" w:cs="Times New Roman"/>
          <w:color w:val="000000"/>
          <w:kern w:val="0"/>
          <w:sz w:val="27"/>
          <w:szCs w:val="27"/>
          <w:lang w:val="en-IN" w:eastAsia="en-IN"/>
        </w:rPr>
        <w:t>: Used to validate the course entered, based on the </w:t>
      </w:r>
      <w:proofErr w:type="spellStart"/>
      <w:r w:rsidRPr="00113FDC">
        <w:rPr>
          <w:rFonts w:ascii="Roboto" w:eastAsia="Times New Roman" w:hAnsi="Roboto" w:cs="Times New Roman"/>
          <w:color w:val="000000"/>
          <w:kern w:val="0"/>
          <w:sz w:val="27"/>
          <w:szCs w:val="27"/>
          <w:lang w:val="en-IN" w:eastAsia="en-IN"/>
        </w:rPr>
        <w:t>courseId</w:t>
      </w:r>
      <w:proofErr w:type="spellEnd"/>
      <w:r w:rsidRPr="00113FDC">
        <w:rPr>
          <w:rFonts w:ascii="Roboto" w:eastAsia="Times New Roman" w:hAnsi="Roboto" w:cs="Times New Roman"/>
          <w:color w:val="000000"/>
          <w:kern w:val="0"/>
          <w:sz w:val="27"/>
          <w:szCs w:val="27"/>
          <w:lang w:val="en-IN" w:eastAsia="en-IN"/>
        </w:rPr>
        <w:t xml:space="preserve"> - given in the table above</w:t>
      </w:r>
    </w:p>
    <w:p w14:paraId="54B4DCD7" w14:textId="77777777" w:rsidR="00113FDC" w:rsidRPr="00113FDC" w:rsidRDefault="00113FDC" w:rsidP="00113FDC">
      <w:pPr>
        <w:numPr>
          <w:ilvl w:val="0"/>
          <w:numId w:val="286"/>
        </w:numPr>
        <w:spacing w:before="100" w:beforeAutospacing="1" w:after="100" w:afterAutospacing="1"/>
        <w:ind w:right="0"/>
        <w:rPr>
          <w:rFonts w:ascii="Roboto" w:eastAsia="Times New Roman" w:hAnsi="Roboto" w:cs="Times New Roman"/>
          <w:color w:val="000000"/>
          <w:kern w:val="0"/>
          <w:sz w:val="27"/>
          <w:szCs w:val="27"/>
          <w:lang w:val="en-IN" w:eastAsia="en-IN"/>
        </w:rPr>
      </w:pPr>
      <w:proofErr w:type="spellStart"/>
      <w:proofErr w:type="gramStart"/>
      <w:r w:rsidRPr="00113FDC">
        <w:rPr>
          <w:rFonts w:ascii="Roboto" w:eastAsia="Times New Roman" w:hAnsi="Roboto" w:cs="Times New Roman"/>
          <w:b/>
          <w:bCs/>
          <w:color w:val="000000"/>
          <w:kern w:val="0"/>
          <w:sz w:val="27"/>
          <w:szCs w:val="27"/>
          <w:lang w:val="en-IN" w:eastAsia="en-IN"/>
        </w:rPr>
        <w:t>calculateCourseFee</w:t>
      </w:r>
      <w:proofErr w:type="spellEnd"/>
      <w:r w:rsidRPr="00113FDC">
        <w:rPr>
          <w:rFonts w:ascii="Roboto" w:eastAsia="Times New Roman" w:hAnsi="Roboto" w:cs="Times New Roman"/>
          <w:b/>
          <w:bCs/>
          <w:color w:val="000000"/>
          <w:kern w:val="0"/>
          <w:sz w:val="27"/>
          <w:szCs w:val="27"/>
          <w:lang w:val="en-IN" w:eastAsia="en-IN"/>
        </w:rPr>
        <w:t>(</w:t>
      </w:r>
      <w:proofErr w:type="gramEnd"/>
      <w:r w:rsidRPr="00113FDC">
        <w:rPr>
          <w:rFonts w:ascii="Roboto" w:eastAsia="Times New Roman" w:hAnsi="Roboto" w:cs="Times New Roman"/>
          <w:b/>
          <w:bCs/>
          <w:color w:val="000000"/>
          <w:kern w:val="0"/>
          <w:sz w:val="27"/>
          <w:szCs w:val="27"/>
          <w:lang w:val="en-IN" w:eastAsia="en-IN"/>
        </w:rPr>
        <w:t>)</w:t>
      </w:r>
      <w:r w:rsidRPr="00113FDC">
        <w:rPr>
          <w:rFonts w:ascii="Roboto" w:eastAsia="Times New Roman" w:hAnsi="Roboto" w:cs="Times New Roman"/>
          <w:color w:val="000000"/>
          <w:kern w:val="0"/>
          <w:sz w:val="27"/>
          <w:szCs w:val="27"/>
          <w:lang w:val="en-IN" w:eastAsia="en-IN"/>
        </w:rPr>
        <w:t>: Used to calculate the course fee after applying the discount.</w:t>
      </w:r>
    </w:p>
    <w:p w14:paraId="3989061D" w14:textId="77777777" w:rsidR="00113FDC" w:rsidRP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113FDC">
        <w:rPr>
          <w:rFonts w:ascii="Roboto" w:eastAsia="Times New Roman" w:hAnsi="Roboto" w:cs="Times New Roman"/>
          <w:color w:val="000000"/>
          <w:kern w:val="0"/>
          <w:sz w:val="27"/>
          <w:szCs w:val="27"/>
          <w:lang w:val="en-IN" w:eastAsia="en-IN"/>
        </w:rPr>
        <w:br/>
        <w:t>Use the Tester class to set the values and call appropriate methods to display the outputs for the inputs mentioned below:</w:t>
      </w:r>
    </w:p>
    <w:p w14:paraId="58BC507D"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00000"/>
          <w:kern w:val="0"/>
          <w:sz w:val="27"/>
          <w:szCs w:val="27"/>
          <w:lang w:val="en-IN" w:eastAsia="en-IN"/>
        </w:rPr>
      </w:pPr>
      <w:r w:rsidRPr="00113FDC">
        <w:rPr>
          <w:rFonts w:ascii="Roboto" w:eastAsia="Times New Roman" w:hAnsi="Roboto" w:cs="Times New Roman"/>
          <w:b/>
          <w:bCs/>
          <w:color w:val="000000"/>
          <w:kern w:val="0"/>
          <w:sz w:val="27"/>
          <w:szCs w:val="27"/>
          <w:lang w:val="en-IN" w:eastAsia="en-IN"/>
        </w:rPr>
        <w:t>Sample:​​​​​​​</w:t>
      </w:r>
    </w:p>
    <w:tbl>
      <w:tblPr>
        <w:tblW w:w="0" w:type="auto"/>
        <w:jc w:val="center"/>
        <w:tblBorders>
          <w:top w:val="single" w:sz="6" w:space="0" w:color="0000FF"/>
          <w:left w:val="single" w:sz="6" w:space="0" w:color="0000FF"/>
          <w:bottom w:val="single" w:sz="6" w:space="0" w:color="0000FF"/>
          <w:right w:val="single" w:sz="6" w:space="0" w:color="0000FF"/>
        </w:tblBorders>
        <w:tblCellMar>
          <w:left w:w="0" w:type="dxa"/>
          <w:right w:w="0" w:type="dxa"/>
        </w:tblCellMar>
        <w:tblLook w:val="04A0" w:firstRow="1" w:lastRow="0" w:firstColumn="1" w:lastColumn="0" w:noHBand="0" w:noVBand="1"/>
        <w:tblDescription w:val="This table shows the attributes and values for Sample input 1"/>
      </w:tblPr>
      <w:tblGrid>
        <w:gridCol w:w="2749"/>
        <w:gridCol w:w="1066"/>
      </w:tblGrid>
      <w:tr w:rsidR="00113FDC" w:rsidRPr="00113FDC" w14:paraId="0A33676F" w14:textId="77777777" w:rsidTr="00113FDC">
        <w:trPr>
          <w:tblHeader/>
          <w:jc w:val="center"/>
        </w:trPr>
        <w:tc>
          <w:tcPr>
            <w:tcW w:w="0" w:type="auto"/>
            <w:gridSpan w:val="2"/>
            <w:tcBorders>
              <w:top w:val="nil"/>
              <w:left w:val="nil"/>
              <w:bottom w:val="nil"/>
              <w:right w:val="nil"/>
            </w:tcBorders>
            <w:shd w:val="clear" w:color="auto" w:fill="6495ED"/>
            <w:vAlign w:val="center"/>
            <w:hideMark/>
          </w:tcPr>
          <w:p w14:paraId="4B68AFF7" w14:textId="77777777" w:rsidR="00113FDC" w:rsidRPr="00113FDC" w:rsidRDefault="00113FDC" w:rsidP="00113FDC">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113FDC">
              <w:rPr>
                <w:rFonts w:ascii="Times New Roman" w:eastAsia="Times New Roman" w:hAnsi="Times New Roman" w:cs="Times New Roman"/>
                <w:b/>
                <w:bCs/>
                <w:color w:val="auto"/>
                <w:kern w:val="0"/>
                <w:sz w:val="27"/>
                <w:szCs w:val="27"/>
                <w:lang w:val="en-IN" w:eastAsia="en-IN"/>
              </w:rPr>
              <w:t>Input 1</w:t>
            </w:r>
          </w:p>
        </w:tc>
      </w:tr>
      <w:tr w:rsidR="00113FDC" w:rsidRPr="00113FDC" w14:paraId="471845CA"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7113B27C"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Attributes</w:t>
            </w:r>
          </w:p>
        </w:tc>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1BB342D9"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  Values  </w:t>
            </w:r>
          </w:p>
        </w:tc>
      </w:tr>
      <w:tr w:rsidR="00113FDC" w:rsidRPr="00113FDC" w14:paraId="259263DD"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093A30C0"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Name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186CEB7A"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Peter</w:t>
            </w:r>
          </w:p>
        </w:tc>
      </w:tr>
      <w:tr w:rsidR="00113FDC" w:rsidRPr="00113FDC" w14:paraId="5E2E4A45"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7C0DE621"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Registration Id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3C427FD1"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5001</w:t>
            </w:r>
          </w:p>
        </w:tc>
      </w:tr>
      <w:tr w:rsidR="00113FDC" w:rsidRPr="00113FDC" w14:paraId="30471943"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30E40EA3"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Qualifying Exam Marks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38124753"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58</w:t>
            </w:r>
          </w:p>
        </w:tc>
      </w:tr>
      <w:tr w:rsidR="00113FDC" w:rsidRPr="00113FDC" w14:paraId="414EF01E"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32A0FE93"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Course Id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65532212"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1005</w:t>
            </w:r>
          </w:p>
        </w:tc>
      </w:tr>
      <w:tr w:rsidR="00113FDC" w:rsidRPr="00113FDC" w14:paraId="5B673DDA"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0C5E981A"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Hostel Required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23FDD1D2"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true</w:t>
            </w:r>
          </w:p>
        </w:tc>
      </w:tr>
    </w:tbl>
    <w:p w14:paraId="22BCC8DC"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00000"/>
          <w:kern w:val="0"/>
          <w:sz w:val="27"/>
          <w:szCs w:val="27"/>
          <w:lang w:val="en-IN" w:eastAsia="en-IN"/>
        </w:rPr>
      </w:pPr>
      <w:r w:rsidRPr="00113FDC">
        <w:rPr>
          <w:rFonts w:ascii="Roboto" w:eastAsia="Times New Roman" w:hAnsi="Roboto" w:cs="Times New Roman"/>
          <w:b/>
          <w:bCs/>
          <w:color w:val="000000"/>
          <w:kern w:val="0"/>
          <w:sz w:val="27"/>
          <w:szCs w:val="27"/>
          <w:lang w:val="en-IN" w:eastAsia="en-IN"/>
        </w:rPr>
        <w:t>Output: </w:t>
      </w:r>
    </w:p>
    <w:p w14:paraId="3F7272A5" w14:textId="77777777" w:rsidR="00113FDC" w:rsidRP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113FDC">
        <w:rPr>
          <w:rFonts w:ascii="Verdana" w:eastAsia="Times New Roman" w:hAnsi="Verdana" w:cs="Times New Roman"/>
          <w:b/>
          <w:bCs/>
          <w:color w:val="000000"/>
          <w:kern w:val="0"/>
          <w:szCs w:val="24"/>
          <w:lang w:val="en-IN" w:eastAsia="en-IN"/>
        </w:rPr>
        <w:t>Marks is less than 65. You are not eligible for admission!!</w:t>
      </w:r>
    </w:p>
    <w:tbl>
      <w:tblPr>
        <w:tblW w:w="0" w:type="auto"/>
        <w:jc w:val="center"/>
        <w:tblBorders>
          <w:top w:val="single" w:sz="6" w:space="0" w:color="0000FF"/>
          <w:left w:val="single" w:sz="6" w:space="0" w:color="0000FF"/>
          <w:bottom w:val="single" w:sz="6" w:space="0" w:color="0000FF"/>
          <w:right w:val="single" w:sz="6" w:space="0" w:color="0000FF"/>
        </w:tblBorders>
        <w:tblCellMar>
          <w:left w:w="0" w:type="dxa"/>
          <w:right w:w="0" w:type="dxa"/>
        </w:tblCellMar>
        <w:tblLook w:val="04A0" w:firstRow="1" w:lastRow="0" w:firstColumn="1" w:lastColumn="0" w:noHBand="0" w:noVBand="1"/>
        <w:tblDescription w:val="This table shows the attributes and values for Sample input 2"/>
      </w:tblPr>
      <w:tblGrid>
        <w:gridCol w:w="2749"/>
        <w:gridCol w:w="796"/>
      </w:tblGrid>
      <w:tr w:rsidR="00113FDC" w:rsidRPr="00113FDC" w14:paraId="65F6D25D" w14:textId="77777777" w:rsidTr="00113FDC">
        <w:trPr>
          <w:tblHeader/>
          <w:jc w:val="center"/>
        </w:trPr>
        <w:tc>
          <w:tcPr>
            <w:tcW w:w="0" w:type="auto"/>
            <w:gridSpan w:val="2"/>
            <w:tcBorders>
              <w:top w:val="nil"/>
              <w:left w:val="nil"/>
              <w:bottom w:val="nil"/>
              <w:right w:val="nil"/>
            </w:tcBorders>
            <w:shd w:val="clear" w:color="auto" w:fill="6495ED"/>
            <w:vAlign w:val="center"/>
            <w:hideMark/>
          </w:tcPr>
          <w:p w14:paraId="24A4EBCD" w14:textId="77777777" w:rsidR="00113FDC" w:rsidRPr="00113FDC" w:rsidRDefault="00113FDC" w:rsidP="00113FDC">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113FDC">
              <w:rPr>
                <w:rFonts w:ascii="Times New Roman" w:eastAsia="Times New Roman" w:hAnsi="Times New Roman" w:cs="Times New Roman"/>
                <w:b/>
                <w:bCs/>
                <w:color w:val="auto"/>
                <w:kern w:val="0"/>
                <w:sz w:val="27"/>
                <w:szCs w:val="27"/>
                <w:lang w:val="en-IN" w:eastAsia="en-IN"/>
              </w:rPr>
              <w:t>Input 2</w:t>
            </w:r>
          </w:p>
        </w:tc>
      </w:tr>
      <w:tr w:rsidR="00113FDC" w:rsidRPr="00113FDC" w14:paraId="13590E6C"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48F13125"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Attributes</w:t>
            </w:r>
          </w:p>
        </w:tc>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67F73FD7"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Values</w:t>
            </w:r>
          </w:p>
        </w:tc>
      </w:tr>
      <w:tr w:rsidR="00113FDC" w:rsidRPr="00113FDC" w14:paraId="53179944"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5A8B0D9D"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Name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23962BB6"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Peter</w:t>
            </w:r>
          </w:p>
        </w:tc>
      </w:tr>
      <w:tr w:rsidR="00113FDC" w:rsidRPr="00113FDC" w14:paraId="67D0C864"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4B5FAFBA"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Registration Id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30E54D3C"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5001</w:t>
            </w:r>
          </w:p>
        </w:tc>
      </w:tr>
      <w:tr w:rsidR="00113FDC" w:rsidRPr="00113FDC" w14:paraId="2FCF307B"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4FA49D1D"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Qualifying Exam Marks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792C33E1"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68</w:t>
            </w:r>
          </w:p>
        </w:tc>
      </w:tr>
      <w:tr w:rsidR="00113FDC" w:rsidRPr="00113FDC" w14:paraId="3B0D1AF5"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3A83AE55"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Course Id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68C3CFF0"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1006</w:t>
            </w:r>
          </w:p>
        </w:tc>
      </w:tr>
      <w:tr w:rsidR="00113FDC" w:rsidRPr="00113FDC" w14:paraId="3F90A5C9"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00CFEAA5"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Hostel Required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436973EA"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true</w:t>
            </w:r>
          </w:p>
        </w:tc>
      </w:tr>
    </w:tbl>
    <w:p w14:paraId="2B34E3CA"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00000"/>
          <w:kern w:val="0"/>
          <w:sz w:val="27"/>
          <w:szCs w:val="27"/>
          <w:lang w:val="en-IN" w:eastAsia="en-IN"/>
        </w:rPr>
      </w:pPr>
      <w:r w:rsidRPr="00113FDC">
        <w:rPr>
          <w:rFonts w:ascii="Roboto" w:eastAsia="Times New Roman" w:hAnsi="Roboto" w:cs="Times New Roman"/>
          <w:b/>
          <w:bCs/>
          <w:color w:val="000000"/>
          <w:kern w:val="0"/>
          <w:sz w:val="27"/>
          <w:szCs w:val="27"/>
          <w:lang w:val="en-IN" w:eastAsia="en-IN"/>
        </w:rPr>
        <w:t>Output:</w:t>
      </w:r>
    </w:p>
    <w:p w14:paraId="27139912" w14:textId="77777777" w:rsidR="00113FDC" w:rsidRP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113FDC">
        <w:rPr>
          <w:rFonts w:ascii="Verdana" w:eastAsia="Times New Roman" w:hAnsi="Verdana" w:cs="Times New Roman"/>
          <w:b/>
          <w:bCs/>
          <w:color w:val="000000"/>
          <w:kern w:val="0"/>
          <w:szCs w:val="24"/>
          <w:lang w:val="en-IN" w:eastAsia="en-IN"/>
        </w:rPr>
        <w:t>Invalid Course Id. Please try again!!</w:t>
      </w:r>
      <w:r w:rsidRPr="00113FDC">
        <w:rPr>
          <w:rFonts w:ascii="Roboto" w:eastAsia="Times New Roman" w:hAnsi="Roboto" w:cs="Times New Roman"/>
          <w:color w:val="000000"/>
          <w:kern w:val="0"/>
          <w:sz w:val="27"/>
          <w:szCs w:val="27"/>
          <w:lang w:val="en-IN" w:eastAsia="en-IN"/>
        </w:rPr>
        <w:t>​​​​​​​</w:t>
      </w:r>
    </w:p>
    <w:tbl>
      <w:tblPr>
        <w:tblW w:w="0" w:type="auto"/>
        <w:jc w:val="center"/>
        <w:tblBorders>
          <w:top w:val="single" w:sz="6" w:space="0" w:color="0000FF"/>
          <w:left w:val="single" w:sz="6" w:space="0" w:color="0000FF"/>
          <w:bottom w:val="single" w:sz="6" w:space="0" w:color="0000FF"/>
          <w:right w:val="single" w:sz="6" w:space="0" w:color="0000FF"/>
        </w:tblBorders>
        <w:tblCellMar>
          <w:left w:w="0" w:type="dxa"/>
          <w:right w:w="0" w:type="dxa"/>
        </w:tblCellMar>
        <w:tblLook w:val="04A0" w:firstRow="1" w:lastRow="0" w:firstColumn="1" w:lastColumn="0" w:noHBand="0" w:noVBand="1"/>
        <w:tblDescription w:val="This table shows the attributes and values for Sample input 3"/>
      </w:tblPr>
      <w:tblGrid>
        <w:gridCol w:w="2749"/>
        <w:gridCol w:w="1066"/>
      </w:tblGrid>
      <w:tr w:rsidR="00113FDC" w:rsidRPr="00113FDC" w14:paraId="0A184C7A" w14:textId="77777777" w:rsidTr="00113FDC">
        <w:trPr>
          <w:tblHeader/>
          <w:jc w:val="center"/>
        </w:trPr>
        <w:tc>
          <w:tcPr>
            <w:tcW w:w="0" w:type="auto"/>
            <w:gridSpan w:val="2"/>
            <w:tcBorders>
              <w:top w:val="nil"/>
              <w:left w:val="nil"/>
              <w:bottom w:val="nil"/>
              <w:right w:val="nil"/>
            </w:tcBorders>
            <w:shd w:val="clear" w:color="auto" w:fill="6495ED"/>
            <w:vAlign w:val="center"/>
            <w:hideMark/>
          </w:tcPr>
          <w:p w14:paraId="35E41577" w14:textId="77777777" w:rsidR="00113FDC" w:rsidRPr="00113FDC" w:rsidRDefault="00113FDC" w:rsidP="00113FDC">
            <w:pPr>
              <w:spacing w:before="100" w:beforeAutospacing="1" w:after="100" w:afterAutospacing="1"/>
              <w:ind w:left="0" w:right="0"/>
              <w:jc w:val="center"/>
              <w:outlineLvl w:val="2"/>
              <w:rPr>
                <w:rFonts w:ascii="Times New Roman" w:eastAsia="Times New Roman" w:hAnsi="Times New Roman" w:cs="Times New Roman"/>
                <w:b/>
                <w:bCs/>
                <w:color w:val="auto"/>
                <w:kern w:val="0"/>
                <w:sz w:val="27"/>
                <w:szCs w:val="27"/>
                <w:lang w:val="en-IN" w:eastAsia="en-IN"/>
              </w:rPr>
            </w:pPr>
            <w:r w:rsidRPr="00113FDC">
              <w:rPr>
                <w:rFonts w:ascii="Times New Roman" w:eastAsia="Times New Roman" w:hAnsi="Times New Roman" w:cs="Times New Roman"/>
                <w:b/>
                <w:bCs/>
                <w:color w:val="auto"/>
                <w:kern w:val="0"/>
                <w:sz w:val="27"/>
                <w:szCs w:val="27"/>
                <w:lang w:val="en-IN" w:eastAsia="en-IN"/>
              </w:rPr>
              <w:t>Input 3</w:t>
            </w:r>
          </w:p>
        </w:tc>
      </w:tr>
      <w:tr w:rsidR="00113FDC" w:rsidRPr="00113FDC" w14:paraId="3FBBD238"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613A9A6B"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Attributes</w:t>
            </w:r>
          </w:p>
        </w:tc>
        <w:tc>
          <w:tcPr>
            <w:tcW w:w="0" w:type="auto"/>
            <w:tcBorders>
              <w:top w:val="single" w:sz="6" w:space="0" w:color="0000FF"/>
              <w:left w:val="single" w:sz="6" w:space="0" w:color="0000FF"/>
              <w:bottom w:val="single" w:sz="6" w:space="0" w:color="0000FF"/>
              <w:right w:val="single" w:sz="6" w:space="0" w:color="0000FF"/>
            </w:tcBorders>
            <w:shd w:val="clear" w:color="auto" w:fill="6495ED"/>
            <w:vAlign w:val="center"/>
            <w:hideMark/>
          </w:tcPr>
          <w:p w14:paraId="2042DA42" w14:textId="77777777" w:rsidR="00113FDC" w:rsidRPr="00113FDC" w:rsidRDefault="00113FDC" w:rsidP="00113FDC">
            <w:pPr>
              <w:spacing w:before="100" w:beforeAutospacing="1" w:after="100" w:afterAutospacing="1"/>
              <w:ind w:left="0" w:right="0"/>
              <w:jc w:val="center"/>
              <w:textAlignment w:val="center"/>
              <w:outlineLvl w:val="2"/>
              <w:rPr>
                <w:rFonts w:ascii="Times New Roman" w:eastAsia="Times New Roman" w:hAnsi="Times New Roman" w:cs="Times New Roman"/>
                <w:b/>
                <w:bCs/>
                <w:color w:val="FFFFFF"/>
                <w:kern w:val="0"/>
                <w:sz w:val="27"/>
                <w:szCs w:val="27"/>
                <w:lang w:val="en-IN" w:eastAsia="en-IN"/>
              </w:rPr>
            </w:pPr>
            <w:r w:rsidRPr="00113FDC">
              <w:rPr>
                <w:rFonts w:ascii="Times New Roman" w:eastAsia="Times New Roman" w:hAnsi="Times New Roman" w:cs="Times New Roman"/>
                <w:b/>
                <w:bCs/>
                <w:color w:val="FFFFFF"/>
                <w:kern w:val="0"/>
                <w:sz w:val="27"/>
                <w:szCs w:val="27"/>
                <w:lang w:val="en-IN" w:eastAsia="en-IN"/>
              </w:rPr>
              <w:t>  Values  </w:t>
            </w:r>
          </w:p>
        </w:tc>
      </w:tr>
      <w:tr w:rsidR="00113FDC" w:rsidRPr="00113FDC" w14:paraId="46B77297"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237C89AF"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Name</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7BBAC228"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Peter</w:t>
            </w:r>
          </w:p>
        </w:tc>
      </w:tr>
      <w:tr w:rsidR="00113FDC" w:rsidRPr="00113FDC" w14:paraId="40DE3089"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06B3E0A7"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Registration Id</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3DBE1952"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5001</w:t>
            </w:r>
          </w:p>
        </w:tc>
      </w:tr>
      <w:tr w:rsidR="00113FDC" w:rsidRPr="00113FDC" w14:paraId="0B4348D9"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26F8D821"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Qualifying Exam Marks  </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33883418"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78</w:t>
            </w:r>
          </w:p>
        </w:tc>
      </w:tr>
      <w:tr w:rsidR="00113FDC" w:rsidRPr="00113FDC" w14:paraId="5A6D4F49"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2F4E754A"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Course Id</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6FF66428"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1005</w:t>
            </w:r>
          </w:p>
        </w:tc>
      </w:tr>
      <w:tr w:rsidR="00113FDC" w:rsidRPr="00113FDC" w14:paraId="5A76B9D6" w14:textId="77777777" w:rsidTr="00113FDC">
        <w:trPr>
          <w:tblHeader/>
          <w:jc w:val="center"/>
        </w:trPr>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2E878DFE" w14:textId="77777777" w:rsidR="00113FDC" w:rsidRPr="00113FDC" w:rsidRDefault="00113FDC" w:rsidP="00113FDC">
            <w:pPr>
              <w:spacing w:before="0" w:after="0"/>
              <w:ind w:left="0" w:right="0"/>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  Hostel Required</w:t>
            </w:r>
          </w:p>
        </w:tc>
        <w:tc>
          <w:tcPr>
            <w:tcW w:w="0" w:type="auto"/>
            <w:tcBorders>
              <w:top w:val="single" w:sz="6" w:space="0" w:color="0000FF"/>
              <w:left w:val="single" w:sz="6" w:space="0" w:color="0000FF"/>
              <w:bottom w:val="single" w:sz="6" w:space="0" w:color="0000FF"/>
              <w:right w:val="single" w:sz="6" w:space="0" w:color="0000FF"/>
            </w:tcBorders>
            <w:shd w:val="clear" w:color="auto" w:fill="FFFFFF"/>
            <w:vAlign w:val="center"/>
            <w:hideMark/>
          </w:tcPr>
          <w:p w14:paraId="215F2763" w14:textId="77777777" w:rsidR="00113FDC" w:rsidRPr="00113FDC" w:rsidRDefault="00113FDC" w:rsidP="00113FDC">
            <w:pPr>
              <w:spacing w:before="0" w:after="0"/>
              <w:ind w:left="0" w:right="0"/>
              <w:jc w:val="center"/>
              <w:rPr>
                <w:rFonts w:ascii="Times New Roman" w:eastAsia="Times New Roman" w:hAnsi="Times New Roman" w:cs="Times New Roman"/>
                <w:b/>
                <w:bCs/>
                <w:color w:val="FFFFFF"/>
                <w:kern w:val="0"/>
                <w:szCs w:val="24"/>
                <w:lang w:val="en-IN" w:eastAsia="en-IN"/>
              </w:rPr>
            </w:pPr>
            <w:r w:rsidRPr="00113FDC">
              <w:rPr>
                <w:rFonts w:ascii="Times New Roman" w:eastAsia="Times New Roman" w:hAnsi="Times New Roman" w:cs="Times New Roman"/>
                <w:b/>
                <w:bCs/>
                <w:color w:val="000000"/>
                <w:kern w:val="0"/>
                <w:szCs w:val="24"/>
                <w:lang w:val="en-IN" w:eastAsia="en-IN"/>
              </w:rPr>
              <w:t>false</w:t>
            </w:r>
          </w:p>
        </w:tc>
      </w:tr>
    </w:tbl>
    <w:p w14:paraId="17C41B6A"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00000"/>
          <w:kern w:val="0"/>
          <w:sz w:val="27"/>
          <w:szCs w:val="27"/>
          <w:lang w:val="en-IN" w:eastAsia="en-IN"/>
        </w:rPr>
      </w:pPr>
      <w:r w:rsidRPr="00113FDC">
        <w:rPr>
          <w:rFonts w:ascii="Roboto" w:eastAsia="Times New Roman" w:hAnsi="Roboto" w:cs="Times New Roman"/>
          <w:b/>
          <w:bCs/>
          <w:color w:val="000000"/>
          <w:kern w:val="0"/>
          <w:sz w:val="27"/>
          <w:szCs w:val="27"/>
          <w:lang w:val="en-IN" w:eastAsia="en-IN"/>
        </w:rPr>
        <w:t>Output:</w:t>
      </w:r>
    </w:p>
    <w:p w14:paraId="595C6EB9" w14:textId="77777777" w:rsidR="00113FDC" w:rsidRP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113FDC">
        <w:rPr>
          <w:rFonts w:ascii="Roboto" w:eastAsia="Times New Roman" w:hAnsi="Roboto" w:cs="Times New Roman"/>
          <w:b/>
          <w:bCs/>
          <w:color w:val="000000"/>
          <w:kern w:val="0"/>
          <w:sz w:val="27"/>
          <w:szCs w:val="27"/>
          <w:lang w:val="en-IN" w:eastAsia="en-IN"/>
        </w:rPr>
        <w:t>                                                           ********Course Allocation Details********</w:t>
      </w:r>
      <w:r w:rsidRPr="00113FDC">
        <w:rPr>
          <w:rFonts w:ascii="Roboto" w:eastAsia="Times New Roman" w:hAnsi="Roboto" w:cs="Times New Roman"/>
          <w:b/>
          <w:bCs/>
          <w:color w:val="000000"/>
          <w:kern w:val="0"/>
          <w:sz w:val="27"/>
          <w:szCs w:val="27"/>
          <w:lang w:val="en-IN" w:eastAsia="en-IN"/>
        </w:rPr>
        <w:br/>
        <w:t>                                                           Student Name                        :Peter</w:t>
      </w:r>
      <w:r w:rsidRPr="00113FDC">
        <w:rPr>
          <w:rFonts w:ascii="Roboto" w:eastAsia="Times New Roman" w:hAnsi="Roboto" w:cs="Times New Roman"/>
          <w:b/>
          <w:bCs/>
          <w:color w:val="000000"/>
          <w:kern w:val="0"/>
          <w:sz w:val="27"/>
          <w:szCs w:val="27"/>
          <w:lang w:val="en-IN" w:eastAsia="en-IN"/>
        </w:rPr>
        <w:br/>
        <w:t>                                                           Course Id                               :1005</w:t>
      </w:r>
      <w:r w:rsidRPr="00113FDC">
        <w:rPr>
          <w:rFonts w:ascii="Roboto" w:eastAsia="Times New Roman" w:hAnsi="Roboto" w:cs="Times New Roman"/>
          <w:b/>
          <w:bCs/>
          <w:color w:val="000000"/>
          <w:kern w:val="0"/>
          <w:sz w:val="27"/>
          <w:szCs w:val="27"/>
          <w:lang w:val="en-IN" w:eastAsia="en-IN"/>
        </w:rPr>
        <w:br/>
      </w:r>
      <w:r w:rsidRPr="00113FDC">
        <w:rPr>
          <w:rFonts w:ascii="Roboto" w:eastAsia="Times New Roman" w:hAnsi="Roboto" w:cs="Times New Roman"/>
          <w:b/>
          <w:bCs/>
          <w:color w:val="000000"/>
          <w:kern w:val="0"/>
          <w:sz w:val="27"/>
          <w:szCs w:val="27"/>
          <w:lang w:val="en-IN" w:eastAsia="en-IN"/>
        </w:rPr>
        <w:lastRenderedPageBreak/>
        <w:t>                                                           Qualifying Exam Marks        :78.0</w:t>
      </w:r>
      <w:r w:rsidRPr="00113FDC">
        <w:rPr>
          <w:rFonts w:ascii="Roboto" w:eastAsia="Times New Roman" w:hAnsi="Roboto" w:cs="Times New Roman"/>
          <w:b/>
          <w:bCs/>
          <w:color w:val="000000"/>
          <w:kern w:val="0"/>
          <w:sz w:val="27"/>
          <w:szCs w:val="27"/>
          <w:lang w:val="en-IN" w:eastAsia="en-IN"/>
        </w:rPr>
        <w:br/>
        <w:t>                                                           Student's Registration Id     :5001</w:t>
      </w:r>
      <w:r w:rsidRPr="00113FDC">
        <w:rPr>
          <w:rFonts w:ascii="Roboto" w:eastAsia="Times New Roman" w:hAnsi="Roboto" w:cs="Times New Roman"/>
          <w:b/>
          <w:bCs/>
          <w:color w:val="000000"/>
          <w:kern w:val="0"/>
          <w:sz w:val="27"/>
          <w:szCs w:val="27"/>
          <w:lang w:val="en-IN" w:eastAsia="en-IN"/>
        </w:rPr>
        <w:br/>
        <w:t>                                                           Total course fee                    :103500.0</w:t>
      </w:r>
      <w:r w:rsidRPr="00113FDC">
        <w:rPr>
          <w:rFonts w:ascii="Roboto" w:eastAsia="Times New Roman" w:hAnsi="Roboto" w:cs="Times New Roman"/>
          <w:b/>
          <w:bCs/>
          <w:color w:val="000000"/>
          <w:kern w:val="0"/>
          <w:sz w:val="27"/>
          <w:szCs w:val="27"/>
          <w:lang w:val="en-IN" w:eastAsia="en-IN"/>
        </w:rPr>
        <w:br/>
        <w:t>​​​​​​​                                                           Hostel Required                    : No</w:t>
      </w:r>
    </w:p>
    <w:p w14:paraId="4A109868" w14:textId="77777777" w:rsidR="00113FDC" w:rsidRPr="00113FDC" w:rsidRDefault="00113FDC" w:rsidP="00113FDC">
      <w:pPr>
        <w:spacing w:before="100" w:beforeAutospacing="1" w:after="100" w:afterAutospacing="1"/>
        <w:ind w:left="4800" w:right="0"/>
        <w:rPr>
          <w:rFonts w:ascii="Roboto" w:eastAsia="Times New Roman" w:hAnsi="Roboto" w:cs="Times New Roman"/>
          <w:color w:val="000000"/>
          <w:kern w:val="0"/>
          <w:sz w:val="27"/>
          <w:szCs w:val="27"/>
          <w:lang w:val="en-IN" w:eastAsia="en-IN"/>
        </w:rPr>
      </w:pPr>
      <w:r w:rsidRPr="00113FDC">
        <w:rPr>
          <w:rFonts w:ascii="Roboto" w:eastAsia="Times New Roman" w:hAnsi="Roboto" w:cs="Times New Roman"/>
          <w:color w:val="000000"/>
          <w:kern w:val="0"/>
          <w:sz w:val="27"/>
          <w:szCs w:val="27"/>
          <w:lang w:val="en-IN" w:eastAsia="en-IN"/>
        </w:rPr>
        <w:t> </w:t>
      </w:r>
    </w:p>
    <w:p w14:paraId="79B3A884" w14:textId="77777777" w:rsidR="00113FDC" w:rsidRP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113FDC">
        <w:rPr>
          <w:rFonts w:ascii="Roboto" w:eastAsia="Times New Roman" w:hAnsi="Roboto" w:cs="Times New Roman"/>
          <w:color w:val="000000"/>
          <w:kern w:val="0"/>
          <w:sz w:val="27"/>
          <w:szCs w:val="27"/>
          <w:lang w:val="en-IN" w:eastAsia="en-IN"/>
        </w:rPr>
        <w:t>Create a Java Project and implement the given requirements.</w:t>
      </w:r>
    </w:p>
    <w:p w14:paraId="7C54CEE1" w14:textId="190B7A7F" w:rsid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r w:rsidRPr="00113FDC">
        <w:rPr>
          <w:rFonts w:ascii="Roboto" w:eastAsia="Times New Roman" w:hAnsi="Roboto" w:cs="Times New Roman"/>
          <w:b/>
          <w:bCs/>
          <w:color w:val="000000"/>
          <w:kern w:val="0"/>
          <w:sz w:val="27"/>
          <w:szCs w:val="27"/>
          <w:lang w:val="en-IN" w:eastAsia="en-IN"/>
        </w:rPr>
        <w:t>Note:</w:t>
      </w:r>
      <w:r w:rsidRPr="00113FDC">
        <w:rPr>
          <w:rFonts w:ascii="Roboto" w:eastAsia="Times New Roman" w:hAnsi="Roboto" w:cs="Times New Roman"/>
          <w:color w:val="000000"/>
          <w:kern w:val="0"/>
          <w:sz w:val="27"/>
          <w:szCs w:val="27"/>
          <w:lang w:val="en-IN" w:eastAsia="en-IN"/>
        </w:rPr>
        <w:t xml:space="preserve"> Check the project using </w:t>
      </w:r>
      <w:proofErr w:type="spellStart"/>
      <w:r w:rsidRPr="00113FDC">
        <w:rPr>
          <w:rFonts w:ascii="Roboto" w:eastAsia="Times New Roman" w:hAnsi="Roboto" w:cs="Times New Roman"/>
          <w:color w:val="000000"/>
          <w:kern w:val="0"/>
          <w:sz w:val="27"/>
          <w:szCs w:val="27"/>
          <w:lang w:val="en-IN" w:eastAsia="en-IN"/>
        </w:rPr>
        <w:t>SonarLint</w:t>
      </w:r>
      <w:proofErr w:type="spellEnd"/>
      <w:r w:rsidRPr="00113FDC">
        <w:rPr>
          <w:rFonts w:ascii="Roboto" w:eastAsia="Times New Roman" w:hAnsi="Roboto" w:cs="Times New Roman"/>
          <w:color w:val="000000"/>
          <w:kern w:val="0"/>
          <w:sz w:val="27"/>
          <w:szCs w:val="27"/>
          <w:lang w:val="en-IN" w:eastAsia="en-IN"/>
        </w:rPr>
        <w:t xml:space="preserve"> to maintain the coding standards. Ignore the violations which occur due to "</w:t>
      </w:r>
      <w:proofErr w:type="spellStart"/>
      <w:r w:rsidRPr="00113FDC">
        <w:rPr>
          <w:rFonts w:ascii="Roboto" w:eastAsia="Times New Roman" w:hAnsi="Roboto" w:cs="Times New Roman"/>
          <w:color w:val="000000"/>
          <w:kern w:val="0"/>
          <w:sz w:val="27"/>
          <w:szCs w:val="27"/>
          <w:lang w:val="en-IN" w:eastAsia="en-IN"/>
        </w:rPr>
        <w:t>System.out</w:t>
      </w:r>
      <w:proofErr w:type="spellEnd"/>
      <w:r w:rsidRPr="00113FDC">
        <w:rPr>
          <w:rFonts w:ascii="Roboto" w:eastAsia="Times New Roman" w:hAnsi="Roboto" w:cs="Times New Roman"/>
          <w:color w:val="000000"/>
          <w:kern w:val="0"/>
          <w:sz w:val="27"/>
          <w:szCs w:val="27"/>
          <w:lang w:val="en-IN" w:eastAsia="en-IN"/>
        </w:rPr>
        <w:t>" statements.</w:t>
      </w:r>
    </w:p>
    <w:p w14:paraId="68670811" w14:textId="53AD5B47" w:rsid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p>
    <w:p w14:paraId="4A317673"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Problem Description:</w:t>
      </w:r>
      <w:r w:rsidRPr="00113FDC">
        <w:rPr>
          <w:rFonts w:ascii="Roboto" w:eastAsia="Times New Roman" w:hAnsi="Roboto" w:cs="Times New Roman"/>
          <w:b/>
          <w:bCs/>
          <w:color w:val="01014A"/>
          <w:kern w:val="0"/>
          <w:sz w:val="27"/>
          <w:szCs w:val="27"/>
          <w:lang w:val="en-IN" w:eastAsia="en-IN"/>
        </w:rPr>
        <w:br/>
      </w:r>
      <w:proofErr w:type="spellStart"/>
      <w:r w:rsidRPr="00113FDC">
        <w:rPr>
          <w:rFonts w:ascii="Roboto" w:eastAsia="Times New Roman" w:hAnsi="Roboto" w:cs="Times New Roman"/>
          <w:b/>
          <w:bCs/>
          <w:color w:val="01014A"/>
          <w:kern w:val="0"/>
          <w:sz w:val="27"/>
          <w:szCs w:val="27"/>
          <w:lang w:val="en-IN" w:eastAsia="en-IN"/>
        </w:rPr>
        <w:t>EPay</w:t>
      </w:r>
      <w:proofErr w:type="spellEnd"/>
      <w:r w:rsidRPr="00113FDC">
        <w:rPr>
          <w:rFonts w:ascii="Roboto" w:eastAsia="Times New Roman" w:hAnsi="Roboto" w:cs="Times New Roman"/>
          <w:b/>
          <w:bCs/>
          <w:color w:val="01014A"/>
          <w:kern w:val="0"/>
          <w:sz w:val="27"/>
          <w:szCs w:val="27"/>
          <w:lang w:val="en-IN" w:eastAsia="en-IN"/>
        </w:rPr>
        <w:t xml:space="preserve"> Wallet is a wallet application using which its users can pay various bills. Users can make payments only if they have enough wallet balance.</w:t>
      </w:r>
    </w:p>
    <w:p w14:paraId="669A04C6"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There are two kinds of users as illustrated by the class diagrams below. General users can make regular payments, whereas KYC users get reward points for every payment.</w:t>
      </w:r>
    </w:p>
    <w:p w14:paraId="3DB60875" w14:textId="4DF6636F"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noProof/>
          <w:color w:val="01014A"/>
          <w:kern w:val="0"/>
          <w:sz w:val="27"/>
          <w:szCs w:val="27"/>
          <w:lang w:val="en-IN" w:eastAsia="en-IN"/>
        </w:rPr>
        <w:drawing>
          <wp:inline distT="0" distB="0" distL="0" distR="0" wp14:anchorId="326DD48E" wp14:editId="224BB89F">
            <wp:extent cx="3790950" cy="4591050"/>
            <wp:effectExtent l="0" t="0" r="0" b="0"/>
            <wp:docPr id="6" name="Picture 6" descr="This image shows the class diagram of class User. It has four private attributes: id: int, userName: String, email: String and walletBalance: double. It has a parameterized constructor with all four attributes, getter and setter methods for all the attributes, and a method makePayment(billAmount: double): boolean. There is another class called KYCuser which extends class User. It has a private attribute rewardPoints: int. It has a parameterized constructor using the four inherited attributes. It has getter and setter methods for the attribute rewardPoints, and overrides the makePayment method from the supe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is image shows the class diagram of class User. It has four private attributes: id: int, userName: String, email: String and walletBalance: double. It has a parameterized constructor with all four attributes, getter and setter methods for all the attributes, and a method makePayment(billAmount: double): boolean. There is another class called KYCuser which extends class User. It has a private attribute rewardPoints: int. It has a parameterized constructor using the four inherited attributes. It has getter and setter methods for the attribute rewardPoints, and overrides the makePayment method from the superclas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950" cy="4591050"/>
                    </a:xfrm>
                    <a:prstGeom prst="rect">
                      <a:avLst/>
                    </a:prstGeom>
                    <a:noFill/>
                    <a:ln>
                      <a:noFill/>
                    </a:ln>
                  </pic:spPr>
                </pic:pic>
              </a:graphicData>
            </a:graphic>
          </wp:inline>
        </w:drawing>
      </w:r>
    </w:p>
    <w:p w14:paraId="0B6F32E5"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Method Description:</w:t>
      </w:r>
    </w:p>
    <w:p w14:paraId="44002C1F"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lastRenderedPageBreak/>
        <w:t>User:</w:t>
      </w:r>
    </w:p>
    <w:p w14:paraId="55A96C30"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113FDC">
        <w:rPr>
          <w:rFonts w:ascii="Roboto" w:eastAsia="Times New Roman" w:hAnsi="Roboto" w:cs="Times New Roman"/>
          <w:b/>
          <w:bCs/>
          <w:color w:val="01014A"/>
          <w:kern w:val="0"/>
          <w:sz w:val="27"/>
          <w:szCs w:val="27"/>
          <w:lang w:val="en-IN" w:eastAsia="en-IN"/>
        </w:rPr>
        <w:t>makePayment</w:t>
      </w:r>
      <w:proofErr w:type="spellEnd"/>
      <w:r w:rsidRPr="00113FDC">
        <w:rPr>
          <w:rFonts w:ascii="Roboto" w:eastAsia="Times New Roman" w:hAnsi="Roboto" w:cs="Times New Roman"/>
          <w:b/>
          <w:bCs/>
          <w:color w:val="01014A"/>
          <w:kern w:val="0"/>
          <w:sz w:val="27"/>
          <w:szCs w:val="27"/>
          <w:lang w:val="en-IN" w:eastAsia="en-IN"/>
        </w:rPr>
        <w:t>(</w:t>
      </w:r>
      <w:proofErr w:type="gramEnd"/>
      <w:r w:rsidRPr="00113FDC">
        <w:rPr>
          <w:rFonts w:ascii="Roboto" w:eastAsia="Times New Roman" w:hAnsi="Roboto" w:cs="Times New Roman"/>
          <w:b/>
          <w:bCs/>
          <w:color w:val="01014A"/>
          <w:kern w:val="0"/>
          <w:sz w:val="27"/>
          <w:szCs w:val="27"/>
          <w:lang w:val="en-IN" w:eastAsia="en-IN"/>
        </w:rPr>
        <w:t xml:space="preserve">double </w:t>
      </w:r>
      <w:proofErr w:type="spellStart"/>
      <w:r w:rsidRPr="00113FDC">
        <w:rPr>
          <w:rFonts w:ascii="Roboto" w:eastAsia="Times New Roman" w:hAnsi="Roboto" w:cs="Times New Roman"/>
          <w:b/>
          <w:bCs/>
          <w:color w:val="01014A"/>
          <w:kern w:val="0"/>
          <w:sz w:val="27"/>
          <w:szCs w:val="27"/>
          <w:lang w:val="en-IN" w:eastAsia="en-IN"/>
        </w:rPr>
        <w:t>billAmount</w:t>
      </w:r>
      <w:proofErr w:type="spellEnd"/>
      <w:r w:rsidRPr="00113FDC">
        <w:rPr>
          <w:rFonts w:ascii="Roboto" w:eastAsia="Times New Roman" w:hAnsi="Roboto" w:cs="Times New Roman"/>
          <w:b/>
          <w:bCs/>
          <w:color w:val="01014A"/>
          <w:kern w:val="0"/>
          <w:sz w:val="27"/>
          <w:szCs w:val="27"/>
          <w:lang w:val="en-IN" w:eastAsia="en-IN"/>
        </w:rPr>
        <w:t>):</w:t>
      </w:r>
      <w:r w:rsidRPr="00113FDC">
        <w:rPr>
          <w:rFonts w:ascii="Roboto" w:eastAsia="Times New Roman" w:hAnsi="Roboto" w:cs="Times New Roman"/>
          <w:color w:val="01014A"/>
          <w:kern w:val="0"/>
          <w:sz w:val="27"/>
          <w:szCs w:val="27"/>
          <w:lang w:val="en-IN" w:eastAsia="en-IN"/>
        </w:rPr>
        <w:t> This method makes payment by deducting the bill amount from wallet if there is enough balance.</w:t>
      </w:r>
    </w:p>
    <w:p w14:paraId="5FA85FDA" w14:textId="77777777" w:rsidR="00113FDC" w:rsidRPr="00113FDC" w:rsidRDefault="00113FDC" w:rsidP="00113FDC">
      <w:pPr>
        <w:numPr>
          <w:ilvl w:val="0"/>
          <w:numId w:val="28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If the balance is not enough, it returns false</w:t>
      </w:r>
    </w:p>
    <w:p w14:paraId="5972160B" w14:textId="77777777" w:rsidR="00113FDC" w:rsidRPr="00113FDC" w:rsidRDefault="00113FDC" w:rsidP="00113FDC">
      <w:pPr>
        <w:numPr>
          <w:ilvl w:val="0"/>
          <w:numId w:val="287"/>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If the balance is sufficient, it deducts the specified bill amount from the wallet and returns true</w:t>
      </w:r>
    </w:p>
    <w:p w14:paraId="08C49AC3"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br/>
      </w:r>
      <w:proofErr w:type="spellStart"/>
      <w:r w:rsidRPr="00113FDC">
        <w:rPr>
          <w:rFonts w:ascii="Roboto" w:eastAsia="Times New Roman" w:hAnsi="Roboto" w:cs="Times New Roman"/>
          <w:b/>
          <w:bCs/>
          <w:color w:val="01014A"/>
          <w:kern w:val="0"/>
          <w:sz w:val="27"/>
          <w:szCs w:val="27"/>
          <w:lang w:val="en-IN" w:eastAsia="en-IN"/>
        </w:rPr>
        <w:t>KYCUser</w:t>
      </w:r>
      <w:proofErr w:type="spellEnd"/>
      <w:r w:rsidRPr="00113FDC">
        <w:rPr>
          <w:rFonts w:ascii="Roboto" w:eastAsia="Times New Roman" w:hAnsi="Roboto" w:cs="Times New Roman"/>
          <w:b/>
          <w:bCs/>
          <w:color w:val="01014A"/>
          <w:kern w:val="0"/>
          <w:sz w:val="27"/>
          <w:szCs w:val="27"/>
          <w:lang w:val="en-IN" w:eastAsia="en-IN"/>
        </w:rPr>
        <w:t>:</w:t>
      </w:r>
    </w:p>
    <w:p w14:paraId="7971DA7E"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113FDC">
        <w:rPr>
          <w:rFonts w:ascii="Roboto" w:eastAsia="Times New Roman" w:hAnsi="Roboto" w:cs="Times New Roman"/>
          <w:b/>
          <w:bCs/>
          <w:color w:val="01014A"/>
          <w:kern w:val="0"/>
          <w:sz w:val="27"/>
          <w:szCs w:val="27"/>
          <w:lang w:val="en-IN" w:eastAsia="en-IN"/>
        </w:rPr>
        <w:t>makePayment</w:t>
      </w:r>
      <w:proofErr w:type="spellEnd"/>
      <w:r w:rsidRPr="00113FDC">
        <w:rPr>
          <w:rFonts w:ascii="Roboto" w:eastAsia="Times New Roman" w:hAnsi="Roboto" w:cs="Times New Roman"/>
          <w:b/>
          <w:bCs/>
          <w:color w:val="01014A"/>
          <w:kern w:val="0"/>
          <w:sz w:val="27"/>
          <w:szCs w:val="27"/>
          <w:lang w:val="en-IN" w:eastAsia="en-IN"/>
        </w:rPr>
        <w:t>(</w:t>
      </w:r>
      <w:proofErr w:type="gramEnd"/>
      <w:r w:rsidRPr="00113FDC">
        <w:rPr>
          <w:rFonts w:ascii="Roboto" w:eastAsia="Times New Roman" w:hAnsi="Roboto" w:cs="Times New Roman"/>
          <w:b/>
          <w:bCs/>
          <w:color w:val="01014A"/>
          <w:kern w:val="0"/>
          <w:sz w:val="27"/>
          <w:szCs w:val="27"/>
          <w:lang w:val="en-IN" w:eastAsia="en-IN"/>
        </w:rPr>
        <w:t xml:space="preserve">double </w:t>
      </w:r>
      <w:proofErr w:type="spellStart"/>
      <w:r w:rsidRPr="00113FDC">
        <w:rPr>
          <w:rFonts w:ascii="Roboto" w:eastAsia="Times New Roman" w:hAnsi="Roboto" w:cs="Times New Roman"/>
          <w:b/>
          <w:bCs/>
          <w:color w:val="01014A"/>
          <w:kern w:val="0"/>
          <w:sz w:val="27"/>
          <w:szCs w:val="27"/>
          <w:lang w:val="en-IN" w:eastAsia="en-IN"/>
        </w:rPr>
        <w:t>billAmount</w:t>
      </w:r>
      <w:proofErr w:type="spellEnd"/>
      <w:r w:rsidRPr="00113FDC">
        <w:rPr>
          <w:rFonts w:ascii="Roboto" w:eastAsia="Times New Roman" w:hAnsi="Roboto" w:cs="Times New Roman"/>
          <w:b/>
          <w:bCs/>
          <w:color w:val="01014A"/>
          <w:kern w:val="0"/>
          <w:sz w:val="27"/>
          <w:szCs w:val="27"/>
          <w:lang w:val="en-IN" w:eastAsia="en-IN"/>
        </w:rPr>
        <w:t>):</w:t>
      </w:r>
      <w:r w:rsidRPr="00113FDC">
        <w:rPr>
          <w:rFonts w:ascii="Roboto" w:eastAsia="Times New Roman" w:hAnsi="Roboto" w:cs="Times New Roman"/>
          <w:color w:val="01014A"/>
          <w:kern w:val="0"/>
          <w:sz w:val="27"/>
          <w:szCs w:val="27"/>
          <w:lang w:val="en-IN" w:eastAsia="en-IN"/>
        </w:rPr>
        <w:t> This method overrides the parent method to make payment as well as to credit reward points to the user.</w:t>
      </w:r>
    </w:p>
    <w:p w14:paraId="1FD801B2" w14:textId="77777777" w:rsidR="00113FDC" w:rsidRPr="00113FDC" w:rsidRDefault="00113FDC" w:rsidP="00113FDC">
      <w:pPr>
        <w:numPr>
          <w:ilvl w:val="0"/>
          <w:numId w:val="288"/>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It uses the payment functionality of the parent class</w:t>
      </w:r>
    </w:p>
    <w:p w14:paraId="3CC5CF20" w14:textId="77777777" w:rsidR="00113FDC" w:rsidRPr="00113FDC" w:rsidRDefault="00113FDC" w:rsidP="00113FDC">
      <w:pPr>
        <w:numPr>
          <w:ilvl w:val="0"/>
          <w:numId w:val="288"/>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If payment is successful, it adds 10% of the bill amount as reward points</w:t>
      </w:r>
    </w:p>
    <w:p w14:paraId="0BA7C0B7" w14:textId="77777777" w:rsidR="00113FDC" w:rsidRPr="00113FDC" w:rsidRDefault="00113FDC" w:rsidP="00113FDC">
      <w:pPr>
        <w:numPr>
          <w:ilvl w:val="0"/>
          <w:numId w:val="288"/>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It returns true or false depending on whether the payment was successful or not</w:t>
      </w:r>
    </w:p>
    <w:p w14:paraId="3D98E7E6"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 </w:t>
      </w:r>
    </w:p>
    <w:p w14:paraId="2E053DF8"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 xml:space="preserve">The primary </w:t>
      </w:r>
      <w:proofErr w:type="spellStart"/>
      <w:r w:rsidRPr="00113FDC">
        <w:rPr>
          <w:rFonts w:ascii="Roboto" w:eastAsia="Times New Roman" w:hAnsi="Roboto" w:cs="Times New Roman"/>
          <w:color w:val="01014A"/>
          <w:kern w:val="0"/>
          <w:sz w:val="27"/>
          <w:szCs w:val="27"/>
          <w:lang w:val="en-IN" w:eastAsia="en-IN"/>
        </w:rPr>
        <w:t>EPay</w:t>
      </w:r>
      <w:proofErr w:type="spellEnd"/>
      <w:r w:rsidRPr="00113FDC">
        <w:rPr>
          <w:rFonts w:ascii="Roboto" w:eastAsia="Times New Roman" w:hAnsi="Roboto" w:cs="Times New Roman"/>
          <w:color w:val="01014A"/>
          <w:kern w:val="0"/>
          <w:sz w:val="27"/>
          <w:szCs w:val="27"/>
          <w:lang w:val="en-IN" w:eastAsia="en-IN"/>
        </w:rPr>
        <w:t xml:space="preserve"> Wallet operations (currently only one) are to be defined in a separate class as follows:</w:t>
      </w:r>
    </w:p>
    <w:p w14:paraId="1A271DA6" w14:textId="1D98AD62"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noProof/>
          <w:color w:val="01014A"/>
          <w:kern w:val="0"/>
          <w:sz w:val="27"/>
          <w:szCs w:val="27"/>
          <w:lang w:val="en-IN" w:eastAsia="en-IN"/>
        </w:rPr>
        <w:drawing>
          <wp:inline distT="0" distB="0" distL="0" distR="0" wp14:anchorId="3A801BD6" wp14:editId="0C045760">
            <wp:extent cx="3308350" cy="495300"/>
            <wp:effectExtent l="0" t="0" r="6350" b="0"/>
            <wp:docPr id="5" name="Picture 5" descr="This image shows the class diagram for class EPayWallet. It has one static method processPaymentByUser(user: User, billAmount: double): v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is image shows the class diagram for class EPayWallet. It has one static method processPaymentByUser(user: User, billAmount: double): voi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8350" cy="495300"/>
                    </a:xfrm>
                    <a:prstGeom prst="rect">
                      <a:avLst/>
                    </a:prstGeom>
                    <a:noFill/>
                    <a:ln>
                      <a:noFill/>
                    </a:ln>
                  </pic:spPr>
                </pic:pic>
              </a:graphicData>
            </a:graphic>
          </wp:inline>
        </w:drawing>
      </w:r>
    </w:p>
    <w:p w14:paraId="69A938E0"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Method Description:</w:t>
      </w:r>
    </w:p>
    <w:p w14:paraId="1BF7E5D5"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113FDC">
        <w:rPr>
          <w:rFonts w:ascii="Roboto" w:eastAsia="Times New Roman" w:hAnsi="Roboto" w:cs="Times New Roman"/>
          <w:b/>
          <w:bCs/>
          <w:color w:val="01014A"/>
          <w:kern w:val="0"/>
          <w:sz w:val="27"/>
          <w:szCs w:val="27"/>
          <w:lang w:val="en-IN" w:eastAsia="en-IN"/>
        </w:rPr>
        <w:t>processPaymentByUser</w:t>
      </w:r>
      <w:proofErr w:type="spellEnd"/>
      <w:r w:rsidRPr="00113FDC">
        <w:rPr>
          <w:rFonts w:ascii="Roboto" w:eastAsia="Times New Roman" w:hAnsi="Roboto" w:cs="Times New Roman"/>
          <w:b/>
          <w:bCs/>
          <w:color w:val="01014A"/>
          <w:kern w:val="0"/>
          <w:sz w:val="27"/>
          <w:szCs w:val="27"/>
          <w:lang w:val="en-IN" w:eastAsia="en-IN"/>
        </w:rPr>
        <w:t>(</w:t>
      </w:r>
      <w:proofErr w:type="gramEnd"/>
      <w:r w:rsidRPr="00113FDC">
        <w:rPr>
          <w:rFonts w:ascii="Roboto" w:eastAsia="Times New Roman" w:hAnsi="Roboto" w:cs="Times New Roman"/>
          <w:b/>
          <w:bCs/>
          <w:color w:val="01014A"/>
          <w:kern w:val="0"/>
          <w:sz w:val="27"/>
          <w:szCs w:val="27"/>
          <w:lang w:val="en-IN" w:eastAsia="en-IN"/>
        </w:rPr>
        <w:t xml:space="preserve">User user, double </w:t>
      </w:r>
      <w:proofErr w:type="spellStart"/>
      <w:r w:rsidRPr="00113FDC">
        <w:rPr>
          <w:rFonts w:ascii="Roboto" w:eastAsia="Times New Roman" w:hAnsi="Roboto" w:cs="Times New Roman"/>
          <w:b/>
          <w:bCs/>
          <w:color w:val="01014A"/>
          <w:kern w:val="0"/>
          <w:sz w:val="27"/>
          <w:szCs w:val="27"/>
          <w:lang w:val="en-IN" w:eastAsia="en-IN"/>
        </w:rPr>
        <w:t>billAmount</w:t>
      </w:r>
      <w:proofErr w:type="spellEnd"/>
      <w:r w:rsidRPr="00113FDC">
        <w:rPr>
          <w:rFonts w:ascii="Roboto" w:eastAsia="Times New Roman" w:hAnsi="Roboto" w:cs="Times New Roman"/>
          <w:b/>
          <w:bCs/>
          <w:color w:val="01014A"/>
          <w:kern w:val="0"/>
          <w:sz w:val="27"/>
          <w:szCs w:val="27"/>
          <w:lang w:val="en-IN" w:eastAsia="en-IN"/>
        </w:rPr>
        <w:t>):</w:t>
      </w:r>
      <w:r w:rsidRPr="00113FDC">
        <w:rPr>
          <w:rFonts w:ascii="Roboto" w:eastAsia="Times New Roman" w:hAnsi="Roboto" w:cs="Times New Roman"/>
          <w:color w:val="01014A"/>
          <w:kern w:val="0"/>
          <w:sz w:val="27"/>
          <w:szCs w:val="27"/>
          <w:lang w:val="en-IN" w:eastAsia="en-IN"/>
        </w:rPr>
        <w:t xml:space="preserve"> This is a static method to process the bill payment by any </w:t>
      </w:r>
      <w:proofErr w:type="spellStart"/>
      <w:r w:rsidRPr="00113FDC">
        <w:rPr>
          <w:rFonts w:ascii="Roboto" w:eastAsia="Times New Roman" w:hAnsi="Roboto" w:cs="Times New Roman"/>
          <w:color w:val="01014A"/>
          <w:kern w:val="0"/>
          <w:sz w:val="27"/>
          <w:szCs w:val="27"/>
          <w:lang w:val="en-IN" w:eastAsia="en-IN"/>
        </w:rPr>
        <w:t>EPay</w:t>
      </w:r>
      <w:proofErr w:type="spellEnd"/>
      <w:r w:rsidRPr="00113FDC">
        <w:rPr>
          <w:rFonts w:ascii="Roboto" w:eastAsia="Times New Roman" w:hAnsi="Roboto" w:cs="Times New Roman"/>
          <w:color w:val="01014A"/>
          <w:kern w:val="0"/>
          <w:sz w:val="27"/>
          <w:szCs w:val="27"/>
          <w:lang w:val="en-IN" w:eastAsia="en-IN"/>
        </w:rPr>
        <w:t xml:space="preserve"> Wallet user.</w:t>
      </w:r>
    </w:p>
    <w:p w14:paraId="1038EAE8" w14:textId="77777777" w:rsidR="00113FDC" w:rsidRPr="00113FDC" w:rsidRDefault="00113FDC" w:rsidP="00113FDC">
      <w:pPr>
        <w:numPr>
          <w:ilvl w:val="0"/>
          <w:numId w:val="28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 xml:space="preserve">It uses the </w:t>
      </w:r>
      <w:proofErr w:type="spellStart"/>
      <w:proofErr w:type="gramStart"/>
      <w:r w:rsidRPr="00113FDC">
        <w:rPr>
          <w:rFonts w:ascii="Roboto" w:eastAsia="Times New Roman" w:hAnsi="Roboto" w:cs="Times New Roman"/>
          <w:color w:val="01014A"/>
          <w:kern w:val="0"/>
          <w:sz w:val="27"/>
          <w:szCs w:val="27"/>
          <w:lang w:val="en-IN" w:eastAsia="en-IN"/>
        </w:rPr>
        <w:t>makePayment</w:t>
      </w:r>
      <w:proofErr w:type="spellEnd"/>
      <w:r w:rsidRPr="00113FDC">
        <w:rPr>
          <w:rFonts w:ascii="Roboto" w:eastAsia="Times New Roman" w:hAnsi="Roboto" w:cs="Times New Roman"/>
          <w:color w:val="01014A"/>
          <w:kern w:val="0"/>
          <w:sz w:val="27"/>
          <w:szCs w:val="27"/>
          <w:lang w:val="en-IN" w:eastAsia="en-IN"/>
        </w:rPr>
        <w:t>(</w:t>
      </w:r>
      <w:proofErr w:type="gramEnd"/>
      <w:r w:rsidRPr="00113FDC">
        <w:rPr>
          <w:rFonts w:ascii="Roboto" w:eastAsia="Times New Roman" w:hAnsi="Roboto" w:cs="Times New Roman"/>
          <w:color w:val="01014A"/>
          <w:kern w:val="0"/>
          <w:sz w:val="27"/>
          <w:szCs w:val="27"/>
          <w:lang w:val="en-IN" w:eastAsia="en-IN"/>
        </w:rPr>
        <w:t>) method of the user to process payments, and displays success or error messages depending on whether the payment was successful or not.</w:t>
      </w:r>
    </w:p>
    <w:p w14:paraId="7298878B" w14:textId="77777777" w:rsidR="00113FDC" w:rsidRPr="00113FDC" w:rsidRDefault="00113FDC" w:rsidP="00113FDC">
      <w:pPr>
        <w:numPr>
          <w:ilvl w:val="0"/>
          <w:numId w:val="28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It shows the wallet balance of the user</w:t>
      </w:r>
    </w:p>
    <w:p w14:paraId="6094C15A" w14:textId="77777777" w:rsidR="00113FDC" w:rsidRPr="00113FDC" w:rsidRDefault="00113FDC" w:rsidP="00113FDC">
      <w:pPr>
        <w:numPr>
          <w:ilvl w:val="0"/>
          <w:numId w:val="289"/>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If the user is a KYC user, it shows the reward points as well</w:t>
      </w:r>
    </w:p>
    <w:p w14:paraId="45CA7C3A"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Note:</w:t>
      </w:r>
    </w:p>
    <w:p w14:paraId="040C9172" w14:textId="77777777" w:rsidR="00113FDC" w:rsidRPr="00113FDC" w:rsidRDefault="00113FDC" w:rsidP="00113FDC">
      <w:pPr>
        <w:numPr>
          <w:ilvl w:val="0"/>
          <w:numId w:val="29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Have a look at the sample output to understand the messages to be displayed</w:t>
      </w:r>
    </w:p>
    <w:p w14:paraId="713463C1" w14:textId="77777777" w:rsidR="00113FDC" w:rsidRPr="00113FDC" w:rsidRDefault="00113FDC" w:rsidP="00113FDC">
      <w:pPr>
        <w:numPr>
          <w:ilvl w:val="0"/>
          <w:numId w:val="290"/>
        </w:numPr>
        <w:spacing w:before="100" w:beforeAutospacing="1" w:after="100" w:afterAutospacing="1"/>
        <w:ind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You can use Java's </w:t>
      </w:r>
      <w:proofErr w:type="spellStart"/>
      <w:r w:rsidRPr="00113FDC">
        <w:rPr>
          <w:rFonts w:ascii="Roboto" w:eastAsia="Times New Roman" w:hAnsi="Roboto" w:cs="Times New Roman"/>
          <w:color w:val="01014A"/>
          <w:kern w:val="0"/>
          <w:sz w:val="27"/>
          <w:szCs w:val="27"/>
          <w:lang w:val="en-IN" w:eastAsia="en-IN"/>
        </w:rPr>
        <w:t>instanceOf</w:t>
      </w:r>
      <w:proofErr w:type="spellEnd"/>
      <w:r w:rsidRPr="00113FDC">
        <w:rPr>
          <w:rFonts w:ascii="Roboto" w:eastAsia="Times New Roman" w:hAnsi="Roboto" w:cs="Times New Roman"/>
          <w:color w:val="01014A"/>
          <w:kern w:val="0"/>
          <w:sz w:val="27"/>
          <w:szCs w:val="27"/>
          <w:lang w:val="en-IN" w:eastAsia="en-IN"/>
        </w:rPr>
        <w:t> operator to check the type of an object</w:t>
      </w:r>
    </w:p>
    <w:p w14:paraId="01E3DCCD"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br/>
        <w:t xml:space="preserve">Use the Tester class to test the above functionalities. Create User and </w:t>
      </w:r>
      <w:proofErr w:type="spellStart"/>
      <w:r w:rsidRPr="00113FDC">
        <w:rPr>
          <w:rFonts w:ascii="Roboto" w:eastAsia="Times New Roman" w:hAnsi="Roboto" w:cs="Times New Roman"/>
          <w:color w:val="01014A"/>
          <w:kern w:val="0"/>
          <w:sz w:val="27"/>
          <w:szCs w:val="27"/>
          <w:lang w:val="en-IN" w:eastAsia="en-IN"/>
        </w:rPr>
        <w:t>KYCUser</w:t>
      </w:r>
      <w:proofErr w:type="spellEnd"/>
      <w:r w:rsidRPr="00113FDC">
        <w:rPr>
          <w:rFonts w:ascii="Roboto" w:eastAsia="Times New Roman" w:hAnsi="Roboto" w:cs="Times New Roman"/>
          <w:color w:val="01014A"/>
          <w:kern w:val="0"/>
          <w:sz w:val="27"/>
          <w:szCs w:val="27"/>
          <w:lang w:val="en-IN" w:eastAsia="en-IN"/>
        </w:rPr>
        <w:t xml:space="preserve"> objects with </w:t>
      </w:r>
      <w:r w:rsidRPr="00113FDC">
        <w:rPr>
          <w:rFonts w:ascii="Roboto" w:eastAsia="Times New Roman" w:hAnsi="Roboto" w:cs="Times New Roman"/>
          <w:color w:val="01014A"/>
          <w:kern w:val="0"/>
          <w:sz w:val="27"/>
          <w:szCs w:val="27"/>
          <w:lang w:val="en-IN" w:eastAsia="en-IN"/>
        </w:rPr>
        <w:lastRenderedPageBreak/>
        <w:t xml:space="preserve">different values and call the </w:t>
      </w:r>
      <w:proofErr w:type="spellStart"/>
      <w:proofErr w:type="gramStart"/>
      <w:r w:rsidRPr="00113FDC">
        <w:rPr>
          <w:rFonts w:ascii="Roboto" w:eastAsia="Times New Roman" w:hAnsi="Roboto" w:cs="Times New Roman"/>
          <w:color w:val="01014A"/>
          <w:kern w:val="0"/>
          <w:sz w:val="27"/>
          <w:szCs w:val="27"/>
          <w:lang w:val="en-IN" w:eastAsia="en-IN"/>
        </w:rPr>
        <w:t>processPaymentByUser</w:t>
      </w:r>
      <w:proofErr w:type="spellEnd"/>
      <w:r w:rsidRPr="00113FDC">
        <w:rPr>
          <w:rFonts w:ascii="Roboto" w:eastAsia="Times New Roman" w:hAnsi="Roboto" w:cs="Times New Roman"/>
          <w:color w:val="01014A"/>
          <w:kern w:val="0"/>
          <w:sz w:val="27"/>
          <w:szCs w:val="27"/>
          <w:lang w:val="en-IN" w:eastAsia="en-IN"/>
        </w:rPr>
        <w:t>(</w:t>
      </w:r>
      <w:proofErr w:type="gramEnd"/>
      <w:r w:rsidRPr="00113FDC">
        <w:rPr>
          <w:rFonts w:ascii="Roboto" w:eastAsia="Times New Roman" w:hAnsi="Roboto" w:cs="Times New Roman"/>
          <w:color w:val="01014A"/>
          <w:kern w:val="0"/>
          <w:sz w:val="27"/>
          <w:szCs w:val="27"/>
          <w:lang w:val="en-IN" w:eastAsia="en-IN"/>
        </w:rPr>
        <w:t xml:space="preserve">) method of </w:t>
      </w:r>
      <w:proofErr w:type="spellStart"/>
      <w:r w:rsidRPr="00113FDC">
        <w:rPr>
          <w:rFonts w:ascii="Roboto" w:eastAsia="Times New Roman" w:hAnsi="Roboto" w:cs="Times New Roman"/>
          <w:color w:val="01014A"/>
          <w:kern w:val="0"/>
          <w:sz w:val="27"/>
          <w:szCs w:val="27"/>
          <w:lang w:val="en-IN" w:eastAsia="en-IN"/>
        </w:rPr>
        <w:t>EPayWallet</w:t>
      </w:r>
      <w:proofErr w:type="spellEnd"/>
      <w:r w:rsidRPr="00113FDC">
        <w:rPr>
          <w:rFonts w:ascii="Roboto" w:eastAsia="Times New Roman" w:hAnsi="Roboto" w:cs="Times New Roman"/>
          <w:color w:val="01014A"/>
          <w:kern w:val="0"/>
          <w:sz w:val="27"/>
          <w:szCs w:val="27"/>
          <w:lang w:val="en-IN" w:eastAsia="en-IN"/>
        </w:rPr>
        <w:t xml:space="preserve"> class to process payments.</w:t>
      </w:r>
    </w:p>
    <w:p w14:paraId="1D9A575A"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Sample Input:​​​​​​​</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contains the input data for user"/>
      </w:tblPr>
      <w:tblGrid>
        <w:gridCol w:w="2012"/>
        <w:gridCol w:w="1987"/>
      </w:tblGrid>
      <w:tr w:rsidR="00113FDC" w:rsidRPr="00113FDC" w14:paraId="720BC98B" w14:textId="77777777" w:rsidTr="00113FDC">
        <w:trPr>
          <w:tblCellSpacing w:w="0" w:type="dxa"/>
          <w:jc w:val="center"/>
        </w:trPr>
        <w:tc>
          <w:tcPr>
            <w:tcW w:w="0" w:type="auto"/>
            <w:gridSpan w:val="2"/>
            <w:tcBorders>
              <w:top w:val="nil"/>
              <w:left w:val="nil"/>
              <w:bottom w:val="nil"/>
              <w:right w:val="nil"/>
            </w:tcBorders>
            <w:vAlign w:val="center"/>
            <w:hideMark/>
          </w:tcPr>
          <w:p w14:paraId="4515D7FC"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User</w:t>
            </w:r>
          </w:p>
        </w:tc>
      </w:tr>
      <w:tr w:rsidR="00113FDC" w:rsidRPr="00113FDC" w14:paraId="4954CBD6"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3FC205"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322A4"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101  </w:t>
            </w:r>
          </w:p>
        </w:tc>
      </w:tr>
      <w:tr w:rsidR="00113FDC" w:rsidRPr="00113FDC" w14:paraId="246834A8"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1CBDE9"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username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E866F"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Jack</w:t>
            </w:r>
          </w:p>
        </w:tc>
      </w:tr>
      <w:tr w:rsidR="00113FDC" w:rsidRPr="00113FDC" w14:paraId="7380BACE"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B8CCD3"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email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6928B"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jack@infy.com</w:t>
            </w:r>
          </w:p>
        </w:tc>
      </w:tr>
      <w:tr w:rsidR="00113FDC" w:rsidRPr="00113FDC" w14:paraId="0B6F3BD8"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8B68A6"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xml:space="preserve">  </w:t>
            </w:r>
            <w:proofErr w:type="spellStart"/>
            <w:r w:rsidRPr="00113FDC">
              <w:rPr>
                <w:rFonts w:ascii="Roboto" w:eastAsia="Times New Roman" w:hAnsi="Roboto" w:cs="Times New Roman"/>
                <w:b/>
                <w:bCs/>
                <w:color w:val="01014A"/>
                <w:kern w:val="0"/>
                <w:sz w:val="27"/>
                <w:szCs w:val="27"/>
                <w:lang w:val="en-IN" w:eastAsia="en-IN"/>
              </w:rPr>
              <w:t>walletBalance</w:t>
            </w:r>
            <w:proofErr w:type="spellEnd"/>
            <w:r w:rsidRPr="00113FDC">
              <w:rPr>
                <w:rFonts w:ascii="Roboto" w:eastAsia="Times New Roman" w:hAnsi="Roboto" w:cs="Times New Roman"/>
                <w:b/>
                <w:bCs/>
                <w:color w:val="01014A"/>
                <w:kern w:val="0"/>
                <w:sz w:val="27"/>
                <w:szCs w:val="27"/>
                <w:lang w:val="en-IN"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A6CDC"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1000</w:t>
            </w:r>
          </w:p>
        </w:tc>
      </w:tr>
    </w:tbl>
    <w:p w14:paraId="45579420" w14:textId="77777777" w:rsidR="00113FDC" w:rsidRPr="00113FDC" w:rsidRDefault="00113FDC" w:rsidP="00113FDC">
      <w:pPr>
        <w:spacing w:before="0" w:after="0"/>
        <w:ind w:left="0" w:right="0"/>
        <w:rPr>
          <w:rFonts w:ascii="Times New Roman" w:eastAsia="Times New Roman" w:hAnsi="Times New Roman" w:cs="Times New Roman"/>
          <w:vanish/>
          <w:color w:val="auto"/>
          <w:kern w:val="0"/>
          <w:szCs w:val="24"/>
          <w:lang w:val="en-IN" w:eastAsia="en-IN"/>
        </w:rPr>
      </w:pP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contains the input data for KYC User"/>
      </w:tblPr>
      <w:tblGrid>
        <w:gridCol w:w="2012"/>
        <w:gridCol w:w="1772"/>
      </w:tblGrid>
      <w:tr w:rsidR="00113FDC" w:rsidRPr="00113FDC" w14:paraId="16B358E5" w14:textId="77777777" w:rsidTr="00113FDC">
        <w:trPr>
          <w:tblCellSpacing w:w="0" w:type="dxa"/>
          <w:jc w:val="center"/>
        </w:trPr>
        <w:tc>
          <w:tcPr>
            <w:tcW w:w="0" w:type="auto"/>
            <w:gridSpan w:val="2"/>
            <w:tcBorders>
              <w:top w:val="nil"/>
              <w:left w:val="nil"/>
              <w:bottom w:val="nil"/>
              <w:right w:val="nil"/>
            </w:tcBorders>
            <w:vAlign w:val="center"/>
            <w:hideMark/>
          </w:tcPr>
          <w:p w14:paraId="4BDA747A"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KYC User</w:t>
            </w:r>
          </w:p>
        </w:tc>
      </w:tr>
      <w:tr w:rsidR="00113FDC" w:rsidRPr="00113FDC" w14:paraId="4ECEF52B"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66043B"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D50BB"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201</w:t>
            </w:r>
          </w:p>
        </w:tc>
      </w:tr>
      <w:tr w:rsidR="00113FDC" w:rsidRPr="00113FDC" w14:paraId="61332924"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A0474A"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username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BC576"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Jill</w:t>
            </w:r>
          </w:p>
        </w:tc>
      </w:tr>
      <w:tr w:rsidR="00113FDC" w:rsidRPr="00113FDC" w14:paraId="7BD9ADE7"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BE2BCA"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email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29276"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jill@infy.com</w:t>
            </w:r>
          </w:p>
        </w:tc>
      </w:tr>
      <w:tr w:rsidR="00113FDC" w:rsidRPr="00113FDC" w14:paraId="0EE0372D"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F1837B"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xml:space="preserve">  </w:t>
            </w:r>
            <w:proofErr w:type="spellStart"/>
            <w:r w:rsidRPr="00113FDC">
              <w:rPr>
                <w:rFonts w:ascii="Roboto" w:eastAsia="Times New Roman" w:hAnsi="Roboto" w:cs="Times New Roman"/>
                <w:b/>
                <w:bCs/>
                <w:color w:val="01014A"/>
                <w:kern w:val="0"/>
                <w:sz w:val="27"/>
                <w:szCs w:val="27"/>
                <w:lang w:val="en-IN" w:eastAsia="en-IN"/>
              </w:rPr>
              <w:t>walletBalance</w:t>
            </w:r>
            <w:proofErr w:type="spellEnd"/>
            <w:r w:rsidRPr="00113FDC">
              <w:rPr>
                <w:rFonts w:ascii="Roboto" w:eastAsia="Times New Roman" w:hAnsi="Roboto" w:cs="Times New Roman"/>
                <w:b/>
                <w:bCs/>
                <w:color w:val="01014A"/>
                <w:kern w:val="0"/>
                <w:sz w:val="27"/>
                <w:szCs w:val="27"/>
                <w:lang w:val="en-IN"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DFC99"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3000</w:t>
            </w:r>
          </w:p>
        </w:tc>
      </w:tr>
    </w:tbl>
    <w:p w14:paraId="4AB178A9" w14:textId="77777777" w:rsidR="00113FDC" w:rsidRPr="00113FDC" w:rsidRDefault="00113FDC" w:rsidP="00113FDC">
      <w:pPr>
        <w:spacing w:before="0" w:after="0"/>
        <w:ind w:left="0" w:right="0"/>
        <w:rPr>
          <w:rFonts w:ascii="Times New Roman" w:eastAsia="Times New Roman" w:hAnsi="Times New Roman" w:cs="Times New Roman"/>
          <w:vanish/>
          <w:color w:val="auto"/>
          <w:kern w:val="0"/>
          <w:szCs w:val="24"/>
          <w:lang w:val="en-IN" w:eastAsia="en-IN"/>
        </w:rPr>
      </w:pP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contains the input data for Sample payments"/>
      </w:tblPr>
      <w:tblGrid>
        <w:gridCol w:w="1070"/>
        <w:gridCol w:w="1125"/>
      </w:tblGrid>
      <w:tr w:rsidR="00113FDC" w:rsidRPr="00113FDC" w14:paraId="585D2044" w14:textId="77777777" w:rsidTr="00113FDC">
        <w:trPr>
          <w:tblCellSpacing w:w="0" w:type="dxa"/>
          <w:jc w:val="center"/>
        </w:trPr>
        <w:tc>
          <w:tcPr>
            <w:tcW w:w="0" w:type="auto"/>
            <w:gridSpan w:val="2"/>
            <w:tcBorders>
              <w:top w:val="nil"/>
              <w:left w:val="nil"/>
              <w:bottom w:val="nil"/>
              <w:right w:val="nil"/>
            </w:tcBorders>
            <w:vAlign w:val="center"/>
            <w:hideMark/>
          </w:tcPr>
          <w:p w14:paraId="156ED7E5"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Sample payments</w:t>
            </w:r>
          </w:p>
        </w:tc>
      </w:tr>
      <w:tr w:rsidR="00113FDC" w:rsidRPr="00113FDC" w14:paraId="090FF391"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ABB3C3"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Jack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BF842"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700</w:t>
            </w:r>
          </w:p>
        </w:tc>
      </w:tr>
      <w:tr w:rsidR="00113FDC" w:rsidRPr="00113FDC" w14:paraId="0723112F"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FFB141"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Jill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FF191"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1500</w:t>
            </w:r>
          </w:p>
        </w:tc>
      </w:tr>
      <w:tr w:rsidR="00113FDC" w:rsidRPr="00113FDC" w14:paraId="6CDBB6F9"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56F2D1"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Jill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E255A"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800</w:t>
            </w:r>
          </w:p>
        </w:tc>
      </w:tr>
      <w:tr w:rsidR="00113FDC" w:rsidRPr="00113FDC" w14:paraId="3367CC56"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076106"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Jill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1F2AD"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1200</w:t>
            </w:r>
          </w:p>
        </w:tc>
      </w:tr>
    </w:tbl>
    <w:p w14:paraId="3016D1E4"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 </w:t>
      </w:r>
    </w:p>
    <w:p w14:paraId="767ED8B7"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Sample Output:</w:t>
      </w:r>
    </w:p>
    <w:p w14:paraId="7B4CC9DB" w14:textId="77777777" w:rsidR="00113FDC" w:rsidRPr="00113FDC" w:rsidRDefault="00113FDC" w:rsidP="00113FDC">
      <w:pPr>
        <w:numPr>
          <w:ilvl w:val="0"/>
          <w:numId w:val="29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Congratulations</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Jack</w:t>
      </w:r>
      <w:r w:rsidRPr="00113FDC">
        <w:rPr>
          <w:rFonts w:ascii="Courier New" w:eastAsia="Times New Roman" w:hAnsi="Courier New" w:cs="Courier New"/>
          <w:color w:val="FFFFFF"/>
          <w:kern w:val="0"/>
          <w:sz w:val="27"/>
          <w:szCs w:val="27"/>
          <w:lang w:val="en-IN" w:eastAsia="en-IN"/>
        </w:rPr>
        <w:t xml:space="preserve">, payment </w:t>
      </w:r>
      <w:r w:rsidRPr="00113FDC">
        <w:rPr>
          <w:rFonts w:ascii="Courier New" w:eastAsia="Times New Roman" w:hAnsi="Courier New" w:cs="Courier New"/>
          <w:color w:val="E28964"/>
          <w:kern w:val="0"/>
          <w:sz w:val="27"/>
          <w:szCs w:val="27"/>
          <w:lang w:val="en-IN" w:eastAsia="en-IN"/>
        </w:rPr>
        <w:t>of</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700.0</w:t>
      </w:r>
      <w:r w:rsidRPr="00113FDC">
        <w:rPr>
          <w:rFonts w:ascii="Courier New" w:eastAsia="Times New Roman" w:hAnsi="Courier New" w:cs="Courier New"/>
          <w:color w:val="FFFFFF"/>
          <w:kern w:val="0"/>
          <w:sz w:val="27"/>
          <w:szCs w:val="27"/>
          <w:lang w:val="en-IN" w:eastAsia="en-IN"/>
        </w:rPr>
        <w:t xml:space="preserve"> was successful</w:t>
      </w:r>
    </w:p>
    <w:p w14:paraId="4BE8CD9F"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Your</w:t>
      </w:r>
      <w:r w:rsidRPr="00113FDC">
        <w:rPr>
          <w:rFonts w:ascii="Courier New" w:eastAsia="Times New Roman" w:hAnsi="Courier New" w:cs="Courier New"/>
          <w:color w:val="FFFFFF"/>
          <w:kern w:val="0"/>
          <w:sz w:val="27"/>
          <w:szCs w:val="27"/>
          <w:lang w:val="en-IN" w:eastAsia="en-IN"/>
        </w:rPr>
        <w:t xml:space="preserve"> wallet balance </w:t>
      </w:r>
      <w:r w:rsidRPr="00113FDC">
        <w:rPr>
          <w:rFonts w:ascii="Courier New" w:eastAsia="Times New Roman" w:hAnsi="Courier New" w:cs="Courier New"/>
          <w:color w:val="E28964"/>
          <w:kern w:val="0"/>
          <w:sz w:val="27"/>
          <w:szCs w:val="27"/>
          <w:lang w:val="en-IN" w:eastAsia="en-IN"/>
        </w:rPr>
        <w:t>is</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300.0</w:t>
      </w:r>
    </w:p>
    <w:p w14:paraId="3D25185D"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FFFFFF"/>
          <w:kern w:val="0"/>
          <w:sz w:val="27"/>
          <w:szCs w:val="27"/>
          <w:lang w:val="en-IN" w:eastAsia="en-IN"/>
        </w:rPr>
        <w:t>--------------------------------------------</w:t>
      </w:r>
    </w:p>
    <w:p w14:paraId="53248C30"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Congratulations</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Jill</w:t>
      </w:r>
      <w:r w:rsidRPr="00113FDC">
        <w:rPr>
          <w:rFonts w:ascii="Courier New" w:eastAsia="Times New Roman" w:hAnsi="Courier New" w:cs="Courier New"/>
          <w:color w:val="FFFFFF"/>
          <w:kern w:val="0"/>
          <w:sz w:val="27"/>
          <w:szCs w:val="27"/>
          <w:lang w:val="en-IN" w:eastAsia="en-IN"/>
        </w:rPr>
        <w:t xml:space="preserve">, payment </w:t>
      </w:r>
      <w:r w:rsidRPr="00113FDC">
        <w:rPr>
          <w:rFonts w:ascii="Courier New" w:eastAsia="Times New Roman" w:hAnsi="Courier New" w:cs="Courier New"/>
          <w:color w:val="E28964"/>
          <w:kern w:val="0"/>
          <w:sz w:val="27"/>
          <w:szCs w:val="27"/>
          <w:lang w:val="en-IN" w:eastAsia="en-IN"/>
        </w:rPr>
        <w:t>of</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1500.0</w:t>
      </w:r>
      <w:r w:rsidRPr="00113FDC">
        <w:rPr>
          <w:rFonts w:ascii="Courier New" w:eastAsia="Times New Roman" w:hAnsi="Courier New" w:cs="Courier New"/>
          <w:color w:val="FFFFFF"/>
          <w:kern w:val="0"/>
          <w:sz w:val="27"/>
          <w:szCs w:val="27"/>
          <w:lang w:val="en-IN" w:eastAsia="en-IN"/>
        </w:rPr>
        <w:t xml:space="preserve"> was successful</w:t>
      </w:r>
    </w:p>
    <w:p w14:paraId="3C22F690"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Your</w:t>
      </w:r>
      <w:r w:rsidRPr="00113FDC">
        <w:rPr>
          <w:rFonts w:ascii="Courier New" w:eastAsia="Times New Roman" w:hAnsi="Courier New" w:cs="Courier New"/>
          <w:color w:val="FFFFFF"/>
          <w:kern w:val="0"/>
          <w:sz w:val="27"/>
          <w:szCs w:val="27"/>
          <w:lang w:val="en-IN" w:eastAsia="en-IN"/>
        </w:rPr>
        <w:t xml:space="preserve"> wallet balance </w:t>
      </w:r>
      <w:r w:rsidRPr="00113FDC">
        <w:rPr>
          <w:rFonts w:ascii="Courier New" w:eastAsia="Times New Roman" w:hAnsi="Courier New" w:cs="Courier New"/>
          <w:color w:val="E28964"/>
          <w:kern w:val="0"/>
          <w:sz w:val="27"/>
          <w:szCs w:val="27"/>
          <w:lang w:val="en-IN" w:eastAsia="en-IN"/>
        </w:rPr>
        <w:t>is</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1500.0</w:t>
      </w:r>
    </w:p>
    <w:p w14:paraId="2459C616"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You</w:t>
      </w:r>
      <w:r w:rsidRPr="00113FDC">
        <w:rPr>
          <w:rFonts w:ascii="Courier New" w:eastAsia="Times New Roman" w:hAnsi="Courier New" w:cs="Courier New"/>
          <w:color w:val="FFFFFF"/>
          <w:kern w:val="0"/>
          <w:sz w:val="27"/>
          <w:szCs w:val="27"/>
          <w:lang w:val="en-IN" w:eastAsia="en-IN"/>
        </w:rPr>
        <w:t xml:space="preserve"> have </w:t>
      </w:r>
      <w:r w:rsidRPr="00113FDC">
        <w:rPr>
          <w:rFonts w:ascii="Courier New" w:eastAsia="Times New Roman" w:hAnsi="Courier New" w:cs="Courier New"/>
          <w:color w:val="3387CC"/>
          <w:kern w:val="0"/>
          <w:sz w:val="27"/>
          <w:szCs w:val="27"/>
          <w:lang w:val="en-IN" w:eastAsia="en-IN"/>
        </w:rPr>
        <w:t>150</w:t>
      </w:r>
      <w:r w:rsidRPr="00113FDC">
        <w:rPr>
          <w:rFonts w:ascii="Courier New" w:eastAsia="Times New Roman" w:hAnsi="Courier New" w:cs="Courier New"/>
          <w:color w:val="FFFFFF"/>
          <w:kern w:val="0"/>
          <w:sz w:val="27"/>
          <w:szCs w:val="27"/>
          <w:lang w:val="en-IN" w:eastAsia="en-IN"/>
        </w:rPr>
        <w:t xml:space="preserve"> reward points</w:t>
      </w:r>
    </w:p>
    <w:p w14:paraId="2310F051"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FFFFFF"/>
          <w:kern w:val="0"/>
          <w:sz w:val="27"/>
          <w:szCs w:val="27"/>
          <w:lang w:val="en-IN" w:eastAsia="en-IN"/>
        </w:rPr>
        <w:t>--------------------------------------------</w:t>
      </w:r>
    </w:p>
    <w:p w14:paraId="5BE0215A"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Congratulations</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Jill</w:t>
      </w:r>
      <w:r w:rsidRPr="00113FDC">
        <w:rPr>
          <w:rFonts w:ascii="Courier New" w:eastAsia="Times New Roman" w:hAnsi="Courier New" w:cs="Courier New"/>
          <w:color w:val="FFFFFF"/>
          <w:kern w:val="0"/>
          <w:sz w:val="27"/>
          <w:szCs w:val="27"/>
          <w:lang w:val="en-IN" w:eastAsia="en-IN"/>
        </w:rPr>
        <w:t xml:space="preserve">, payment </w:t>
      </w:r>
      <w:r w:rsidRPr="00113FDC">
        <w:rPr>
          <w:rFonts w:ascii="Courier New" w:eastAsia="Times New Roman" w:hAnsi="Courier New" w:cs="Courier New"/>
          <w:color w:val="E28964"/>
          <w:kern w:val="0"/>
          <w:sz w:val="27"/>
          <w:szCs w:val="27"/>
          <w:lang w:val="en-IN" w:eastAsia="en-IN"/>
        </w:rPr>
        <w:t>of</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800.0</w:t>
      </w:r>
      <w:r w:rsidRPr="00113FDC">
        <w:rPr>
          <w:rFonts w:ascii="Courier New" w:eastAsia="Times New Roman" w:hAnsi="Courier New" w:cs="Courier New"/>
          <w:color w:val="FFFFFF"/>
          <w:kern w:val="0"/>
          <w:sz w:val="27"/>
          <w:szCs w:val="27"/>
          <w:lang w:val="en-IN" w:eastAsia="en-IN"/>
        </w:rPr>
        <w:t xml:space="preserve"> was successful</w:t>
      </w:r>
    </w:p>
    <w:p w14:paraId="406C4FF0"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Your</w:t>
      </w:r>
      <w:r w:rsidRPr="00113FDC">
        <w:rPr>
          <w:rFonts w:ascii="Courier New" w:eastAsia="Times New Roman" w:hAnsi="Courier New" w:cs="Courier New"/>
          <w:color w:val="FFFFFF"/>
          <w:kern w:val="0"/>
          <w:sz w:val="27"/>
          <w:szCs w:val="27"/>
          <w:lang w:val="en-IN" w:eastAsia="en-IN"/>
        </w:rPr>
        <w:t xml:space="preserve"> wallet balance </w:t>
      </w:r>
      <w:r w:rsidRPr="00113FDC">
        <w:rPr>
          <w:rFonts w:ascii="Courier New" w:eastAsia="Times New Roman" w:hAnsi="Courier New" w:cs="Courier New"/>
          <w:color w:val="E28964"/>
          <w:kern w:val="0"/>
          <w:sz w:val="27"/>
          <w:szCs w:val="27"/>
          <w:lang w:val="en-IN" w:eastAsia="en-IN"/>
        </w:rPr>
        <w:t>is</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700.0</w:t>
      </w:r>
    </w:p>
    <w:p w14:paraId="164386A7"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You</w:t>
      </w:r>
      <w:r w:rsidRPr="00113FDC">
        <w:rPr>
          <w:rFonts w:ascii="Courier New" w:eastAsia="Times New Roman" w:hAnsi="Courier New" w:cs="Courier New"/>
          <w:color w:val="FFFFFF"/>
          <w:kern w:val="0"/>
          <w:sz w:val="27"/>
          <w:szCs w:val="27"/>
          <w:lang w:val="en-IN" w:eastAsia="en-IN"/>
        </w:rPr>
        <w:t xml:space="preserve"> have </w:t>
      </w:r>
      <w:r w:rsidRPr="00113FDC">
        <w:rPr>
          <w:rFonts w:ascii="Courier New" w:eastAsia="Times New Roman" w:hAnsi="Courier New" w:cs="Courier New"/>
          <w:color w:val="3387CC"/>
          <w:kern w:val="0"/>
          <w:sz w:val="27"/>
          <w:szCs w:val="27"/>
          <w:lang w:val="en-IN" w:eastAsia="en-IN"/>
        </w:rPr>
        <w:t>230</w:t>
      </w:r>
      <w:r w:rsidRPr="00113FDC">
        <w:rPr>
          <w:rFonts w:ascii="Courier New" w:eastAsia="Times New Roman" w:hAnsi="Courier New" w:cs="Courier New"/>
          <w:color w:val="FFFFFF"/>
          <w:kern w:val="0"/>
          <w:sz w:val="27"/>
          <w:szCs w:val="27"/>
          <w:lang w:val="en-IN" w:eastAsia="en-IN"/>
        </w:rPr>
        <w:t xml:space="preserve"> reward points</w:t>
      </w:r>
    </w:p>
    <w:p w14:paraId="37916DB0"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FFFFFF"/>
          <w:kern w:val="0"/>
          <w:sz w:val="27"/>
          <w:szCs w:val="27"/>
          <w:lang w:val="en-IN" w:eastAsia="en-IN"/>
        </w:rPr>
        <w:t>--------------------------------------------</w:t>
      </w:r>
    </w:p>
    <w:p w14:paraId="6129DB8B"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Sorry</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Jill</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E28964"/>
          <w:kern w:val="0"/>
          <w:sz w:val="27"/>
          <w:szCs w:val="27"/>
          <w:lang w:val="en-IN" w:eastAsia="en-IN"/>
        </w:rPr>
        <w:t>not</w:t>
      </w:r>
      <w:r w:rsidRPr="00113FDC">
        <w:rPr>
          <w:rFonts w:ascii="Courier New" w:eastAsia="Times New Roman" w:hAnsi="Courier New" w:cs="Courier New"/>
          <w:color w:val="FFFFFF"/>
          <w:kern w:val="0"/>
          <w:sz w:val="27"/>
          <w:szCs w:val="27"/>
          <w:lang w:val="en-IN" w:eastAsia="en-IN"/>
        </w:rPr>
        <w:t xml:space="preserve"> enough balance to make payment</w:t>
      </w:r>
    </w:p>
    <w:p w14:paraId="1DD83ED6"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Your</w:t>
      </w:r>
      <w:r w:rsidRPr="00113FDC">
        <w:rPr>
          <w:rFonts w:ascii="Courier New" w:eastAsia="Times New Roman" w:hAnsi="Courier New" w:cs="Courier New"/>
          <w:color w:val="FFFFFF"/>
          <w:kern w:val="0"/>
          <w:sz w:val="27"/>
          <w:szCs w:val="27"/>
          <w:lang w:val="en-IN" w:eastAsia="en-IN"/>
        </w:rPr>
        <w:t xml:space="preserve"> wallet balance </w:t>
      </w:r>
      <w:r w:rsidRPr="00113FDC">
        <w:rPr>
          <w:rFonts w:ascii="Courier New" w:eastAsia="Times New Roman" w:hAnsi="Courier New" w:cs="Courier New"/>
          <w:color w:val="E28964"/>
          <w:kern w:val="0"/>
          <w:sz w:val="27"/>
          <w:szCs w:val="27"/>
          <w:lang w:val="en-IN" w:eastAsia="en-IN"/>
        </w:rPr>
        <w:t>is</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700.0</w:t>
      </w:r>
    </w:p>
    <w:p w14:paraId="0BEF5B55" w14:textId="77777777"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You</w:t>
      </w:r>
      <w:r w:rsidRPr="00113FDC">
        <w:rPr>
          <w:rFonts w:ascii="Courier New" w:eastAsia="Times New Roman" w:hAnsi="Courier New" w:cs="Courier New"/>
          <w:color w:val="FFFFFF"/>
          <w:kern w:val="0"/>
          <w:sz w:val="27"/>
          <w:szCs w:val="27"/>
          <w:lang w:val="en-IN" w:eastAsia="en-IN"/>
        </w:rPr>
        <w:t xml:space="preserve"> have </w:t>
      </w:r>
      <w:r w:rsidRPr="00113FDC">
        <w:rPr>
          <w:rFonts w:ascii="Courier New" w:eastAsia="Times New Roman" w:hAnsi="Courier New" w:cs="Courier New"/>
          <w:color w:val="3387CC"/>
          <w:kern w:val="0"/>
          <w:sz w:val="27"/>
          <w:szCs w:val="27"/>
          <w:lang w:val="en-IN" w:eastAsia="en-IN"/>
        </w:rPr>
        <w:t>230</w:t>
      </w:r>
      <w:r w:rsidRPr="00113FDC">
        <w:rPr>
          <w:rFonts w:ascii="Courier New" w:eastAsia="Times New Roman" w:hAnsi="Courier New" w:cs="Courier New"/>
          <w:color w:val="FFFFFF"/>
          <w:kern w:val="0"/>
          <w:sz w:val="27"/>
          <w:szCs w:val="27"/>
          <w:lang w:val="en-IN" w:eastAsia="en-IN"/>
        </w:rPr>
        <w:t xml:space="preserve"> reward points</w:t>
      </w:r>
    </w:p>
    <w:p w14:paraId="788F7935" w14:textId="07B6EFDB" w:rsidR="00113FDC" w:rsidRPr="00113FDC" w:rsidRDefault="00113FDC" w:rsidP="00113FDC">
      <w:pPr>
        <w:numPr>
          <w:ilvl w:val="0"/>
          <w:numId w:val="29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FFFFFF"/>
          <w:kern w:val="0"/>
          <w:sz w:val="27"/>
          <w:szCs w:val="27"/>
          <w:lang w:val="en-IN" w:eastAsia="en-IN"/>
        </w:rPr>
        <w:t>--------------------------------------------</w:t>
      </w:r>
      <w:r w:rsidRPr="00113FD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5FB8A8D2" wp14:editId="267F9655">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075EB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29E256"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lastRenderedPageBreak/>
        <w:t>Create a new Java project to implement the requirements given above.</w:t>
      </w:r>
    </w:p>
    <w:p w14:paraId="68DCCF49"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Note</w:t>
      </w:r>
      <w:r w:rsidRPr="00113FDC">
        <w:rPr>
          <w:rFonts w:ascii="Roboto" w:eastAsia="Times New Roman" w:hAnsi="Roboto" w:cs="Times New Roman"/>
          <w:color w:val="01014A"/>
          <w:kern w:val="0"/>
          <w:sz w:val="27"/>
          <w:szCs w:val="27"/>
          <w:lang w:val="en-IN" w:eastAsia="en-IN"/>
        </w:rPr>
        <w:t xml:space="preserve">: Check the project using </w:t>
      </w:r>
      <w:proofErr w:type="spellStart"/>
      <w:r w:rsidRPr="00113FDC">
        <w:rPr>
          <w:rFonts w:ascii="Roboto" w:eastAsia="Times New Roman" w:hAnsi="Roboto" w:cs="Times New Roman"/>
          <w:color w:val="01014A"/>
          <w:kern w:val="0"/>
          <w:sz w:val="27"/>
          <w:szCs w:val="27"/>
          <w:lang w:val="en-IN" w:eastAsia="en-IN"/>
        </w:rPr>
        <w:t>SonarLint</w:t>
      </w:r>
      <w:proofErr w:type="spellEnd"/>
      <w:r w:rsidRPr="00113FDC">
        <w:rPr>
          <w:rFonts w:ascii="Roboto" w:eastAsia="Times New Roman" w:hAnsi="Roboto" w:cs="Times New Roman"/>
          <w:color w:val="01014A"/>
          <w:kern w:val="0"/>
          <w:sz w:val="27"/>
          <w:szCs w:val="27"/>
          <w:lang w:val="en-IN" w:eastAsia="en-IN"/>
        </w:rPr>
        <w:t xml:space="preserve"> to maintain the coding standards. Ignore the violations which occur due to "</w:t>
      </w:r>
      <w:proofErr w:type="spellStart"/>
      <w:r w:rsidRPr="00113FDC">
        <w:rPr>
          <w:rFonts w:ascii="Roboto" w:eastAsia="Times New Roman" w:hAnsi="Roboto" w:cs="Times New Roman"/>
          <w:color w:val="01014A"/>
          <w:kern w:val="0"/>
          <w:sz w:val="27"/>
          <w:szCs w:val="27"/>
          <w:lang w:val="en-IN" w:eastAsia="en-IN"/>
        </w:rPr>
        <w:t>System.out</w:t>
      </w:r>
      <w:proofErr w:type="spellEnd"/>
      <w:r w:rsidRPr="00113FDC">
        <w:rPr>
          <w:rFonts w:ascii="Roboto" w:eastAsia="Times New Roman" w:hAnsi="Roboto" w:cs="Times New Roman"/>
          <w:color w:val="01014A"/>
          <w:kern w:val="0"/>
          <w:sz w:val="27"/>
          <w:szCs w:val="27"/>
          <w:lang w:val="en-IN" w:eastAsia="en-IN"/>
        </w:rPr>
        <w:t>" statements.</w:t>
      </w:r>
    </w:p>
    <w:p w14:paraId="564FF259"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Problem Description:</w:t>
      </w:r>
    </w:p>
    <w:p w14:paraId="541123D6"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r w:rsidRPr="00113FDC">
        <w:rPr>
          <w:rFonts w:ascii="Roboto" w:eastAsia="Times New Roman" w:hAnsi="Roboto" w:cs="Times New Roman"/>
          <w:color w:val="01014A"/>
          <w:kern w:val="0"/>
          <w:sz w:val="27"/>
          <w:szCs w:val="27"/>
          <w:lang w:val="en-IN" w:eastAsia="en-IN"/>
        </w:rPr>
        <w:t>RRTechnicals</w:t>
      </w:r>
      <w:proofErr w:type="spellEnd"/>
      <w:r w:rsidRPr="00113FDC">
        <w:rPr>
          <w:rFonts w:ascii="Roboto" w:eastAsia="Times New Roman" w:hAnsi="Roboto" w:cs="Times New Roman"/>
          <w:color w:val="01014A"/>
          <w:kern w:val="0"/>
          <w:sz w:val="27"/>
          <w:szCs w:val="27"/>
          <w:lang w:val="en-IN" w:eastAsia="en-IN"/>
        </w:rPr>
        <w:t xml:space="preserve">, a study </w:t>
      </w:r>
      <w:proofErr w:type="spellStart"/>
      <w:r w:rsidRPr="00113FDC">
        <w:rPr>
          <w:rFonts w:ascii="Roboto" w:eastAsia="Times New Roman" w:hAnsi="Roboto" w:cs="Times New Roman"/>
          <w:color w:val="01014A"/>
          <w:kern w:val="0"/>
          <w:sz w:val="27"/>
          <w:szCs w:val="27"/>
          <w:lang w:val="en-IN" w:eastAsia="en-IN"/>
        </w:rPr>
        <w:t>center</w:t>
      </w:r>
      <w:proofErr w:type="spellEnd"/>
      <w:r w:rsidRPr="00113FDC">
        <w:rPr>
          <w:rFonts w:ascii="Roboto" w:eastAsia="Times New Roman" w:hAnsi="Roboto" w:cs="Times New Roman"/>
          <w:color w:val="01014A"/>
          <w:kern w:val="0"/>
          <w:sz w:val="27"/>
          <w:szCs w:val="27"/>
          <w:lang w:val="en-IN" w:eastAsia="en-IN"/>
        </w:rPr>
        <w:t xml:space="preserve"> allows students to register for two types of certification courses - </w:t>
      </w:r>
      <w:proofErr w:type="spellStart"/>
      <w:r w:rsidRPr="00113FDC">
        <w:rPr>
          <w:rFonts w:ascii="Roboto" w:eastAsia="Times New Roman" w:hAnsi="Roboto" w:cs="Times New Roman"/>
          <w:color w:val="01014A"/>
          <w:kern w:val="0"/>
          <w:sz w:val="27"/>
          <w:szCs w:val="27"/>
          <w:lang w:val="en-IN" w:eastAsia="en-IN"/>
        </w:rPr>
        <w:t>CrashCourseCertification</w:t>
      </w:r>
      <w:proofErr w:type="spellEnd"/>
      <w:r w:rsidRPr="00113FDC">
        <w:rPr>
          <w:rFonts w:ascii="Roboto" w:eastAsia="Times New Roman" w:hAnsi="Roboto" w:cs="Times New Roman"/>
          <w:color w:val="01014A"/>
          <w:kern w:val="0"/>
          <w:sz w:val="27"/>
          <w:szCs w:val="27"/>
          <w:lang w:val="en-IN" w:eastAsia="en-IN"/>
        </w:rPr>
        <w:t xml:space="preserve"> and </w:t>
      </w:r>
      <w:proofErr w:type="spellStart"/>
      <w:r w:rsidRPr="00113FDC">
        <w:rPr>
          <w:rFonts w:ascii="Roboto" w:eastAsia="Times New Roman" w:hAnsi="Roboto" w:cs="Times New Roman"/>
          <w:color w:val="01014A"/>
          <w:kern w:val="0"/>
          <w:sz w:val="27"/>
          <w:szCs w:val="27"/>
          <w:lang w:val="en-IN" w:eastAsia="en-IN"/>
        </w:rPr>
        <w:t>RegularCourseCertification</w:t>
      </w:r>
      <w:proofErr w:type="spellEnd"/>
      <w:r w:rsidRPr="00113FDC">
        <w:rPr>
          <w:rFonts w:ascii="Roboto" w:eastAsia="Times New Roman" w:hAnsi="Roboto" w:cs="Times New Roman"/>
          <w:color w:val="01014A"/>
          <w:kern w:val="0"/>
          <w:sz w:val="27"/>
          <w:szCs w:val="27"/>
          <w:lang w:val="en-IN" w:eastAsia="en-IN"/>
        </w:rPr>
        <w:t xml:space="preserve">. For this, the </w:t>
      </w:r>
      <w:proofErr w:type="spellStart"/>
      <w:r w:rsidRPr="00113FDC">
        <w:rPr>
          <w:rFonts w:ascii="Roboto" w:eastAsia="Times New Roman" w:hAnsi="Roboto" w:cs="Times New Roman"/>
          <w:color w:val="01014A"/>
          <w:kern w:val="0"/>
          <w:sz w:val="27"/>
          <w:szCs w:val="27"/>
          <w:lang w:val="en-IN" w:eastAsia="en-IN"/>
        </w:rPr>
        <w:t>center</w:t>
      </w:r>
      <w:proofErr w:type="spellEnd"/>
      <w:r w:rsidRPr="00113FDC">
        <w:rPr>
          <w:rFonts w:ascii="Roboto" w:eastAsia="Times New Roman" w:hAnsi="Roboto" w:cs="Times New Roman"/>
          <w:color w:val="01014A"/>
          <w:kern w:val="0"/>
          <w:sz w:val="27"/>
          <w:szCs w:val="27"/>
          <w:lang w:val="en-IN" w:eastAsia="en-IN"/>
        </w:rPr>
        <w:t xml:space="preserve"> </w:t>
      </w:r>
      <w:proofErr w:type="gramStart"/>
      <w:r w:rsidRPr="00113FDC">
        <w:rPr>
          <w:rFonts w:ascii="Roboto" w:eastAsia="Times New Roman" w:hAnsi="Roboto" w:cs="Times New Roman"/>
          <w:color w:val="01014A"/>
          <w:kern w:val="0"/>
          <w:sz w:val="27"/>
          <w:szCs w:val="27"/>
          <w:lang w:val="en-IN" w:eastAsia="en-IN"/>
        </w:rPr>
        <w:t>has to</w:t>
      </w:r>
      <w:proofErr w:type="gramEnd"/>
      <w:r w:rsidRPr="00113FDC">
        <w:rPr>
          <w:rFonts w:ascii="Roboto" w:eastAsia="Times New Roman" w:hAnsi="Roboto" w:cs="Times New Roman"/>
          <w:color w:val="01014A"/>
          <w:kern w:val="0"/>
          <w:sz w:val="27"/>
          <w:szCs w:val="27"/>
          <w:lang w:val="en-IN" w:eastAsia="en-IN"/>
        </w:rPr>
        <w:t xml:space="preserve"> comply with the standards set for all certifications.</w:t>
      </w:r>
    </w:p>
    <w:p w14:paraId="3098AAF9"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Also, an admission test is conducted for all the students who want to apply, and the marks scored in the admission test is considered for a discount on their total fees as per the table below:</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contains the discount percentages depending on marks."/>
      </w:tblPr>
      <w:tblGrid>
        <w:gridCol w:w="3152"/>
        <w:gridCol w:w="1390"/>
      </w:tblGrid>
      <w:tr w:rsidR="00113FDC" w:rsidRPr="00113FDC" w14:paraId="22AD889E" w14:textId="77777777" w:rsidTr="00113FDC">
        <w:trPr>
          <w:tblHeader/>
          <w:tblCellSpacing w:w="0" w:type="dxa"/>
          <w:jc w:val="center"/>
        </w:trPr>
        <w:tc>
          <w:tcPr>
            <w:tcW w:w="0" w:type="auto"/>
            <w:gridSpan w:val="2"/>
            <w:tcBorders>
              <w:top w:val="nil"/>
              <w:left w:val="nil"/>
              <w:bottom w:val="nil"/>
              <w:right w:val="nil"/>
            </w:tcBorders>
            <w:shd w:val="clear" w:color="auto" w:fill="6495ED"/>
            <w:vAlign w:val="center"/>
            <w:hideMark/>
          </w:tcPr>
          <w:p w14:paraId="6BE3F150"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Discount table</w:t>
            </w:r>
          </w:p>
        </w:tc>
      </w:tr>
      <w:tr w:rsidR="00113FDC" w:rsidRPr="00113FDC" w14:paraId="6359945B" w14:textId="77777777" w:rsidTr="00113FDC">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765EE74B" w14:textId="77777777" w:rsidR="00113FDC" w:rsidRPr="00113FDC" w:rsidRDefault="00113FDC" w:rsidP="00113FDC">
            <w:pPr>
              <w:spacing w:before="0" w:after="0"/>
              <w:ind w:left="0" w:right="0"/>
              <w:jc w:val="center"/>
              <w:rPr>
                <w:rFonts w:ascii="Roboto" w:eastAsia="Times New Roman" w:hAnsi="Roboto" w:cs="Times New Roman"/>
                <w:b/>
                <w:bCs/>
                <w:color w:val="FFFFFF"/>
                <w:kern w:val="0"/>
                <w:sz w:val="27"/>
                <w:szCs w:val="27"/>
                <w:lang w:val="en-IN" w:eastAsia="en-IN"/>
              </w:rPr>
            </w:pPr>
            <w:r w:rsidRPr="00113FDC">
              <w:rPr>
                <w:rFonts w:ascii="Roboto" w:eastAsia="Times New Roman" w:hAnsi="Roboto" w:cs="Times New Roman"/>
                <w:b/>
                <w:bCs/>
                <w:color w:val="FFFFFF"/>
                <w:kern w:val="0"/>
                <w:sz w:val="27"/>
                <w:szCs w:val="27"/>
                <w:lang w:val="en-IN" w:eastAsia="en-IN"/>
              </w:rPr>
              <w:t>Marks</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31DC168B" w14:textId="77777777" w:rsidR="00113FDC" w:rsidRPr="00113FDC" w:rsidRDefault="00113FDC" w:rsidP="00113FDC">
            <w:pPr>
              <w:spacing w:before="0" w:after="0"/>
              <w:ind w:left="0" w:right="0"/>
              <w:jc w:val="center"/>
              <w:rPr>
                <w:rFonts w:ascii="Roboto" w:eastAsia="Times New Roman" w:hAnsi="Roboto" w:cs="Times New Roman"/>
                <w:b/>
                <w:bCs/>
                <w:color w:val="FFFFFF"/>
                <w:kern w:val="0"/>
                <w:sz w:val="27"/>
                <w:szCs w:val="27"/>
                <w:lang w:val="en-IN" w:eastAsia="en-IN"/>
              </w:rPr>
            </w:pPr>
            <w:r w:rsidRPr="00113FDC">
              <w:rPr>
                <w:rFonts w:ascii="Roboto" w:eastAsia="Times New Roman" w:hAnsi="Roboto" w:cs="Times New Roman"/>
                <w:b/>
                <w:bCs/>
                <w:color w:val="FFFFFF"/>
                <w:kern w:val="0"/>
                <w:sz w:val="27"/>
                <w:szCs w:val="27"/>
                <w:lang w:val="en-IN" w:eastAsia="en-IN"/>
              </w:rPr>
              <w:t>Discount %</w:t>
            </w:r>
          </w:p>
        </w:tc>
      </w:tr>
      <w:tr w:rsidR="00113FDC" w:rsidRPr="00113FDC" w14:paraId="490E8878"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9D5A4B"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90 or greater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DFD62"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10</w:t>
            </w:r>
          </w:p>
        </w:tc>
      </w:tr>
      <w:tr w:rsidR="00113FDC" w:rsidRPr="00113FDC" w14:paraId="63EB454F"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9644C6"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75 to 89 (Both inclusive)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95053"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5</w:t>
            </w:r>
          </w:p>
        </w:tc>
      </w:tr>
    </w:tbl>
    <w:p w14:paraId="53CEDAA3"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An extra 12.36% service tax is applicable on discounted fee for crash course. Since regular course students are paying more amount, they are exempted from the service tax.</w:t>
      </w:r>
    </w:p>
    <w:p w14:paraId="41A6917B"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Create the required interface and classes as per class diagrams given below:</w:t>
      </w:r>
    </w:p>
    <w:p w14:paraId="2E27F599"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Certification:</w:t>
      </w:r>
    </w:p>
    <w:p w14:paraId="4E05C739" w14:textId="0FAAE5C6"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noProof/>
          <w:color w:val="01014A"/>
          <w:kern w:val="0"/>
          <w:sz w:val="27"/>
          <w:szCs w:val="27"/>
          <w:lang w:val="en-IN" w:eastAsia="en-IN"/>
        </w:rPr>
        <w:drawing>
          <wp:inline distT="0" distB="0" distL="0" distR="0" wp14:anchorId="3972FCEA" wp14:editId="615EDF57">
            <wp:extent cx="1847850" cy="819150"/>
            <wp:effectExtent l="0" t="0" r="0" b="0"/>
            <wp:docPr id="12" name="Picture 12" descr="This image shows the class diagram for the interface Certification. It has two public attributes REGULAR_COURSE_FEE: double and CRASH_COURSE_FEE: double. It also has a method calculateFee(): 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his image shows the class diagram for the interface Certification. It has two public attributes REGULAR_COURSE_FEE: double and CRASH_COURSE_FEE: double. It also has a method calculateFee(): dou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47850" cy="819150"/>
                    </a:xfrm>
                    <a:prstGeom prst="rect">
                      <a:avLst/>
                    </a:prstGeom>
                    <a:noFill/>
                    <a:ln>
                      <a:noFill/>
                    </a:ln>
                  </pic:spPr>
                </pic:pic>
              </a:graphicData>
            </a:graphic>
          </wp:inline>
        </w:drawing>
      </w:r>
    </w:p>
    <w:p w14:paraId="4EB8AAFA"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 </w:t>
      </w:r>
    </w:p>
    <w:p w14:paraId="1D84076C"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The </w:t>
      </w:r>
      <w:r w:rsidRPr="00113FDC">
        <w:rPr>
          <w:rFonts w:ascii="Roboto" w:eastAsia="Times New Roman" w:hAnsi="Roboto" w:cs="Times New Roman"/>
          <w:b/>
          <w:bCs/>
          <w:color w:val="01014A"/>
          <w:kern w:val="0"/>
          <w:sz w:val="27"/>
          <w:szCs w:val="27"/>
          <w:lang w:val="en-IN" w:eastAsia="en-IN"/>
        </w:rPr>
        <w:t>Certification </w:t>
      </w:r>
      <w:r w:rsidRPr="00113FDC">
        <w:rPr>
          <w:rFonts w:ascii="Roboto" w:eastAsia="Times New Roman" w:hAnsi="Roboto" w:cs="Times New Roman"/>
          <w:color w:val="01014A"/>
          <w:kern w:val="0"/>
          <w:sz w:val="27"/>
          <w:szCs w:val="27"/>
          <w:lang w:val="en-IN" w:eastAsia="en-IN"/>
        </w:rPr>
        <w:t xml:space="preserve">interface provides the standards for all certifications. It specifies the standard fees for the courses and a method to calculate the final fee for the study </w:t>
      </w:r>
      <w:proofErr w:type="spellStart"/>
      <w:r w:rsidRPr="00113FDC">
        <w:rPr>
          <w:rFonts w:ascii="Roboto" w:eastAsia="Times New Roman" w:hAnsi="Roboto" w:cs="Times New Roman"/>
          <w:color w:val="01014A"/>
          <w:kern w:val="0"/>
          <w:sz w:val="27"/>
          <w:szCs w:val="27"/>
          <w:lang w:val="en-IN" w:eastAsia="en-IN"/>
        </w:rPr>
        <w:t>centers</w:t>
      </w:r>
      <w:proofErr w:type="spellEnd"/>
      <w:r w:rsidRPr="00113FDC">
        <w:rPr>
          <w:rFonts w:ascii="Roboto" w:eastAsia="Times New Roman" w:hAnsi="Roboto" w:cs="Times New Roman"/>
          <w:color w:val="01014A"/>
          <w:kern w:val="0"/>
          <w:sz w:val="27"/>
          <w:szCs w:val="27"/>
          <w:lang w:val="en-IN" w:eastAsia="en-IN"/>
        </w:rPr>
        <w:t>. The regular courses can be of 5-6 months duration for which the fee is Rs. 2000 per month. The crash course duration is fixed to 2 months and the fee is Rs. 5000.</w:t>
      </w:r>
    </w:p>
    <w:p w14:paraId="6D1D8276"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 </w:t>
      </w:r>
    </w:p>
    <w:p w14:paraId="2022ECF8"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proofErr w:type="spellStart"/>
      <w:r w:rsidRPr="00113FDC">
        <w:rPr>
          <w:rFonts w:ascii="Roboto" w:eastAsia="Times New Roman" w:hAnsi="Roboto" w:cs="Times New Roman"/>
          <w:b/>
          <w:bCs/>
          <w:color w:val="01014A"/>
          <w:kern w:val="0"/>
          <w:sz w:val="27"/>
          <w:szCs w:val="27"/>
          <w:lang w:val="en-IN" w:eastAsia="en-IN"/>
        </w:rPr>
        <w:t>RRTechnicalCertification</w:t>
      </w:r>
      <w:proofErr w:type="spellEnd"/>
      <w:r w:rsidRPr="00113FDC">
        <w:rPr>
          <w:rFonts w:ascii="Roboto" w:eastAsia="Times New Roman" w:hAnsi="Roboto" w:cs="Times New Roman"/>
          <w:b/>
          <w:bCs/>
          <w:color w:val="01014A"/>
          <w:kern w:val="0"/>
          <w:sz w:val="27"/>
          <w:szCs w:val="27"/>
          <w:lang w:val="en-IN" w:eastAsia="en-IN"/>
        </w:rPr>
        <w:t xml:space="preserve">: The parent class which complies with the certification interface and provides the common features for different types of </w:t>
      </w:r>
      <w:proofErr w:type="spellStart"/>
      <w:r w:rsidRPr="00113FDC">
        <w:rPr>
          <w:rFonts w:ascii="Roboto" w:eastAsia="Times New Roman" w:hAnsi="Roboto" w:cs="Times New Roman"/>
          <w:b/>
          <w:bCs/>
          <w:color w:val="01014A"/>
          <w:kern w:val="0"/>
          <w:sz w:val="27"/>
          <w:szCs w:val="27"/>
          <w:lang w:val="en-IN" w:eastAsia="en-IN"/>
        </w:rPr>
        <w:t>RRTechnical</w:t>
      </w:r>
      <w:proofErr w:type="spellEnd"/>
      <w:r w:rsidRPr="00113FDC">
        <w:rPr>
          <w:rFonts w:ascii="Roboto" w:eastAsia="Times New Roman" w:hAnsi="Roboto" w:cs="Times New Roman"/>
          <w:b/>
          <w:bCs/>
          <w:color w:val="01014A"/>
          <w:kern w:val="0"/>
          <w:sz w:val="27"/>
          <w:szCs w:val="27"/>
          <w:lang w:val="en-IN" w:eastAsia="en-IN"/>
        </w:rPr>
        <w:t xml:space="preserve"> certifications.</w:t>
      </w:r>
    </w:p>
    <w:p w14:paraId="76E9A28F" w14:textId="3D327588"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noProof/>
          <w:color w:val="01014A"/>
          <w:kern w:val="0"/>
          <w:sz w:val="27"/>
          <w:szCs w:val="27"/>
          <w:lang w:val="en-IN" w:eastAsia="en-IN"/>
        </w:rPr>
        <w:lastRenderedPageBreak/>
        <w:drawing>
          <wp:inline distT="0" distB="0" distL="0" distR="0" wp14:anchorId="0B5D6F48" wp14:editId="649181EE">
            <wp:extent cx="5010150" cy="3149600"/>
            <wp:effectExtent l="0" t="0" r="0" b="0"/>
            <wp:docPr id="11" name="Picture 11" descr="This image shows the class diagram for the class RRTechnicalCertification. It has four private attributes which are studentName: String, courseName: String, registrationId: int and admissionTestMarks: int along with one private attribute counter: int. It has a parameterized constructor with the attributes studentName, courseName, and admissionTestMarks. It also has getter and setter methods for all the private attributes along with two more methods which are generateRegistrationId(): void and calculateFee(): 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This image shows the class diagram for the class RRTechnicalCertification. It has four private attributes which are studentName: String, courseName: String, registrationId: int and admissionTestMarks: int along with one private attribute counter: int. It has a parameterized constructor with the attributes studentName, courseName, and admissionTestMarks. It also has getter and setter methods for all the private attributes along with two more methods which are generateRegistrationId(): void and calculateFee(): dou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10150" cy="3149600"/>
                    </a:xfrm>
                    <a:prstGeom prst="rect">
                      <a:avLst/>
                    </a:prstGeom>
                    <a:noFill/>
                    <a:ln>
                      <a:noFill/>
                    </a:ln>
                  </pic:spPr>
                </pic:pic>
              </a:graphicData>
            </a:graphic>
          </wp:inline>
        </w:drawing>
      </w:r>
    </w:p>
    <w:p w14:paraId="7C0E3830"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proofErr w:type="spellStart"/>
      <w:r w:rsidRPr="00113FDC">
        <w:rPr>
          <w:rFonts w:ascii="Roboto" w:eastAsia="Times New Roman" w:hAnsi="Roboto" w:cs="Times New Roman"/>
          <w:b/>
          <w:bCs/>
          <w:color w:val="01014A"/>
          <w:kern w:val="0"/>
          <w:sz w:val="27"/>
          <w:szCs w:val="27"/>
          <w:lang w:val="en-IN" w:eastAsia="en-IN"/>
        </w:rPr>
        <w:t>RegularCourseCertification</w:t>
      </w:r>
      <w:proofErr w:type="spellEnd"/>
      <w:r w:rsidRPr="00113FDC">
        <w:rPr>
          <w:rFonts w:ascii="Roboto" w:eastAsia="Times New Roman" w:hAnsi="Roboto" w:cs="Times New Roman"/>
          <w:b/>
          <w:bCs/>
          <w:color w:val="01014A"/>
          <w:kern w:val="0"/>
          <w:sz w:val="27"/>
          <w:szCs w:val="27"/>
          <w:lang w:val="en-IN" w:eastAsia="en-IN"/>
        </w:rPr>
        <w:t>:</w:t>
      </w:r>
    </w:p>
    <w:p w14:paraId="488E8D89" w14:textId="2D836A4A"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noProof/>
          <w:color w:val="01014A"/>
          <w:kern w:val="0"/>
          <w:sz w:val="27"/>
          <w:szCs w:val="27"/>
          <w:lang w:val="en-IN" w:eastAsia="en-IN"/>
        </w:rPr>
        <w:drawing>
          <wp:inline distT="0" distB="0" distL="0" distR="0" wp14:anchorId="1A82E192" wp14:editId="080B1DD0">
            <wp:extent cx="6070600" cy="1346200"/>
            <wp:effectExtent l="0" t="0" r="6350" b="6350"/>
            <wp:docPr id="10" name="Picture 10" descr="This image shows the class diagram for the class RegularCourseCertification. It has one private attribute courseDuration: int and it's getter and setter methods. It also has a parameterized constructor with the attributes studentName, courseName, admissionTestMarks and courseDuration. This class also overrides the parent class methods generateRegistrationId and calculate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his image shows the class diagram for the class RegularCourseCertification. It has one private attribute courseDuration: int and it's getter and setter methods. It also has a parameterized constructor with the attributes studentName, courseName, admissionTestMarks and courseDuration. This class also overrides the parent class methods generateRegistrationId and calculateFe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70600" cy="1346200"/>
                    </a:xfrm>
                    <a:prstGeom prst="rect">
                      <a:avLst/>
                    </a:prstGeom>
                    <a:noFill/>
                    <a:ln>
                      <a:noFill/>
                    </a:ln>
                  </pic:spPr>
                </pic:pic>
              </a:graphicData>
            </a:graphic>
          </wp:inline>
        </w:drawing>
      </w:r>
    </w:p>
    <w:p w14:paraId="1FD8A39A"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proofErr w:type="spellStart"/>
      <w:r w:rsidRPr="00113FDC">
        <w:rPr>
          <w:rFonts w:ascii="Roboto" w:eastAsia="Times New Roman" w:hAnsi="Roboto" w:cs="Times New Roman"/>
          <w:b/>
          <w:bCs/>
          <w:color w:val="01014A"/>
          <w:kern w:val="0"/>
          <w:sz w:val="27"/>
          <w:szCs w:val="27"/>
          <w:lang w:val="en-IN" w:eastAsia="en-IN"/>
        </w:rPr>
        <w:t>CrashCourseCertification</w:t>
      </w:r>
      <w:proofErr w:type="spellEnd"/>
      <w:r w:rsidRPr="00113FDC">
        <w:rPr>
          <w:rFonts w:ascii="Roboto" w:eastAsia="Times New Roman" w:hAnsi="Roboto" w:cs="Times New Roman"/>
          <w:b/>
          <w:bCs/>
          <w:color w:val="01014A"/>
          <w:kern w:val="0"/>
          <w:sz w:val="27"/>
          <w:szCs w:val="27"/>
          <w:lang w:val="en-IN" w:eastAsia="en-IN"/>
        </w:rPr>
        <w:t>:</w:t>
      </w:r>
    </w:p>
    <w:p w14:paraId="550914D3" w14:textId="5AC664F4"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noProof/>
          <w:color w:val="01014A"/>
          <w:kern w:val="0"/>
          <w:sz w:val="27"/>
          <w:szCs w:val="27"/>
          <w:lang w:val="en-IN" w:eastAsia="en-IN"/>
        </w:rPr>
        <w:drawing>
          <wp:inline distT="0" distB="0" distL="0" distR="0" wp14:anchorId="2A144B4C" wp14:editId="308AE029">
            <wp:extent cx="4959350" cy="838200"/>
            <wp:effectExtent l="0" t="0" r="0" b="0"/>
            <wp:docPr id="9" name="Picture 9" descr="This image shows the class diagram for the class CrashCourseCertification. It has a parameterized constructor with the attributes studentName, courseName and admissionTestMarks. It also overrides the parent class methods generateRegistrationId and calculate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This image shows the class diagram for the class CrashCourseCertification. It has a parameterized constructor with the attributes studentName, courseName and admissionTestMarks. It also overrides the parent class methods generateRegistrationId and calculateFe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9350" cy="838200"/>
                    </a:xfrm>
                    <a:prstGeom prst="rect">
                      <a:avLst/>
                    </a:prstGeom>
                    <a:noFill/>
                    <a:ln>
                      <a:noFill/>
                    </a:ln>
                  </pic:spPr>
                </pic:pic>
              </a:graphicData>
            </a:graphic>
          </wp:inline>
        </w:drawing>
      </w:r>
    </w:p>
    <w:p w14:paraId="5870C03D"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 </w:t>
      </w:r>
    </w:p>
    <w:p w14:paraId="788BB8FA"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Method Description:</w:t>
      </w:r>
    </w:p>
    <w:p w14:paraId="23444057"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113FDC">
        <w:rPr>
          <w:rFonts w:ascii="Roboto" w:eastAsia="Times New Roman" w:hAnsi="Roboto" w:cs="Times New Roman"/>
          <w:b/>
          <w:bCs/>
          <w:color w:val="01014A"/>
          <w:kern w:val="0"/>
          <w:sz w:val="27"/>
          <w:szCs w:val="27"/>
          <w:lang w:val="en-IN" w:eastAsia="en-IN"/>
        </w:rPr>
        <w:t>generateRegistrationId</w:t>
      </w:r>
      <w:proofErr w:type="spellEnd"/>
      <w:r w:rsidRPr="00113FDC">
        <w:rPr>
          <w:rFonts w:ascii="Roboto" w:eastAsia="Times New Roman" w:hAnsi="Roboto" w:cs="Times New Roman"/>
          <w:b/>
          <w:bCs/>
          <w:color w:val="01014A"/>
          <w:kern w:val="0"/>
          <w:sz w:val="27"/>
          <w:szCs w:val="27"/>
          <w:lang w:val="en-IN" w:eastAsia="en-IN"/>
        </w:rPr>
        <w:t>(</w:t>
      </w:r>
      <w:proofErr w:type="gramEnd"/>
      <w:r w:rsidRPr="00113FDC">
        <w:rPr>
          <w:rFonts w:ascii="Roboto" w:eastAsia="Times New Roman" w:hAnsi="Roboto" w:cs="Times New Roman"/>
          <w:b/>
          <w:bCs/>
          <w:color w:val="01014A"/>
          <w:kern w:val="0"/>
          <w:sz w:val="27"/>
          <w:szCs w:val="27"/>
          <w:lang w:val="en-IN" w:eastAsia="en-IN"/>
        </w:rPr>
        <w:t>):</w:t>
      </w:r>
      <w:r w:rsidRPr="00113FDC">
        <w:rPr>
          <w:rFonts w:ascii="Roboto" w:eastAsia="Times New Roman" w:hAnsi="Roboto" w:cs="Times New Roman"/>
          <w:color w:val="01014A"/>
          <w:kern w:val="0"/>
          <w:sz w:val="27"/>
          <w:szCs w:val="27"/>
          <w:lang w:val="en-IN" w:eastAsia="en-IN"/>
        </w:rPr>
        <w:t xml:space="preserve"> This method is used to generate a unique registration id for the certification of each student. The id for regular courses must contain a </w:t>
      </w:r>
      <w:proofErr w:type="gramStart"/>
      <w:r w:rsidRPr="00113FDC">
        <w:rPr>
          <w:rFonts w:ascii="Roboto" w:eastAsia="Times New Roman" w:hAnsi="Roboto" w:cs="Times New Roman"/>
          <w:color w:val="01014A"/>
          <w:kern w:val="0"/>
          <w:sz w:val="27"/>
          <w:szCs w:val="27"/>
          <w:lang w:val="en-IN" w:eastAsia="en-IN"/>
        </w:rPr>
        <w:t>4 digit</w:t>
      </w:r>
      <w:proofErr w:type="gramEnd"/>
      <w:r w:rsidRPr="00113FDC">
        <w:rPr>
          <w:rFonts w:ascii="Roboto" w:eastAsia="Times New Roman" w:hAnsi="Roboto" w:cs="Times New Roman"/>
          <w:color w:val="01014A"/>
          <w:kern w:val="0"/>
          <w:sz w:val="27"/>
          <w:szCs w:val="27"/>
          <w:lang w:val="en-IN" w:eastAsia="en-IN"/>
        </w:rPr>
        <w:t xml:space="preserve"> odd number, starting with 1001. For crash course, the id must contain a 4 digit even number.</w:t>
      </w:r>
      <w:r w:rsidRPr="00113FDC">
        <w:rPr>
          <w:rFonts w:ascii="Roboto" w:eastAsia="Times New Roman" w:hAnsi="Roboto" w:cs="Times New Roman"/>
          <w:color w:val="01014A"/>
          <w:kern w:val="0"/>
          <w:sz w:val="27"/>
          <w:szCs w:val="27"/>
          <w:lang w:val="en-IN" w:eastAsia="en-IN"/>
        </w:rPr>
        <w:br/>
      </w:r>
      <w:r w:rsidRPr="00113FDC">
        <w:rPr>
          <w:rFonts w:ascii="Roboto" w:eastAsia="Times New Roman" w:hAnsi="Roboto" w:cs="Times New Roman"/>
          <w:b/>
          <w:bCs/>
          <w:color w:val="01014A"/>
          <w:kern w:val="0"/>
          <w:sz w:val="27"/>
          <w:szCs w:val="27"/>
          <w:lang w:val="en-IN" w:eastAsia="en-IN"/>
        </w:rPr>
        <w:t>Note:</w:t>
      </w:r>
      <w:r w:rsidRPr="00113FDC">
        <w:rPr>
          <w:rFonts w:ascii="Roboto" w:eastAsia="Times New Roman" w:hAnsi="Roboto" w:cs="Times New Roman"/>
          <w:color w:val="01014A"/>
          <w:kern w:val="0"/>
          <w:sz w:val="27"/>
          <w:szCs w:val="27"/>
          <w:lang w:val="en-IN" w:eastAsia="en-IN"/>
        </w:rPr>
        <w:t> The registration id should get generated as soon as a student is registered (</w:t>
      </w:r>
      <w:proofErr w:type="gramStart"/>
      <w:r w:rsidRPr="00113FDC">
        <w:rPr>
          <w:rFonts w:ascii="Roboto" w:eastAsia="Times New Roman" w:hAnsi="Roboto" w:cs="Times New Roman"/>
          <w:color w:val="01014A"/>
          <w:kern w:val="0"/>
          <w:sz w:val="27"/>
          <w:szCs w:val="27"/>
          <w:lang w:val="en-IN" w:eastAsia="en-IN"/>
        </w:rPr>
        <w:t>i.e.</w:t>
      </w:r>
      <w:proofErr w:type="gramEnd"/>
      <w:r w:rsidRPr="00113FDC">
        <w:rPr>
          <w:rFonts w:ascii="Roboto" w:eastAsia="Times New Roman" w:hAnsi="Roboto" w:cs="Times New Roman"/>
          <w:color w:val="01014A"/>
          <w:kern w:val="0"/>
          <w:sz w:val="27"/>
          <w:szCs w:val="27"/>
          <w:lang w:val="en-IN" w:eastAsia="en-IN"/>
        </w:rPr>
        <w:t xml:space="preserve"> when an object is created) and it need not follow any sequence.</w:t>
      </w:r>
    </w:p>
    <w:p w14:paraId="0C650447"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roofErr w:type="spellStart"/>
      <w:proofErr w:type="gramStart"/>
      <w:r w:rsidRPr="00113FDC">
        <w:rPr>
          <w:rFonts w:ascii="Roboto" w:eastAsia="Times New Roman" w:hAnsi="Roboto" w:cs="Times New Roman"/>
          <w:b/>
          <w:bCs/>
          <w:color w:val="01014A"/>
          <w:kern w:val="0"/>
          <w:sz w:val="27"/>
          <w:szCs w:val="27"/>
          <w:lang w:val="en-IN" w:eastAsia="en-IN"/>
        </w:rPr>
        <w:lastRenderedPageBreak/>
        <w:t>calculateFee</w:t>
      </w:r>
      <w:proofErr w:type="spellEnd"/>
      <w:r w:rsidRPr="00113FDC">
        <w:rPr>
          <w:rFonts w:ascii="Roboto" w:eastAsia="Times New Roman" w:hAnsi="Roboto" w:cs="Times New Roman"/>
          <w:b/>
          <w:bCs/>
          <w:color w:val="01014A"/>
          <w:kern w:val="0"/>
          <w:sz w:val="27"/>
          <w:szCs w:val="27"/>
          <w:lang w:val="en-IN" w:eastAsia="en-IN"/>
        </w:rPr>
        <w:t>(</w:t>
      </w:r>
      <w:proofErr w:type="gramEnd"/>
      <w:r w:rsidRPr="00113FDC">
        <w:rPr>
          <w:rFonts w:ascii="Roboto" w:eastAsia="Times New Roman" w:hAnsi="Roboto" w:cs="Times New Roman"/>
          <w:b/>
          <w:bCs/>
          <w:color w:val="01014A"/>
          <w:kern w:val="0"/>
          <w:sz w:val="27"/>
          <w:szCs w:val="27"/>
          <w:lang w:val="en-IN" w:eastAsia="en-IN"/>
        </w:rPr>
        <w:t>)</w:t>
      </w:r>
      <w:r w:rsidRPr="00113FDC">
        <w:rPr>
          <w:rFonts w:ascii="Roboto" w:eastAsia="Times New Roman" w:hAnsi="Roboto" w:cs="Times New Roman"/>
          <w:color w:val="01014A"/>
          <w:kern w:val="0"/>
          <w:sz w:val="27"/>
          <w:szCs w:val="27"/>
          <w:lang w:val="en-IN" w:eastAsia="en-IN"/>
        </w:rPr>
        <w:t xml:space="preserve">: This method is used to calculate the total certification fees for the students of </w:t>
      </w:r>
      <w:proofErr w:type="spellStart"/>
      <w:r w:rsidRPr="00113FDC">
        <w:rPr>
          <w:rFonts w:ascii="Roboto" w:eastAsia="Times New Roman" w:hAnsi="Roboto" w:cs="Times New Roman"/>
          <w:color w:val="01014A"/>
          <w:kern w:val="0"/>
          <w:sz w:val="27"/>
          <w:szCs w:val="27"/>
          <w:lang w:val="en-IN" w:eastAsia="en-IN"/>
        </w:rPr>
        <w:t>RRTechnicals</w:t>
      </w:r>
      <w:proofErr w:type="spellEnd"/>
      <w:r w:rsidRPr="00113FDC">
        <w:rPr>
          <w:rFonts w:ascii="Roboto" w:eastAsia="Times New Roman" w:hAnsi="Roboto" w:cs="Times New Roman"/>
          <w:color w:val="01014A"/>
          <w:kern w:val="0"/>
          <w:sz w:val="27"/>
          <w:szCs w:val="27"/>
          <w:lang w:val="en-IN" w:eastAsia="en-IN"/>
        </w:rPr>
        <w:t xml:space="preserve">. Make appropriate use of the interface and the </w:t>
      </w:r>
      <w:proofErr w:type="gramStart"/>
      <w:r w:rsidRPr="00113FDC">
        <w:rPr>
          <w:rFonts w:ascii="Roboto" w:eastAsia="Times New Roman" w:hAnsi="Roboto" w:cs="Times New Roman"/>
          <w:color w:val="01014A"/>
          <w:kern w:val="0"/>
          <w:sz w:val="27"/>
          <w:szCs w:val="27"/>
          <w:lang w:val="en-IN" w:eastAsia="en-IN"/>
        </w:rPr>
        <w:t>above mentioned</w:t>
      </w:r>
      <w:proofErr w:type="gramEnd"/>
      <w:r w:rsidRPr="00113FDC">
        <w:rPr>
          <w:rFonts w:ascii="Roboto" w:eastAsia="Times New Roman" w:hAnsi="Roboto" w:cs="Times New Roman"/>
          <w:color w:val="01014A"/>
          <w:kern w:val="0"/>
          <w:sz w:val="27"/>
          <w:szCs w:val="27"/>
          <w:lang w:val="en-IN" w:eastAsia="en-IN"/>
        </w:rPr>
        <w:t xml:space="preserve"> business conditions to determine the total fee amount.</w:t>
      </w:r>
    </w:p>
    <w:p w14:paraId="1A61D3E3"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Use the Tester class to check your code and display the results as shown in the sample output.</w:t>
      </w:r>
    </w:p>
    <w:p w14:paraId="360A78DE"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Sample:</w:t>
      </w:r>
    </w:p>
    <w:p w14:paraId="4ACBA87A"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 </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contains the input for Regular Course Certification"/>
      </w:tblPr>
      <w:tblGrid>
        <w:gridCol w:w="3305"/>
        <w:gridCol w:w="1318"/>
      </w:tblGrid>
      <w:tr w:rsidR="00113FDC" w:rsidRPr="00113FDC" w14:paraId="0054C478" w14:textId="77777777" w:rsidTr="00113FDC">
        <w:trPr>
          <w:tblHeader/>
          <w:tblCellSpacing w:w="0" w:type="dxa"/>
          <w:jc w:val="center"/>
        </w:trPr>
        <w:tc>
          <w:tcPr>
            <w:tcW w:w="0" w:type="auto"/>
            <w:gridSpan w:val="2"/>
            <w:tcBorders>
              <w:top w:val="nil"/>
              <w:left w:val="nil"/>
              <w:bottom w:val="nil"/>
              <w:right w:val="nil"/>
            </w:tcBorders>
            <w:shd w:val="clear" w:color="auto" w:fill="6495ED"/>
            <w:vAlign w:val="center"/>
            <w:hideMark/>
          </w:tcPr>
          <w:p w14:paraId="020B2345"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xml:space="preserve">Input (for </w:t>
            </w:r>
            <w:proofErr w:type="spellStart"/>
            <w:r w:rsidRPr="00113FDC">
              <w:rPr>
                <w:rFonts w:ascii="Roboto" w:eastAsia="Times New Roman" w:hAnsi="Roboto" w:cs="Times New Roman"/>
                <w:b/>
                <w:bCs/>
                <w:color w:val="01014A"/>
                <w:kern w:val="0"/>
                <w:sz w:val="27"/>
                <w:szCs w:val="27"/>
                <w:lang w:val="en-IN" w:eastAsia="en-IN"/>
              </w:rPr>
              <w:t>RegularCourseCertification</w:t>
            </w:r>
            <w:proofErr w:type="spellEnd"/>
            <w:r w:rsidRPr="00113FDC">
              <w:rPr>
                <w:rFonts w:ascii="Roboto" w:eastAsia="Times New Roman" w:hAnsi="Roboto" w:cs="Times New Roman"/>
                <w:b/>
                <w:bCs/>
                <w:color w:val="01014A"/>
                <w:kern w:val="0"/>
                <w:sz w:val="27"/>
                <w:szCs w:val="27"/>
                <w:lang w:val="en-IN" w:eastAsia="en-IN"/>
              </w:rPr>
              <w:t>)</w:t>
            </w:r>
          </w:p>
        </w:tc>
      </w:tr>
      <w:tr w:rsidR="00113FDC" w:rsidRPr="00113FDC" w14:paraId="1CAD14E6" w14:textId="77777777" w:rsidTr="00113FDC">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4F01DE20" w14:textId="77777777" w:rsidR="00113FDC" w:rsidRPr="00113FDC" w:rsidRDefault="00113FDC" w:rsidP="00113FDC">
            <w:pPr>
              <w:spacing w:before="0" w:after="0"/>
              <w:ind w:left="0" w:right="0"/>
              <w:jc w:val="center"/>
              <w:rPr>
                <w:rFonts w:ascii="Roboto" w:eastAsia="Times New Roman" w:hAnsi="Roboto" w:cs="Times New Roman"/>
                <w:b/>
                <w:bCs/>
                <w:color w:val="FFFFFF"/>
                <w:kern w:val="0"/>
                <w:sz w:val="27"/>
                <w:szCs w:val="27"/>
                <w:lang w:val="en-IN" w:eastAsia="en-IN"/>
              </w:rPr>
            </w:pPr>
            <w:r w:rsidRPr="00113FDC">
              <w:rPr>
                <w:rFonts w:ascii="Roboto" w:eastAsia="Times New Roman" w:hAnsi="Roboto" w:cs="Times New Roman"/>
                <w:b/>
                <w:bCs/>
                <w:color w:val="FFFFFF"/>
                <w:kern w:val="0"/>
                <w:sz w:val="27"/>
                <w:szCs w:val="27"/>
                <w:lang w:val="en-IN" w:eastAsia="en-IN"/>
              </w:rPr>
              <w:t>Attribute</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15B35ABF" w14:textId="77777777" w:rsidR="00113FDC" w:rsidRPr="00113FDC" w:rsidRDefault="00113FDC" w:rsidP="00113FDC">
            <w:pPr>
              <w:spacing w:before="0" w:after="0"/>
              <w:ind w:left="0" w:right="0"/>
              <w:jc w:val="center"/>
              <w:rPr>
                <w:rFonts w:ascii="Roboto" w:eastAsia="Times New Roman" w:hAnsi="Roboto" w:cs="Times New Roman"/>
                <w:b/>
                <w:bCs/>
                <w:color w:val="FFFFFF"/>
                <w:kern w:val="0"/>
                <w:sz w:val="27"/>
                <w:szCs w:val="27"/>
                <w:lang w:val="en-IN" w:eastAsia="en-IN"/>
              </w:rPr>
            </w:pPr>
            <w:r w:rsidRPr="00113FDC">
              <w:rPr>
                <w:rFonts w:ascii="Roboto" w:eastAsia="Times New Roman" w:hAnsi="Roboto" w:cs="Times New Roman"/>
                <w:b/>
                <w:bCs/>
                <w:color w:val="FFFFFF"/>
                <w:kern w:val="0"/>
                <w:sz w:val="27"/>
                <w:szCs w:val="27"/>
                <w:lang w:val="en-IN" w:eastAsia="en-IN"/>
              </w:rPr>
              <w:t>Value</w:t>
            </w:r>
          </w:p>
        </w:tc>
      </w:tr>
      <w:tr w:rsidR="00113FDC" w:rsidRPr="00113FDC" w14:paraId="314D074F"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078848"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Student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40BFF"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Rakesh  </w:t>
            </w:r>
          </w:p>
        </w:tc>
      </w:tr>
      <w:tr w:rsidR="00113FDC" w:rsidRPr="00113FDC" w14:paraId="12D5B2E2"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1E3B16"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Course 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DAF94"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J2EE  </w:t>
            </w:r>
          </w:p>
        </w:tc>
      </w:tr>
      <w:tr w:rsidR="00113FDC" w:rsidRPr="00113FDC" w14:paraId="7378DA52"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3C5415"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Course Duration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26426"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5  </w:t>
            </w:r>
          </w:p>
        </w:tc>
      </w:tr>
      <w:tr w:rsidR="00113FDC" w:rsidRPr="00113FDC" w14:paraId="2D1A2360"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5C77CB"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Admission Test Marks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C9843"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85  </w:t>
            </w:r>
          </w:p>
        </w:tc>
      </w:tr>
    </w:tbl>
    <w:p w14:paraId="5ECBD5F7"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Output:</w:t>
      </w:r>
    </w:p>
    <w:p w14:paraId="4CDC587F" w14:textId="77777777" w:rsidR="00113FDC" w:rsidRPr="00113FDC" w:rsidRDefault="00113FDC" w:rsidP="00113FDC">
      <w:pPr>
        <w:numPr>
          <w:ilvl w:val="0"/>
          <w:numId w:val="29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Regular</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Course</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Registration</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Details</w:t>
      </w:r>
    </w:p>
    <w:p w14:paraId="3C3BCBF7" w14:textId="77777777" w:rsidR="00113FDC" w:rsidRPr="00113FDC" w:rsidRDefault="00113FDC" w:rsidP="00113FDC">
      <w:pPr>
        <w:numPr>
          <w:ilvl w:val="0"/>
          <w:numId w:val="2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FFFFFF"/>
          <w:kern w:val="0"/>
          <w:sz w:val="27"/>
          <w:szCs w:val="27"/>
          <w:lang w:val="en-IN" w:eastAsia="en-IN"/>
        </w:rPr>
        <w:t>***********************************</w:t>
      </w:r>
    </w:p>
    <w:p w14:paraId="5D0C95AD" w14:textId="77777777" w:rsidR="00113FDC" w:rsidRPr="00113FDC" w:rsidRDefault="00113FDC" w:rsidP="00113FDC">
      <w:pPr>
        <w:numPr>
          <w:ilvl w:val="0"/>
          <w:numId w:val="2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Student</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Name</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FFFFFF"/>
          <w:kern w:val="0"/>
          <w:sz w:val="27"/>
          <w:szCs w:val="27"/>
          <w:lang w:val="en-IN" w:eastAsia="en-IN"/>
        </w:rPr>
        <w:t xml:space="preserve">  :</w:t>
      </w:r>
      <w:proofErr w:type="gramEnd"/>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Rakesh</w:t>
      </w:r>
    </w:p>
    <w:p w14:paraId="46D6EA9C" w14:textId="77777777" w:rsidR="00113FDC" w:rsidRPr="00113FDC" w:rsidRDefault="00113FDC" w:rsidP="00113FDC">
      <w:pPr>
        <w:numPr>
          <w:ilvl w:val="0"/>
          <w:numId w:val="2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Course</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Name</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FFFFFF"/>
          <w:kern w:val="0"/>
          <w:sz w:val="27"/>
          <w:szCs w:val="27"/>
          <w:lang w:val="en-IN" w:eastAsia="en-IN"/>
        </w:rPr>
        <w:t xml:space="preserve">  :</w:t>
      </w:r>
      <w:proofErr w:type="gramEnd"/>
      <w:r w:rsidRPr="00113FDC">
        <w:rPr>
          <w:rFonts w:ascii="Courier New" w:eastAsia="Times New Roman" w:hAnsi="Courier New" w:cs="Courier New"/>
          <w:color w:val="FFFFFF"/>
          <w:kern w:val="0"/>
          <w:sz w:val="27"/>
          <w:szCs w:val="27"/>
          <w:lang w:val="en-IN" w:eastAsia="en-IN"/>
        </w:rPr>
        <w:t xml:space="preserve"> J2EE</w:t>
      </w:r>
    </w:p>
    <w:p w14:paraId="3DF33791" w14:textId="77777777" w:rsidR="00113FDC" w:rsidRPr="00113FDC" w:rsidRDefault="00113FDC" w:rsidP="00113FDC">
      <w:pPr>
        <w:numPr>
          <w:ilvl w:val="0"/>
          <w:numId w:val="2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Course</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89BDFF"/>
          <w:kern w:val="0"/>
          <w:sz w:val="27"/>
          <w:szCs w:val="27"/>
          <w:lang w:val="en-IN" w:eastAsia="en-IN"/>
        </w:rPr>
        <w:t>Duration</w:t>
      </w:r>
      <w:r w:rsidRPr="00113FDC">
        <w:rPr>
          <w:rFonts w:ascii="Courier New" w:eastAsia="Times New Roman" w:hAnsi="Courier New" w:cs="Courier New"/>
          <w:color w:val="FFFFFF"/>
          <w:kern w:val="0"/>
          <w:sz w:val="27"/>
          <w:szCs w:val="27"/>
          <w:lang w:val="en-IN" w:eastAsia="en-IN"/>
        </w:rPr>
        <w:t xml:space="preserve">  :</w:t>
      </w:r>
      <w:proofErr w:type="gramEnd"/>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5</w:t>
      </w:r>
      <w:r w:rsidRPr="00113FDC">
        <w:rPr>
          <w:rFonts w:ascii="Courier New" w:eastAsia="Times New Roman" w:hAnsi="Courier New" w:cs="Courier New"/>
          <w:color w:val="FFFFFF"/>
          <w:kern w:val="0"/>
          <w:sz w:val="27"/>
          <w:szCs w:val="27"/>
          <w:lang w:val="en-IN" w:eastAsia="en-IN"/>
        </w:rPr>
        <w:t xml:space="preserve"> months</w:t>
      </w:r>
    </w:p>
    <w:p w14:paraId="36A787CC" w14:textId="77777777" w:rsidR="00113FDC" w:rsidRPr="00113FDC" w:rsidRDefault="00113FDC" w:rsidP="00113FDC">
      <w:pPr>
        <w:numPr>
          <w:ilvl w:val="0"/>
          <w:numId w:val="2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Registration</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FFFFFF"/>
          <w:kern w:val="0"/>
          <w:sz w:val="27"/>
          <w:szCs w:val="27"/>
          <w:lang w:val="en-IN" w:eastAsia="en-IN"/>
        </w:rPr>
        <w:t>ID  :</w:t>
      </w:r>
      <w:proofErr w:type="gramEnd"/>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1001</w:t>
      </w:r>
    </w:p>
    <w:p w14:paraId="541179F2" w14:textId="1F61EA16" w:rsidR="00113FDC" w:rsidRPr="00113FDC" w:rsidRDefault="00113FDC" w:rsidP="00113FDC">
      <w:pPr>
        <w:numPr>
          <w:ilvl w:val="0"/>
          <w:numId w:val="29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Fees</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FFFFFF"/>
          <w:kern w:val="0"/>
          <w:sz w:val="27"/>
          <w:szCs w:val="27"/>
          <w:lang w:val="en-IN" w:eastAsia="en-IN"/>
        </w:rPr>
        <w:t xml:space="preserve">  :</w:t>
      </w:r>
      <w:proofErr w:type="gramEnd"/>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9500.0</w:t>
      </w:r>
      <w:r w:rsidRPr="00113FD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6799715B" wp14:editId="0F508744">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02409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8014C7"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 </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tblCellMar>
          <w:top w:w="10" w:type="dxa"/>
          <w:left w:w="10" w:type="dxa"/>
          <w:bottom w:w="10" w:type="dxa"/>
          <w:right w:w="10" w:type="dxa"/>
        </w:tblCellMar>
        <w:tblLook w:val="04A0" w:firstRow="1" w:lastRow="0" w:firstColumn="1" w:lastColumn="0" w:noHBand="0" w:noVBand="1"/>
        <w:tblDescription w:val="This table contains the Input for Crash Course Certification."/>
      </w:tblPr>
      <w:tblGrid>
        <w:gridCol w:w="3101"/>
        <w:gridCol w:w="1293"/>
      </w:tblGrid>
      <w:tr w:rsidR="00113FDC" w:rsidRPr="00113FDC" w14:paraId="11A7EE76" w14:textId="77777777" w:rsidTr="00113FDC">
        <w:trPr>
          <w:tblHeader/>
          <w:tblCellSpacing w:w="0" w:type="dxa"/>
          <w:jc w:val="center"/>
        </w:trPr>
        <w:tc>
          <w:tcPr>
            <w:tcW w:w="0" w:type="auto"/>
            <w:gridSpan w:val="2"/>
            <w:tcBorders>
              <w:top w:val="nil"/>
              <w:left w:val="nil"/>
              <w:bottom w:val="nil"/>
              <w:right w:val="nil"/>
            </w:tcBorders>
            <w:shd w:val="clear" w:color="auto" w:fill="6495ED"/>
            <w:vAlign w:val="center"/>
            <w:hideMark/>
          </w:tcPr>
          <w:p w14:paraId="75A9E44A"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xml:space="preserve">Input (for </w:t>
            </w:r>
            <w:proofErr w:type="spellStart"/>
            <w:r w:rsidRPr="00113FDC">
              <w:rPr>
                <w:rFonts w:ascii="Roboto" w:eastAsia="Times New Roman" w:hAnsi="Roboto" w:cs="Times New Roman"/>
                <w:b/>
                <w:bCs/>
                <w:color w:val="01014A"/>
                <w:kern w:val="0"/>
                <w:sz w:val="27"/>
                <w:szCs w:val="27"/>
                <w:lang w:val="en-IN" w:eastAsia="en-IN"/>
              </w:rPr>
              <w:t>CrashCourseCertification</w:t>
            </w:r>
            <w:proofErr w:type="spellEnd"/>
            <w:r w:rsidRPr="00113FDC">
              <w:rPr>
                <w:rFonts w:ascii="Roboto" w:eastAsia="Times New Roman" w:hAnsi="Roboto" w:cs="Times New Roman"/>
                <w:b/>
                <w:bCs/>
                <w:color w:val="01014A"/>
                <w:kern w:val="0"/>
                <w:sz w:val="27"/>
                <w:szCs w:val="27"/>
                <w:lang w:val="en-IN" w:eastAsia="en-IN"/>
              </w:rPr>
              <w:t>)</w:t>
            </w:r>
          </w:p>
        </w:tc>
      </w:tr>
      <w:tr w:rsidR="00113FDC" w:rsidRPr="00113FDC" w14:paraId="3DAA1C4E" w14:textId="77777777" w:rsidTr="00113FDC">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7273D6D7" w14:textId="77777777" w:rsidR="00113FDC" w:rsidRPr="00113FDC" w:rsidRDefault="00113FDC" w:rsidP="00113FDC">
            <w:pPr>
              <w:spacing w:before="0" w:after="0"/>
              <w:ind w:left="0" w:right="0"/>
              <w:jc w:val="center"/>
              <w:rPr>
                <w:rFonts w:ascii="Roboto" w:eastAsia="Times New Roman" w:hAnsi="Roboto" w:cs="Times New Roman"/>
                <w:b/>
                <w:bCs/>
                <w:color w:val="FFFFFF"/>
                <w:kern w:val="0"/>
                <w:sz w:val="27"/>
                <w:szCs w:val="27"/>
                <w:lang w:val="en-IN" w:eastAsia="en-IN"/>
              </w:rPr>
            </w:pPr>
            <w:r w:rsidRPr="00113FDC">
              <w:rPr>
                <w:rFonts w:ascii="Roboto" w:eastAsia="Times New Roman" w:hAnsi="Roboto" w:cs="Times New Roman"/>
                <w:b/>
                <w:bCs/>
                <w:color w:val="FFFFFF"/>
                <w:kern w:val="0"/>
                <w:sz w:val="27"/>
                <w:szCs w:val="27"/>
                <w:lang w:val="en-IN" w:eastAsia="en-IN"/>
              </w:rPr>
              <w:t>Attribute</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6105FC3A" w14:textId="77777777" w:rsidR="00113FDC" w:rsidRPr="00113FDC" w:rsidRDefault="00113FDC" w:rsidP="00113FDC">
            <w:pPr>
              <w:spacing w:before="0" w:after="0"/>
              <w:ind w:left="0" w:right="0"/>
              <w:jc w:val="center"/>
              <w:rPr>
                <w:rFonts w:ascii="Roboto" w:eastAsia="Times New Roman" w:hAnsi="Roboto" w:cs="Times New Roman"/>
                <w:b/>
                <w:bCs/>
                <w:color w:val="FFFFFF"/>
                <w:kern w:val="0"/>
                <w:sz w:val="27"/>
                <w:szCs w:val="27"/>
                <w:lang w:val="en-IN" w:eastAsia="en-IN"/>
              </w:rPr>
            </w:pPr>
            <w:r w:rsidRPr="00113FDC">
              <w:rPr>
                <w:rFonts w:ascii="Roboto" w:eastAsia="Times New Roman" w:hAnsi="Roboto" w:cs="Times New Roman"/>
                <w:b/>
                <w:bCs/>
                <w:color w:val="FFFFFF"/>
                <w:kern w:val="0"/>
                <w:sz w:val="27"/>
                <w:szCs w:val="27"/>
                <w:lang w:val="en-IN" w:eastAsia="en-IN"/>
              </w:rPr>
              <w:t>Value</w:t>
            </w:r>
          </w:p>
        </w:tc>
      </w:tr>
      <w:tr w:rsidR="00113FDC" w:rsidRPr="00113FDC" w14:paraId="27E744C0"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0CB101"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Student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F56F1"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Roshan  </w:t>
            </w:r>
          </w:p>
        </w:tc>
      </w:tr>
      <w:tr w:rsidR="00113FDC" w:rsidRPr="00113FDC" w14:paraId="14EFA046"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45547C"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Course Name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717F9"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Angular  </w:t>
            </w:r>
          </w:p>
        </w:tc>
      </w:tr>
      <w:tr w:rsidR="00113FDC" w:rsidRPr="00113FDC" w14:paraId="5E3968F8"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E457CC"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Admission Test Marks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91A0F" w14:textId="77777777" w:rsidR="00113FDC" w:rsidRPr="00113FDC" w:rsidRDefault="00113FDC" w:rsidP="00113FDC">
            <w:pPr>
              <w:spacing w:before="0" w:after="0"/>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  71  </w:t>
            </w:r>
          </w:p>
        </w:tc>
      </w:tr>
    </w:tbl>
    <w:p w14:paraId="5B7CE2C9" w14:textId="77777777" w:rsidR="00113FDC" w:rsidRPr="00113FDC" w:rsidRDefault="00113FDC" w:rsidP="00113FDC">
      <w:pPr>
        <w:spacing w:before="100" w:beforeAutospacing="1" w:after="100" w:afterAutospacing="1"/>
        <w:ind w:left="0" w:right="0"/>
        <w:outlineLvl w:val="2"/>
        <w:rPr>
          <w:rFonts w:ascii="Roboto" w:eastAsia="Times New Roman" w:hAnsi="Roboto" w:cs="Times New Roman"/>
          <w:b/>
          <w:bCs/>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Output:</w:t>
      </w:r>
    </w:p>
    <w:p w14:paraId="61151A0D" w14:textId="77777777" w:rsidR="00113FDC" w:rsidRPr="00113FDC" w:rsidRDefault="00113FDC" w:rsidP="00113FDC">
      <w:pPr>
        <w:numPr>
          <w:ilvl w:val="0"/>
          <w:numId w:val="29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Crash</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Course</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Registration</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Details</w:t>
      </w:r>
    </w:p>
    <w:p w14:paraId="0195472F" w14:textId="77777777" w:rsidR="00113FDC" w:rsidRPr="00113FDC" w:rsidRDefault="00113FDC" w:rsidP="00113FDC">
      <w:pPr>
        <w:numPr>
          <w:ilvl w:val="0"/>
          <w:numId w:val="2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FFFFFF"/>
          <w:kern w:val="0"/>
          <w:sz w:val="27"/>
          <w:szCs w:val="27"/>
          <w:lang w:val="en-IN" w:eastAsia="en-IN"/>
        </w:rPr>
        <w:t>*********************************</w:t>
      </w:r>
    </w:p>
    <w:p w14:paraId="56D87D1C" w14:textId="77777777" w:rsidR="00113FDC" w:rsidRPr="00113FDC" w:rsidRDefault="00113FDC" w:rsidP="00113FDC">
      <w:pPr>
        <w:numPr>
          <w:ilvl w:val="0"/>
          <w:numId w:val="2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Student</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Name</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FFFFFF"/>
          <w:kern w:val="0"/>
          <w:sz w:val="27"/>
          <w:szCs w:val="27"/>
          <w:lang w:val="en-IN" w:eastAsia="en-IN"/>
        </w:rPr>
        <w:t xml:space="preserve">  :</w:t>
      </w:r>
      <w:proofErr w:type="gramEnd"/>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Roshan</w:t>
      </w:r>
    </w:p>
    <w:p w14:paraId="4A448D5D" w14:textId="77777777" w:rsidR="00113FDC" w:rsidRPr="00113FDC" w:rsidRDefault="00113FDC" w:rsidP="00113FDC">
      <w:pPr>
        <w:numPr>
          <w:ilvl w:val="0"/>
          <w:numId w:val="2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lastRenderedPageBreak/>
        <w:t>Course</w:t>
      </w:r>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Name</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FFFFFF"/>
          <w:kern w:val="0"/>
          <w:sz w:val="27"/>
          <w:szCs w:val="27"/>
          <w:lang w:val="en-IN" w:eastAsia="en-IN"/>
        </w:rPr>
        <w:t xml:space="preserve">  :</w:t>
      </w:r>
      <w:proofErr w:type="gramEnd"/>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89BDFF"/>
          <w:kern w:val="0"/>
          <w:sz w:val="27"/>
          <w:szCs w:val="27"/>
          <w:lang w:val="en-IN" w:eastAsia="en-IN"/>
        </w:rPr>
        <w:t>Angular</w:t>
      </w:r>
    </w:p>
    <w:p w14:paraId="42F00732" w14:textId="77777777" w:rsidR="00113FDC" w:rsidRPr="00113FDC" w:rsidRDefault="00113FDC" w:rsidP="00113FDC">
      <w:pPr>
        <w:numPr>
          <w:ilvl w:val="0"/>
          <w:numId w:val="2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Course</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89BDFF"/>
          <w:kern w:val="0"/>
          <w:sz w:val="27"/>
          <w:szCs w:val="27"/>
          <w:lang w:val="en-IN" w:eastAsia="en-IN"/>
        </w:rPr>
        <w:t>Duration</w:t>
      </w:r>
      <w:r w:rsidRPr="00113FDC">
        <w:rPr>
          <w:rFonts w:ascii="Courier New" w:eastAsia="Times New Roman" w:hAnsi="Courier New" w:cs="Courier New"/>
          <w:color w:val="FFFFFF"/>
          <w:kern w:val="0"/>
          <w:sz w:val="27"/>
          <w:szCs w:val="27"/>
          <w:lang w:val="en-IN" w:eastAsia="en-IN"/>
        </w:rPr>
        <w:t xml:space="preserve">  :</w:t>
      </w:r>
      <w:proofErr w:type="gramEnd"/>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2</w:t>
      </w:r>
      <w:r w:rsidRPr="00113FDC">
        <w:rPr>
          <w:rFonts w:ascii="Courier New" w:eastAsia="Times New Roman" w:hAnsi="Courier New" w:cs="Courier New"/>
          <w:color w:val="FFFFFF"/>
          <w:kern w:val="0"/>
          <w:sz w:val="27"/>
          <w:szCs w:val="27"/>
          <w:lang w:val="en-IN" w:eastAsia="en-IN"/>
        </w:rPr>
        <w:t xml:space="preserve"> months</w:t>
      </w:r>
    </w:p>
    <w:p w14:paraId="0D50DDE9" w14:textId="77777777" w:rsidR="00113FDC" w:rsidRPr="00113FDC" w:rsidRDefault="00113FDC" w:rsidP="00113FDC">
      <w:pPr>
        <w:numPr>
          <w:ilvl w:val="0"/>
          <w:numId w:val="2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Registration</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FFFFFF"/>
          <w:kern w:val="0"/>
          <w:sz w:val="27"/>
          <w:szCs w:val="27"/>
          <w:lang w:val="en-IN" w:eastAsia="en-IN"/>
        </w:rPr>
        <w:t>ID  :</w:t>
      </w:r>
      <w:proofErr w:type="gramEnd"/>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1002</w:t>
      </w:r>
    </w:p>
    <w:p w14:paraId="725DF7D4" w14:textId="5C97A59D" w:rsidR="00113FDC" w:rsidRPr="00113FDC" w:rsidRDefault="00113FDC" w:rsidP="00113FDC">
      <w:pPr>
        <w:numPr>
          <w:ilvl w:val="0"/>
          <w:numId w:val="29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0"/>
        <w:rPr>
          <w:rFonts w:ascii="Courier New" w:eastAsia="Times New Roman" w:hAnsi="Courier New" w:cs="Courier New"/>
          <w:color w:val="555555"/>
          <w:kern w:val="0"/>
          <w:sz w:val="27"/>
          <w:szCs w:val="27"/>
          <w:lang w:val="en-IN" w:eastAsia="en-IN"/>
        </w:rPr>
      </w:pPr>
      <w:r w:rsidRPr="00113FDC">
        <w:rPr>
          <w:rFonts w:ascii="Courier New" w:eastAsia="Times New Roman" w:hAnsi="Courier New" w:cs="Courier New"/>
          <w:color w:val="89BDFF"/>
          <w:kern w:val="0"/>
          <w:sz w:val="27"/>
          <w:szCs w:val="27"/>
          <w:lang w:val="en-IN" w:eastAsia="en-IN"/>
        </w:rPr>
        <w:t>Fees</w:t>
      </w:r>
      <w:r w:rsidRPr="00113FDC">
        <w:rPr>
          <w:rFonts w:ascii="Courier New" w:eastAsia="Times New Roman" w:hAnsi="Courier New" w:cs="Courier New"/>
          <w:color w:val="FFFFFF"/>
          <w:kern w:val="0"/>
          <w:sz w:val="27"/>
          <w:szCs w:val="27"/>
          <w:lang w:val="en-IN" w:eastAsia="en-IN"/>
        </w:rPr>
        <w:t xml:space="preserve">           </w:t>
      </w:r>
      <w:proofErr w:type="gramStart"/>
      <w:r w:rsidRPr="00113FDC">
        <w:rPr>
          <w:rFonts w:ascii="Courier New" w:eastAsia="Times New Roman" w:hAnsi="Courier New" w:cs="Courier New"/>
          <w:color w:val="FFFFFF"/>
          <w:kern w:val="0"/>
          <w:sz w:val="27"/>
          <w:szCs w:val="27"/>
          <w:lang w:val="en-IN" w:eastAsia="en-IN"/>
        </w:rPr>
        <w:t xml:space="preserve">  :</w:t>
      </w:r>
      <w:proofErr w:type="gramEnd"/>
      <w:r w:rsidRPr="00113FDC">
        <w:rPr>
          <w:rFonts w:ascii="Courier New" w:eastAsia="Times New Roman" w:hAnsi="Courier New" w:cs="Courier New"/>
          <w:color w:val="FFFFFF"/>
          <w:kern w:val="0"/>
          <w:sz w:val="27"/>
          <w:szCs w:val="27"/>
          <w:lang w:val="en-IN" w:eastAsia="en-IN"/>
        </w:rPr>
        <w:t xml:space="preserve"> </w:t>
      </w:r>
      <w:r w:rsidRPr="00113FDC">
        <w:rPr>
          <w:rFonts w:ascii="Courier New" w:eastAsia="Times New Roman" w:hAnsi="Courier New" w:cs="Courier New"/>
          <w:color w:val="3387CC"/>
          <w:kern w:val="0"/>
          <w:sz w:val="27"/>
          <w:szCs w:val="27"/>
          <w:lang w:val="en-IN" w:eastAsia="en-IN"/>
        </w:rPr>
        <w:t>5618.0</w:t>
      </w:r>
      <w:r w:rsidRPr="00113FDC">
        <w:rPr>
          <w:rFonts w:ascii="Courier New" w:eastAsia="Times New Roman" w:hAnsi="Courier New" w:cs="Courier New"/>
          <w:noProof/>
          <w:color w:val="555555"/>
          <w:kern w:val="0"/>
          <w:sz w:val="27"/>
          <w:szCs w:val="27"/>
          <w:lang w:val="en-IN" w:eastAsia="en-IN"/>
        </w:rPr>
        <mc:AlternateContent>
          <mc:Choice Requires="wps">
            <w:drawing>
              <wp:inline distT="0" distB="0" distL="0" distR="0" wp14:anchorId="049EAC98" wp14:editId="6041EFC1">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1E742"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96519"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color w:val="01014A"/>
          <w:kern w:val="0"/>
          <w:sz w:val="27"/>
          <w:szCs w:val="27"/>
          <w:lang w:val="en-IN" w:eastAsia="en-IN"/>
        </w:rPr>
        <w:t>Create a new Java Project and implement the given requirements.</w:t>
      </w:r>
    </w:p>
    <w:p w14:paraId="0FA824E9" w14:textId="77777777" w:rsidR="00113FDC" w:rsidRPr="00113FDC" w:rsidRDefault="00113FDC" w:rsidP="00113FDC">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r w:rsidRPr="00113FDC">
        <w:rPr>
          <w:rFonts w:ascii="Roboto" w:eastAsia="Times New Roman" w:hAnsi="Roboto" w:cs="Times New Roman"/>
          <w:b/>
          <w:bCs/>
          <w:color w:val="01014A"/>
          <w:kern w:val="0"/>
          <w:sz w:val="27"/>
          <w:szCs w:val="27"/>
          <w:lang w:val="en-IN" w:eastAsia="en-IN"/>
        </w:rPr>
        <w:t>Note</w:t>
      </w:r>
      <w:r w:rsidRPr="00113FDC">
        <w:rPr>
          <w:rFonts w:ascii="Roboto" w:eastAsia="Times New Roman" w:hAnsi="Roboto" w:cs="Times New Roman"/>
          <w:color w:val="01014A"/>
          <w:kern w:val="0"/>
          <w:sz w:val="27"/>
          <w:szCs w:val="27"/>
          <w:lang w:val="en-IN" w:eastAsia="en-IN"/>
        </w:rPr>
        <w:t xml:space="preserve">: Check the project using </w:t>
      </w:r>
      <w:proofErr w:type="spellStart"/>
      <w:r w:rsidRPr="00113FDC">
        <w:rPr>
          <w:rFonts w:ascii="Roboto" w:eastAsia="Times New Roman" w:hAnsi="Roboto" w:cs="Times New Roman"/>
          <w:color w:val="01014A"/>
          <w:kern w:val="0"/>
          <w:sz w:val="27"/>
          <w:szCs w:val="27"/>
          <w:lang w:val="en-IN" w:eastAsia="en-IN"/>
        </w:rPr>
        <w:t>SonarLint</w:t>
      </w:r>
      <w:proofErr w:type="spellEnd"/>
      <w:r w:rsidRPr="00113FDC">
        <w:rPr>
          <w:rFonts w:ascii="Roboto" w:eastAsia="Times New Roman" w:hAnsi="Roboto" w:cs="Times New Roman"/>
          <w:color w:val="01014A"/>
          <w:kern w:val="0"/>
          <w:sz w:val="27"/>
          <w:szCs w:val="27"/>
          <w:lang w:val="en-IN" w:eastAsia="en-IN"/>
        </w:rPr>
        <w:t xml:space="preserve"> to maintain the coding standards. Ignore the violations which occur due to "</w:t>
      </w:r>
      <w:proofErr w:type="spellStart"/>
      <w:r w:rsidRPr="00113FDC">
        <w:rPr>
          <w:rFonts w:ascii="Roboto" w:eastAsia="Times New Roman" w:hAnsi="Roboto" w:cs="Times New Roman"/>
          <w:color w:val="01014A"/>
          <w:kern w:val="0"/>
          <w:sz w:val="27"/>
          <w:szCs w:val="27"/>
          <w:lang w:val="en-IN" w:eastAsia="en-IN"/>
        </w:rPr>
        <w:t>System.out</w:t>
      </w:r>
      <w:proofErr w:type="spellEnd"/>
      <w:r w:rsidRPr="00113FDC">
        <w:rPr>
          <w:rFonts w:ascii="Roboto" w:eastAsia="Times New Roman" w:hAnsi="Roboto" w:cs="Times New Roman"/>
          <w:color w:val="01014A"/>
          <w:kern w:val="0"/>
          <w:sz w:val="27"/>
          <w:szCs w:val="27"/>
          <w:lang w:val="en-IN" w:eastAsia="en-IN"/>
        </w:rPr>
        <w:t>" statements.</w:t>
      </w:r>
    </w:p>
    <w:p w14:paraId="1F1EF377" w14:textId="77777777" w:rsidR="00113FDC" w:rsidRDefault="00113FDC" w:rsidP="00113FDC">
      <w:pPr>
        <w:pStyle w:val="NormalWeb"/>
        <w:shd w:val="clear" w:color="auto" w:fill="FFFFFF"/>
        <w:jc w:val="both"/>
        <w:rPr>
          <w:rFonts w:ascii="Roboto" w:eastAsia="Times New Roman" w:hAnsi="Roboto"/>
          <w:color w:val="01014A"/>
          <w:sz w:val="27"/>
          <w:szCs w:val="27"/>
        </w:rPr>
      </w:pPr>
      <w:r>
        <w:rPr>
          <w:rStyle w:val="Strong"/>
          <w:rFonts w:ascii="Roboto" w:hAnsi="Roboto"/>
          <w:color w:val="01014A"/>
          <w:sz w:val="27"/>
          <w:szCs w:val="27"/>
        </w:rPr>
        <w:t>Academy </w:t>
      </w:r>
      <w:r>
        <w:rPr>
          <w:rFonts w:ascii="Roboto" w:hAnsi="Roboto"/>
          <w:color w:val="01014A"/>
          <w:sz w:val="27"/>
          <w:szCs w:val="27"/>
        </w:rPr>
        <w:t xml:space="preserve">is an online academy which invites candidates to participate in various events, </w:t>
      </w:r>
      <w:proofErr w:type="gramStart"/>
      <w:r>
        <w:rPr>
          <w:rFonts w:ascii="Roboto" w:hAnsi="Roboto"/>
          <w:color w:val="01014A"/>
          <w:sz w:val="27"/>
          <w:szCs w:val="27"/>
        </w:rPr>
        <w:t>and also</w:t>
      </w:r>
      <w:proofErr w:type="gramEnd"/>
      <w:r>
        <w:rPr>
          <w:rFonts w:ascii="Roboto" w:hAnsi="Roboto"/>
          <w:color w:val="01014A"/>
          <w:sz w:val="27"/>
          <w:szCs w:val="27"/>
        </w:rPr>
        <w:t xml:space="preserve"> provides grades for each candidate based on his/her performance. They need your help in two modules,</w:t>
      </w:r>
    </w:p>
    <w:p w14:paraId="016EED02" w14:textId="77777777" w:rsidR="00113FDC" w:rsidRDefault="00113FDC" w:rsidP="00113FDC">
      <w:pPr>
        <w:numPr>
          <w:ilvl w:val="0"/>
          <w:numId w:val="297"/>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Adding candidates</w:t>
      </w:r>
    </w:p>
    <w:p w14:paraId="178711DD" w14:textId="77777777" w:rsidR="00113FDC" w:rsidRDefault="00113FDC" w:rsidP="00113FDC">
      <w:pPr>
        <w:numPr>
          <w:ilvl w:val="0"/>
          <w:numId w:val="297"/>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Getting candidate reports</w:t>
      </w:r>
    </w:p>
    <w:tbl>
      <w:tblPr>
        <w:tblpPr w:leftFromText="45" w:rightFromText="45" w:vertAnchor="text"/>
        <w:tblW w:w="0" w:type="auto"/>
        <w:tblCellSpacing w:w="0" w:type="dxa"/>
        <w:tblBorders>
          <w:top w:val="outset" w:sz="6" w:space="0" w:color="6495ED"/>
          <w:left w:val="outset" w:sz="6" w:space="0" w:color="6495ED"/>
          <w:bottom w:val="outset" w:sz="6" w:space="0" w:color="6495ED"/>
          <w:right w:val="outset" w:sz="6" w:space="0" w:color="6495ED"/>
        </w:tblBorders>
        <w:shd w:val="clear" w:color="auto" w:fill="FFFFFF"/>
        <w:tblCellMar>
          <w:top w:w="10" w:type="dxa"/>
          <w:left w:w="10" w:type="dxa"/>
          <w:bottom w:w="10" w:type="dxa"/>
          <w:right w:w="10" w:type="dxa"/>
        </w:tblCellMar>
        <w:tblLook w:val="04A0" w:firstRow="1" w:lastRow="0" w:firstColumn="1" w:lastColumn="0" w:noHBand="0" w:noVBand="1"/>
        <w:tblDescription w:val="This table outlines the artifacts of this project"/>
      </w:tblPr>
      <w:tblGrid>
        <w:gridCol w:w="7001"/>
        <w:gridCol w:w="3799"/>
      </w:tblGrid>
      <w:tr w:rsidR="00113FDC" w14:paraId="275A3CEC" w14:textId="77777777" w:rsidTr="00113FDC">
        <w:trPr>
          <w:tblHeader/>
          <w:tblCellSpacing w:w="0" w:type="dxa"/>
        </w:trPr>
        <w:tc>
          <w:tcPr>
            <w:tcW w:w="0" w:type="auto"/>
            <w:gridSpan w:val="2"/>
            <w:tcBorders>
              <w:top w:val="nil"/>
              <w:left w:val="nil"/>
              <w:bottom w:val="nil"/>
              <w:right w:val="nil"/>
            </w:tcBorders>
            <w:shd w:val="clear" w:color="auto" w:fill="6495ED"/>
            <w:vAlign w:val="center"/>
            <w:hideMark/>
          </w:tcPr>
          <w:p w14:paraId="33C4FE3D" w14:textId="77777777" w:rsidR="00113FDC" w:rsidRDefault="00113FDC">
            <w:pPr>
              <w:pStyle w:val="Heading3"/>
              <w:rPr>
                <w:rFonts w:ascii="Roboto" w:hAnsi="Roboto"/>
                <w:color w:val="01014A"/>
              </w:rPr>
            </w:pPr>
            <w:r>
              <w:rPr>
                <w:rStyle w:val="Strong"/>
                <w:rFonts w:ascii="Roboto" w:hAnsi="Roboto"/>
                <w:b/>
                <w:bCs/>
                <w:color w:val="01014A"/>
              </w:rPr>
              <w:t>Artifacts</w:t>
            </w:r>
          </w:p>
        </w:tc>
      </w:tr>
      <w:tr w:rsidR="00113FDC" w14:paraId="3464F47A" w14:textId="77777777" w:rsidTr="00113FDC">
        <w:trPr>
          <w:tblHeade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4BDFE1E5" w14:textId="77777777" w:rsidR="00113FDC" w:rsidRDefault="00113FDC">
            <w:pPr>
              <w:jc w:val="center"/>
              <w:rPr>
                <w:rFonts w:ascii="Roboto" w:hAnsi="Roboto"/>
                <w:b/>
                <w:bCs/>
                <w:color w:val="FFFFFF"/>
                <w:sz w:val="27"/>
                <w:szCs w:val="27"/>
              </w:rPr>
            </w:pPr>
            <w:r>
              <w:rPr>
                <w:rFonts w:ascii="Roboto" w:hAnsi="Roboto"/>
                <w:b/>
                <w:bCs/>
                <w:color w:val="FFFFFF"/>
                <w:sz w:val="27"/>
                <w:szCs w:val="27"/>
              </w:rPr>
              <w:t>File Name</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66E9DA34" w14:textId="77777777" w:rsidR="00113FDC" w:rsidRDefault="00113FDC">
            <w:pPr>
              <w:jc w:val="center"/>
              <w:rPr>
                <w:rFonts w:ascii="Roboto" w:hAnsi="Roboto"/>
                <w:b/>
                <w:bCs/>
                <w:color w:val="FFFFFF"/>
                <w:sz w:val="27"/>
                <w:szCs w:val="27"/>
              </w:rPr>
            </w:pPr>
            <w:r>
              <w:rPr>
                <w:rFonts w:ascii="Roboto" w:hAnsi="Roboto"/>
                <w:b/>
                <w:bCs/>
                <w:color w:val="FFFFFF"/>
                <w:sz w:val="27"/>
                <w:szCs w:val="27"/>
              </w:rPr>
              <w:t>Status</w:t>
            </w:r>
          </w:p>
        </w:tc>
      </w:tr>
      <w:tr w:rsidR="00113FDC" w14:paraId="0160E5C1" w14:textId="77777777" w:rsidTr="00113F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03C244" w14:textId="77777777" w:rsidR="00113FDC" w:rsidRDefault="00113FDC">
            <w:pPr>
              <w:jc w:val="both"/>
              <w:rPr>
                <w:rFonts w:ascii="Roboto" w:hAnsi="Roboto"/>
                <w:color w:val="01014A"/>
                <w:sz w:val="27"/>
                <w:szCs w:val="27"/>
              </w:rPr>
            </w:pPr>
            <w:r>
              <w:rPr>
                <w:rStyle w:val="Strong"/>
                <w:rFonts w:ascii="Roboto" w:hAnsi="Roboto"/>
                <w:color w:val="01014A"/>
                <w:sz w:val="27"/>
                <w:szCs w:val="27"/>
              </w:rPr>
              <w:t>  com.infy.dao.CandidateDAO.java</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14:paraId="4B406B4A" w14:textId="77777777" w:rsidR="00113FDC" w:rsidRDefault="00113FDC">
            <w:pPr>
              <w:jc w:val="center"/>
              <w:rPr>
                <w:rFonts w:ascii="Roboto" w:hAnsi="Roboto"/>
                <w:color w:val="01014A"/>
                <w:sz w:val="27"/>
                <w:szCs w:val="27"/>
              </w:rPr>
            </w:pPr>
            <w:r>
              <w:rPr>
                <w:rStyle w:val="Strong"/>
                <w:rFonts w:ascii="Roboto" w:hAnsi="Roboto"/>
                <w:color w:val="01014A"/>
                <w:sz w:val="27"/>
                <w:szCs w:val="27"/>
              </w:rPr>
              <w:t>  Implemented</w:t>
            </w:r>
          </w:p>
        </w:tc>
      </w:tr>
      <w:tr w:rsidR="00113FDC" w14:paraId="2A78F971" w14:textId="77777777" w:rsidTr="00113F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5AD7DB" w14:textId="77777777" w:rsidR="00113FDC" w:rsidRDefault="00113FDC">
            <w:pPr>
              <w:jc w:val="both"/>
              <w:rPr>
                <w:rFonts w:ascii="Roboto" w:hAnsi="Roboto"/>
                <w:color w:val="01014A"/>
                <w:sz w:val="27"/>
                <w:szCs w:val="27"/>
              </w:rPr>
            </w:pPr>
            <w:r>
              <w:rPr>
                <w:rStyle w:val="Strong"/>
                <w:rFonts w:ascii="Roboto" w:hAnsi="Roboto"/>
                <w:color w:val="01014A"/>
                <w:sz w:val="27"/>
                <w:szCs w:val="27"/>
              </w:rPr>
              <w:t>  com.infy.dao.CandidateDAOImpl.java</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117D5FC" w14:textId="77777777" w:rsidR="00113FDC" w:rsidRDefault="00113FDC">
            <w:pPr>
              <w:jc w:val="both"/>
              <w:rPr>
                <w:rFonts w:ascii="Roboto" w:hAnsi="Roboto"/>
                <w:color w:val="01014A"/>
                <w:sz w:val="27"/>
                <w:szCs w:val="27"/>
              </w:rPr>
            </w:pPr>
          </w:p>
        </w:tc>
      </w:tr>
      <w:tr w:rsidR="00113FDC" w14:paraId="2733DE3A" w14:textId="77777777" w:rsidTr="00113F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06362B" w14:textId="77777777" w:rsidR="00113FDC" w:rsidRDefault="00113FDC">
            <w:pPr>
              <w:jc w:val="both"/>
              <w:rPr>
                <w:rFonts w:ascii="Roboto" w:hAnsi="Roboto"/>
                <w:color w:val="01014A"/>
                <w:sz w:val="27"/>
                <w:szCs w:val="27"/>
              </w:rPr>
            </w:pPr>
            <w:r>
              <w:rPr>
                <w:rStyle w:val="Strong"/>
                <w:rFonts w:ascii="Roboto" w:hAnsi="Roboto"/>
                <w:color w:val="01014A"/>
                <w:sz w:val="27"/>
                <w:szCs w:val="27"/>
              </w:rPr>
              <w:t>  com.infy.model.Candidate.java</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F5912D2" w14:textId="77777777" w:rsidR="00113FDC" w:rsidRDefault="00113FDC">
            <w:pPr>
              <w:jc w:val="both"/>
              <w:rPr>
                <w:rFonts w:ascii="Roboto" w:hAnsi="Roboto"/>
                <w:color w:val="01014A"/>
                <w:sz w:val="27"/>
                <w:szCs w:val="27"/>
              </w:rPr>
            </w:pPr>
          </w:p>
        </w:tc>
      </w:tr>
      <w:tr w:rsidR="00113FDC" w14:paraId="75B615EB" w14:textId="77777777" w:rsidTr="00113F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E12C0B" w14:textId="77777777" w:rsidR="00113FDC" w:rsidRDefault="00113FDC">
            <w:pPr>
              <w:jc w:val="both"/>
              <w:rPr>
                <w:rFonts w:ascii="Roboto" w:hAnsi="Roboto"/>
                <w:color w:val="01014A"/>
                <w:sz w:val="27"/>
                <w:szCs w:val="27"/>
              </w:rPr>
            </w:pPr>
            <w:r>
              <w:rPr>
                <w:rStyle w:val="Strong"/>
                <w:rFonts w:ascii="Roboto" w:hAnsi="Roboto"/>
                <w:color w:val="01014A"/>
                <w:sz w:val="27"/>
                <w:szCs w:val="27"/>
              </w:rPr>
              <w:t>  com.infy.model.CandidateReport.java</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86354B9" w14:textId="77777777" w:rsidR="00113FDC" w:rsidRDefault="00113FDC">
            <w:pPr>
              <w:jc w:val="both"/>
              <w:rPr>
                <w:rFonts w:ascii="Roboto" w:hAnsi="Roboto"/>
                <w:color w:val="01014A"/>
                <w:sz w:val="27"/>
                <w:szCs w:val="27"/>
              </w:rPr>
            </w:pPr>
          </w:p>
        </w:tc>
      </w:tr>
      <w:tr w:rsidR="00113FDC" w14:paraId="422B3BAA" w14:textId="77777777" w:rsidTr="00113F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73DAF8" w14:textId="77777777" w:rsidR="00113FDC" w:rsidRDefault="00113FDC">
            <w:pPr>
              <w:jc w:val="both"/>
              <w:rPr>
                <w:rFonts w:ascii="Roboto" w:hAnsi="Roboto"/>
                <w:color w:val="01014A"/>
                <w:sz w:val="27"/>
                <w:szCs w:val="27"/>
              </w:rPr>
            </w:pPr>
            <w:r>
              <w:rPr>
                <w:rStyle w:val="Strong"/>
                <w:rFonts w:ascii="Roboto" w:hAnsi="Roboto"/>
                <w:color w:val="01014A"/>
                <w:sz w:val="27"/>
                <w:szCs w:val="27"/>
              </w:rPr>
              <w:t>  com.infy.service.CandidateService.java</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8A44D03" w14:textId="77777777" w:rsidR="00113FDC" w:rsidRDefault="00113FDC">
            <w:pPr>
              <w:jc w:val="both"/>
              <w:rPr>
                <w:rFonts w:ascii="Roboto" w:hAnsi="Roboto"/>
                <w:color w:val="01014A"/>
                <w:sz w:val="27"/>
                <w:szCs w:val="27"/>
              </w:rPr>
            </w:pPr>
          </w:p>
        </w:tc>
      </w:tr>
      <w:tr w:rsidR="00113FDC" w14:paraId="76FA9D77" w14:textId="77777777" w:rsidTr="00113F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9CBEDB" w14:textId="77777777" w:rsidR="00113FDC" w:rsidRDefault="00113FDC">
            <w:pPr>
              <w:jc w:val="both"/>
              <w:rPr>
                <w:rFonts w:ascii="Roboto" w:hAnsi="Roboto"/>
                <w:color w:val="01014A"/>
                <w:sz w:val="27"/>
                <w:szCs w:val="27"/>
              </w:rPr>
            </w:pPr>
            <w:r>
              <w:rPr>
                <w:rStyle w:val="Strong"/>
                <w:rFonts w:ascii="Roboto" w:hAnsi="Roboto"/>
                <w:color w:val="01014A"/>
                <w:sz w:val="27"/>
                <w:szCs w:val="27"/>
              </w:rPr>
              <w:t>  com.infy.userinterface.CandidateTester.java</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0B527FB9" w14:textId="77777777" w:rsidR="00113FDC" w:rsidRDefault="00113FDC">
            <w:pPr>
              <w:jc w:val="both"/>
              <w:rPr>
                <w:rFonts w:ascii="Roboto" w:hAnsi="Roboto"/>
                <w:color w:val="01014A"/>
                <w:sz w:val="27"/>
                <w:szCs w:val="27"/>
              </w:rPr>
            </w:pPr>
          </w:p>
        </w:tc>
      </w:tr>
      <w:tr w:rsidR="00113FDC" w14:paraId="696F2711" w14:textId="77777777" w:rsidTr="00113F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77E674" w14:textId="77777777" w:rsidR="00113FDC" w:rsidRDefault="00113FDC">
            <w:pPr>
              <w:jc w:val="both"/>
              <w:rPr>
                <w:rFonts w:ascii="Roboto" w:hAnsi="Roboto"/>
                <w:color w:val="01014A"/>
                <w:sz w:val="27"/>
                <w:szCs w:val="27"/>
              </w:rPr>
            </w:pPr>
            <w:r>
              <w:rPr>
                <w:rStyle w:val="Strong"/>
                <w:rFonts w:ascii="Roboto" w:hAnsi="Roboto"/>
                <w:color w:val="01014A"/>
                <w:sz w:val="27"/>
                <w:szCs w:val="27"/>
              </w:rPr>
              <w:t>  com.infy.service.CandidateServiceImpl.java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D0AC4F" w14:textId="77777777" w:rsidR="00113FDC" w:rsidRDefault="00113FDC">
            <w:pPr>
              <w:jc w:val="center"/>
              <w:rPr>
                <w:rFonts w:ascii="Roboto" w:hAnsi="Roboto"/>
                <w:color w:val="01014A"/>
                <w:sz w:val="27"/>
                <w:szCs w:val="27"/>
              </w:rPr>
            </w:pPr>
            <w:r>
              <w:rPr>
                <w:rStyle w:val="Strong"/>
                <w:rFonts w:ascii="Roboto" w:hAnsi="Roboto"/>
                <w:color w:val="01014A"/>
                <w:sz w:val="27"/>
                <w:szCs w:val="27"/>
              </w:rPr>
              <w:t>  To be modified</w:t>
            </w:r>
          </w:p>
        </w:tc>
      </w:tr>
      <w:tr w:rsidR="00113FDC" w14:paraId="7D200B7D" w14:textId="77777777" w:rsidTr="00113F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3AA53E" w14:textId="77777777" w:rsidR="00113FDC" w:rsidRDefault="00113FDC">
            <w:pPr>
              <w:jc w:val="both"/>
              <w:rPr>
                <w:rFonts w:ascii="Roboto" w:hAnsi="Roboto"/>
                <w:color w:val="01014A"/>
                <w:sz w:val="27"/>
                <w:szCs w:val="27"/>
              </w:rPr>
            </w:pPr>
            <w:r>
              <w:rPr>
                <w:rStyle w:val="Strong"/>
                <w:rFonts w:ascii="Roboto" w:hAnsi="Roboto"/>
                <w:color w:val="01014A"/>
                <w:sz w:val="27"/>
                <w:szCs w:val="27"/>
              </w:rPr>
              <w:t>  com.infy.validator.Validator.java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E23535" w14:textId="77777777" w:rsidR="00113FDC" w:rsidRDefault="00113FDC">
            <w:pPr>
              <w:jc w:val="center"/>
              <w:rPr>
                <w:rFonts w:ascii="Roboto" w:hAnsi="Roboto"/>
                <w:color w:val="01014A"/>
                <w:sz w:val="27"/>
                <w:szCs w:val="27"/>
              </w:rPr>
            </w:pPr>
            <w:r>
              <w:rPr>
                <w:rStyle w:val="Strong"/>
                <w:rFonts w:ascii="Roboto" w:hAnsi="Roboto"/>
                <w:color w:val="01014A"/>
                <w:sz w:val="27"/>
                <w:szCs w:val="27"/>
              </w:rPr>
              <w:t>  To be implemented</w:t>
            </w:r>
          </w:p>
        </w:tc>
      </w:tr>
      <w:tr w:rsidR="00113FDC" w14:paraId="4EAB7630" w14:textId="77777777" w:rsidTr="00113F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65C76D" w14:textId="77777777" w:rsidR="00113FDC" w:rsidRDefault="00113FDC">
            <w:pPr>
              <w:jc w:val="both"/>
              <w:rPr>
                <w:rFonts w:ascii="Roboto" w:hAnsi="Roboto"/>
                <w:color w:val="01014A"/>
                <w:sz w:val="27"/>
                <w:szCs w:val="27"/>
              </w:rPr>
            </w:pPr>
            <w:r>
              <w:rPr>
                <w:rStyle w:val="Strong"/>
                <w:rFonts w:ascii="Roboto" w:hAnsi="Roboto"/>
                <w:color w:val="01014A"/>
                <w:sz w:val="27"/>
                <w:szCs w:val="27"/>
              </w:rPr>
              <w:lastRenderedPageBreak/>
              <w:t>  com.infy.test.CandidateServiceTest.java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A074BE" w14:textId="77777777" w:rsidR="00113FDC" w:rsidRDefault="00113FDC">
            <w:pPr>
              <w:jc w:val="center"/>
              <w:rPr>
                <w:rFonts w:ascii="Roboto" w:hAnsi="Roboto"/>
                <w:color w:val="01014A"/>
                <w:sz w:val="27"/>
                <w:szCs w:val="27"/>
              </w:rPr>
            </w:pPr>
            <w:r>
              <w:rPr>
                <w:rStyle w:val="Strong"/>
                <w:rFonts w:ascii="Roboto" w:hAnsi="Roboto"/>
                <w:color w:val="01014A"/>
                <w:sz w:val="27"/>
                <w:szCs w:val="27"/>
              </w:rPr>
              <w:t>  To be ignored for now</w:t>
            </w:r>
          </w:p>
        </w:tc>
      </w:tr>
    </w:tbl>
    <w:p w14:paraId="22E1EF1F"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509F5060"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0ADB6418"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1D9BB1CE"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7900F171"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343B7270"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67A20C3A"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4EBBE93B"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19EF664F"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1034B16E" w14:textId="77777777" w:rsidR="00113FDC" w:rsidRDefault="00113FDC" w:rsidP="00113FDC">
      <w:pPr>
        <w:pStyle w:val="NormalWeb"/>
        <w:shd w:val="clear" w:color="auto" w:fill="FFFFFF"/>
        <w:jc w:val="both"/>
        <w:rPr>
          <w:rFonts w:ascii="Roboto" w:hAnsi="Roboto"/>
          <w:color w:val="01014A"/>
          <w:sz w:val="27"/>
          <w:szCs w:val="27"/>
        </w:rPr>
      </w:pPr>
      <w:hyperlink r:id="rId66" w:tgtFrame="_blank" w:history="1">
        <w:r>
          <w:rPr>
            <w:rStyle w:val="Hyperlink"/>
            <w:rFonts w:ascii="Roboto" w:hAnsi="Roboto"/>
            <w:sz w:val="27"/>
            <w:szCs w:val="27"/>
          </w:rPr>
          <w:t>Download the starter code</w:t>
        </w:r>
      </w:hyperlink>
      <w:r>
        <w:rPr>
          <w:rFonts w:ascii="Roboto" w:hAnsi="Roboto"/>
          <w:color w:val="01014A"/>
          <w:sz w:val="27"/>
          <w:szCs w:val="27"/>
        </w:rPr>
        <w:t> for this assignment. Refer </w:t>
      </w:r>
      <w:r>
        <w:rPr>
          <w:rStyle w:val="Strong"/>
          <w:rFonts w:ascii="Roboto" w:hAnsi="Roboto"/>
          <w:color w:val="01014A"/>
          <w:sz w:val="27"/>
          <w:szCs w:val="27"/>
        </w:rPr>
        <w:t>Appendix-&gt;Import Maven project in Eclipse </w:t>
      </w:r>
      <w:r>
        <w:rPr>
          <w:rFonts w:ascii="Roboto" w:hAnsi="Roboto"/>
          <w:color w:val="01014A"/>
          <w:sz w:val="27"/>
          <w:szCs w:val="27"/>
        </w:rPr>
        <w:t>at the end of the course for importing the project and updating to Maven</w:t>
      </w:r>
      <w:r>
        <w:rPr>
          <w:rStyle w:val="Strong"/>
          <w:rFonts w:ascii="Roboto" w:hAnsi="Roboto"/>
          <w:color w:val="01014A"/>
          <w:sz w:val="27"/>
          <w:szCs w:val="27"/>
        </w:rPr>
        <w:t>.</w:t>
      </w:r>
    </w:p>
    <w:p w14:paraId="50877C70" w14:textId="77777777" w:rsidR="00113FDC" w:rsidRDefault="00113FDC" w:rsidP="00113FDC">
      <w:pPr>
        <w:pStyle w:val="NormalWeb"/>
        <w:shd w:val="clear" w:color="auto" w:fill="FFFFFF"/>
        <w:jc w:val="both"/>
        <w:rPr>
          <w:rFonts w:ascii="Roboto" w:hAnsi="Roboto"/>
          <w:color w:val="01014A"/>
          <w:sz w:val="27"/>
          <w:szCs w:val="27"/>
        </w:rPr>
      </w:pPr>
      <w:r>
        <w:rPr>
          <w:rStyle w:val="Strong"/>
          <w:rFonts w:ascii="Roboto" w:hAnsi="Roboto"/>
          <w:color w:val="01014A"/>
          <w:sz w:val="27"/>
          <w:szCs w:val="27"/>
        </w:rPr>
        <w:t>Validator:</w:t>
      </w:r>
    </w:p>
    <w:p w14:paraId="78BDA65B"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This class validates the inputs provided by the user. </w:t>
      </w:r>
    </w:p>
    <w:p w14:paraId="1EA3F0D0" w14:textId="44D19954" w:rsidR="00113FDC" w:rsidRDefault="00113FDC" w:rsidP="00113FDC">
      <w:pPr>
        <w:pStyle w:val="NormalWeb"/>
        <w:shd w:val="clear" w:color="auto" w:fill="FFFFFF"/>
        <w:jc w:val="both"/>
        <w:rPr>
          <w:rFonts w:ascii="Roboto" w:hAnsi="Roboto"/>
          <w:color w:val="01014A"/>
          <w:sz w:val="27"/>
          <w:szCs w:val="27"/>
        </w:rPr>
      </w:pPr>
      <w:r>
        <w:rPr>
          <w:rFonts w:ascii="Roboto" w:hAnsi="Roboto"/>
          <w:noProof/>
          <w:color w:val="01014A"/>
          <w:sz w:val="27"/>
          <w:szCs w:val="27"/>
        </w:rPr>
        <w:drawing>
          <wp:inline distT="0" distB="0" distL="0" distR="0" wp14:anchorId="20987818" wp14:editId="43A8FBD3">
            <wp:extent cx="3130550" cy="1574800"/>
            <wp:effectExtent l="0" t="0" r="0" b="6350"/>
            <wp:docPr id="28" name="Picture 28" descr="This image shows the class diagram for the class Validator. It has seven methods: validate(candidate: Candidate): String, isValidCandidateName(candidateName: String): Boolean, isValidCandidateId(candidateId: Integer): Boolean, isValidDepartment(department: String): Boolean, isValidExamDate(examDate: LocalDate): Boolean, isValidExamMarks(candidateTO: Candidate): Boolean, isValidResult(result: Character): Boo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This image shows the class diagram for the class Validator. It has seven methods: validate(candidate: Candidate): String, isValidCandidateName(candidateName: String): Boolean, isValidCandidateId(candidateId: Integer): Boolean, isValidDepartment(department: String): Boolean, isValidExamDate(examDate: LocalDate): Boolean, isValidExamMarks(candidateTO: Candidate): Boolean, isValidResult(result: Character): Boolea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30550" cy="1574800"/>
                    </a:xfrm>
                    <a:prstGeom prst="rect">
                      <a:avLst/>
                    </a:prstGeom>
                    <a:noFill/>
                    <a:ln>
                      <a:noFill/>
                    </a:ln>
                  </pic:spPr>
                </pic:pic>
              </a:graphicData>
            </a:graphic>
          </wp:inline>
        </w:drawing>
      </w:r>
    </w:p>
    <w:p w14:paraId="125A29DE" w14:textId="77777777" w:rsidR="00113FDC" w:rsidRDefault="00113FDC" w:rsidP="00113FDC">
      <w:pPr>
        <w:pStyle w:val="NormalWeb"/>
        <w:shd w:val="clear" w:color="auto" w:fill="FFFFFF"/>
        <w:jc w:val="both"/>
        <w:rPr>
          <w:rFonts w:ascii="Roboto" w:hAnsi="Roboto"/>
          <w:color w:val="01014A"/>
          <w:sz w:val="27"/>
          <w:szCs w:val="27"/>
        </w:rPr>
      </w:pPr>
      <w:proofErr w:type="gramStart"/>
      <w:r>
        <w:rPr>
          <w:rStyle w:val="Strong"/>
          <w:rFonts w:ascii="Roboto" w:hAnsi="Roboto"/>
          <w:color w:val="01014A"/>
          <w:sz w:val="27"/>
          <w:szCs w:val="27"/>
        </w:rPr>
        <w:t>validate(</w:t>
      </w:r>
      <w:proofErr w:type="gramEnd"/>
      <w:r>
        <w:rPr>
          <w:rStyle w:val="Strong"/>
          <w:rFonts w:ascii="Roboto" w:hAnsi="Roboto"/>
          <w:color w:val="01014A"/>
          <w:sz w:val="27"/>
          <w:szCs w:val="27"/>
        </w:rPr>
        <w:t>Candidate candidate):</w:t>
      </w:r>
    </w:p>
    <w:p w14:paraId="2804D602"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lastRenderedPageBreak/>
        <w:t xml:space="preserve">This method should call the validation methods for individual inputs, and if any method returns false, then the String value corresponding the </w:t>
      </w:r>
      <w:proofErr w:type="spellStart"/>
      <w:r>
        <w:rPr>
          <w:rFonts w:ascii="Roboto" w:hAnsi="Roboto"/>
          <w:color w:val="01014A"/>
          <w:sz w:val="27"/>
          <w:szCs w:val="27"/>
        </w:rPr>
        <w:t>to</w:t>
      </w:r>
      <w:proofErr w:type="spellEnd"/>
      <w:r>
        <w:rPr>
          <w:rFonts w:ascii="Roboto" w:hAnsi="Roboto"/>
          <w:color w:val="01014A"/>
          <w:sz w:val="27"/>
          <w:szCs w:val="27"/>
        </w:rPr>
        <w:t xml:space="preserve"> input being validated based on the table given below, will be returned,</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shd w:val="clear" w:color="auto" w:fill="FFFFFF"/>
        <w:tblCellMar>
          <w:top w:w="10" w:type="dxa"/>
          <w:left w:w="10" w:type="dxa"/>
          <w:bottom w:w="10" w:type="dxa"/>
          <w:right w:w="10" w:type="dxa"/>
        </w:tblCellMar>
        <w:tblLook w:val="04A0" w:firstRow="1" w:lastRow="0" w:firstColumn="1" w:lastColumn="0" w:noHBand="0" w:noVBand="1"/>
        <w:tblDescription w:val="this table shows the exception messages for the different inputs"/>
      </w:tblPr>
      <w:tblGrid>
        <w:gridCol w:w="4221"/>
        <w:gridCol w:w="6544"/>
      </w:tblGrid>
      <w:tr w:rsidR="00113FDC" w14:paraId="07A57F64" w14:textId="77777777" w:rsidTr="00113FDC">
        <w:trPr>
          <w:tblHeader/>
          <w:tblCellSpacing w:w="0" w:type="dxa"/>
          <w:jc w:val="center"/>
        </w:trPr>
        <w:tc>
          <w:tcPr>
            <w:tcW w:w="0" w:type="auto"/>
            <w:gridSpan w:val="2"/>
            <w:tcBorders>
              <w:top w:val="nil"/>
              <w:left w:val="nil"/>
              <w:bottom w:val="nil"/>
              <w:right w:val="nil"/>
            </w:tcBorders>
            <w:shd w:val="clear" w:color="auto" w:fill="6495ED"/>
            <w:vAlign w:val="center"/>
            <w:hideMark/>
          </w:tcPr>
          <w:p w14:paraId="5C92D295" w14:textId="77777777" w:rsidR="00113FDC" w:rsidRDefault="00113FDC">
            <w:pPr>
              <w:pStyle w:val="Heading3"/>
              <w:jc w:val="center"/>
              <w:rPr>
                <w:rFonts w:ascii="Roboto" w:hAnsi="Roboto"/>
                <w:color w:val="01014A"/>
              </w:rPr>
            </w:pPr>
            <w:r>
              <w:rPr>
                <w:rStyle w:val="Strong"/>
                <w:rFonts w:ascii="Roboto" w:hAnsi="Roboto"/>
                <w:b/>
                <w:bCs/>
                <w:color w:val="01014A"/>
              </w:rPr>
              <w:t>Exception messages</w:t>
            </w:r>
          </w:p>
        </w:tc>
      </w:tr>
      <w:tr w:rsidR="00113FDC" w14:paraId="0A0D5785" w14:textId="77777777" w:rsidTr="00113FDC">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7314C9F6" w14:textId="77777777" w:rsidR="00113FDC" w:rsidRDefault="00113FDC">
            <w:pPr>
              <w:jc w:val="center"/>
              <w:rPr>
                <w:rFonts w:ascii="Roboto" w:hAnsi="Roboto"/>
                <w:b/>
                <w:bCs/>
                <w:color w:val="FFFFFF"/>
                <w:sz w:val="27"/>
                <w:szCs w:val="27"/>
              </w:rPr>
            </w:pPr>
            <w:r>
              <w:rPr>
                <w:rFonts w:ascii="Roboto" w:hAnsi="Roboto"/>
                <w:b/>
                <w:bCs/>
                <w:color w:val="FFFFFF"/>
                <w:sz w:val="27"/>
                <w:szCs w:val="27"/>
              </w:rPr>
              <w:t>Input</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7F94C9C4" w14:textId="77777777" w:rsidR="00113FDC" w:rsidRDefault="00113FDC">
            <w:pPr>
              <w:jc w:val="center"/>
              <w:rPr>
                <w:rFonts w:ascii="Roboto" w:hAnsi="Roboto"/>
                <w:b/>
                <w:bCs/>
                <w:color w:val="FFFFFF"/>
                <w:sz w:val="27"/>
                <w:szCs w:val="27"/>
              </w:rPr>
            </w:pPr>
            <w:r>
              <w:rPr>
                <w:rFonts w:ascii="Roboto" w:hAnsi="Roboto"/>
                <w:b/>
                <w:bCs/>
                <w:color w:val="FFFFFF"/>
                <w:sz w:val="27"/>
                <w:szCs w:val="27"/>
              </w:rPr>
              <w:t>Exception message</w:t>
            </w:r>
          </w:p>
        </w:tc>
      </w:tr>
      <w:tr w:rsidR="00113FDC" w14:paraId="5799F8A5"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E351C6" w14:textId="77777777" w:rsidR="00113FDC" w:rsidRDefault="00113FDC">
            <w:pPr>
              <w:jc w:val="both"/>
              <w:rPr>
                <w:rFonts w:ascii="Roboto" w:hAnsi="Roboto"/>
                <w:color w:val="01014A"/>
                <w:sz w:val="27"/>
                <w:szCs w:val="27"/>
              </w:rPr>
            </w:pPr>
            <w:r>
              <w:rPr>
                <w:rStyle w:val="Strong"/>
                <w:rFonts w:ascii="Roboto" w:hAnsi="Roboto"/>
                <w:color w:val="01014A"/>
                <w:sz w:val="27"/>
                <w:szCs w:val="27"/>
              </w:rPr>
              <w:t xml:space="preserve">  </w:t>
            </w:r>
            <w:proofErr w:type="spellStart"/>
            <w:r>
              <w:rPr>
                <w:rStyle w:val="Strong"/>
                <w:rFonts w:ascii="Roboto" w:hAnsi="Roboto"/>
                <w:color w:val="01014A"/>
                <w:sz w:val="27"/>
                <w:szCs w:val="27"/>
              </w:rPr>
              <w:t>candidateld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C4E534" w14:textId="77777777" w:rsidR="00113FDC" w:rsidRDefault="00113FDC">
            <w:pPr>
              <w:jc w:val="both"/>
              <w:rPr>
                <w:rFonts w:ascii="Roboto" w:hAnsi="Roboto"/>
                <w:color w:val="01014A"/>
                <w:sz w:val="27"/>
                <w:szCs w:val="27"/>
              </w:rPr>
            </w:pPr>
            <w:r>
              <w:rPr>
                <w:rStyle w:val="Strong"/>
                <w:rFonts w:ascii="Roboto" w:hAnsi="Roboto"/>
                <w:color w:val="01014A"/>
                <w:sz w:val="27"/>
                <w:szCs w:val="27"/>
              </w:rPr>
              <w:t>  The entered candidate ID is invalid.</w:t>
            </w:r>
          </w:p>
        </w:tc>
      </w:tr>
      <w:tr w:rsidR="00113FDC" w14:paraId="1779E8A3"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E4BC6A" w14:textId="77777777" w:rsidR="00113FDC" w:rsidRDefault="00113FDC">
            <w:pPr>
              <w:jc w:val="both"/>
              <w:rPr>
                <w:rFonts w:ascii="Roboto" w:hAnsi="Roboto"/>
                <w:color w:val="01014A"/>
                <w:sz w:val="27"/>
                <w:szCs w:val="27"/>
              </w:rPr>
            </w:pPr>
            <w:r>
              <w:rPr>
                <w:rStyle w:val="Strong"/>
                <w:rFonts w:ascii="Roboto" w:hAnsi="Roboto"/>
                <w:color w:val="01014A"/>
                <w:sz w:val="27"/>
                <w:szCs w:val="27"/>
              </w:rPr>
              <w:t xml:space="preserve">  </w:t>
            </w:r>
            <w:proofErr w:type="spellStart"/>
            <w:r>
              <w:rPr>
                <w:rStyle w:val="Strong"/>
                <w:rFonts w:ascii="Roboto" w:hAnsi="Roboto"/>
                <w:color w:val="01014A"/>
                <w:sz w:val="27"/>
                <w:szCs w:val="27"/>
              </w:rPr>
              <w:t>candidateName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1D0C9F" w14:textId="77777777" w:rsidR="00113FDC" w:rsidRDefault="00113FDC">
            <w:pPr>
              <w:jc w:val="both"/>
              <w:rPr>
                <w:rFonts w:ascii="Roboto" w:hAnsi="Roboto"/>
                <w:color w:val="01014A"/>
                <w:sz w:val="27"/>
                <w:szCs w:val="27"/>
              </w:rPr>
            </w:pPr>
            <w:r>
              <w:rPr>
                <w:rStyle w:val="Strong"/>
                <w:rFonts w:ascii="Roboto" w:hAnsi="Roboto"/>
                <w:color w:val="01014A"/>
                <w:sz w:val="27"/>
                <w:szCs w:val="27"/>
              </w:rPr>
              <w:t>  The entered candidate name is invalid.</w:t>
            </w:r>
          </w:p>
        </w:tc>
      </w:tr>
      <w:tr w:rsidR="00113FDC" w14:paraId="19D3E265"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DE6385" w14:textId="77777777" w:rsidR="00113FDC" w:rsidRDefault="00113FDC">
            <w:pPr>
              <w:jc w:val="both"/>
              <w:rPr>
                <w:rFonts w:ascii="Roboto" w:hAnsi="Roboto"/>
                <w:color w:val="01014A"/>
                <w:sz w:val="27"/>
                <w:szCs w:val="27"/>
              </w:rPr>
            </w:pPr>
            <w:r>
              <w:rPr>
                <w:rStyle w:val="Strong"/>
                <w:rFonts w:ascii="Roboto" w:hAnsi="Roboto"/>
                <w:color w:val="01014A"/>
                <w:sz w:val="27"/>
                <w:szCs w:val="27"/>
              </w:rPr>
              <w:t>  mark1, mark2, mark3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9CC8E6" w14:textId="77777777" w:rsidR="00113FDC" w:rsidRDefault="00113FDC">
            <w:pPr>
              <w:jc w:val="both"/>
              <w:rPr>
                <w:rFonts w:ascii="Roboto" w:hAnsi="Roboto"/>
                <w:color w:val="01014A"/>
                <w:sz w:val="27"/>
                <w:szCs w:val="27"/>
              </w:rPr>
            </w:pPr>
            <w:r>
              <w:rPr>
                <w:rStyle w:val="Strong"/>
                <w:rFonts w:ascii="Roboto" w:hAnsi="Roboto"/>
                <w:color w:val="01014A"/>
                <w:sz w:val="27"/>
                <w:szCs w:val="27"/>
              </w:rPr>
              <w:t>  The entered exam marks are invalid.</w:t>
            </w:r>
          </w:p>
        </w:tc>
      </w:tr>
      <w:tr w:rsidR="00113FDC" w14:paraId="499C1082"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A0F111" w14:textId="77777777" w:rsidR="00113FDC" w:rsidRDefault="00113FDC">
            <w:pPr>
              <w:jc w:val="both"/>
              <w:rPr>
                <w:rFonts w:ascii="Roboto" w:hAnsi="Roboto"/>
                <w:color w:val="01014A"/>
                <w:sz w:val="27"/>
                <w:szCs w:val="27"/>
              </w:rPr>
            </w:pPr>
            <w:r>
              <w:rPr>
                <w:rStyle w:val="Strong"/>
                <w:rFonts w:ascii="Roboto" w:hAnsi="Roboto"/>
                <w:color w:val="01014A"/>
                <w:sz w:val="27"/>
                <w:szCs w:val="27"/>
              </w:rPr>
              <w:t>  result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4CFD3E" w14:textId="77777777" w:rsidR="00113FDC" w:rsidRDefault="00113FDC">
            <w:pPr>
              <w:jc w:val="both"/>
              <w:rPr>
                <w:rFonts w:ascii="Roboto" w:hAnsi="Roboto"/>
                <w:color w:val="01014A"/>
                <w:sz w:val="27"/>
                <w:szCs w:val="27"/>
              </w:rPr>
            </w:pPr>
            <w:r>
              <w:rPr>
                <w:rStyle w:val="Strong"/>
                <w:rFonts w:ascii="Roboto" w:hAnsi="Roboto"/>
                <w:color w:val="01014A"/>
                <w:sz w:val="27"/>
                <w:szCs w:val="27"/>
              </w:rPr>
              <w:t>  The entered result is invalid.</w:t>
            </w:r>
          </w:p>
        </w:tc>
      </w:tr>
      <w:tr w:rsidR="00113FDC" w14:paraId="1AD64EF0"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323508" w14:textId="77777777" w:rsidR="00113FDC" w:rsidRDefault="00113FDC">
            <w:pPr>
              <w:jc w:val="both"/>
              <w:rPr>
                <w:rFonts w:ascii="Roboto" w:hAnsi="Roboto"/>
                <w:color w:val="01014A"/>
                <w:sz w:val="27"/>
                <w:szCs w:val="27"/>
              </w:rPr>
            </w:pPr>
            <w:r>
              <w:rPr>
                <w:rStyle w:val="Strong"/>
                <w:rFonts w:ascii="Roboto" w:hAnsi="Roboto"/>
                <w:color w:val="01014A"/>
                <w:sz w:val="27"/>
                <w:szCs w:val="27"/>
              </w:rPr>
              <w:t>  department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29134D" w14:textId="77777777" w:rsidR="00113FDC" w:rsidRDefault="00113FDC">
            <w:pPr>
              <w:jc w:val="both"/>
              <w:rPr>
                <w:rFonts w:ascii="Roboto" w:hAnsi="Roboto"/>
                <w:color w:val="01014A"/>
                <w:sz w:val="27"/>
                <w:szCs w:val="27"/>
              </w:rPr>
            </w:pPr>
            <w:r>
              <w:rPr>
                <w:rStyle w:val="Strong"/>
                <w:rFonts w:ascii="Roboto" w:hAnsi="Roboto"/>
                <w:color w:val="01014A"/>
                <w:sz w:val="27"/>
                <w:szCs w:val="27"/>
              </w:rPr>
              <w:t>  The entered Department name is invalid.</w:t>
            </w:r>
          </w:p>
        </w:tc>
      </w:tr>
      <w:tr w:rsidR="00113FDC" w14:paraId="24156940"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9F0F20" w14:textId="77777777" w:rsidR="00113FDC" w:rsidRDefault="00113FDC">
            <w:pPr>
              <w:jc w:val="both"/>
              <w:rPr>
                <w:rFonts w:ascii="Roboto" w:hAnsi="Roboto"/>
                <w:color w:val="01014A"/>
                <w:sz w:val="27"/>
                <w:szCs w:val="27"/>
              </w:rPr>
            </w:pPr>
            <w:r>
              <w:rPr>
                <w:rStyle w:val="Strong"/>
                <w:rFonts w:ascii="Roboto" w:hAnsi="Roboto"/>
                <w:color w:val="01014A"/>
                <w:sz w:val="27"/>
                <w:szCs w:val="27"/>
              </w:rPr>
              <w:t xml:space="preserve">  </w:t>
            </w:r>
            <w:proofErr w:type="spellStart"/>
            <w:r>
              <w:rPr>
                <w:rStyle w:val="Strong"/>
                <w:rFonts w:ascii="Roboto" w:hAnsi="Roboto"/>
                <w:color w:val="01014A"/>
                <w:sz w:val="27"/>
                <w:szCs w:val="27"/>
              </w:rPr>
              <w:t>examDate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141279" w14:textId="77777777" w:rsidR="00113FDC" w:rsidRDefault="00113FDC">
            <w:pPr>
              <w:jc w:val="both"/>
              <w:rPr>
                <w:rFonts w:ascii="Roboto" w:hAnsi="Roboto"/>
                <w:color w:val="01014A"/>
                <w:sz w:val="27"/>
                <w:szCs w:val="27"/>
              </w:rPr>
            </w:pPr>
            <w:r>
              <w:rPr>
                <w:rStyle w:val="Strong"/>
                <w:rFonts w:ascii="Roboto" w:hAnsi="Roboto"/>
                <w:color w:val="01014A"/>
                <w:sz w:val="27"/>
                <w:szCs w:val="27"/>
              </w:rPr>
              <w:t>  The entered Exam Date is invalid.</w:t>
            </w:r>
          </w:p>
        </w:tc>
      </w:tr>
    </w:tbl>
    <w:p w14:paraId="6473860D" w14:textId="77777777" w:rsidR="00113FDC" w:rsidRDefault="00113FDC" w:rsidP="00113FDC">
      <w:pPr>
        <w:pStyle w:val="NormalWeb"/>
        <w:shd w:val="clear" w:color="auto" w:fill="FFFFFF"/>
        <w:jc w:val="both"/>
        <w:rPr>
          <w:rFonts w:ascii="Roboto" w:hAnsi="Roboto"/>
          <w:color w:val="01014A"/>
          <w:sz w:val="27"/>
          <w:szCs w:val="27"/>
        </w:rPr>
      </w:pPr>
      <w:proofErr w:type="spellStart"/>
      <w:proofErr w:type="gramStart"/>
      <w:r>
        <w:rPr>
          <w:rStyle w:val="Strong"/>
          <w:rFonts w:ascii="Roboto" w:hAnsi="Roboto"/>
          <w:color w:val="01014A"/>
          <w:sz w:val="27"/>
          <w:szCs w:val="27"/>
        </w:rPr>
        <w:t>isValidCandidateName</w:t>
      </w:r>
      <w:proofErr w:type="spellEnd"/>
      <w:r>
        <w:rPr>
          <w:rStyle w:val="Strong"/>
          <w:rFonts w:ascii="Roboto" w:hAnsi="Roboto"/>
          <w:color w:val="01014A"/>
          <w:sz w:val="27"/>
          <w:szCs w:val="27"/>
        </w:rPr>
        <w:t>(</w:t>
      </w:r>
      <w:proofErr w:type="gramEnd"/>
      <w:r>
        <w:rPr>
          <w:rStyle w:val="Strong"/>
          <w:rFonts w:ascii="Roboto" w:hAnsi="Roboto"/>
          <w:color w:val="01014A"/>
          <w:sz w:val="27"/>
          <w:szCs w:val="27"/>
        </w:rPr>
        <w:t xml:space="preserve">String </w:t>
      </w:r>
      <w:proofErr w:type="spellStart"/>
      <w:r>
        <w:rPr>
          <w:rStyle w:val="Strong"/>
          <w:rFonts w:ascii="Roboto" w:hAnsi="Roboto"/>
          <w:color w:val="01014A"/>
          <w:sz w:val="27"/>
          <w:szCs w:val="27"/>
        </w:rPr>
        <w:t>candidateName</w:t>
      </w:r>
      <w:proofErr w:type="spellEnd"/>
      <w:r>
        <w:rPr>
          <w:rStyle w:val="Strong"/>
          <w:rFonts w:ascii="Roboto" w:hAnsi="Roboto"/>
          <w:color w:val="01014A"/>
          <w:sz w:val="27"/>
          <w:szCs w:val="27"/>
        </w:rPr>
        <w:t>):</w:t>
      </w:r>
    </w:p>
    <w:p w14:paraId="3EEA9DB4" w14:textId="77777777" w:rsidR="00113FDC" w:rsidRDefault="00113FDC" w:rsidP="00113FDC">
      <w:pPr>
        <w:numPr>
          <w:ilvl w:val="0"/>
          <w:numId w:val="298"/>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This method validates the received </w:t>
      </w:r>
      <w:proofErr w:type="spellStart"/>
      <w:r>
        <w:rPr>
          <w:rStyle w:val="Strong"/>
          <w:rFonts w:ascii="Roboto" w:hAnsi="Roboto"/>
          <w:color w:val="01014A"/>
          <w:sz w:val="27"/>
          <w:szCs w:val="27"/>
        </w:rPr>
        <w:t>candidateName</w:t>
      </w:r>
      <w:proofErr w:type="spellEnd"/>
      <w:r>
        <w:rPr>
          <w:rFonts w:ascii="Roboto" w:hAnsi="Roboto"/>
          <w:color w:val="01014A"/>
          <w:sz w:val="27"/>
          <w:szCs w:val="27"/>
        </w:rPr>
        <w:t>.</w:t>
      </w:r>
    </w:p>
    <w:p w14:paraId="49B0DB55" w14:textId="77777777" w:rsidR="00113FDC" w:rsidRDefault="00113FDC" w:rsidP="00113FDC">
      <w:pPr>
        <w:numPr>
          <w:ilvl w:val="0"/>
          <w:numId w:val="298"/>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The </w:t>
      </w:r>
      <w:proofErr w:type="spellStart"/>
      <w:r>
        <w:rPr>
          <w:rStyle w:val="Strong"/>
          <w:rFonts w:ascii="Roboto" w:hAnsi="Roboto"/>
          <w:color w:val="01014A"/>
          <w:sz w:val="27"/>
          <w:szCs w:val="27"/>
        </w:rPr>
        <w:t>candidateName</w:t>
      </w:r>
      <w:proofErr w:type="spellEnd"/>
      <w:r>
        <w:rPr>
          <w:rStyle w:val="Strong"/>
          <w:rFonts w:ascii="Roboto" w:hAnsi="Roboto"/>
          <w:color w:val="01014A"/>
          <w:sz w:val="27"/>
          <w:szCs w:val="27"/>
        </w:rPr>
        <w:t> </w:t>
      </w:r>
      <w:r>
        <w:rPr>
          <w:rFonts w:ascii="Roboto" w:hAnsi="Roboto"/>
          <w:color w:val="01014A"/>
          <w:sz w:val="27"/>
          <w:szCs w:val="27"/>
        </w:rPr>
        <w:t>contain only the letters of the English alphabet.</w:t>
      </w:r>
    </w:p>
    <w:p w14:paraId="20DB16A9" w14:textId="77777777" w:rsidR="00113FDC" w:rsidRDefault="00113FDC" w:rsidP="00113FDC">
      <w:pPr>
        <w:numPr>
          <w:ilvl w:val="0"/>
          <w:numId w:val="298"/>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It should not contain any spaces or special characters.</w:t>
      </w:r>
    </w:p>
    <w:p w14:paraId="10010F83" w14:textId="77777777" w:rsidR="00113FDC" w:rsidRDefault="00113FDC" w:rsidP="00113FDC">
      <w:pPr>
        <w:numPr>
          <w:ilvl w:val="0"/>
          <w:numId w:val="298"/>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If any of the above conditions are not satisfied, then return false, else return true.</w:t>
      </w:r>
    </w:p>
    <w:p w14:paraId="13BCDE53" w14:textId="77777777" w:rsidR="00113FDC" w:rsidRDefault="00113FDC" w:rsidP="00113FDC">
      <w:pPr>
        <w:pStyle w:val="NormalWeb"/>
        <w:shd w:val="clear" w:color="auto" w:fill="FFFFFF"/>
        <w:jc w:val="both"/>
        <w:rPr>
          <w:rFonts w:ascii="Roboto" w:hAnsi="Roboto"/>
          <w:color w:val="01014A"/>
          <w:sz w:val="27"/>
          <w:szCs w:val="27"/>
        </w:rPr>
      </w:pPr>
      <w:proofErr w:type="spellStart"/>
      <w:proofErr w:type="gramStart"/>
      <w:r>
        <w:rPr>
          <w:rStyle w:val="Strong"/>
          <w:rFonts w:ascii="Roboto" w:hAnsi="Roboto"/>
          <w:color w:val="01014A"/>
          <w:sz w:val="27"/>
          <w:szCs w:val="27"/>
        </w:rPr>
        <w:t>isValidCandidateId</w:t>
      </w:r>
      <w:proofErr w:type="spellEnd"/>
      <w:r>
        <w:rPr>
          <w:rStyle w:val="Strong"/>
          <w:rFonts w:ascii="Roboto" w:hAnsi="Roboto"/>
          <w:color w:val="01014A"/>
          <w:sz w:val="27"/>
          <w:szCs w:val="27"/>
        </w:rPr>
        <w:t>(</w:t>
      </w:r>
      <w:proofErr w:type="gramEnd"/>
      <w:r>
        <w:rPr>
          <w:rStyle w:val="Strong"/>
          <w:rFonts w:ascii="Roboto" w:hAnsi="Roboto"/>
          <w:color w:val="01014A"/>
          <w:sz w:val="27"/>
          <w:szCs w:val="27"/>
        </w:rPr>
        <w:t xml:space="preserve">Integer </w:t>
      </w:r>
      <w:proofErr w:type="spellStart"/>
      <w:r>
        <w:rPr>
          <w:rStyle w:val="Strong"/>
          <w:rFonts w:ascii="Roboto" w:hAnsi="Roboto"/>
          <w:color w:val="01014A"/>
          <w:sz w:val="27"/>
          <w:szCs w:val="27"/>
        </w:rPr>
        <w:t>candidateId</w:t>
      </w:r>
      <w:proofErr w:type="spellEnd"/>
      <w:r>
        <w:rPr>
          <w:rStyle w:val="Strong"/>
          <w:rFonts w:ascii="Roboto" w:hAnsi="Roboto"/>
          <w:color w:val="01014A"/>
          <w:sz w:val="27"/>
          <w:szCs w:val="27"/>
        </w:rPr>
        <w:t>):</w:t>
      </w:r>
    </w:p>
    <w:p w14:paraId="4FA9BF70" w14:textId="77777777" w:rsidR="00113FDC" w:rsidRDefault="00113FDC" w:rsidP="00113FDC">
      <w:pPr>
        <w:numPr>
          <w:ilvl w:val="0"/>
          <w:numId w:val="299"/>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This method validates the received </w:t>
      </w:r>
      <w:proofErr w:type="spellStart"/>
      <w:r>
        <w:rPr>
          <w:rStyle w:val="Strong"/>
          <w:rFonts w:ascii="Roboto" w:hAnsi="Roboto"/>
          <w:color w:val="01014A"/>
          <w:sz w:val="27"/>
          <w:szCs w:val="27"/>
        </w:rPr>
        <w:t>candidateId</w:t>
      </w:r>
      <w:proofErr w:type="spellEnd"/>
      <w:r>
        <w:rPr>
          <w:rFonts w:ascii="Roboto" w:hAnsi="Roboto"/>
          <w:color w:val="01014A"/>
          <w:sz w:val="27"/>
          <w:szCs w:val="27"/>
        </w:rPr>
        <w:t>.</w:t>
      </w:r>
    </w:p>
    <w:p w14:paraId="3E2208C0" w14:textId="77777777" w:rsidR="00113FDC" w:rsidRDefault="00113FDC" w:rsidP="00113FDC">
      <w:pPr>
        <w:numPr>
          <w:ilvl w:val="0"/>
          <w:numId w:val="299"/>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The </w:t>
      </w:r>
      <w:proofErr w:type="spellStart"/>
      <w:r>
        <w:rPr>
          <w:rStyle w:val="Strong"/>
          <w:rFonts w:ascii="Roboto" w:hAnsi="Roboto"/>
          <w:color w:val="01014A"/>
          <w:sz w:val="27"/>
          <w:szCs w:val="27"/>
        </w:rPr>
        <w:t>candidateId</w:t>
      </w:r>
      <w:proofErr w:type="spellEnd"/>
      <w:r>
        <w:rPr>
          <w:rStyle w:val="Strong"/>
          <w:rFonts w:ascii="Roboto" w:hAnsi="Roboto"/>
          <w:color w:val="01014A"/>
          <w:sz w:val="27"/>
          <w:szCs w:val="27"/>
        </w:rPr>
        <w:t> </w:t>
      </w:r>
      <w:r>
        <w:rPr>
          <w:rFonts w:ascii="Roboto" w:hAnsi="Roboto"/>
          <w:color w:val="01014A"/>
          <w:sz w:val="27"/>
          <w:szCs w:val="27"/>
        </w:rPr>
        <w:t>should have only 5 digits.</w:t>
      </w:r>
    </w:p>
    <w:p w14:paraId="3AB67828" w14:textId="77777777" w:rsidR="00113FDC" w:rsidRDefault="00113FDC" w:rsidP="00113FDC">
      <w:pPr>
        <w:numPr>
          <w:ilvl w:val="0"/>
          <w:numId w:val="299"/>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If the above condition is not satisfied, then return false, else return true.</w:t>
      </w:r>
    </w:p>
    <w:p w14:paraId="052C582C" w14:textId="77777777" w:rsidR="00113FDC" w:rsidRDefault="00113FDC" w:rsidP="00113FDC">
      <w:pPr>
        <w:pStyle w:val="NormalWeb"/>
        <w:shd w:val="clear" w:color="auto" w:fill="FFFFFF"/>
        <w:jc w:val="both"/>
        <w:rPr>
          <w:rFonts w:ascii="Roboto" w:hAnsi="Roboto"/>
          <w:color w:val="01014A"/>
          <w:sz w:val="27"/>
          <w:szCs w:val="27"/>
        </w:rPr>
      </w:pPr>
      <w:proofErr w:type="spellStart"/>
      <w:proofErr w:type="gramStart"/>
      <w:r>
        <w:rPr>
          <w:rStyle w:val="Strong"/>
          <w:rFonts w:ascii="Roboto" w:hAnsi="Roboto"/>
          <w:color w:val="01014A"/>
          <w:sz w:val="27"/>
          <w:szCs w:val="27"/>
        </w:rPr>
        <w:t>isValidDepartment</w:t>
      </w:r>
      <w:proofErr w:type="spellEnd"/>
      <w:r>
        <w:rPr>
          <w:rStyle w:val="Strong"/>
          <w:rFonts w:ascii="Roboto" w:hAnsi="Roboto"/>
          <w:color w:val="01014A"/>
          <w:sz w:val="27"/>
          <w:szCs w:val="27"/>
        </w:rPr>
        <w:t>(</w:t>
      </w:r>
      <w:proofErr w:type="gramEnd"/>
      <w:r>
        <w:rPr>
          <w:rStyle w:val="Strong"/>
          <w:rFonts w:ascii="Roboto" w:hAnsi="Roboto"/>
          <w:color w:val="01014A"/>
          <w:sz w:val="27"/>
          <w:szCs w:val="27"/>
        </w:rPr>
        <w:t>String department):</w:t>
      </w:r>
    </w:p>
    <w:p w14:paraId="113F47F6" w14:textId="77777777" w:rsidR="00113FDC" w:rsidRDefault="00113FDC" w:rsidP="00113FDC">
      <w:pPr>
        <w:numPr>
          <w:ilvl w:val="0"/>
          <w:numId w:val="300"/>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This method validates the received </w:t>
      </w:r>
      <w:proofErr w:type="spellStart"/>
      <w:r>
        <w:rPr>
          <w:rStyle w:val="Strong"/>
          <w:rFonts w:ascii="Roboto" w:hAnsi="Roboto"/>
          <w:color w:val="01014A"/>
          <w:sz w:val="27"/>
          <w:szCs w:val="27"/>
        </w:rPr>
        <w:t>candidateId</w:t>
      </w:r>
      <w:proofErr w:type="spellEnd"/>
      <w:r>
        <w:rPr>
          <w:rFonts w:ascii="Roboto" w:hAnsi="Roboto"/>
          <w:color w:val="01014A"/>
          <w:sz w:val="27"/>
          <w:szCs w:val="27"/>
        </w:rPr>
        <w:t>.</w:t>
      </w:r>
    </w:p>
    <w:p w14:paraId="43B84FC8" w14:textId="77777777" w:rsidR="00113FDC" w:rsidRDefault="00113FDC" w:rsidP="00113FDC">
      <w:pPr>
        <w:numPr>
          <w:ilvl w:val="0"/>
          <w:numId w:val="300"/>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The </w:t>
      </w:r>
      <w:r>
        <w:rPr>
          <w:rStyle w:val="Strong"/>
          <w:rFonts w:ascii="Roboto" w:hAnsi="Roboto"/>
          <w:color w:val="01014A"/>
          <w:sz w:val="27"/>
          <w:szCs w:val="27"/>
        </w:rPr>
        <w:t>department </w:t>
      </w:r>
      <w:r>
        <w:rPr>
          <w:rFonts w:ascii="Roboto" w:hAnsi="Roboto"/>
          <w:color w:val="01014A"/>
          <w:sz w:val="27"/>
          <w:szCs w:val="27"/>
        </w:rPr>
        <w:t>can be one among, </w:t>
      </w:r>
      <w:r>
        <w:rPr>
          <w:rStyle w:val="Strong"/>
          <w:rFonts w:ascii="Roboto" w:hAnsi="Roboto"/>
          <w:color w:val="01014A"/>
          <w:sz w:val="27"/>
          <w:szCs w:val="27"/>
        </w:rPr>
        <w:t>ECE</w:t>
      </w:r>
      <w:r>
        <w:rPr>
          <w:rFonts w:ascii="Roboto" w:hAnsi="Roboto"/>
          <w:color w:val="01014A"/>
          <w:sz w:val="27"/>
          <w:szCs w:val="27"/>
        </w:rPr>
        <w:t>, </w:t>
      </w:r>
      <w:r>
        <w:rPr>
          <w:rStyle w:val="Strong"/>
          <w:rFonts w:ascii="Roboto" w:hAnsi="Roboto"/>
          <w:color w:val="01014A"/>
          <w:sz w:val="27"/>
          <w:szCs w:val="27"/>
        </w:rPr>
        <w:t>CSE</w:t>
      </w:r>
      <w:r>
        <w:rPr>
          <w:rFonts w:ascii="Roboto" w:hAnsi="Roboto"/>
          <w:color w:val="01014A"/>
          <w:sz w:val="27"/>
          <w:szCs w:val="27"/>
        </w:rPr>
        <w:t>, </w:t>
      </w:r>
      <w:r>
        <w:rPr>
          <w:rStyle w:val="Strong"/>
          <w:rFonts w:ascii="Roboto" w:hAnsi="Roboto"/>
          <w:color w:val="01014A"/>
          <w:sz w:val="27"/>
          <w:szCs w:val="27"/>
        </w:rPr>
        <w:t>IT</w:t>
      </w:r>
      <w:r>
        <w:rPr>
          <w:rFonts w:ascii="Roboto" w:hAnsi="Roboto"/>
          <w:color w:val="01014A"/>
          <w:sz w:val="27"/>
          <w:szCs w:val="27"/>
        </w:rPr>
        <w:t>, </w:t>
      </w:r>
      <w:r>
        <w:rPr>
          <w:rStyle w:val="Strong"/>
          <w:rFonts w:ascii="Roboto" w:hAnsi="Roboto"/>
          <w:color w:val="01014A"/>
          <w:sz w:val="27"/>
          <w:szCs w:val="27"/>
        </w:rPr>
        <w:t>EEE</w:t>
      </w:r>
      <w:r>
        <w:rPr>
          <w:rFonts w:ascii="Roboto" w:hAnsi="Roboto"/>
          <w:color w:val="01014A"/>
          <w:sz w:val="27"/>
          <w:szCs w:val="27"/>
        </w:rPr>
        <w:t>.</w:t>
      </w:r>
    </w:p>
    <w:p w14:paraId="10D973F7" w14:textId="77777777" w:rsidR="00113FDC" w:rsidRDefault="00113FDC" w:rsidP="00113FDC">
      <w:pPr>
        <w:numPr>
          <w:ilvl w:val="0"/>
          <w:numId w:val="300"/>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If the above condition is not satisfied, then return false, else return true.</w:t>
      </w:r>
    </w:p>
    <w:p w14:paraId="01428913" w14:textId="77777777" w:rsidR="00113FDC" w:rsidRDefault="00113FDC" w:rsidP="00113FDC">
      <w:pPr>
        <w:pStyle w:val="NormalWeb"/>
        <w:shd w:val="clear" w:color="auto" w:fill="FFFFFF"/>
        <w:jc w:val="both"/>
        <w:rPr>
          <w:rFonts w:ascii="Roboto" w:hAnsi="Roboto"/>
          <w:color w:val="01014A"/>
          <w:sz w:val="27"/>
          <w:szCs w:val="27"/>
        </w:rPr>
      </w:pPr>
      <w:proofErr w:type="spellStart"/>
      <w:proofErr w:type="gramStart"/>
      <w:r>
        <w:rPr>
          <w:rStyle w:val="Strong"/>
          <w:rFonts w:ascii="Roboto" w:hAnsi="Roboto"/>
          <w:color w:val="01014A"/>
          <w:sz w:val="27"/>
          <w:szCs w:val="27"/>
        </w:rPr>
        <w:t>isValidExamDate</w:t>
      </w:r>
      <w:proofErr w:type="spellEnd"/>
      <w:r>
        <w:rPr>
          <w:rStyle w:val="Strong"/>
          <w:rFonts w:ascii="Roboto" w:hAnsi="Roboto"/>
          <w:color w:val="01014A"/>
          <w:sz w:val="27"/>
          <w:szCs w:val="27"/>
        </w:rPr>
        <w:t>(</w:t>
      </w:r>
      <w:proofErr w:type="spellStart"/>
      <w:proofErr w:type="gramEnd"/>
      <w:r>
        <w:rPr>
          <w:rStyle w:val="Strong"/>
          <w:rFonts w:ascii="Roboto" w:hAnsi="Roboto"/>
          <w:color w:val="01014A"/>
          <w:sz w:val="27"/>
          <w:szCs w:val="27"/>
        </w:rPr>
        <w:t>LocalDate</w:t>
      </w:r>
      <w:proofErr w:type="spellEnd"/>
      <w:r>
        <w:rPr>
          <w:rStyle w:val="Strong"/>
          <w:rFonts w:ascii="Roboto" w:hAnsi="Roboto"/>
          <w:color w:val="01014A"/>
          <w:sz w:val="27"/>
          <w:szCs w:val="27"/>
        </w:rPr>
        <w:t xml:space="preserve"> </w:t>
      </w:r>
      <w:proofErr w:type="spellStart"/>
      <w:r>
        <w:rPr>
          <w:rStyle w:val="Strong"/>
          <w:rFonts w:ascii="Roboto" w:hAnsi="Roboto"/>
          <w:color w:val="01014A"/>
          <w:sz w:val="27"/>
          <w:szCs w:val="27"/>
        </w:rPr>
        <w:t>examDate</w:t>
      </w:r>
      <w:proofErr w:type="spellEnd"/>
      <w:r>
        <w:rPr>
          <w:rStyle w:val="Strong"/>
          <w:rFonts w:ascii="Roboto" w:hAnsi="Roboto"/>
          <w:color w:val="01014A"/>
          <w:sz w:val="27"/>
          <w:szCs w:val="27"/>
        </w:rPr>
        <w:t>):</w:t>
      </w:r>
    </w:p>
    <w:p w14:paraId="7091562C" w14:textId="77777777" w:rsidR="00113FDC" w:rsidRDefault="00113FDC" w:rsidP="00113FDC">
      <w:pPr>
        <w:numPr>
          <w:ilvl w:val="0"/>
          <w:numId w:val="301"/>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This method validates the received </w:t>
      </w:r>
      <w:proofErr w:type="spellStart"/>
      <w:r>
        <w:rPr>
          <w:rStyle w:val="Strong"/>
          <w:rFonts w:ascii="Roboto" w:hAnsi="Roboto"/>
          <w:color w:val="01014A"/>
          <w:sz w:val="27"/>
          <w:szCs w:val="27"/>
        </w:rPr>
        <w:t>examDate</w:t>
      </w:r>
      <w:proofErr w:type="spellEnd"/>
      <w:r>
        <w:rPr>
          <w:rFonts w:ascii="Roboto" w:hAnsi="Roboto"/>
          <w:color w:val="01014A"/>
          <w:sz w:val="27"/>
          <w:szCs w:val="27"/>
        </w:rPr>
        <w:t>.</w:t>
      </w:r>
    </w:p>
    <w:p w14:paraId="12A3BFA3" w14:textId="77777777" w:rsidR="00113FDC" w:rsidRDefault="00113FDC" w:rsidP="00113FDC">
      <w:pPr>
        <w:numPr>
          <w:ilvl w:val="0"/>
          <w:numId w:val="301"/>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lastRenderedPageBreak/>
        <w:t>The </w:t>
      </w:r>
      <w:proofErr w:type="spellStart"/>
      <w:r>
        <w:rPr>
          <w:rStyle w:val="Strong"/>
          <w:rFonts w:ascii="Roboto" w:hAnsi="Roboto"/>
          <w:color w:val="01014A"/>
          <w:sz w:val="27"/>
          <w:szCs w:val="27"/>
        </w:rPr>
        <w:t>examDate</w:t>
      </w:r>
      <w:proofErr w:type="spellEnd"/>
      <w:r>
        <w:rPr>
          <w:rStyle w:val="Strong"/>
          <w:rFonts w:ascii="Roboto" w:hAnsi="Roboto"/>
          <w:color w:val="01014A"/>
          <w:sz w:val="27"/>
          <w:szCs w:val="27"/>
        </w:rPr>
        <w:t> </w:t>
      </w:r>
      <w:r>
        <w:rPr>
          <w:rFonts w:ascii="Roboto" w:hAnsi="Roboto"/>
          <w:color w:val="01014A"/>
          <w:sz w:val="27"/>
          <w:szCs w:val="27"/>
        </w:rPr>
        <w:t>should be a past date.</w:t>
      </w:r>
    </w:p>
    <w:p w14:paraId="2EFB9394" w14:textId="77777777" w:rsidR="00113FDC" w:rsidRDefault="00113FDC" w:rsidP="00113FDC">
      <w:pPr>
        <w:numPr>
          <w:ilvl w:val="0"/>
          <w:numId w:val="301"/>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If the above condition is not satisfied, then return false, else return true.</w:t>
      </w:r>
    </w:p>
    <w:p w14:paraId="0459538F" w14:textId="77777777" w:rsidR="00113FDC" w:rsidRDefault="00113FDC" w:rsidP="00113FDC">
      <w:pPr>
        <w:pStyle w:val="NormalWeb"/>
        <w:shd w:val="clear" w:color="auto" w:fill="FFFFFF"/>
        <w:jc w:val="both"/>
        <w:rPr>
          <w:rFonts w:ascii="Roboto" w:hAnsi="Roboto"/>
          <w:color w:val="01014A"/>
          <w:sz w:val="27"/>
          <w:szCs w:val="27"/>
        </w:rPr>
      </w:pPr>
      <w:proofErr w:type="spellStart"/>
      <w:proofErr w:type="gramStart"/>
      <w:r>
        <w:rPr>
          <w:rStyle w:val="Strong"/>
          <w:rFonts w:ascii="Roboto" w:hAnsi="Roboto"/>
          <w:color w:val="01014A"/>
          <w:sz w:val="27"/>
          <w:szCs w:val="27"/>
        </w:rPr>
        <w:t>isValidExamMarks</w:t>
      </w:r>
      <w:proofErr w:type="spellEnd"/>
      <w:r>
        <w:rPr>
          <w:rStyle w:val="Strong"/>
          <w:rFonts w:ascii="Roboto" w:hAnsi="Roboto"/>
          <w:color w:val="01014A"/>
          <w:sz w:val="27"/>
          <w:szCs w:val="27"/>
        </w:rPr>
        <w:t>(</w:t>
      </w:r>
      <w:proofErr w:type="gramEnd"/>
      <w:r>
        <w:rPr>
          <w:rStyle w:val="Strong"/>
          <w:rFonts w:ascii="Roboto" w:hAnsi="Roboto"/>
          <w:color w:val="01014A"/>
          <w:sz w:val="27"/>
          <w:szCs w:val="27"/>
        </w:rPr>
        <w:t xml:space="preserve">Candidate </w:t>
      </w:r>
      <w:proofErr w:type="spellStart"/>
      <w:r>
        <w:rPr>
          <w:rStyle w:val="Strong"/>
          <w:rFonts w:ascii="Roboto" w:hAnsi="Roboto"/>
          <w:color w:val="01014A"/>
          <w:sz w:val="27"/>
          <w:szCs w:val="27"/>
        </w:rPr>
        <w:t>candidateTO</w:t>
      </w:r>
      <w:proofErr w:type="spellEnd"/>
      <w:r>
        <w:rPr>
          <w:rStyle w:val="Strong"/>
          <w:rFonts w:ascii="Roboto" w:hAnsi="Roboto"/>
          <w:color w:val="01014A"/>
          <w:sz w:val="27"/>
          <w:szCs w:val="27"/>
        </w:rPr>
        <w:t>):</w:t>
      </w:r>
    </w:p>
    <w:p w14:paraId="71E750AA" w14:textId="77777777" w:rsidR="00113FDC" w:rsidRDefault="00113FDC" w:rsidP="00113FDC">
      <w:pPr>
        <w:numPr>
          <w:ilvl w:val="0"/>
          <w:numId w:val="302"/>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This method validates the mark attributes (</w:t>
      </w:r>
      <w:r>
        <w:rPr>
          <w:rStyle w:val="Strong"/>
          <w:rFonts w:ascii="Roboto" w:hAnsi="Roboto"/>
          <w:color w:val="01014A"/>
          <w:sz w:val="27"/>
          <w:szCs w:val="27"/>
        </w:rPr>
        <w:t>mark1</w:t>
      </w:r>
      <w:r>
        <w:rPr>
          <w:rFonts w:ascii="Roboto" w:hAnsi="Roboto"/>
          <w:color w:val="01014A"/>
          <w:sz w:val="27"/>
          <w:szCs w:val="27"/>
        </w:rPr>
        <w:t>, </w:t>
      </w:r>
      <w:r>
        <w:rPr>
          <w:rStyle w:val="Strong"/>
          <w:rFonts w:ascii="Roboto" w:hAnsi="Roboto"/>
          <w:color w:val="01014A"/>
          <w:sz w:val="27"/>
          <w:szCs w:val="27"/>
        </w:rPr>
        <w:t>mark2 </w:t>
      </w:r>
      <w:r>
        <w:rPr>
          <w:rFonts w:ascii="Roboto" w:hAnsi="Roboto"/>
          <w:color w:val="01014A"/>
          <w:sz w:val="27"/>
          <w:szCs w:val="27"/>
        </w:rPr>
        <w:t>and </w:t>
      </w:r>
      <w:r>
        <w:rPr>
          <w:rStyle w:val="Strong"/>
          <w:rFonts w:ascii="Roboto" w:hAnsi="Roboto"/>
          <w:color w:val="01014A"/>
          <w:sz w:val="27"/>
          <w:szCs w:val="27"/>
        </w:rPr>
        <w:t>mark3</w:t>
      </w:r>
      <w:r>
        <w:rPr>
          <w:rFonts w:ascii="Roboto" w:hAnsi="Roboto"/>
          <w:color w:val="01014A"/>
          <w:sz w:val="27"/>
          <w:szCs w:val="27"/>
        </w:rPr>
        <w:t>) in the Candidate object received.</w:t>
      </w:r>
    </w:p>
    <w:p w14:paraId="520E810B" w14:textId="77777777" w:rsidR="00113FDC" w:rsidRDefault="00113FDC" w:rsidP="00113FDC">
      <w:pPr>
        <w:numPr>
          <w:ilvl w:val="0"/>
          <w:numId w:val="302"/>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None of the mark attributes should have a negative value.</w:t>
      </w:r>
    </w:p>
    <w:p w14:paraId="1179636F" w14:textId="77777777" w:rsidR="00113FDC" w:rsidRDefault="00113FDC" w:rsidP="00113FDC">
      <w:pPr>
        <w:numPr>
          <w:ilvl w:val="0"/>
          <w:numId w:val="302"/>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If the above condition is not satisfied, then return false, else return true.</w:t>
      </w:r>
    </w:p>
    <w:p w14:paraId="78E84408" w14:textId="77777777" w:rsidR="00113FDC" w:rsidRDefault="00113FDC" w:rsidP="00113FDC">
      <w:pPr>
        <w:pStyle w:val="NormalWeb"/>
        <w:shd w:val="clear" w:color="auto" w:fill="FFFFFF"/>
        <w:jc w:val="both"/>
        <w:rPr>
          <w:rFonts w:ascii="Roboto" w:hAnsi="Roboto"/>
          <w:color w:val="01014A"/>
          <w:sz w:val="27"/>
          <w:szCs w:val="27"/>
        </w:rPr>
      </w:pPr>
      <w:proofErr w:type="spellStart"/>
      <w:proofErr w:type="gramStart"/>
      <w:r>
        <w:rPr>
          <w:rStyle w:val="Strong"/>
          <w:rFonts w:ascii="Roboto" w:hAnsi="Roboto"/>
          <w:color w:val="01014A"/>
          <w:sz w:val="27"/>
          <w:szCs w:val="27"/>
        </w:rPr>
        <w:t>isValidResult</w:t>
      </w:r>
      <w:proofErr w:type="spellEnd"/>
      <w:r>
        <w:rPr>
          <w:rStyle w:val="Strong"/>
          <w:rFonts w:ascii="Roboto" w:hAnsi="Roboto"/>
          <w:color w:val="01014A"/>
          <w:sz w:val="27"/>
          <w:szCs w:val="27"/>
        </w:rPr>
        <w:t>(</w:t>
      </w:r>
      <w:proofErr w:type="gramEnd"/>
      <w:r>
        <w:rPr>
          <w:rStyle w:val="Strong"/>
          <w:rFonts w:ascii="Roboto" w:hAnsi="Roboto"/>
          <w:color w:val="01014A"/>
          <w:sz w:val="27"/>
          <w:szCs w:val="27"/>
        </w:rPr>
        <w:t>Character result):</w:t>
      </w:r>
    </w:p>
    <w:p w14:paraId="0186D548" w14:textId="77777777" w:rsidR="00113FDC" w:rsidRDefault="00113FDC" w:rsidP="00113FDC">
      <w:pPr>
        <w:numPr>
          <w:ilvl w:val="0"/>
          <w:numId w:val="303"/>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This method validates the received </w:t>
      </w:r>
      <w:r>
        <w:rPr>
          <w:rStyle w:val="Strong"/>
          <w:rFonts w:ascii="Roboto" w:hAnsi="Roboto"/>
          <w:color w:val="01014A"/>
          <w:sz w:val="27"/>
          <w:szCs w:val="27"/>
        </w:rPr>
        <w:t>result</w:t>
      </w:r>
      <w:r>
        <w:rPr>
          <w:rFonts w:ascii="Roboto" w:hAnsi="Roboto"/>
          <w:color w:val="01014A"/>
          <w:sz w:val="27"/>
          <w:szCs w:val="27"/>
        </w:rPr>
        <w:t>.</w:t>
      </w:r>
    </w:p>
    <w:p w14:paraId="2CB0CDB3" w14:textId="77777777" w:rsidR="00113FDC" w:rsidRDefault="00113FDC" w:rsidP="00113FDC">
      <w:pPr>
        <w:numPr>
          <w:ilvl w:val="0"/>
          <w:numId w:val="303"/>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The result should be either </w:t>
      </w:r>
      <w:r>
        <w:rPr>
          <w:rStyle w:val="Strong"/>
          <w:rFonts w:ascii="Roboto" w:hAnsi="Roboto"/>
          <w:color w:val="01014A"/>
          <w:sz w:val="27"/>
          <w:szCs w:val="27"/>
        </w:rPr>
        <w:t>P</w:t>
      </w:r>
      <w:r>
        <w:rPr>
          <w:rFonts w:ascii="Roboto" w:hAnsi="Roboto"/>
          <w:color w:val="01014A"/>
          <w:sz w:val="27"/>
          <w:szCs w:val="27"/>
        </w:rPr>
        <w:t> or </w:t>
      </w:r>
      <w:r>
        <w:rPr>
          <w:rStyle w:val="Strong"/>
          <w:rFonts w:ascii="Roboto" w:hAnsi="Roboto"/>
          <w:color w:val="01014A"/>
          <w:sz w:val="27"/>
          <w:szCs w:val="27"/>
        </w:rPr>
        <w:t>F</w:t>
      </w:r>
      <w:r>
        <w:rPr>
          <w:rFonts w:ascii="Roboto" w:hAnsi="Roboto"/>
          <w:color w:val="01014A"/>
          <w:sz w:val="27"/>
          <w:szCs w:val="27"/>
        </w:rPr>
        <w:t>.</w:t>
      </w:r>
    </w:p>
    <w:p w14:paraId="15D01BC1" w14:textId="77777777" w:rsidR="00113FDC" w:rsidRDefault="00113FDC" w:rsidP="00113FDC">
      <w:pPr>
        <w:numPr>
          <w:ilvl w:val="0"/>
          <w:numId w:val="303"/>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If the above condition is not satisfied, then return false, else return true.</w:t>
      </w:r>
    </w:p>
    <w:p w14:paraId="6BC58447"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13709317" w14:textId="77777777" w:rsidR="00113FDC" w:rsidRDefault="00113FDC" w:rsidP="00113FDC">
      <w:pPr>
        <w:pStyle w:val="NormalWeb"/>
        <w:shd w:val="clear" w:color="auto" w:fill="FFFFFF"/>
        <w:jc w:val="both"/>
        <w:rPr>
          <w:rFonts w:ascii="Roboto" w:hAnsi="Roboto"/>
          <w:color w:val="01014A"/>
          <w:sz w:val="27"/>
          <w:szCs w:val="27"/>
        </w:rPr>
      </w:pPr>
      <w:proofErr w:type="spellStart"/>
      <w:r>
        <w:rPr>
          <w:rStyle w:val="Strong"/>
          <w:rFonts w:ascii="Roboto" w:hAnsi="Roboto"/>
          <w:color w:val="01014A"/>
          <w:sz w:val="27"/>
          <w:szCs w:val="27"/>
        </w:rPr>
        <w:t>CandidateServiceImpl</w:t>
      </w:r>
      <w:proofErr w:type="spellEnd"/>
      <w:r>
        <w:rPr>
          <w:rStyle w:val="Strong"/>
          <w:rFonts w:ascii="Roboto" w:hAnsi="Roboto"/>
          <w:color w:val="01014A"/>
          <w:sz w:val="27"/>
          <w:szCs w:val="27"/>
        </w:rPr>
        <w:t>:</w:t>
      </w:r>
    </w:p>
    <w:p w14:paraId="60C79BD1"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xml:space="preserve">This class is already implemented. As shown below, it implements an interface </w:t>
      </w:r>
      <w:proofErr w:type="spellStart"/>
      <w:r>
        <w:rPr>
          <w:rFonts w:ascii="Roboto" w:hAnsi="Roboto"/>
          <w:color w:val="01014A"/>
          <w:sz w:val="27"/>
          <w:szCs w:val="27"/>
        </w:rPr>
        <w:t>CandidateService</w:t>
      </w:r>
      <w:proofErr w:type="spellEnd"/>
      <w:r>
        <w:rPr>
          <w:rFonts w:ascii="Roboto" w:hAnsi="Roboto"/>
          <w:color w:val="01014A"/>
          <w:sz w:val="27"/>
          <w:szCs w:val="27"/>
        </w:rPr>
        <w:t xml:space="preserve">. You </w:t>
      </w:r>
      <w:proofErr w:type="gramStart"/>
      <w:r>
        <w:rPr>
          <w:rFonts w:ascii="Roboto" w:hAnsi="Roboto"/>
          <w:color w:val="01014A"/>
          <w:sz w:val="27"/>
          <w:szCs w:val="27"/>
        </w:rPr>
        <w:t>have to</w:t>
      </w:r>
      <w:proofErr w:type="gramEnd"/>
      <w:r>
        <w:rPr>
          <w:rFonts w:ascii="Roboto" w:hAnsi="Roboto"/>
          <w:color w:val="01014A"/>
          <w:sz w:val="27"/>
          <w:szCs w:val="27"/>
        </w:rPr>
        <w:t xml:space="preserve"> make a few modifications for this class based on the class diagram given below,</w:t>
      </w:r>
    </w:p>
    <w:p w14:paraId="64B17F2F" w14:textId="035A3C7E" w:rsidR="00113FDC" w:rsidRDefault="00113FDC" w:rsidP="00113FDC">
      <w:pPr>
        <w:pStyle w:val="NormalWeb"/>
        <w:shd w:val="clear" w:color="auto" w:fill="FFFFFF"/>
        <w:jc w:val="both"/>
        <w:rPr>
          <w:rFonts w:ascii="Roboto" w:hAnsi="Roboto"/>
          <w:color w:val="01014A"/>
          <w:sz w:val="27"/>
          <w:szCs w:val="27"/>
        </w:rPr>
      </w:pPr>
      <w:r>
        <w:rPr>
          <w:rFonts w:ascii="Roboto" w:hAnsi="Roboto"/>
          <w:noProof/>
          <w:color w:val="01014A"/>
          <w:sz w:val="27"/>
          <w:szCs w:val="27"/>
        </w:rPr>
        <w:drawing>
          <wp:inline distT="0" distB="0" distL="0" distR="0" wp14:anchorId="144402D8" wp14:editId="0DE41DDC">
            <wp:extent cx="3352800" cy="2324100"/>
            <wp:effectExtent l="0" t="0" r="0" b="0"/>
            <wp:docPr id="27" name="Picture 27" descr="this image shows the class diagram for the interface CandidateService. It has the methods addCandidate(candidate: Candidate): String, calculateGrade(candidateReportTO: CandidateReport): String and getGradesForAllCandidates(): String[].  The image also shows the class diagram of the class CandidateServiceImpl which inplements the interface CandidateService. It has a private attribute candidateDAO: CandidateDAO and overrides all the methods in the interface Candidat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this image shows the class diagram for the interface CandidateService. It has the methods addCandidate(candidate: Candidate): String, calculateGrade(candidateReportTO: CandidateReport): String and getGradesForAllCandidates(): String[].  The image also shows the class diagram of the class CandidateServiceImpl which inplements the interface CandidateService. It has a private attribute candidateDAO: CandidateDAO and overrides all the methods in the interface CandidateServi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52800" cy="2324100"/>
                    </a:xfrm>
                    <a:prstGeom prst="rect">
                      <a:avLst/>
                    </a:prstGeom>
                    <a:noFill/>
                    <a:ln>
                      <a:noFill/>
                    </a:ln>
                  </pic:spPr>
                </pic:pic>
              </a:graphicData>
            </a:graphic>
          </wp:inline>
        </w:drawing>
      </w:r>
    </w:p>
    <w:p w14:paraId="08691B40" w14:textId="77777777" w:rsidR="00113FDC" w:rsidRDefault="00113FDC" w:rsidP="00113FDC">
      <w:pPr>
        <w:numPr>
          <w:ilvl w:val="0"/>
          <w:numId w:val="304"/>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 xml:space="preserve">Create an instance variable as shown in the class diagram and give it the object of </w:t>
      </w:r>
      <w:proofErr w:type="spellStart"/>
      <w:r>
        <w:rPr>
          <w:rFonts w:ascii="Roboto" w:hAnsi="Roboto"/>
          <w:color w:val="01014A"/>
          <w:sz w:val="27"/>
          <w:szCs w:val="27"/>
        </w:rPr>
        <w:t>CandidateDAOImpl</w:t>
      </w:r>
      <w:proofErr w:type="spellEnd"/>
      <w:r>
        <w:rPr>
          <w:rFonts w:ascii="Roboto" w:hAnsi="Roboto"/>
          <w:color w:val="01014A"/>
          <w:sz w:val="27"/>
          <w:szCs w:val="27"/>
        </w:rPr>
        <w:t xml:space="preserve"> class.</w:t>
      </w:r>
    </w:p>
    <w:p w14:paraId="43470C50" w14:textId="77777777" w:rsidR="00113FDC" w:rsidRDefault="00113FDC" w:rsidP="00113FDC">
      <w:pPr>
        <w:numPr>
          <w:ilvl w:val="0"/>
          <w:numId w:val="304"/>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 xml:space="preserve">Use this instance variable instead of the local variables used in the class while invoking </w:t>
      </w:r>
      <w:proofErr w:type="spellStart"/>
      <w:r>
        <w:rPr>
          <w:rFonts w:ascii="Roboto" w:hAnsi="Roboto"/>
          <w:color w:val="01014A"/>
          <w:sz w:val="27"/>
          <w:szCs w:val="27"/>
        </w:rPr>
        <w:t>CandidateDAOImpl</w:t>
      </w:r>
      <w:proofErr w:type="spellEnd"/>
      <w:r>
        <w:rPr>
          <w:rFonts w:ascii="Roboto" w:hAnsi="Roboto"/>
          <w:color w:val="01014A"/>
          <w:sz w:val="27"/>
          <w:szCs w:val="27"/>
        </w:rPr>
        <w:t xml:space="preserve"> methods.</w:t>
      </w:r>
    </w:p>
    <w:p w14:paraId="17B03D65" w14:textId="77777777" w:rsidR="00113FDC" w:rsidRDefault="00113FDC" w:rsidP="00113FDC">
      <w:pPr>
        <w:pStyle w:val="NormalWeb"/>
        <w:shd w:val="clear" w:color="auto" w:fill="FFFFFF"/>
        <w:jc w:val="both"/>
        <w:rPr>
          <w:rFonts w:ascii="Roboto" w:hAnsi="Roboto"/>
          <w:color w:val="01014A"/>
          <w:sz w:val="27"/>
          <w:szCs w:val="27"/>
        </w:rPr>
      </w:pPr>
      <w:proofErr w:type="spellStart"/>
      <w:proofErr w:type="gramStart"/>
      <w:r>
        <w:rPr>
          <w:rStyle w:val="Strong"/>
          <w:rFonts w:ascii="Roboto" w:hAnsi="Roboto"/>
          <w:color w:val="01014A"/>
          <w:sz w:val="27"/>
          <w:szCs w:val="27"/>
        </w:rPr>
        <w:t>addCandidate</w:t>
      </w:r>
      <w:proofErr w:type="spellEnd"/>
      <w:r>
        <w:rPr>
          <w:rStyle w:val="Strong"/>
          <w:rFonts w:ascii="Roboto" w:hAnsi="Roboto"/>
          <w:color w:val="01014A"/>
          <w:sz w:val="27"/>
          <w:szCs w:val="27"/>
        </w:rPr>
        <w:t>(</w:t>
      </w:r>
      <w:proofErr w:type="gramEnd"/>
      <w:r>
        <w:rPr>
          <w:rStyle w:val="Strong"/>
          <w:rFonts w:ascii="Roboto" w:hAnsi="Roboto"/>
          <w:color w:val="01014A"/>
          <w:sz w:val="27"/>
          <w:szCs w:val="27"/>
        </w:rPr>
        <w:t>Candidate candidate):</w:t>
      </w:r>
    </w:p>
    <w:p w14:paraId="5F30077C" w14:textId="77777777" w:rsidR="00113FDC" w:rsidRDefault="00113FDC" w:rsidP="00113FDC">
      <w:pPr>
        <w:numPr>
          <w:ilvl w:val="0"/>
          <w:numId w:val="305"/>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 xml:space="preserve">Before the marks and result verification, invoke the </w:t>
      </w:r>
      <w:proofErr w:type="gramStart"/>
      <w:r>
        <w:rPr>
          <w:rFonts w:ascii="Roboto" w:hAnsi="Roboto"/>
          <w:color w:val="01014A"/>
          <w:sz w:val="27"/>
          <w:szCs w:val="27"/>
        </w:rPr>
        <w:t>validate(</w:t>
      </w:r>
      <w:proofErr w:type="gramEnd"/>
      <w:r>
        <w:rPr>
          <w:rFonts w:ascii="Roboto" w:hAnsi="Roboto"/>
          <w:color w:val="01014A"/>
          <w:sz w:val="27"/>
          <w:szCs w:val="27"/>
        </w:rPr>
        <w:t>) method of the Validator class by passing the candidate object as the parameter, which returns a String value.</w:t>
      </w:r>
    </w:p>
    <w:p w14:paraId="509BF7F0" w14:textId="77777777" w:rsidR="00113FDC" w:rsidRDefault="00113FDC" w:rsidP="00113FDC">
      <w:pPr>
        <w:numPr>
          <w:ilvl w:val="0"/>
          <w:numId w:val="305"/>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lastRenderedPageBreak/>
        <w:t xml:space="preserve">If the String value returned is not null, then return the same String value to the </w:t>
      </w:r>
      <w:proofErr w:type="spellStart"/>
      <w:r>
        <w:rPr>
          <w:rFonts w:ascii="Roboto" w:hAnsi="Roboto"/>
          <w:color w:val="01014A"/>
          <w:sz w:val="27"/>
          <w:szCs w:val="27"/>
        </w:rPr>
        <w:t>CandidateTester</w:t>
      </w:r>
      <w:proofErr w:type="spellEnd"/>
      <w:r>
        <w:rPr>
          <w:rFonts w:ascii="Roboto" w:hAnsi="Roboto"/>
          <w:color w:val="01014A"/>
          <w:sz w:val="27"/>
          <w:szCs w:val="27"/>
        </w:rPr>
        <w:t xml:space="preserve"> class.</w:t>
      </w:r>
    </w:p>
    <w:p w14:paraId="0A838E81" w14:textId="77777777" w:rsidR="00113FDC" w:rsidRDefault="00113FDC" w:rsidP="00113FDC">
      <w:pPr>
        <w:numPr>
          <w:ilvl w:val="0"/>
          <w:numId w:val="305"/>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Else, let the process present in the class continue.</w:t>
      </w:r>
    </w:p>
    <w:p w14:paraId="73FE95F2" w14:textId="77777777" w:rsidR="00113FDC" w:rsidRDefault="00113FDC" w:rsidP="00113FDC">
      <w:pPr>
        <w:numPr>
          <w:ilvl w:val="0"/>
          <w:numId w:val="305"/>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 xml:space="preserve">Make sure the variable used to invoke </w:t>
      </w:r>
      <w:proofErr w:type="spellStart"/>
      <w:r>
        <w:rPr>
          <w:rFonts w:ascii="Roboto" w:hAnsi="Roboto"/>
          <w:color w:val="01014A"/>
          <w:sz w:val="27"/>
          <w:szCs w:val="27"/>
        </w:rPr>
        <w:t>CandidateDAOImpl</w:t>
      </w:r>
      <w:proofErr w:type="spellEnd"/>
      <w:r>
        <w:rPr>
          <w:rFonts w:ascii="Roboto" w:hAnsi="Roboto"/>
          <w:color w:val="01014A"/>
          <w:sz w:val="27"/>
          <w:szCs w:val="27"/>
        </w:rPr>
        <w:t xml:space="preserve"> methods is the instance variable created in the previous steps.</w:t>
      </w:r>
    </w:p>
    <w:p w14:paraId="08CB4FC4" w14:textId="77777777" w:rsidR="00113FDC" w:rsidRDefault="00113FDC" w:rsidP="00113FDC">
      <w:pPr>
        <w:pStyle w:val="NormalWeb"/>
        <w:shd w:val="clear" w:color="auto" w:fill="FFFFFF"/>
        <w:jc w:val="both"/>
        <w:rPr>
          <w:rFonts w:ascii="Roboto" w:hAnsi="Roboto"/>
          <w:color w:val="01014A"/>
          <w:sz w:val="27"/>
          <w:szCs w:val="27"/>
        </w:rPr>
      </w:pPr>
      <w:proofErr w:type="spellStart"/>
      <w:proofErr w:type="gramStart"/>
      <w:r>
        <w:rPr>
          <w:rStyle w:val="Strong"/>
          <w:rFonts w:ascii="Roboto" w:hAnsi="Roboto"/>
          <w:color w:val="01014A"/>
          <w:sz w:val="27"/>
          <w:szCs w:val="27"/>
        </w:rPr>
        <w:t>getGradesForAllCandidates</w:t>
      </w:r>
      <w:proofErr w:type="spellEnd"/>
      <w:r>
        <w:rPr>
          <w:rStyle w:val="Strong"/>
          <w:rFonts w:ascii="Roboto" w:hAnsi="Roboto"/>
          <w:color w:val="01014A"/>
          <w:sz w:val="27"/>
          <w:szCs w:val="27"/>
        </w:rPr>
        <w:t>(</w:t>
      </w:r>
      <w:proofErr w:type="gramEnd"/>
      <w:r>
        <w:rPr>
          <w:rStyle w:val="Strong"/>
          <w:rFonts w:ascii="Roboto" w:hAnsi="Roboto"/>
          <w:color w:val="01014A"/>
          <w:sz w:val="27"/>
          <w:szCs w:val="27"/>
        </w:rPr>
        <w:t>):</w:t>
      </w:r>
    </w:p>
    <w:p w14:paraId="7ABFC693" w14:textId="77777777" w:rsidR="00113FDC" w:rsidRDefault="00113FDC" w:rsidP="00113FDC">
      <w:pPr>
        <w:numPr>
          <w:ilvl w:val="0"/>
          <w:numId w:val="306"/>
        </w:numPr>
        <w:shd w:val="clear" w:color="auto" w:fill="FFFFFF"/>
        <w:spacing w:before="100" w:beforeAutospacing="1" w:after="100" w:afterAutospacing="1"/>
        <w:ind w:right="0"/>
        <w:jc w:val="both"/>
        <w:rPr>
          <w:rFonts w:ascii="Roboto" w:hAnsi="Roboto"/>
          <w:color w:val="01014A"/>
          <w:sz w:val="27"/>
          <w:szCs w:val="27"/>
        </w:rPr>
      </w:pPr>
      <w:r>
        <w:rPr>
          <w:rFonts w:ascii="Roboto" w:hAnsi="Roboto"/>
          <w:color w:val="01014A"/>
          <w:sz w:val="27"/>
          <w:szCs w:val="27"/>
        </w:rPr>
        <w:t xml:space="preserve">Make sure the variable used to invoke </w:t>
      </w:r>
      <w:proofErr w:type="spellStart"/>
      <w:r>
        <w:rPr>
          <w:rFonts w:ascii="Roboto" w:hAnsi="Roboto"/>
          <w:color w:val="01014A"/>
          <w:sz w:val="27"/>
          <w:szCs w:val="27"/>
        </w:rPr>
        <w:t>CandidateDAOImpl</w:t>
      </w:r>
      <w:proofErr w:type="spellEnd"/>
      <w:r>
        <w:rPr>
          <w:rFonts w:ascii="Roboto" w:hAnsi="Roboto"/>
          <w:color w:val="01014A"/>
          <w:sz w:val="27"/>
          <w:szCs w:val="27"/>
        </w:rPr>
        <w:t xml:space="preserve"> methods is the instance variable created in the previous steps.</w:t>
      </w:r>
    </w:p>
    <w:p w14:paraId="2A31F455" w14:textId="77777777" w:rsidR="00113FDC" w:rsidRDefault="00113FDC" w:rsidP="00113FDC">
      <w:pPr>
        <w:pStyle w:val="NormalWeb"/>
        <w:shd w:val="clear" w:color="auto" w:fill="FFFFFF"/>
        <w:jc w:val="both"/>
        <w:rPr>
          <w:rFonts w:ascii="Roboto" w:hAnsi="Roboto"/>
          <w:color w:val="01014A"/>
          <w:sz w:val="27"/>
          <w:szCs w:val="27"/>
        </w:rPr>
      </w:pPr>
      <w:r>
        <w:rPr>
          <w:rFonts w:ascii="Roboto" w:hAnsi="Roboto"/>
          <w:color w:val="01014A"/>
          <w:sz w:val="27"/>
          <w:szCs w:val="27"/>
        </w:rPr>
        <w:t> </w:t>
      </w:r>
    </w:p>
    <w:p w14:paraId="59772F54" w14:textId="77777777" w:rsidR="00113FDC" w:rsidRDefault="00113FDC" w:rsidP="00113FDC">
      <w:pPr>
        <w:pStyle w:val="Heading3"/>
        <w:shd w:val="clear" w:color="auto" w:fill="FFFFFF"/>
        <w:rPr>
          <w:rFonts w:ascii="Roboto" w:hAnsi="Roboto"/>
          <w:color w:val="01014A"/>
        </w:rPr>
      </w:pPr>
      <w:r>
        <w:rPr>
          <w:rStyle w:val="Strong"/>
          <w:rFonts w:ascii="Roboto" w:hAnsi="Roboto"/>
          <w:b/>
          <w:bCs/>
          <w:color w:val="01014A"/>
        </w:rPr>
        <w:t>Sample Input and Output:</w:t>
      </w:r>
    </w:p>
    <w:p w14:paraId="4C5F8A2C" w14:textId="77777777" w:rsidR="00113FDC" w:rsidRDefault="00113FDC" w:rsidP="00113FDC">
      <w:pPr>
        <w:pStyle w:val="Heading3"/>
        <w:shd w:val="clear" w:color="auto" w:fill="FFFFFF"/>
        <w:rPr>
          <w:rFonts w:ascii="Roboto" w:hAnsi="Roboto"/>
          <w:color w:val="01014A"/>
        </w:rPr>
      </w:pPr>
      <w:r>
        <w:rPr>
          <w:rStyle w:val="Strong"/>
          <w:rFonts w:ascii="Roboto" w:hAnsi="Roboto"/>
          <w:b/>
          <w:bCs/>
          <w:color w:val="01014A"/>
        </w:rPr>
        <w:t>Add Candidate</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shd w:val="clear" w:color="auto" w:fill="FFFFFF"/>
        <w:tblCellMar>
          <w:top w:w="10" w:type="dxa"/>
          <w:left w:w="10" w:type="dxa"/>
          <w:bottom w:w="10" w:type="dxa"/>
          <w:right w:w="10" w:type="dxa"/>
        </w:tblCellMar>
        <w:tblLook w:val="04A0" w:firstRow="1" w:lastRow="0" w:firstColumn="1" w:lastColumn="0" w:noHBand="0" w:noVBand="1"/>
        <w:tblDescription w:val="This table contains Input data "/>
      </w:tblPr>
      <w:tblGrid>
        <w:gridCol w:w="3533"/>
        <w:gridCol w:w="3627"/>
      </w:tblGrid>
      <w:tr w:rsidR="00113FDC" w14:paraId="4BB9825F" w14:textId="77777777" w:rsidTr="00113FDC">
        <w:trPr>
          <w:tblHeader/>
          <w:tblCellSpacing w:w="0" w:type="dxa"/>
          <w:jc w:val="center"/>
        </w:trPr>
        <w:tc>
          <w:tcPr>
            <w:tcW w:w="0" w:type="auto"/>
            <w:gridSpan w:val="2"/>
            <w:tcBorders>
              <w:top w:val="nil"/>
              <w:left w:val="nil"/>
              <w:bottom w:val="nil"/>
              <w:right w:val="nil"/>
            </w:tcBorders>
            <w:shd w:val="clear" w:color="auto" w:fill="6495ED"/>
            <w:vAlign w:val="center"/>
            <w:hideMark/>
          </w:tcPr>
          <w:p w14:paraId="08449FF7" w14:textId="77777777" w:rsidR="00113FDC" w:rsidRDefault="00113FDC">
            <w:pPr>
              <w:pStyle w:val="Heading3"/>
              <w:jc w:val="center"/>
              <w:rPr>
                <w:rFonts w:ascii="Roboto" w:hAnsi="Roboto"/>
                <w:color w:val="01014A"/>
              </w:rPr>
            </w:pPr>
            <w:r>
              <w:rPr>
                <w:rStyle w:val="Strong"/>
                <w:rFonts w:ascii="Roboto" w:hAnsi="Roboto"/>
                <w:b/>
                <w:bCs/>
                <w:color w:val="01014A"/>
              </w:rPr>
              <w:t>Input 1</w:t>
            </w:r>
          </w:p>
        </w:tc>
      </w:tr>
      <w:tr w:rsidR="00113FDC" w14:paraId="55732CBC" w14:textId="77777777" w:rsidTr="00113FDC">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26CB66D5" w14:textId="77777777" w:rsidR="00113FDC" w:rsidRDefault="00113FDC">
            <w:pPr>
              <w:jc w:val="center"/>
              <w:rPr>
                <w:rFonts w:ascii="Roboto" w:hAnsi="Roboto"/>
                <w:b/>
                <w:bCs/>
                <w:color w:val="FFFFFF"/>
                <w:sz w:val="27"/>
                <w:szCs w:val="27"/>
              </w:rPr>
            </w:pPr>
            <w:r>
              <w:rPr>
                <w:rStyle w:val="Strong"/>
                <w:rFonts w:ascii="Roboto" w:hAnsi="Roboto"/>
                <w:color w:val="FFFFFF"/>
                <w:sz w:val="27"/>
                <w:szCs w:val="27"/>
              </w:rPr>
              <w:t>  Attribute  </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6434B791" w14:textId="77777777" w:rsidR="00113FDC" w:rsidRDefault="00113FDC">
            <w:pPr>
              <w:jc w:val="center"/>
              <w:rPr>
                <w:rFonts w:ascii="Roboto" w:hAnsi="Roboto"/>
                <w:b/>
                <w:bCs/>
                <w:color w:val="FFFFFF"/>
                <w:sz w:val="27"/>
                <w:szCs w:val="27"/>
              </w:rPr>
            </w:pPr>
            <w:r>
              <w:rPr>
                <w:rStyle w:val="Strong"/>
                <w:rFonts w:ascii="Roboto" w:hAnsi="Roboto"/>
                <w:color w:val="FFFFFF"/>
                <w:sz w:val="27"/>
                <w:szCs w:val="27"/>
              </w:rPr>
              <w:t>  Value  </w:t>
            </w:r>
          </w:p>
        </w:tc>
      </w:tr>
      <w:tr w:rsidR="00113FDC" w14:paraId="6599D841"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881A30" w14:textId="77777777" w:rsidR="00113FDC" w:rsidRDefault="00113FDC">
            <w:pPr>
              <w:jc w:val="both"/>
              <w:rPr>
                <w:rFonts w:ascii="Roboto" w:hAnsi="Roboto"/>
                <w:color w:val="01014A"/>
                <w:sz w:val="27"/>
                <w:szCs w:val="27"/>
              </w:rPr>
            </w:pPr>
            <w:r>
              <w:rPr>
                <w:rStyle w:val="Strong"/>
                <w:rFonts w:ascii="Roboto" w:hAnsi="Roboto"/>
                <w:color w:val="01014A"/>
                <w:sz w:val="27"/>
                <w:szCs w:val="27"/>
              </w:rPr>
              <w:t xml:space="preserve">  </w:t>
            </w:r>
            <w:proofErr w:type="spellStart"/>
            <w:r>
              <w:rPr>
                <w:rStyle w:val="Strong"/>
                <w:rFonts w:ascii="Roboto" w:hAnsi="Roboto"/>
                <w:color w:val="01014A"/>
                <w:sz w:val="27"/>
                <w:szCs w:val="27"/>
              </w:rPr>
              <w:t>candidateld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6180E0" w14:textId="77777777" w:rsidR="00113FDC" w:rsidRDefault="00113FDC">
            <w:pPr>
              <w:jc w:val="both"/>
              <w:rPr>
                <w:rFonts w:ascii="Roboto" w:hAnsi="Roboto"/>
                <w:color w:val="01014A"/>
                <w:sz w:val="27"/>
                <w:szCs w:val="27"/>
              </w:rPr>
            </w:pPr>
            <w:r>
              <w:rPr>
                <w:rStyle w:val="Strong"/>
                <w:rFonts w:ascii="Roboto" w:hAnsi="Roboto"/>
                <w:color w:val="01014A"/>
                <w:sz w:val="27"/>
                <w:szCs w:val="27"/>
              </w:rPr>
              <w:t>  12346</w:t>
            </w:r>
          </w:p>
        </w:tc>
      </w:tr>
      <w:tr w:rsidR="00113FDC" w14:paraId="41DB8860"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0A2F5F" w14:textId="77777777" w:rsidR="00113FDC" w:rsidRDefault="00113FDC">
            <w:pPr>
              <w:jc w:val="both"/>
              <w:rPr>
                <w:rFonts w:ascii="Roboto" w:hAnsi="Roboto"/>
                <w:color w:val="01014A"/>
                <w:sz w:val="27"/>
                <w:szCs w:val="27"/>
              </w:rPr>
            </w:pPr>
            <w:r>
              <w:rPr>
                <w:rStyle w:val="Strong"/>
                <w:rFonts w:ascii="Roboto" w:hAnsi="Roboto"/>
                <w:color w:val="01014A"/>
                <w:sz w:val="27"/>
                <w:szCs w:val="27"/>
              </w:rPr>
              <w:t xml:space="preserve">  </w:t>
            </w:r>
            <w:proofErr w:type="spellStart"/>
            <w:r>
              <w:rPr>
                <w:rStyle w:val="Strong"/>
                <w:rFonts w:ascii="Roboto" w:hAnsi="Roboto"/>
                <w:color w:val="01014A"/>
                <w:sz w:val="27"/>
                <w:szCs w:val="27"/>
              </w:rPr>
              <w:t>candidateName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C82FB8" w14:textId="77777777" w:rsidR="00113FDC" w:rsidRDefault="00113FDC">
            <w:pPr>
              <w:jc w:val="both"/>
              <w:rPr>
                <w:rFonts w:ascii="Roboto" w:hAnsi="Roboto"/>
                <w:color w:val="01014A"/>
                <w:sz w:val="27"/>
                <w:szCs w:val="27"/>
              </w:rPr>
            </w:pPr>
            <w:r>
              <w:rPr>
                <w:rStyle w:val="Strong"/>
                <w:rFonts w:ascii="Roboto" w:hAnsi="Roboto"/>
                <w:color w:val="01014A"/>
                <w:sz w:val="27"/>
                <w:szCs w:val="27"/>
              </w:rPr>
              <w:t>  Sam</w:t>
            </w:r>
          </w:p>
        </w:tc>
      </w:tr>
      <w:tr w:rsidR="00113FDC" w14:paraId="0B08C98B"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0B9F3F" w14:textId="77777777" w:rsidR="00113FDC" w:rsidRDefault="00113FDC">
            <w:pPr>
              <w:jc w:val="both"/>
              <w:rPr>
                <w:rFonts w:ascii="Roboto" w:hAnsi="Roboto"/>
                <w:color w:val="01014A"/>
                <w:sz w:val="27"/>
                <w:szCs w:val="27"/>
              </w:rPr>
            </w:pPr>
            <w:r>
              <w:rPr>
                <w:rStyle w:val="Strong"/>
                <w:rFonts w:ascii="Roboto" w:hAnsi="Roboto"/>
                <w:color w:val="01014A"/>
                <w:sz w:val="27"/>
                <w:szCs w:val="27"/>
              </w:rPr>
              <w:t>  mark1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E8FB98" w14:textId="77777777" w:rsidR="00113FDC" w:rsidRDefault="00113FDC">
            <w:pPr>
              <w:jc w:val="both"/>
              <w:rPr>
                <w:rFonts w:ascii="Roboto" w:hAnsi="Roboto"/>
                <w:color w:val="01014A"/>
                <w:sz w:val="27"/>
                <w:szCs w:val="27"/>
              </w:rPr>
            </w:pPr>
            <w:r>
              <w:rPr>
                <w:rStyle w:val="Strong"/>
                <w:rFonts w:ascii="Roboto" w:hAnsi="Roboto"/>
                <w:color w:val="01014A"/>
                <w:sz w:val="27"/>
                <w:szCs w:val="27"/>
              </w:rPr>
              <w:t>  51</w:t>
            </w:r>
          </w:p>
        </w:tc>
      </w:tr>
      <w:tr w:rsidR="00113FDC" w14:paraId="0152C268"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288C5F" w14:textId="77777777" w:rsidR="00113FDC" w:rsidRDefault="00113FDC">
            <w:pPr>
              <w:jc w:val="both"/>
              <w:rPr>
                <w:rFonts w:ascii="Roboto" w:hAnsi="Roboto"/>
                <w:color w:val="01014A"/>
                <w:sz w:val="27"/>
                <w:szCs w:val="27"/>
              </w:rPr>
            </w:pPr>
            <w:r>
              <w:rPr>
                <w:rStyle w:val="Strong"/>
                <w:rFonts w:ascii="Roboto" w:hAnsi="Roboto"/>
                <w:color w:val="01014A"/>
                <w:sz w:val="27"/>
                <w:szCs w:val="27"/>
              </w:rPr>
              <w:t>  mark2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9DFF2B" w14:textId="77777777" w:rsidR="00113FDC" w:rsidRDefault="00113FDC">
            <w:pPr>
              <w:jc w:val="both"/>
              <w:rPr>
                <w:rFonts w:ascii="Roboto" w:hAnsi="Roboto"/>
                <w:color w:val="01014A"/>
                <w:sz w:val="27"/>
                <w:szCs w:val="27"/>
              </w:rPr>
            </w:pPr>
            <w:r>
              <w:rPr>
                <w:rStyle w:val="Strong"/>
                <w:rFonts w:ascii="Roboto" w:hAnsi="Roboto"/>
                <w:color w:val="01014A"/>
                <w:sz w:val="27"/>
                <w:szCs w:val="27"/>
              </w:rPr>
              <w:t>  56</w:t>
            </w:r>
          </w:p>
        </w:tc>
      </w:tr>
      <w:tr w:rsidR="00113FDC" w14:paraId="2711E825"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F8C295" w14:textId="77777777" w:rsidR="00113FDC" w:rsidRDefault="00113FDC">
            <w:pPr>
              <w:jc w:val="both"/>
              <w:rPr>
                <w:rFonts w:ascii="Roboto" w:hAnsi="Roboto"/>
                <w:color w:val="01014A"/>
                <w:sz w:val="27"/>
                <w:szCs w:val="27"/>
              </w:rPr>
            </w:pPr>
            <w:r>
              <w:rPr>
                <w:rStyle w:val="Strong"/>
                <w:rFonts w:ascii="Roboto" w:hAnsi="Roboto"/>
                <w:color w:val="01014A"/>
                <w:sz w:val="27"/>
                <w:szCs w:val="27"/>
              </w:rPr>
              <w:t>  mark3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4DADD1" w14:textId="77777777" w:rsidR="00113FDC" w:rsidRDefault="00113FDC">
            <w:pPr>
              <w:jc w:val="both"/>
              <w:rPr>
                <w:rFonts w:ascii="Roboto" w:hAnsi="Roboto"/>
                <w:color w:val="01014A"/>
                <w:sz w:val="27"/>
                <w:szCs w:val="27"/>
              </w:rPr>
            </w:pPr>
            <w:r>
              <w:rPr>
                <w:rStyle w:val="Strong"/>
                <w:rFonts w:ascii="Roboto" w:hAnsi="Roboto"/>
                <w:color w:val="01014A"/>
                <w:sz w:val="27"/>
                <w:szCs w:val="27"/>
              </w:rPr>
              <w:t>  78</w:t>
            </w:r>
          </w:p>
        </w:tc>
      </w:tr>
      <w:tr w:rsidR="00113FDC" w14:paraId="5EECC60B"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039646" w14:textId="77777777" w:rsidR="00113FDC" w:rsidRDefault="00113FDC">
            <w:pPr>
              <w:jc w:val="both"/>
              <w:rPr>
                <w:rFonts w:ascii="Roboto" w:hAnsi="Roboto"/>
                <w:color w:val="01014A"/>
                <w:sz w:val="27"/>
                <w:szCs w:val="27"/>
              </w:rPr>
            </w:pPr>
            <w:r>
              <w:rPr>
                <w:rStyle w:val="Strong"/>
                <w:rFonts w:ascii="Roboto" w:hAnsi="Roboto"/>
                <w:color w:val="01014A"/>
                <w:sz w:val="27"/>
                <w:szCs w:val="27"/>
              </w:rPr>
              <w:t>  result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A8FC88" w14:textId="77777777" w:rsidR="00113FDC" w:rsidRDefault="00113FDC">
            <w:pPr>
              <w:jc w:val="both"/>
              <w:rPr>
                <w:rFonts w:ascii="Roboto" w:hAnsi="Roboto"/>
                <w:color w:val="01014A"/>
                <w:sz w:val="27"/>
                <w:szCs w:val="27"/>
              </w:rPr>
            </w:pPr>
            <w:r>
              <w:rPr>
                <w:rStyle w:val="Strong"/>
                <w:rFonts w:ascii="Roboto" w:hAnsi="Roboto"/>
                <w:color w:val="01014A"/>
                <w:sz w:val="27"/>
                <w:szCs w:val="27"/>
              </w:rPr>
              <w:t>  P</w:t>
            </w:r>
          </w:p>
        </w:tc>
      </w:tr>
      <w:tr w:rsidR="00113FDC" w14:paraId="249E5497"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768FA1" w14:textId="77777777" w:rsidR="00113FDC" w:rsidRDefault="00113FDC">
            <w:pPr>
              <w:jc w:val="both"/>
              <w:rPr>
                <w:rFonts w:ascii="Roboto" w:hAnsi="Roboto"/>
                <w:color w:val="01014A"/>
                <w:sz w:val="27"/>
                <w:szCs w:val="27"/>
              </w:rPr>
            </w:pPr>
            <w:r>
              <w:rPr>
                <w:rStyle w:val="Strong"/>
                <w:rFonts w:ascii="Roboto" w:hAnsi="Roboto"/>
                <w:color w:val="01014A"/>
                <w:sz w:val="27"/>
                <w:szCs w:val="27"/>
              </w:rPr>
              <w:t>  department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70E217" w14:textId="77777777" w:rsidR="00113FDC" w:rsidRDefault="00113FDC">
            <w:pPr>
              <w:jc w:val="both"/>
              <w:rPr>
                <w:rFonts w:ascii="Roboto" w:hAnsi="Roboto"/>
                <w:color w:val="01014A"/>
                <w:sz w:val="27"/>
                <w:szCs w:val="27"/>
              </w:rPr>
            </w:pPr>
            <w:r>
              <w:rPr>
                <w:rStyle w:val="Strong"/>
                <w:rFonts w:ascii="Roboto" w:hAnsi="Roboto"/>
                <w:color w:val="01014A"/>
                <w:sz w:val="27"/>
                <w:szCs w:val="27"/>
              </w:rPr>
              <w:t>  ECE</w:t>
            </w:r>
          </w:p>
        </w:tc>
      </w:tr>
      <w:tr w:rsidR="00113FDC" w14:paraId="5944AAED"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1FDC3A" w14:textId="77777777" w:rsidR="00113FDC" w:rsidRDefault="00113FDC">
            <w:pPr>
              <w:jc w:val="both"/>
              <w:rPr>
                <w:rFonts w:ascii="Roboto" w:hAnsi="Roboto"/>
                <w:color w:val="01014A"/>
                <w:sz w:val="27"/>
                <w:szCs w:val="27"/>
              </w:rPr>
            </w:pPr>
            <w:r>
              <w:rPr>
                <w:rStyle w:val="Strong"/>
                <w:rFonts w:ascii="Roboto" w:hAnsi="Roboto"/>
                <w:color w:val="01014A"/>
                <w:sz w:val="27"/>
                <w:szCs w:val="27"/>
              </w:rPr>
              <w:t xml:space="preserve">  </w:t>
            </w:r>
            <w:proofErr w:type="spellStart"/>
            <w:r>
              <w:rPr>
                <w:rStyle w:val="Strong"/>
                <w:rFonts w:ascii="Roboto" w:hAnsi="Roboto"/>
                <w:color w:val="01014A"/>
                <w:sz w:val="27"/>
                <w:szCs w:val="27"/>
              </w:rPr>
              <w:t>examDate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507FD4" w14:textId="77777777" w:rsidR="00113FDC" w:rsidRDefault="00113FDC">
            <w:pPr>
              <w:jc w:val="both"/>
              <w:rPr>
                <w:rFonts w:ascii="Roboto" w:hAnsi="Roboto"/>
                <w:color w:val="01014A"/>
                <w:sz w:val="27"/>
                <w:szCs w:val="27"/>
              </w:rPr>
            </w:pPr>
            <w:r>
              <w:rPr>
                <w:rStyle w:val="Strong"/>
                <w:rFonts w:ascii="Roboto" w:hAnsi="Roboto"/>
                <w:color w:val="01014A"/>
                <w:sz w:val="27"/>
                <w:szCs w:val="27"/>
              </w:rPr>
              <w:t>  29th May, 2014  </w:t>
            </w:r>
          </w:p>
        </w:tc>
      </w:tr>
    </w:tbl>
    <w:p w14:paraId="3A5E27CE" w14:textId="25D24460" w:rsidR="00113FDC" w:rsidRDefault="00113FDC" w:rsidP="00113FDC">
      <w:pPr>
        <w:pStyle w:val="Heading3"/>
        <w:shd w:val="clear" w:color="auto" w:fill="FFFFFF"/>
        <w:rPr>
          <w:rFonts w:ascii="Roboto" w:hAnsi="Roboto"/>
          <w:color w:val="01014A"/>
        </w:rPr>
      </w:pPr>
      <w:r>
        <w:rPr>
          <w:rStyle w:val="Strong"/>
          <w:rFonts w:ascii="Roboto" w:hAnsi="Roboto"/>
          <w:b/>
          <w:bCs/>
          <w:color w:val="01014A"/>
        </w:rPr>
        <w:t>Output:</w:t>
      </w:r>
      <w:r>
        <w:rPr>
          <w:rFonts w:ascii="Roboto" w:hAnsi="Roboto"/>
          <w:color w:val="01014A"/>
        </w:rPr>
        <w:br/>
      </w:r>
      <w:r>
        <w:rPr>
          <w:rFonts w:ascii="Roboto" w:hAnsi="Roboto"/>
          <w:noProof/>
          <w:color w:val="01014A"/>
        </w:rPr>
        <mc:AlternateContent>
          <mc:Choice Requires="wps">
            <w:drawing>
              <wp:inline distT="0" distB="0" distL="0" distR="0" wp14:anchorId="102DCEF2" wp14:editId="01D00EBE">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7B166"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29DE48" w14:textId="78D15747" w:rsidR="00113FDC" w:rsidRDefault="00113FDC" w:rsidP="00113FDC">
      <w:pPr>
        <w:numPr>
          <w:ilvl w:val="0"/>
          <w:numId w:val="307"/>
        </w:numPr>
        <w:shd w:val="clear" w:color="auto" w:fill="FFFFFF"/>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lastRenderedPageBreak/>
        <w:t>Invalid Data 1: </w:t>
      </w:r>
      <w:r>
        <w:rPr>
          <w:rFonts w:ascii="Roboto" w:hAnsi="Roboto"/>
          <w:color w:val="01014A"/>
          <w:sz w:val="27"/>
          <w:szCs w:val="27"/>
        </w:rPr>
        <w:t>For invalid </w:t>
      </w:r>
      <w:proofErr w:type="spellStart"/>
      <w:r>
        <w:rPr>
          <w:rStyle w:val="Emphasis"/>
          <w:rFonts w:ascii="Roboto" w:hAnsi="Roboto"/>
          <w:color w:val="01014A"/>
          <w:sz w:val="27"/>
          <w:szCs w:val="27"/>
        </w:rPr>
        <w:t>candidateName</w:t>
      </w:r>
      <w:proofErr w:type="spellEnd"/>
      <w:r>
        <w:rPr>
          <w:rFonts w:ascii="Roboto" w:hAnsi="Roboto"/>
          <w:color w:val="01014A"/>
          <w:sz w:val="27"/>
          <w:szCs w:val="27"/>
        </w:rPr>
        <w:t>, </w:t>
      </w:r>
      <w:r>
        <w:rPr>
          <w:rStyle w:val="Strong"/>
          <w:rFonts w:ascii="Roboto" w:hAnsi="Roboto"/>
          <w:color w:val="01014A"/>
          <w:sz w:val="27"/>
          <w:szCs w:val="27"/>
        </w:rPr>
        <w:t>Sam123</w:t>
      </w:r>
      <w:r>
        <w:rPr>
          <w:rFonts w:ascii="Roboto" w:hAnsi="Roboto"/>
          <w:color w:val="01014A"/>
          <w:sz w:val="27"/>
          <w:szCs w:val="27"/>
        </w:rPr>
        <w:t>, the output should be                                                                         </w:t>
      </w:r>
      <w:r>
        <w:rPr>
          <w:rFonts w:ascii="Roboto" w:hAnsi="Roboto"/>
          <w:noProof/>
          <w:color w:val="01014A"/>
          <w:sz w:val="27"/>
          <w:szCs w:val="27"/>
        </w:rPr>
        <mc:AlternateContent>
          <mc:Choice Requires="wps">
            <w:drawing>
              <wp:inline distT="0" distB="0" distL="0" distR="0" wp14:anchorId="4868CF6A" wp14:editId="21A60317">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516B4"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413ED4" w14:textId="7DC66553" w:rsidR="00113FDC" w:rsidRDefault="00113FDC" w:rsidP="00113FDC">
      <w:pPr>
        <w:numPr>
          <w:ilvl w:val="0"/>
          <w:numId w:val="307"/>
        </w:numPr>
        <w:shd w:val="clear" w:color="auto" w:fill="FFFFFF"/>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Invalid Data 2</w:t>
      </w:r>
      <w:r>
        <w:rPr>
          <w:rFonts w:ascii="Roboto" w:hAnsi="Roboto"/>
          <w:color w:val="01014A"/>
          <w:sz w:val="27"/>
          <w:szCs w:val="27"/>
        </w:rPr>
        <w:t>: For invalid </w:t>
      </w:r>
      <w:proofErr w:type="spellStart"/>
      <w:r>
        <w:rPr>
          <w:rStyle w:val="Emphasis"/>
          <w:rFonts w:ascii="Roboto" w:hAnsi="Roboto"/>
          <w:color w:val="01014A"/>
          <w:sz w:val="27"/>
          <w:szCs w:val="27"/>
        </w:rPr>
        <w:t>candidateId</w:t>
      </w:r>
      <w:proofErr w:type="spellEnd"/>
      <w:r>
        <w:rPr>
          <w:rFonts w:ascii="Roboto" w:hAnsi="Roboto"/>
          <w:color w:val="01014A"/>
          <w:sz w:val="27"/>
          <w:szCs w:val="27"/>
        </w:rPr>
        <w:t>, </w:t>
      </w:r>
      <w:r>
        <w:rPr>
          <w:rStyle w:val="Strong"/>
          <w:rFonts w:ascii="Roboto" w:hAnsi="Roboto"/>
          <w:color w:val="01014A"/>
          <w:sz w:val="27"/>
          <w:szCs w:val="27"/>
        </w:rPr>
        <w:t>1234</w:t>
      </w:r>
      <w:r>
        <w:rPr>
          <w:rFonts w:ascii="Roboto" w:hAnsi="Roboto"/>
          <w:color w:val="01014A"/>
          <w:sz w:val="27"/>
          <w:szCs w:val="27"/>
        </w:rPr>
        <w:t xml:space="preserve">, the output should </w:t>
      </w:r>
      <w:proofErr w:type="gramStart"/>
      <w:r>
        <w:rPr>
          <w:rFonts w:ascii="Roboto" w:hAnsi="Roboto"/>
          <w:color w:val="01014A"/>
          <w:sz w:val="27"/>
          <w:szCs w:val="27"/>
        </w:rPr>
        <w:t>be,   </w:t>
      </w:r>
      <w:proofErr w:type="gramEnd"/>
      <w:r>
        <w:rPr>
          <w:rFonts w:ascii="Roboto" w:hAnsi="Roboto"/>
          <w:color w:val="01014A"/>
          <w:sz w:val="27"/>
          <w:szCs w:val="27"/>
        </w:rPr>
        <w:t xml:space="preserve">                                                                                    </w:t>
      </w:r>
      <w:r>
        <w:rPr>
          <w:rFonts w:ascii="Roboto" w:hAnsi="Roboto"/>
          <w:noProof/>
          <w:color w:val="01014A"/>
          <w:sz w:val="27"/>
          <w:szCs w:val="27"/>
        </w:rPr>
        <mc:AlternateContent>
          <mc:Choice Requires="wps">
            <w:drawing>
              <wp:inline distT="0" distB="0" distL="0" distR="0" wp14:anchorId="77E9E381" wp14:editId="7F731A57">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B8A6D"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144093" w14:textId="3D88F0D8" w:rsidR="00113FDC" w:rsidRDefault="00113FDC" w:rsidP="00113FDC">
      <w:pPr>
        <w:numPr>
          <w:ilvl w:val="0"/>
          <w:numId w:val="307"/>
        </w:numPr>
        <w:shd w:val="clear" w:color="auto" w:fill="FFFFFF"/>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Invalid Data 3:</w:t>
      </w:r>
      <w:r>
        <w:rPr>
          <w:rFonts w:ascii="Roboto" w:hAnsi="Roboto"/>
          <w:color w:val="01014A"/>
          <w:sz w:val="27"/>
          <w:szCs w:val="27"/>
        </w:rPr>
        <w:t> For invalid </w:t>
      </w:r>
      <w:r>
        <w:rPr>
          <w:rStyle w:val="Emphasis"/>
          <w:rFonts w:ascii="Roboto" w:hAnsi="Roboto"/>
          <w:color w:val="01014A"/>
          <w:sz w:val="27"/>
          <w:szCs w:val="27"/>
        </w:rPr>
        <w:t>department</w:t>
      </w:r>
      <w:r>
        <w:rPr>
          <w:rFonts w:ascii="Roboto" w:hAnsi="Roboto"/>
          <w:color w:val="01014A"/>
          <w:sz w:val="27"/>
          <w:szCs w:val="27"/>
        </w:rPr>
        <w:t>, </w:t>
      </w:r>
      <w:r>
        <w:rPr>
          <w:rStyle w:val="Strong"/>
          <w:rFonts w:ascii="Roboto" w:hAnsi="Roboto"/>
          <w:color w:val="01014A"/>
          <w:sz w:val="27"/>
          <w:szCs w:val="27"/>
        </w:rPr>
        <w:t>EC</w:t>
      </w:r>
      <w:r>
        <w:rPr>
          <w:rFonts w:ascii="Roboto" w:hAnsi="Roboto"/>
          <w:color w:val="01014A"/>
          <w:sz w:val="27"/>
          <w:szCs w:val="27"/>
        </w:rPr>
        <w:t xml:space="preserve">, the output should </w:t>
      </w:r>
      <w:proofErr w:type="gramStart"/>
      <w:r>
        <w:rPr>
          <w:rFonts w:ascii="Roboto" w:hAnsi="Roboto"/>
          <w:color w:val="01014A"/>
          <w:sz w:val="27"/>
          <w:szCs w:val="27"/>
        </w:rPr>
        <w:t>be,   </w:t>
      </w:r>
      <w:proofErr w:type="gramEnd"/>
      <w:r>
        <w:rPr>
          <w:rFonts w:ascii="Roboto" w:hAnsi="Roboto"/>
          <w:color w:val="01014A"/>
          <w:sz w:val="27"/>
          <w:szCs w:val="27"/>
        </w:rPr>
        <w:t xml:space="preserve">                                                                           </w:t>
      </w:r>
      <w:r>
        <w:rPr>
          <w:rFonts w:ascii="Roboto" w:hAnsi="Roboto"/>
          <w:noProof/>
          <w:color w:val="01014A"/>
          <w:sz w:val="27"/>
          <w:szCs w:val="27"/>
        </w:rPr>
        <mc:AlternateContent>
          <mc:Choice Requires="wps">
            <w:drawing>
              <wp:inline distT="0" distB="0" distL="0" distR="0" wp14:anchorId="62C9CF70" wp14:editId="6BF1FD22">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7A67B"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FE4761" w14:textId="7748B28A" w:rsidR="00113FDC" w:rsidRDefault="00113FDC" w:rsidP="00113FDC">
      <w:pPr>
        <w:numPr>
          <w:ilvl w:val="0"/>
          <w:numId w:val="307"/>
        </w:numPr>
        <w:shd w:val="clear" w:color="auto" w:fill="FFFFFF"/>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Invalid Data 4:</w:t>
      </w:r>
      <w:r>
        <w:rPr>
          <w:rFonts w:ascii="Roboto" w:hAnsi="Roboto"/>
          <w:color w:val="01014A"/>
          <w:sz w:val="27"/>
          <w:szCs w:val="27"/>
        </w:rPr>
        <w:t> For invalid </w:t>
      </w:r>
      <w:proofErr w:type="spellStart"/>
      <w:r>
        <w:rPr>
          <w:rStyle w:val="Emphasis"/>
          <w:rFonts w:ascii="Roboto" w:hAnsi="Roboto"/>
          <w:color w:val="01014A"/>
          <w:sz w:val="27"/>
          <w:szCs w:val="27"/>
        </w:rPr>
        <w:t>examDate</w:t>
      </w:r>
      <w:proofErr w:type="spellEnd"/>
      <w:r>
        <w:rPr>
          <w:rFonts w:ascii="Roboto" w:hAnsi="Roboto"/>
          <w:color w:val="01014A"/>
          <w:sz w:val="27"/>
          <w:szCs w:val="27"/>
        </w:rPr>
        <w:t>, </w:t>
      </w:r>
      <w:r>
        <w:rPr>
          <w:rStyle w:val="Strong"/>
          <w:rFonts w:ascii="Roboto" w:hAnsi="Roboto"/>
          <w:color w:val="01014A"/>
          <w:sz w:val="27"/>
          <w:szCs w:val="27"/>
        </w:rPr>
        <w:t>29</w:t>
      </w:r>
      <w:r>
        <w:rPr>
          <w:rStyle w:val="Strong"/>
          <w:rFonts w:ascii="Roboto" w:hAnsi="Roboto"/>
          <w:color w:val="01014A"/>
          <w:sz w:val="20"/>
          <w:vertAlign w:val="superscript"/>
        </w:rPr>
        <w:t>th</w:t>
      </w:r>
      <w:r>
        <w:rPr>
          <w:rStyle w:val="Strong"/>
          <w:rFonts w:ascii="Roboto" w:hAnsi="Roboto"/>
          <w:color w:val="01014A"/>
          <w:sz w:val="27"/>
          <w:szCs w:val="27"/>
        </w:rPr>
        <w:t> March, 20140</w:t>
      </w:r>
      <w:r>
        <w:rPr>
          <w:rFonts w:ascii="Roboto" w:hAnsi="Roboto"/>
          <w:color w:val="01014A"/>
          <w:sz w:val="27"/>
          <w:szCs w:val="27"/>
        </w:rPr>
        <w:t xml:space="preserve">, the output should </w:t>
      </w:r>
      <w:proofErr w:type="gramStart"/>
      <w:r>
        <w:rPr>
          <w:rFonts w:ascii="Roboto" w:hAnsi="Roboto"/>
          <w:color w:val="01014A"/>
          <w:sz w:val="27"/>
          <w:szCs w:val="27"/>
        </w:rPr>
        <w:t>be,   </w:t>
      </w:r>
      <w:proofErr w:type="gramEnd"/>
      <w:r>
        <w:rPr>
          <w:rFonts w:ascii="Roboto" w:hAnsi="Roboto"/>
          <w:color w:val="01014A"/>
          <w:sz w:val="27"/>
          <w:szCs w:val="27"/>
        </w:rPr>
        <w:t xml:space="preserve">                                                                   </w:t>
      </w:r>
      <w:r>
        <w:rPr>
          <w:rFonts w:ascii="Roboto" w:hAnsi="Roboto"/>
          <w:noProof/>
          <w:color w:val="01014A"/>
          <w:sz w:val="27"/>
          <w:szCs w:val="27"/>
        </w:rPr>
        <mc:AlternateContent>
          <mc:Choice Requires="wps">
            <w:drawing>
              <wp:inline distT="0" distB="0" distL="0" distR="0" wp14:anchorId="7327D406" wp14:editId="53A18A6F">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A7B273"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05375E" w14:textId="624A60F4" w:rsidR="00113FDC" w:rsidRDefault="00113FDC" w:rsidP="00113FDC">
      <w:pPr>
        <w:numPr>
          <w:ilvl w:val="0"/>
          <w:numId w:val="307"/>
        </w:numPr>
        <w:shd w:val="clear" w:color="auto" w:fill="FFFFFF"/>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Invalid Data 5:</w:t>
      </w:r>
      <w:r>
        <w:rPr>
          <w:rFonts w:ascii="Roboto" w:hAnsi="Roboto"/>
          <w:color w:val="01014A"/>
          <w:sz w:val="27"/>
          <w:szCs w:val="27"/>
        </w:rPr>
        <w:t> For invalid </w:t>
      </w:r>
      <w:proofErr w:type="spellStart"/>
      <w:r>
        <w:rPr>
          <w:rStyle w:val="Emphasis"/>
          <w:rFonts w:ascii="Roboto" w:hAnsi="Roboto"/>
          <w:color w:val="01014A"/>
          <w:sz w:val="27"/>
          <w:szCs w:val="27"/>
        </w:rPr>
        <w:t>examMarks</w:t>
      </w:r>
      <w:proofErr w:type="spellEnd"/>
      <w:r>
        <w:rPr>
          <w:rFonts w:ascii="Roboto" w:hAnsi="Roboto"/>
          <w:color w:val="01014A"/>
          <w:sz w:val="27"/>
          <w:szCs w:val="27"/>
        </w:rPr>
        <w:t>, </w:t>
      </w:r>
      <w:r>
        <w:rPr>
          <w:rStyle w:val="Strong"/>
          <w:rFonts w:ascii="Roboto" w:hAnsi="Roboto"/>
          <w:color w:val="01014A"/>
          <w:sz w:val="27"/>
          <w:szCs w:val="27"/>
        </w:rPr>
        <w:t>mark1 = 12</w:t>
      </w:r>
      <w:r>
        <w:rPr>
          <w:rFonts w:ascii="Roboto" w:hAnsi="Roboto"/>
          <w:color w:val="01014A"/>
          <w:sz w:val="27"/>
          <w:szCs w:val="27"/>
        </w:rPr>
        <w:t>, </w:t>
      </w:r>
      <w:r>
        <w:rPr>
          <w:rStyle w:val="Strong"/>
          <w:rFonts w:ascii="Roboto" w:hAnsi="Roboto"/>
          <w:color w:val="01014A"/>
          <w:sz w:val="27"/>
          <w:szCs w:val="27"/>
        </w:rPr>
        <w:t>mark2=</w:t>
      </w:r>
      <w:proofErr w:type="gramStart"/>
      <w:r>
        <w:rPr>
          <w:rStyle w:val="Strong"/>
          <w:rFonts w:ascii="Roboto" w:hAnsi="Roboto"/>
          <w:color w:val="01014A"/>
          <w:sz w:val="27"/>
          <w:szCs w:val="27"/>
        </w:rPr>
        <w:t>0 ,</w:t>
      </w:r>
      <w:proofErr w:type="gramEnd"/>
      <w:r>
        <w:rPr>
          <w:rStyle w:val="Strong"/>
          <w:rFonts w:ascii="Roboto" w:hAnsi="Roboto"/>
          <w:color w:val="01014A"/>
          <w:sz w:val="27"/>
          <w:szCs w:val="27"/>
        </w:rPr>
        <w:t xml:space="preserve"> mark3=67</w:t>
      </w:r>
      <w:r>
        <w:rPr>
          <w:rFonts w:ascii="Roboto" w:hAnsi="Roboto"/>
          <w:color w:val="01014A"/>
          <w:sz w:val="27"/>
          <w:szCs w:val="27"/>
        </w:rPr>
        <w:t> the output should be,                                                                              </w:t>
      </w:r>
      <w:r>
        <w:rPr>
          <w:rFonts w:ascii="Roboto" w:hAnsi="Roboto"/>
          <w:noProof/>
          <w:color w:val="01014A"/>
          <w:sz w:val="27"/>
          <w:szCs w:val="27"/>
        </w:rPr>
        <mc:AlternateContent>
          <mc:Choice Requires="wps">
            <w:drawing>
              <wp:inline distT="0" distB="0" distL="0" distR="0" wp14:anchorId="59FDF04D" wp14:editId="6EAC47C6">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7CFE4"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29F6E7" w14:textId="4829C8BA" w:rsidR="00113FDC" w:rsidRDefault="00113FDC" w:rsidP="00113FDC">
      <w:pPr>
        <w:numPr>
          <w:ilvl w:val="0"/>
          <w:numId w:val="307"/>
        </w:numPr>
        <w:shd w:val="clear" w:color="auto" w:fill="FFFFFF"/>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Invalid Data 6:</w:t>
      </w:r>
      <w:r>
        <w:rPr>
          <w:rFonts w:ascii="Roboto" w:hAnsi="Roboto"/>
          <w:color w:val="01014A"/>
          <w:sz w:val="27"/>
          <w:szCs w:val="27"/>
        </w:rPr>
        <w:t> For invalid </w:t>
      </w:r>
      <w:r>
        <w:rPr>
          <w:rStyle w:val="Emphasis"/>
          <w:rFonts w:ascii="Roboto" w:hAnsi="Roboto"/>
          <w:color w:val="01014A"/>
          <w:sz w:val="27"/>
          <w:szCs w:val="27"/>
        </w:rPr>
        <w:t>result</w:t>
      </w:r>
      <w:r>
        <w:rPr>
          <w:rFonts w:ascii="Roboto" w:hAnsi="Roboto"/>
          <w:color w:val="01014A"/>
          <w:sz w:val="27"/>
          <w:szCs w:val="27"/>
        </w:rPr>
        <w:t>, </w:t>
      </w:r>
      <w:r>
        <w:rPr>
          <w:rStyle w:val="Strong"/>
          <w:rFonts w:ascii="Roboto" w:hAnsi="Roboto"/>
          <w:color w:val="01014A"/>
          <w:sz w:val="27"/>
          <w:szCs w:val="27"/>
        </w:rPr>
        <w:t>G</w:t>
      </w:r>
      <w:r>
        <w:rPr>
          <w:rFonts w:ascii="Roboto" w:hAnsi="Roboto"/>
          <w:color w:val="01014A"/>
          <w:sz w:val="27"/>
          <w:szCs w:val="27"/>
        </w:rPr>
        <w:t xml:space="preserve">, the output should </w:t>
      </w:r>
      <w:proofErr w:type="gramStart"/>
      <w:r>
        <w:rPr>
          <w:rFonts w:ascii="Roboto" w:hAnsi="Roboto"/>
          <w:color w:val="01014A"/>
          <w:sz w:val="27"/>
          <w:szCs w:val="27"/>
        </w:rPr>
        <w:t>be,   </w:t>
      </w:r>
      <w:proofErr w:type="gramEnd"/>
      <w:r>
        <w:rPr>
          <w:rFonts w:ascii="Roboto" w:hAnsi="Roboto"/>
          <w:color w:val="01014A"/>
          <w:sz w:val="27"/>
          <w:szCs w:val="27"/>
        </w:rPr>
        <w:t xml:space="preserve">                                                                                                                </w:t>
      </w:r>
      <w:r>
        <w:rPr>
          <w:rFonts w:ascii="Roboto" w:hAnsi="Roboto"/>
          <w:noProof/>
          <w:color w:val="01014A"/>
          <w:sz w:val="27"/>
          <w:szCs w:val="27"/>
        </w:rPr>
        <mc:AlternateContent>
          <mc:Choice Requires="wps">
            <w:drawing>
              <wp:inline distT="0" distB="0" distL="0" distR="0" wp14:anchorId="7DF89934" wp14:editId="6AF15A80">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44D41"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F1C904" w14:textId="32711086" w:rsidR="00113FDC" w:rsidRDefault="00113FDC" w:rsidP="00113FDC">
      <w:pPr>
        <w:numPr>
          <w:ilvl w:val="0"/>
          <w:numId w:val="307"/>
        </w:numPr>
        <w:shd w:val="clear" w:color="auto" w:fill="FFFFFF"/>
        <w:spacing w:before="100" w:beforeAutospacing="1" w:after="100" w:afterAutospacing="1"/>
        <w:ind w:right="0"/>
        <w:jc w:val="both"/>
        <w:rPr>
          <w:rFonts w:ascii="Roboto" w:hAnsi="Roboto"/>
          <w:color w:val="01014A"/>
          <w:sz w:val="27"/>
          <w:szCs w:val="27"/>
        </w:rPr>
      </w:pPr>
      <w:r>
        <w:rPr>
          <w:rStyle w:val="Strong"/>
          <w:rFonts w:ascii="Roboto" w:hAnsi="Roboto"/>
          <w:color w:val="01014A"/>
          <w:sz w:val="27"/>
          <w:szCs w:val="27"/>
        </w:rPr>
        <w:t>Invalid Data 7</w:t>
      </w:r>
      <w:r>
        <w:rPr>
          <w:rFonts w:ascii="Roboto" w:hAnsi="Roboto"/>
          <w:color w:val="01014A"/>
          <w:sz w:val="27"/>
          <w:szCs w:val="27"/>
        </w:rPr>
        <w:t>: For </w:t>
      </w:r>
      <w:proofErr w:type="spellStart"/>
      <w:r>
        <w:rPr>
          <w:rStyle w:val="Emphasis"/>
          <w:rFonts w:ascii="Roboto" w:hAnsi="Roboto"/>
          <w:color w:val="01014A"/>
          <w:sz w:val="27"/>
          <w:szCs w:val="27"/>
        </w:rPr>
        <w:t>examMarks</w:t>
      </w:r>
      <w:proofErr w:type="spellEnd"/>
      <w:r>
        <w:rPr>
          <w:rFonts w:ascii="Roboto" w:hAnsi="Roboto"/>
          <w:color w:val="01014A"/>
          <w:sz w:val="27"/>
          <w:szCs w:val="27"/>
        </w:rPr>
        <w:t>, </w:t>
      </w:r>
      <w:r>
        <w:rPr>
          <w:rStyle w:val="Strong"/>
          <w:rFonts w:ascii="Roboto" w:hAnsi="Roboto"/>
          <w:color w:val="01014A"/>
          <w:sz w:val="27"/>
          <w:szCs w:val="27"/>
        </w:rPr>
        <w:t>mark1=66</w:t>
      </w:r>
      <w:r>
        <w:rPr>
          <w:rFonts w:ascii="Roboto" w:hAnsi="Roboto"/>
          <w:color w:val="01014A"/>
          <w:sz w:val="27"/>
          <w:szCs w:val="27"/>
        </w:rPr>
        <w:t>, </w:t>
      </w:r>
      <w:r>
        <w:rPr>
          <w:rStyle w:val="Strong"/>
          <w:rFonts w:ascii="Roboto" w:hAnsi="Roboto"/>
          <w:color w:val="01014A"/>
          <w:sz w:val="27"/>
          <w:szCs w:val="27"/>
        </w:rPr>
        <w:t>mark2=70</w:t>
      </w:r>
      <w:r>
        <w:rPr>
          <w:rFonts w:ascii="Roboto" w:hAnsi="Roboto"/>
          <w:color w:val="01014A"/>
          <w:sz w:val="27"/>
          <w:szCs w:val="27"/>
        </w:rPr>
        <w:t>, </w:t>
      </w:r>
      <w:r>
        <w:rPr>
          <w:rStyle w:val="Strong"/>
          <w:rFonts w:ascii="Roboto" w:hAnsi="Roboto"/>
          <w:color w:val="01014A"/>
          <w:sz w:val="27"/>
          <w:szCs w:val="27"/>
        </w:rPr>
        <w:t>mark3=13,</w:t>
      </w:r>
      <w:r>
        <w:rPr>
          <w:rFonts w:ascii="Roboto" w:hAnsi="Roboto"/>
          <w:color w:val="01014A"/>
          <w:sz w:val="27"/>
          <w:szCs w:val="27"/>
        </w:rPr>
        <w:t> and the </w:t>
      </w:r>
      <w:r>
        <w:rPr>
          <w:rStyle w:val="Emphasis"/>
          <w:rFonts w:ascii="Roboto" w:hAnsi="Roboto"/>
          <w:color w:val="01014A"/>
          <w:sz w:val="27"/>
          <w:szCs w:val="27"/>
        </w:rPr>
        <w:t>result</w:t>
      </w:r>
      <w:r>
        <w:rPr>
          <w:rFonts w:ascii="Roboto" w:hAnsi="Roboto"/>
          <w:color w:val="01014A"/>
          <w:sz w:val="27"/>
          <w:szCs w:val="27"/>
        </w:rPr>
        <w:t> is </w:t>
      </w:r>
      <w:r>
        <w:rPr>
          <w:rStyle w:val="Strong"/>
          <w:rFonts w:ascii="Roboto" w:hAnsi="Roboto"/>
          <w:color w:val="01014A"/>
          <w:sz w:val="27"/>
          <w:szCs w:val="27"/>
        </w:rPr>
        <w:t>P</w:t>
      </w:r>
      <w:r>
        <w:rPr>
          <w:rFonts w:ascii="Roboto" w:hAnsi="Roboto"/>
          <w:color w:val="01014A"/>
          <w:sz w:val="27"/>
          <w:szCs w:val="27"/>
        </w:rPr>
        <w:t>, the output should be,</w:t>
      </w:r>
      <w:r>
        <w:rPr>
          <w:rFonts w:ascii="Roboto" w:hAnsi="Roboto"/>
          <w:noProof/>
          <w:color w:val="01014A"/>
          <w:sz w:val="27"/>
          <w:szCs w:val="27"/>
        </w:rPr>
        <mc:AlternateContent>
          <mc:Choice Requires="wps">
            <w:drawing>
              <wp:inline distT="0" distB="0" distL="0" distR="0" wp14:anchorId="451A5AEC" wp14:editId="2AB30FC7">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3CF7EC"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B99B22" w14:textId="77777777" w:rsidR="00113FDC" w:rsidRDefault="00113FDC" w:rsidP="00113FDC">
      <w:pPr>
        <w:pStyle w:val="Heading3"/>
        <w:shd w:val="clear" w:color="auto" w:fill="FFFFFF"/>
        <w:rPr>
          <w:rFonts w:ascii="Roboto" w:hAnsi="Roboto"/>
          <w:color w:val="01014A"/>
        </w:rPr>
      </w:pPr>
      <w:r>
        <w:rPr>
          <w:rStyle w:val="Strong"/>
          <w:rFonts w:ascii="Roboto" w:hAnsi="Roboto"/>
          <w:b/>
          <w:bCs/>
          <w:color w:val="01014A"/>
        </w:rPr>
        <w:t>Get Candidates Results:</w:t>
      </w:r>
      <w:r>
        <w:rPr>
          <w:rFonts w:ascii="Roboto" w:hAnsi="Roboto"/>
          <w:color w:val="01014A"/>
        </w:rPr>
        <w:t>​​​​​​​</w:t>
      </w:r>
    </w:p>
    <w:tbl>
      <w:tblPr>
        <w:tblW w:w="0" w:type="auto"/>
        <w:jc w:val="center"/>
        <w:tblCellSpacing w:w="0" w:type="dxa"/>
        <w:tblBorders>
          <w:top w:val="outset" w:sz="6" w:space="0" w:color="6495ED"/>
          <w:left w:val="outset" w:sz="6" w:space="0" w:color="6495ED"/>
          <w:bottom w:val="outset" w:sz="6" w:space="0" w:color="6495ED"/>
          <w:right w:val="outset" w:sz="6" w:space="0" w:color="6495ED"/>
        </w:tblBorders>
        <w:shd w:val="clear" w:color="auto" w:fill="FFFFFF"/>
        <w:tblCellMar>
          <w:top w:w="10" w:type="dxa"/>
          <w:left w:w="10" w:type="dxa"/>
          <w:bottom w:w="10" w:type="dxa"/>
          <w:right w:w="10" w:type="dxa"/>
        </w:tblCellMar>
        <w:tblLook w:val="04A0" w:firstRow="1" w:lastRow="0" w:firstColumn="1" w:lastColumn="0" w:noHBand="0" w:noVBand="1"/>
        <w:tblDescription w:val="This table contains the output"/>
      </w:tblPr>
      <w:tblGrid>
        <w:gridCol w:w="3310"/>
        <w:gridCol w:w="2530"/>
      </w:tblGrid>
      <w:tr w:rsidR="00113FDC" w14:paraId="401EB5EB" w14:textId="77777777" w:rsidTr="00113FDC">
        <w:trPr>
          <w:tblHeader/>
          <w:tblCellSpacing w:w="0" w:type="dxa"/>
          <w:jc w:val="center"/>
        </w:trPr>
        <w:tc>
          <w:tcPr>
            <w:tcW w:w="0" w:type="auto"/>
            <w:gridSpan w:val="2"/>
            <w:tcBorders>
              <w:top w:val="nil"/>
              <w:left w:val="nil"/>
              <w:bottom w:val="nil"/>
              <w:right w:val="nil"/>
            </w:tcBorders>
            <w:shd w:val="clear" w:color="auto" w:fill="6495ED"/>
            <w:vAlign w:val="center"/>
            <w:hideMark/>
          </w:tcPr>
          <w:p w14:paraId="09814AC9" w14:textId="77777777" w:rsidR="00113FDC" w:rsidRDefault="00113FDC">
            <w:pPr>
              <w:pStyle w:val="Heading3"/>
              <w:jc w:val="center"/>
              <w:rPr>
                <w:rFonts w:ascii="Roboto" w:hAnsi="Roboto"/>
                <w:color w:val="01014A"/>
              </w:rPr>
            </w:pPr>
            <w:r>
              <w:rPr>
                <w:rStyle w:val="Strong"/>
                <w:rFonts w:ascii="Roboto" w:hAnsi="Roboto"/>
                <w:b/>
                <w:bCs/>
                <w:color w:val="01014A"/>
              </w:rPr>
              <w:t>Output</w:t>
            </w:r>
          </w:p>
        </w:tc>
      </w:tr>
      <w:tr w:rsidR="00113FDC" w14:paraId="0B20EDF0" w14:textId="77777777" w:rsidTr="00113FDC">
        <w:trPr>
          <w:tblHeade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7535DB59" w14:textId="77777777" w:rsidR="00113FDC" w:rsidRDefault="00113FDC">
            <w:pPr>
              <w:jc w:val="center"/>
              <w:rPr>
                <w:rFonts w:ascii="Roboto" w:hAnsi="Roboto"/>
                <w:b/>
                <w:bCs/>
                <w:color w:val="FFFFFF"/>
                <w:sz w:val="27"/>
                <w:szCs w:val="27"/>
              </w:rPr>
            </w:pPr>
            <w:r>
              <w:rPr>
                <w:rFonts w:ascii="Roboto" w:hAnsi="Roboto"/>
                <w:b/>
                <w:bCs/>
                <w:color w:val="FFFFFF"/>
                <w:sz w:val="27"/>
                <w:szCs w:val="27"/>
              </w:rPr>
              <w:t>  Candidate ID  </w:t>
            </w:r>
          </w:p>
        </w:tc>
        <w:tc>
          <w:tcPr>
            <w:tcW w:w="0" w:type="auto"/>
            <w:tcBorders>
              <w:top w:val="outset" w:sz="6" w:space="0" w:color="auto"/>
              <w:left w:val="outset" w:sz="6" w:space="0" w:color="auto"/>
              <w:bottom w:val="outset" w:sz="6" w:space="0" w:color="auto"/>
              <w:right w:val="outset" w:sz="6" w:space="0" w:color="auto"/>
            </w:tcBorders>
            <w:shd w:val="clear" w:color="auto" w:fill="6495ED"/>
            <w:vAlign w:val="center"/>
            <w:hideMark/>
          </w:tcPr>
          <w:p w14:paraId="2E2CE383" w14:textId="77777777" w:rsidR="00113FDC" w:rsidRDefault="00113FDC">
            <w:pPr>
              <w:jc w:val="center"/>
              <w:rPr>
                <w:rFonts w:ascii="Roboto" w:hAnsi="Roboto"/>
                <w:b/>
                <w:bCs/>
                <w:color w:val="FFFFFF"/>
                <w:sz w:val="27"/>
                <w:szCs w:val="27"/>
              </w:rPr>
            </w:pPr>
            <w:r>
              <w:rPr>
                <w:rFonts w:ascii="Roboto" w:hAnsi="Roboto"/>
                <w:b/>
                <w:bCs/>
                <w:color w:val="FFFFFF"/>
                <w:sz w:val="27"/>
                <w:szCs w:val="27"/>
              </w:rPr>
              <w:t>  Result  </w:t>
            </w:r>
          </w:p>
        </w:tc>
      </w:tr>
      <w:tr w:rsidR="00113FDC" w14:paraId="7DFF1B94"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54BF65" w14:textId="77777777" w:rsidR="00113FDC" w:rsidRDefault="00113FDC">
            <w:pPr>
              <w:jc w:val="both"/>
              <w:rPr>
                <w:rFonts w:ascii="Roboto" w:hAnsi="Roboto"/>
                <w:color w:val="01014A"/>
                <w:sz w:val="27"/>
                <w:szCs w:val="27"/>
              </w:rPr>
            </w:pPr>
            <w:r>
              <w:rPr>
                <w:rStyle w:val="Strong"/>
                <w:rFonts w:ascii="Roboto" w:hAnsi="Roboto"/>
                <w:color w:val="01014A"/>
                <w:sz w:val="27"/>
                <w:szCs w:val="27"/>
              </w:rPr>
              <w:t>  80004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3F49CE" w14:textId="77777777" w:rsidR="00113FDC" w:rsidRDefault="00113FDC">
            <w:pPr>
              <w:jc w:val="both"/>
              <w:rPr>
                <w:rFonts w:ascii="Roboto" w:hAnsi="Roboto"/>
                <w:color w:val="01014A"/>
                <w:sz w:val="27"/>
                <w:szCs w:val="27"/>
              </w:rPr>
            </w:pPr>
            <w:r>
              <w:rPr>
                <w:rStyle w:val="Strong"/>
                <w:rFonts w:ascii="Roboto" w:hAnsi="Roboto"/>
                <w:color w:val="01014A"/>
                <w:sz w:val="27"/>
                <w:szCs w:val="27"/>
              </w:rPr>
              <w:t>  B</w:t>
            </w:r>
          </w:p>
        </w:tc>
      </w:tr>
      <w:tr w:rsidR="00113FDC" w14:paraId="494FEB97"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D2025D" w14:textId="77777777" w:rsidR="00113FDC" w:rsidRDefault="00113FDC">
            <w:pPr>
              <w:jc w:val="both"/>
              <w:rPr>
                <w:rFonts w:ascii="Roboto" w:hAnsi="Roboto"/>
                <w:color w:val="01014A"/>
                <w:sz w:val="27"/>
                <w:szCs w:val="27"/>
              </w:rPr>
            </w:pPr>
            <w:r>
              <w:rPr>
                <w:rStyle w:val="Strong"/>
                <w:rFonts w:ascii="Roboto" w:hAnsi="Roboto"/>
                <w:color w:val="01014A"/>
                <w:sz w:val="27"/>
                <w:szCs w:val="27"/>
              </w:rPr>
              <w:t>  80005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B17E88" w14:textId="77777777" w:rsidR="00113FDC" w:rsidRDefault="00113FDC">
            <w:pPr>
              <w:jc w:val="both"/>
              <w:rPr>
                <w:rFonts w:ascii="Roboto" w:hAnsi="Roboto"/>
                <w:color w:val="01014A"/>
                <w:sz w:val="27"/>
                <w:szCs w:val="27"/>
              </w:rPr>
            </w:pPr>
            <w:r>
              <w:rPr>
                <w:rStyle w:val="Strong"/>
                <w:rFonts w:ascii="Roboto" w:hAnsi="Roboto"/>
                <w:color w:val="01014A"/>
                <w:sz w:val="27"/>
                <w:szCs w:val="27"/>
              </w:rPr>
              <w:t>  NA</w:t>
            </w:r>
          </w:p>
        </w:tc>
      </w:tr>
      <w:tr w:rsidR="00113FDC" w14:paraId="077CEF3C"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0DE4F0" w14:textId="77777777" w:rsidR="00113FDC" w:rsidRDefault="00113FDC">
            <w:pPr>
              <w:jc w:val="both"/>
              <w:rPr>
                <w:rFonts w:ascii="Roboto" w:hAnsi="Roboto"/>
                <w:color w:val="01014A"/>
                <w:sz w:val="27"/>
                <w:szCs w:val="27"/>
              </w:rPr>
            </w:pPr>
            <w:r>
              <w:rPr>
                <w:rStyle w:val="Strong"/>
                <w:rFonts w:ascii="Roboto" w:hAnsi="Roboto"/>
                <w:color w:val="01014A"/>
                <w:sz w:val="27"/>
                <w:szCs w:val="27"/>
              </w:rPr>
              <w:t>  80002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147FF0" w14:textId="77777777" w:rsidR="00113FDC" w:rsidRDefault="00113FDC">
            <w:pPr>
              <w:jc w:val="both"/>
              <w:rPr>
                <w:rFonts w:ascii="Roboto" w:hAnsi="Roboto"/>
                <w:color w:val="01014A"/>
                <w:sz w:val="27"/>
                <w:szCs w:val="27"/>
              </w:rPr>
            </w:pPr>
            <w:r>
              <w:rPr>
                <w:rStyle w:val="Strong"/>
                <w:rFonts w:ascii="Roboto" w:hAnsi="Roboto"/>
                <w:color w:val="01014A"/>
                <w:sz w:val="27"/>
                <w:szCs w:val="27"/>
              </w:rPr>
              <w:t>  A</w:t>
            </w:r>
          </w:p>
        </w:tc>
      </w:tr>
      <w:tr w:rsidR="00113FDC" w14:paraId="3CF46AC3"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F28A7D" w14:textId="77777777" w:rsidR="00113FDC" w:rsidRDefault="00113FDC">
            <w:pPr>
              <w:jc w:val="both"/>
              <w:rPr>
                <w:rFonts w:ascii="Roboto" w:hAnsi="Roboto"/>
                <w:color w:val="01014A"/>
                <w:sz w:val="27"/>
                <w:szCs w:val="27"/>
              </w:rPr>
            </w:pPr>
            <w:r>
              <w:rPr>
                <w:rStyle w:val="Strong"/>
                <w:rFonts w:ascii="Roboto" w:hAnsi="Roboto"/>
                <w:color w:val="01014A"/>
                <w:sz w:val="27"/>
                <w:szCs w:val="27"/>
              </w:rPr>
              <w:t>  80001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B7D85F" w14:textId="77777777" w:rsidR="00113FDC" w:rsidRDefault="00113FDC">
            <w:pPr>
              <w:jc w:val="both"/>
              <w:rPr>
                <w:rFonts w:ascii="Roboto" w:hAnsi="Roboto"/>
                <w:color w:val="01014A"/>
                <w:sz w:val="27"/>
                <w:szCs w:val="27"/>
              </w:rPr>
            </w:pPr>
            <w:r>
              <w:rPr>
                <w:rStyle w:val="Strong"/>
                <w:rFonts w:ascii="Roboto" w:hAnsi="Roboto"/>
                <w:color w:val="01014A"/>
                <w:sz w:val="27"/>
                <w:szCs w:val="27"/>
              </w:rPr>
              <w:t>  NA</w:t>
            </w:r>
          </w:p>
        </w:tc>
      </w:tr>
      <w:tr w:rsidR="00113FDC" w14:paraId="03BF830C" w14:textId="77777777" w:rsidTr="00113FD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B081CD" w14:textId="77777777" w:rsidR="00113FDC" w:rsidRDefault="00113FDC">
            <w:pPr>
              <w:jc w:val="both"/>
              <w:rPr>
                <w:rFonts w:ascii="Roboto" w:hAnsi="Roboto"/>
                <w:color w:val="01014A"/>
                <w:sz w:val="27"/>
                <w:szCs w:val="27"/>
              </w:rPr>
            </w:pPr>
            <w:r>
              <w:rPr>
                <w:rStyle w:val="Strong"/>
                <w:rFonts w:ascii="Roboto" w:hAnsi="Roboto"/>
                <w:color w:val="01014A"/>
                <w:sz w:val="27"/>
                <w:szCs w:val="27"/>
              </w:rPr>
              <w:t>  80003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70497A" w14:textId="77777777" w:rsidR="00113FDC" w:rsidRDefault="00113FDC">
            <w:pPr>
              <w:jc w:val="both"/>
              <w:rPr>
                <w:rFonts w:ascii="Roboto" w:hAnsi="Roboto"/>
                <w:color w:val="01014A"/>
                <w:sz w:val="27"/>
                <w:szCs w:val="27"/>
              </w:rPr>
            </w:pPr>
            <w:r>
              <w:rPr>
                <w:rStyle w:val="Strong"/>
                <w:rFonts w:ascii="Roboto" w:hAnsi="Roboto"/>
                <w:color w:val="01014A"/>
                <w:sz w:val="27"/>
                <w:szCs w:val="27"/>
              </w:rPr>
              <w:t>  C</w:t>
            </w:r>
          </w:p>
        </w:tc>
      </w:tr>
    </w:tbl>
    <w:p w14:paraId="65131FE6" w14:textId="77777777" w:rsidR="00113FDC" w:rsidRDefault="00113FDC" w:rsidP="00113FDC">
      <w:pPr>
        <w:pStyle w:val="NormalWeb"/>
        <w:shd w:val="clear" w:color="auto" w:fill="FFFFFF"/>
        <w:jc w:val="both"/>
        <w:rPr>
          <w:rFonts w:ascii="Roboto" w:hAnsi="Roboto"/>
          <w:color w:val="01014A"/>
          <w:sz w:val="27"/>
          <w:szCs w:val="27"/>
        </w:rPr>
      </w:pPr>
      <w:r>
        <w:rPr>
          <w:rStyle w:val="Strong"/>
          <w:rFonts w:ascii="Roboto" w:hAnsi="Roboto"/>
          <w:color w:val="01014A"/>
          <w:sz w:val="27"/>
          <w:szCs w:val="27"/>
        </w:rPr>
        <w:t>Note</w:t>
      </w:r>
      <w:r>
        <w:rPr>
          <w:rFonts w:ascii="Roboto" w:hAnsi="Roboto"/>
          <w:color w:val="01014A"/>
          <w:sz w:val="27"/>
          <w:szCs w:val="27"/>
        </w:rPr>
        <w:t xml:space="preserve">: Check the project using </w:t>
      </w:r>
      <w:proofErr w:type="spellStart"/>
      <w:r>
        <w:rPr>
          <w:rFonts w:ascii="Roboto" w:hAnsi="Roboto"/>
          <w:color w:val="01014A"/>
          <w:sz w:val="27"/>
          <w:szCs w:val="27"/>
        </w:rPr>
        <w:t>SonarLint</w:t>
      </w:r>
      <w:proofErr w:type="spellEnd"/>
      <w:r>
        <w:rPr>
          <w:rFonts w:ascii="Roboto" w:hAnsi="Roboto"/>
          <w:color w:val="01014A"/>
          <w:sz w:val="27"/>
          <w:szCs w:val="27"/>
        </w:rPr>
        <w:t xml:space="preserve"> to maintain the coding standards. Ignore the violations which occur due to "</w:t>
      </w:r>
      <w:proofErr w:type="spellStart"/>
      <w:r>
        <w:rPr>
          <w:rFonts w:ascii="Roboto" w:hAnsi="Roboto"/>
          <w:color w:val="01014A"/>
          <w:sz w:val="27"/>
          <w:szCs w:val="27"/>
        </w:rPr>
        <w:t>System.out</w:t>
      </w:r>
      <w:proofErr w:type="spellEnd"/>
      <w:r>
        <w:rPr>
          <w:rFonts w:ascii="Roboto" w:hAnsi="Roboto"/>
          <w:color w:val="01014A"/>
          <w:sz w:val="27"/>
          <w:szCs w:val="27"/>
        </w:rPr>
        <w:t>" statements.</w:t>
      </w:r>
    </w:p>
    <w:p w14:paraId="3C938A3C" w14:textId="77777777" w:rsidR="00113FDC" w:rsidRPr="00113FDC" w:rsidRDefault="00113FDC" w:rsidP="00113FDC">
      <w:pPr>
        <w:spacing w:before="100" w:beforeAutospacing="1" w:after="100" w:afterAutospacing="1"/>
        <w:ind w:left="0" w:right="0"/>
        <w:rPr>
          <w:rFonts w:ascii="Roboto" w:eastAsia="Times New Roman" w:hAnsi="Roboto" w:cs="Times New Roman"/>
          <w:color w:val="000000"/>
          <w:kern w:val="0"/>
          <w:sz w:val="27"/>
          <w:szCs w:val="27"/>
          <w:lang w:val="en-IN" w:eastAsia="en-IN"/>
        </w:rPr>
      </w:pPr>
    </w:p>
    <w:p w14:paraId="07E885B3" w14:textId="77777777" w:rsidR="00113FDC" w:rsidRDefault="00113FDC" w:rsidP="00113FDC">
      <w:pPr>
        <w:pStyle w:val="NormalWeb"/>
        <w:jc w:val="both"/>
        <w:rPr>
          <w:rFonts w:ascii="Roboto" w:hAnsi="Roboto"/>
          <w:color w:val="01014A"/>
          <w:sz w:val="27"/>
          <w:szCs w:val="27"/>
        </w:rPr>
      </w:pPr>
    </w:p>
    <w:p w14:paraId="3658FF07" w14:textId="77777777" w:rsidR="00113FDC" w:rsidRPr="003D2346" w:rsidRDefault="00113FDC" w:rsidP="003D2346">
      <w:pPr>
        <w:spacing w:before="100" w:beforeAutospacing="1" w:after="100" w:afterAutospacing="1"/>
        <w:ind w:left="0" w:right="0"/>
        <w:jc w:val="both"/>
        <w:rPr>
          <w:rFonts w:ascii="Roboto" w:eastAsia="Times New Roman" w:hAnsi="Roboto" w:cs="Times New Roman"/>
          <w:color w:val="01014A"/>
          <w:kern w:val="0"/>
          <w:sz w:val="27"/>
          <w:szCs w:val="27"/>
          <w:lang w:val="en-IN" w:eastAsia="en-IN"/>
        </w:rPr>
      </w:pPr>
    </w:p>
    <w:p w14:paraId="1B32C76D" w14:textId="77777777" w:rsidR="003D2346" w:rsidRDefault="003D2346" w:rsidP="0002514D">
      <w:pPr>
        <w:spacing w:before="100" w:beforeAutospacing="1" w:after="100" w:afterAutospacing="1"/>
        <w:ind w:left="0" w:right="0"/>
        <w:jc w:val="both"/>
        <w:rPr>
          <w:sz w:val="40"/>
          <w:szCs w:val="40"/>
        </w:rPr>
      </w:pPr>
    </w:p>
    <w:p w14:paraId="1B104473" w14:textId="77777777" w:rsidR="00421143" w:rsidRPr="00674F65" w:rsidRDefault="00421143" w:rsidP="0002514D">
      <w:pPr>
        <w:spacing w:before="100" w:beforeAutospacing="1" w:after="100" w:afterAutospacing="1"/>
        <w:ind w:left="0" w:right="0"/>
        <w:jc w:val="both"/>
        <w:rPr>
          <w:sz w:val="40"/>
          <w:szCs w:val="40"/>
        </w:rPr>
      </w:pPr>
    </w:p>
    <w:sectPr w:rsidR="00421143" w:rsidRPr="00674F65" w:rsidSect="00A66B1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7F947" w14:textId="77777777" w:rsidR="0089479C" w:rsidRDefault="0089479C" w:rsidP="00A66B18">
      <w:pPr>
        <w:spacing w:before="0" w:after="0"/>
      </w:pPr>
      <w:r>
        <w:separator/>
      </w:r>
    </w:p>
  </w:endnote>
  <w:endnote w:type="continuationSeparator" w:id="0">
    <w:p w14:paraId="6F4281E4" w14:textId="77777777" w:rsidR="0089479C" w:rsidRDefault="0089479C"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E0076" w14:textId="77777777" w:rsidR="0089479C" w:rsidRDefault="0089479C" w:rsidP="00A66B18">
      <w:pPr>
        <w:spacing w:before="0" w:after="0"/>
      </w:pPr>
      <w:r>
        <w:separator/>
      </w:r>
    </w:p>
  </w:footnote>
  <w:footnote w:type="continuationSeparator" w:id="0">
    <w:p w14:paraId="4DDD12F5" w14:textId="77777777" w:rsidR="0089479C" w:rsidRDefault="0089479C"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5B6"/>
    <w:multiLevelType w:val="multilevel"/>
    <w:tmpl w:val="52BA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758DA"/>
    <w:multiLevelType w:val="multilevel"/>
    <w:tmpl w:val="F894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D738F"/>
    <w:multiLevelType w:val="multilevel"/>
    <w:tmpl w:val="ED92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55EA2"/>
    <w:multiLevelType w:val="multilevel"/>
    <w:tmpl w:val="75D0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55C2B"/>
    <w:multiLevelType w:val="multilevel"/>
    <w:tmpl w:val="59CC5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784734"/>
    <w:multiLevelType w:val="multilevel"/>
    <w:tmpl w:val="B7606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6F1556"/>
    <w:multiLevelType w:val="multilevel"/>
    <w:tmpl w:val="52E48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826AA9"/>
    <w:multiLevelType w:val="multilevel"/>
    <w:tmpl w:val="54B40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76DD6"/>
    <w:multiLevelType w:val="multilevel"/>
    <w:tmpl w:val="FC667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2F3FD4"/>
    <w:multiLevelType w:val="multilevel"/>
    <w:tmpl w:val="C6E8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561EAC"/>
    <w:multiLevelType w:val="multilevel"/>
    <w:tmpl w:val="B838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6E0874"/>
    <w:multiLevelType w:val="multilevel"/>
    <w:tmpl w:val="04B0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725B0"/>
    <w:multiLevelType w:val="multilevel"/>
    <w:tmpl w:val="193A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547C07"/>
    <w:multiLevelType w:val="multilevel"/>
    <w:tmpl w:val="C3DC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5A6DF1"/>
    <w:multiLevelType w:val="multilevel"/>
    <w:tmpl w:val="113A6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BE5B39"/>
    <w:multiLevelType w:val="multilevel"/>
    <w:tmpl w:val="CD04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E91200"/>
    <w:multiLevelType w:val="multilevel"/>
    <w:tmpl w:val="5B44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0827EF"/>
    <w:multiLevelType w:val="multilevel"/>
    <w:tmpl w:val="8CAC4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3C009D"/>
    <w:multiLevelType w:val="multilevel"/>
    <w:tmpl w:val="5EA0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7A3A6D"/>
    <w:multiLevelType w:val="multilevel"/>
    <w:tmpl w:val="6FFEE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954A80"/>
    <w:multiLevelType w:val="multilevel"/>
    <w:tmpl w:val="B28E9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830682"/>
    <w:multiLevelType w:val="multilevel"/>
    <w:tmpl w:val="C1184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AB07CB"/>
    <w:multiLevelType w:val="multilevel"/>
    <w:tmpl w:val="70341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D24A27"/>
    <w:multiLevelType w:val="multilevel"/>
    <w:tmpl w:val="2002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FF227D"/>
    <w:multiLevelType w:val="multilevel"/>
    <w:tmpl w:val="7EA8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237A80"/>
    <w:multiLevelType w:val="multilevel"/>
    <w:tmpl w:val="B8DC8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73686D"/>
    <w:multiLevelType w:val="multilevel"/>
    <w:tmpl w:val="E5800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D17160"/>
    <w:multiLevelType w:val="multilevel"/>
    <w:tmpl w:val="5DF26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054023"/>
    <w:multiLevelType w:val="multilevel"/>
    <w:tmpl w:val="84380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495E6F"/>
    <w:multiLevelType w:val="multilevel"/>
    <w:tmpl w:val="039C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512619"/>
    <w:multiLevelType w:val="multilevel"/>
    <w:tmpl w:val="A104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371B87"/>
    <w:multiLevelType w:val="multilevel"/>
    <w:tmpl w:val="A4B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440511"/>
    <w:multiLevelType w:val="multilevel"/>
    <w:tmpl w:val="2870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6D3572"/>
    <w:multiLevelType w:val="multilevel"/>
    <w:tmpl w:val="35BA7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DB277F"/>
    <w:multiLevelType w:val="multilevel"/>
    <w:tmpl w:val="D786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7D7414"/>
    <w:multiLevelType w:val="multilevel"/>
    <w:tmpl w:val="C7E2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0B183B"/>
    <w:multiLevelType w:val="multilevel"/>
    <w:tmpl w:val="AC74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365743"/>
    <w:multiLevelType w:val="multilevel"/>
    <w:tmpl w:val="DA0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D64F51"/>
    <w:multiLevelType w:val="multilevel"/>
    <w:tmpl w:val="42F4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567415"/>
    <w:multiLevelType w:val="multilevel"/>
    <w:tmpl w:val="3C3A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B01B7D"/>
    <w:multiLevelType w:val="multilevel"/>
    <w:tmpl w:val="A132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804425"/>
    <w:multiLevelType w:val="multilevel"/>
    <w:tmpl w:val="E734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D30634"/>
    <w:multiLevelType w:val="multilevel"/>
    <w:tmpl w:val="5DEC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135153F"/>
    <w:multiLevelType w:val="multilevel"/>
    <w:tmpl w:val="A954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D055F9"/>
    <w:multiLevelType w:val="multilevel"/>
    <w:tmpl w:val="F6B2B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5542AD"/>
    <w:multiLevelType w:val="multilevel"/>
    <w:tmpl w:val="55AAF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6F3144"/>
    <w:multiLevelType w:val="multilevel"/>
    <w:tmpl w:val="5458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5A49B5"/>
    <w:multiLevelType w:val="multilevel"/>
    <w:tmpl w:val="EAA0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A80B3A"/>
    <w:multiLevelType w:val="multilevel"/>
    <w:tmpl w:val="B9D49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4BC0874"/>
    <w:multiLevelType w:val="multilevel"/>
    <w:tmpl w:val="DFE6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D66CD4"/>
    <w:multiLevelType w:val="multilevel"/>
    <w:tmpl w:val="C40E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36081"/>
    <w:multiLevelType w:val="multilevel"/>
    <w:tmpl w:val="DBAC1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5F7018"/>
    <w:multiLevelType w:val="multilevel"/>
    <w:tmpl w:val="2E9EB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7F2E1D"/>
    <w:multiLevelType w:val="multilevel"/>
    <w:tmpl w:val="AC4C7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24718C"/>
    <w:multiLevelType w:val="multilevel"/>
    <w:tmpl w:val="A4EC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DC0453"/>
    <w:multiLevelType w:val="multilevel"/>
    <w:tmpl w:val="12CE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662EFC"/>
    <w:multiLevelType w:val="multilevel"/>
    <w:tmpl w:val="698E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74585A"/>
    <w:multiLevelType w:val="multilevel"/>
    <w:tmpl w:val="597E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CA1D79"/>
    <w:multiLevelType w:val="multilevel"/>
    <w:tmpl w:val="BEA69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8020656"/>
    <w:multiLevelType w:val="multilevel"/>
    <w:tmpl w:val="8598B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88E0A63"/>
    <w:multiLevelType w:val="multilevel"/>
    <w:tmpl w:val="3D067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097736"/>
    <w:multiLevelType w:val="multilevel"/>
    <w:tmpl w:val="4752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86172E"/>
    <w:multiLevelType w:val="multilevel"/>
    <w:tmpl w:val="04BA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E66D8A"/>
    <w:multiLevelType w:val="multilevel"/>
    <w:tmpl w:val="2E6C2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B784CCC"/>
    <w:multiLevelType w:val="multilevel"/>
    <w:tmpl w:val="F87A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D4757C"/>
    <w:multiLevelType w:val="multilevel"/>
    <w:tmpl w:val="D166B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D1E0EF5"/>
    <w:multiLevelType w:val="multilevel"/>
    <w:tmpl w:val="0F8C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FB0FA8"/>
    <w:multiLevelType w:val="multilevel"/>
    <w:tmpl w:val="C8981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0D3E15"/>
    <w:multiLevelType w:val="multilevel"/>
    <w:tmpl w:val="E0C2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FDF34BD"/>
    <w:multiLevelType w:val="multilevel"/>
    <w:tmpl w:val="DB7E0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2A8028C"/>
    <w:multiLevelType w:val="multilevel"/>
    <w:tmpl w:val="D75A2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39D5239"/>
    <w:multiLevelType w:val="multilevel"/>
    <w:tmpl w:val="185C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AA2D1B"/>
    <w:multiLevelType w:val="multilevel"/>
    <w:tmpl w:val="3CD4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CF5B6B"/>
    <w:multiLevelType w:val="multilevel"/>
    <w:tmpl w:val="A272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067633"/>
    <w:multiLevelType w:val="multilevel"/>
    <w:tmpl w:val="B8D8B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8D459A1"/>
    <w:multiLevelType w:val="multilevel"/>
    <w:tmpl w:val="79D4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99D0841"/>
    <w:multiLevelType w:val="multilevel"/>
    <w:tmpl w:val="97EA6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C03110"/>
    <w:multiLevelType w:val="multilevel"/>
    <w:tmpl w:val="CBB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5A530E"/>
    <w:multiLevelType w:val="multilevel"/>
    <w:tmpl w:val="FF78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6376A4"/>
    <w:multiLevelType w:val="multilevel"/>
    <w:tmpl w:val="716EE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CA720F4"/>
    <w:multiLevelType w:val="multilevel"/>
    <w:tmpl w:val="C9CC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5F1C4B"/>
    <w:multiLevelType w:val="multilevel"/>
    <w:tmpl w:val="6526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DC87594"/>
    <w:multiLevelType w:val="multilevel"/>
    <w:tmpl w:val="0FE4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E323935"/>
    <w:multiLevelType w:val="multilevel"/>
    <w:tmpl w:val="D212B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EDF3557"/>
    <w:multiLevelType w:val="multilevel"/>
    <w:tmpl w:val="33024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F026572"/>
    <w:multiLevelType w:val="multilevel"/>
    <w:tmpl w:val="0A96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07039FB"/>
    <w:multiLevelType w:val="multilevel"/>
    <w:tmpl w:val="19C2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134328B"/>
    <w:multiLevelType w:val="multilevel"/>
    <w:tmpl w:val="83749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1E23BB0"/>
    <w:multiLevelType w:val="multilevel"/>
    <w:tmpl w:val="1E76E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3153F49"/>
    <w:multiLevelType w:val="multilevel"/>
    <w:tmpl w:val="1158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4361000"/>
    <w:multiLevelType w:val="multilevel"/>
    <w:tmpl w:val="1234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5E3481A"/>
    <w:multiLevelType w:val="multilevel"/>
    <w:tmpl w:val="AC3E5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6167116"/>
    <w:multiLevelType w:val="multilevel"/>
    <w:tmpl w:val="42A41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618477D"/>
    <w:multiLevelType w:val="multilevel"/>
    <w:tmpl w:val="A312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73F7BCD"/>
    <w:multiLevelType w:val="multilevel"/>
    <w:tmpl w:val="567AD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78B651A"/>
    <w:multiLevelType w:val="multilevel"/>
    <w:tmpl w:val="AFB06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7CF0141"/>
    <w:multiLevelType w:val="multilevel"/>
    <w:tmpl w:val="866C7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2F6D0B"/>
    <w:multiLevelType w:val="multilevel"/>
    <w:tmpl w:val="093E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DA21CC"/>
    <w:multiLevelType w:val="multilevel"/>
    <w:tmpl w:val="820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94650DF"/>
    <w:multiLevelType w:val="multilevel"/>
    <w:tmpl w:val="7B00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9742479"/>
    <w:multiLevelType w:val="multilevel"/>
    <w:tmpl w:val="F91E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B4B3393"/>
    <w:multiLevelType w:val="multilevel"/>
    <w:tmpl w:val="7706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74791D"/>
    <w:multiLevelType w:val="multilevel"/>
    <w:tmpl w:val="4F7A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B930594"/>
    <w:multiLevelType w:val="multilevel"/>
    <w:tmpl w:val="4DE4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C121301"/>
    <w:multiLevelType w:val="multilevel"/>
    <w:tmpl w:val="742AE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C1A47DE"/>
    <w:multiLevelType w:val="multilevel"/>
    <w:tmpl w:val="9AEA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CD53C42"/>
    <w:multiLevelType w:val="multilevel"/>
    <w:tmpl w:val="F49CD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E7A570F"/>
    <w:multiLevelType w:val="multilevel"/>
    <w:tmpl w:val="28A4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F5B1017"/>
    <w:multiLevelType w:val="multilevel"/>
    <w:tmpl w:val="F144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D3292A"/>
    <w:multiLevelType w:val="multilevel"/>
    <w:tmpl w:val="CF62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3010F2F"/>
    <w:multiLevelType w:val="multilevel"/>
    <w:tmpl w:val="6242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3291BD8"/>
    <w:multiLevelType w:val="multilevel"/>
    <w:tmpl w:val="BD3E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510BD2"/>
    <w:multiLevelType w:val="multilevel"/>
    <w:tmpl w:val="67FE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284608"/>
    <w:multiLevelType w:val="multilevel"/>
    <w:tmpl w:val="BA1C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71430B"/>
    <w:multiLevelType w:val="multilevel"/>
    <w:tmpl w:val="62B6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4730A7E"/>
    <w:multiLevelType w:val="multilevel"/>
    <w:tmpl w:val="66AC7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48B234E"/>
    <w:multiLevelType w:val="multilevel"/>
    <w:tmpl w:val="2234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4A57572"/>
    <w:multiLevelType w:val="multilevel"/>
    <w:tmpl w:val="BCB2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4C850A6"/>
    <w:multiLevelType w:val="multilevel"/>
    <w:tmpl w:val="889E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5CB0574"/>
    <w:multiLevelType w:val="multilevel"/>
    <w:tmpl w:val="D876D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5FF7218"/>
    <w:multiLevelType w:val="multilevel"/>
    <w:tmpl w:val="CA7CA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61A60A3"/>
    <w:multiLevelType w:val="multilevel"/>
    <w:tmpl w:val="1A626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6281597"/>
    <w:multiLevelType w:val="multilevel"/>
    <w:tmpl w:val="CADE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6304681"/>
    <w:multiLevelType w:val="multilevel"/>
    <w:tmpl w:val="F35A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66936B3"/>
    <w:multiLevelType w:val="multilevel"/>
    <w:tmpl w:val="7FD22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6955EE1"/>
    <w:multiLevelType w:val="multilevel"/>
    <w:tmpl w:val="42ECC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6D56F19"/>
    <w:multiLevelType w:val="multilevel"/>
    <w:tmpl w:val="B9CA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81A1596"/>
    <w:multiLevelType w:val="multilevel"/>
    <w:tmpl w:val="92265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8C67F6B"/>
    <w:multiLevelType w:val="multilevel"/>
    <w:tmpl w:val="FE3C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9555F8C"/>
    <w:multiLevelType w:val="multilevel"/>
    <w:tmpl w:val="76A28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995711B"/>
    <w:multiLevelType w:val="multilevel"/>
    <w:tmpl w:val="C7C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A02417"/>
    <w:multiLevelType w:val="multilevel"/>
    <w:tmpl w:val="93163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A247364"/>
    <w:multiLevelType w:val="multilevel"/>
    <w:tmpl w:val="22128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A867E82"/>
    <w:multiLevelType w:val="multilevel"/>
    <w:tmpl w:val="45E4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B27383E"/>
    <w:multiLevelType w:val="multilevel"/>
    <w:tmpl w:val="C168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B5C13F2"/>
    <w:multiLevelType w:val="multilevel"/>
    <w:tmpl w:val="D8802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BDC4090"/>
    <w:multiLevelType w:val="multilevel"/>
    <w:tmpl w:val="32CE9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C3A6119"/>
    <w:multiLevelType w:val="multilevel"/>
    <w:tmpl w:val="B458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D733DAB"/>
    <w:multiLevelType w:val="multilevel"/>
    <w:tmpl w:val="FE3E3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E4E2708"/>
    <w:multiLevelType w:val="multilevel"/>
    <w:tmpl w:val="1F9C1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F03485F"/>
    <w:multiLevelType w:val="multilevel"/>
    <w:tmpl w:val="6B9E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A63B74"/>
    <w:multiLevelType w:val="multilevel"/>
    <w:tmpl w:val="FF5E8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FC60B94"/>
    <w:multiLevelType w:val="multilevel"/>
    <w:tmpl w:val="C6E4A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FDC56EB"/>
    <w:multiLevelType w:val="multilevel"/>
    <w:tmpl w:val="99D27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0695EB3"/>
    <w:multiLevelType w:val="multilevel"/>
    <w:tmpl w:val="6E10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0BE23B4"/>
    <w:multiLevelType w:val="multilevel"/>
    <w:tmpl w:val="F5FEA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15B1D5E"/>
    <w:multiLevelType w:val="multilevel"/>
    <w:tmpl w:val="CC1E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2E83384"/>
    <w:multiLevelType w:val="multilevel"/>
    <w:tmpl w:val="F802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3113CAD"/>
    <w:multiLevelType w:val="multilevel"/>
    <w:tmpl w:val="0CE4F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35455D4"/>
    <w:multiLevelType w:val="multilevel"/>
    <w:tmpl w:val="E4565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41A75D4"/>
    <w:multiLevelType w:val="multilevel"/>
    <w:tmpl w:val="248EC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C40F03"/>
    <w:multiLevelType w:val="multilevel"/>
    <w:tmpl w:val="0FA46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5ED7A26"/>
    <w:multiLevelType w:val="multilevel"/>
    <w:tmpl w:val="9A78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F77404"/>
    <w:multiLevelType w:val="multilevel"/>
    <w:tmpl w:val="4342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326961"/>
    <w:multiLevelType w:val="multilevel"/>
    <w:tmpl w:val="F7F05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6CF5205"/>
    <w:multiLevelType w:val="multilevel"/>
    <w:tmpl w:val="B1F47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75C029A"/>
    <w:multiLevelType w:val="multilevel"/>
    <w:tmpl w:val="E6D07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9006D9A"/>
    <w:multiLevelType w:val="multilevel"/>
    <w:tmpl w:val="F430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B056B9A"/>
    <w:multiLevelType w:val="multilevel"/>
    <w:tmpl w:val="92E4E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B6842F3"/>
    <w:multiLevelType w:val="multilevel"/>
    <w:tmpl w:val="36E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C8F77E8"/>
    <w:multiLevelType w:val="multilevel"/>
    <w:tmpl w:val="C0D4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CCA55B2"/>
    <w:multiLevelType w:val="multilevel"/>
    <w:tmpl w:val="9928F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09C5E33"/>
    <w:multiLevelType w:val="multilevel"/>
    <w:tmpl w:val="1D6AB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0D73F63"/>
    <w:multiLevelType w:val="multilevel"/>
    <w:tmpl w:val="F636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1BB5577"/>
    <w:multiLevelType w:val="multilevel"/>
    <w:tmpl w:val="F8DA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2190B6F"/>
    <w:multiLevelType w:val="multilevel"/>
    <w:tmpl w:val="9D7E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25573C9"/>
    <w:multiLevelType w:val="multilevel"/>
    <w:tmpl w:val="6C927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2870268"/>
    <w:multiLevelType w:val="multilevel"/>
    <w:tmpl w:val="1C3A1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30A16F4"/>
    <w:multiLevelType w:val="multilevel"/>
    <w:tmpl w:val="A7725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35C6134"/>
    <w:multiLevelType w:val="multilevel"/>
    <w:tmpl w:val="B9188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6CE7DEC"/>
    <w:multiLevelType w:val="multilevel"/>
    <w:tmpl w:val="52AAA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6EC01AD"/>
    <w:multiLevelType w:val="multilevel"/>
    <w:tmpl w:val="FDF4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75C4CB7"/>
    <w:multiLevelType w:val="multilevel"/>
    <w:tmpl w:val="A55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779353C"/>
    <w:multiLevelType w:val="multilevel"/>
    <w:tmpl w:val="01F80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8BF14D6"/>
    <w:multiLevelType w:val="multilevel"/>
    <w:tmpl w:val="1A44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8DC6855"/>
    <w:multiLevelType w:val="multilevel"/>
    <w:tmpl w:val="B90A3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9A04A51"/>
    <w:multiLevelType w:val="multilevel"/>
    <w:tmpl w:val="86BE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A253FF4"/>
    <w:multiLevelType w:val="multilevel"/>
    <w:tmpl w:val="8F58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A5E2E2C"/>
    <w:multiLevelType w:val="multilevel"/>
    <w:tmpl w:val="0CE2B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A6A7D5C"/>
    <w:multiLevelType w:val="multilevel"/>
    <w:tmpl w:val="27C88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AE61ED2"/>
    <w:multiLevelType w:val="multilevel"/>
    <w:tmpl w:val="3D3A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B525F07"/>
    <w:multiLevelType w:val="multilevel"/>
    <w:tmpl w:val="9ACC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D10213E"/>
    <w:multiLevelType w:val="multilevel"/>
    <w:tmpl w:val="FE20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D9511AB"/>
    <w:multiLevelType w:val="multilevel"/>
    <w:tmpl w:val="ECBA3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DE4591C"/>
    <w:multiLevelType w:val="multilevel"/>
    <w:tmpl w:val="94C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DEE73E6"/>
    <w:multiLevelType w:val="multilevel"/>
    <w:tmpl w:val="12F0B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E485942"/>
    <w:multiLevelType w:val="multilevel"/>
    <w:tmpl w:val="0FAC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EBF4634"/>
    <w:multiLevelType w:val="multilevel"/>
    <w:tmpl w:val="DF9E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FF6586D"/>
    <w:multiLevelType w:val="multilevel"/>
    <w:tmpl w:val="25A0E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4915963">
    <w:abstractNumId w:val="130"/>
  </w:num>
  <w:num w:numId="2" w16cid:durableId="1509755768">
    <w:abstractNumId w:val="138"/>
  </w:num>
  <w:num w:numId="3" w16cid:durableId="1978022039">
    <w:abstractNumId w:val="138"/>
    <w:lvlOverride w:ilvl="0">
      <w:startOverride w:val="1"/>
    </w:lvlOverride>
  </w:num>
  <w:num w:numId="4" w16cid:durableId="50882469">
    <w:abstractNumId w:val="0"/>
  </w:num>
  <w:num w:numId="5" w16cid:durableId="1896624472">
    <w:abstractNumId w:val="0"/>
    <w:lvlOverride w:ilvl="0">
      <w:startOverride w:val="1"/>
    </w:lvlOverride>
  </w:num>
  <w:num w:numId="6" w16cid:durableId="944073524">
    <w:abstractNumId w:val="152"/>
  </w:num>
  <w:num w:numId="7" w16cid:durableId="1320377391">
    <w:abstractNumId w:val="41"/>
  </w:num>
  <w:num w:numId="8" w16cid:durableId="1041201900">
    <w:abstractNumId w:val="139"/>
  </w:num>
  <w:num w:numId="9" w16cid:durableId="335427301">
    <w:abstractNumId w:val="139"/>
    <w:lvlOverride w:ilvl="0">
      <w:startOverride w:val="1"/>
    </w:lvlOverride>
  </w:num>
  <w:num w:numId="10" w16cid:durableId="240409645">
    <w:abstractNumId w:val="156"/>
    <w:lvlOverride w:ilvl="0">
      <w:startOverride w:val="1"/>
    </w:lvlOverride>
  </w:num>
  <w:num w:numId="11" w16cid:durableId="147719658">
    <w:abstractNumId w:val="159"/>
  </w:num>
  <w:num w:numId="12" w16cid:durableId="1886016018">
    <w:abstractNumId w:val="159"/>
    <w:lvlOverride w:ilvl="0">
      <w:startOverride w:val="1"/>
    </w:lvlOverride>
  </w:num>
  <w:num w:numId="13" w16cid:durableId="1989624357">
    <w:abstractNumId w:val="153"/>
  </w:num>
  <w:num w:numId="14" w16cid:durableId="933828885">
    <w:abstractNumId w:val="178"/>
    <w:lvlOverride w:ilvl="0">
      <w:startOverride w:val="1"/>
    </w:lvlOverride>
  </w:num>
  <w:num w:numId="15" w16cid:durableId="663900965">
    <w:abstractNumId w:val="134"/>
  </w:num>
  <w:num w:numId="16" w16cid:durableId="120734589">
    <w:abstractNumId w:val="134"/>
    <w:lvlOverride w:ilvl="0">
      <w:startOverride w:val="1"/>
    </w:lvlOverride>
  </w:num>
  <w:num w:numId="17" w16cid:durableId="2023972717">
    <w:abstractNumId w:val="103"/>
  </w:num>
  <w:num w:numId="18" w16cid:durableId="331294768">
    <w:abstractNumId w:val="67"/>
  </w:num>
  <w:num w:numId="19" w16cid:durableId="110176444">
    <w:abstractNumId w:val="98"/>
  </w:num>
  <w:num w:numId="20" w16cid:durableId="1934707233">
    <w:abstractNumId w:val="94"/>
  </w:num>
  <w:num w:numId="21" w16cid:durableId="718825672">
    <w:abstractNumId w:val="3"/>
  </w:num>
  <w:num w:numId="22" w16cid:durableId="158040026">
    <w:abstractNumId w:val="3"/>
    <w:lvlOverride w:ilvl="0">
      <w:startOverride w:val="1"/>
    </w:lvlOverride>
  </w:num>
  <w:num w:numId="23" w16cid:durableId="1937520925">
    <w:abstractNumId w:val="49"/>
  </w:num>
  <w:num w:numId="24" w16cid:durableId="1591113203">
    <w:abstractNumId w:val="49"/>
    <w:lvlOverride w:ilvl="0">
      <w:startOverride w:val="1"/>
    </w:lvlOverride>
  </w:num>
  <w:num w:numId="25" w16cid:durableId="452404183">
    <w:abstractNumId w:val="54"/>
  </w:num>
  <w:num w:numId="26" w16cid:durableId="270940907">
    <w:abstractNumId w:val="54"/>
    <w:lvlOverride w:ilvl="0">
      <w:startOverride w:val="1"/>
    </w:lvlOverride>
  </w:num>
  <w:num w:numId="27" w16cid:durableId="774206994">
    <w:abstractNumId w:val="113"/>
  </w:num>
  <w:num w:numId="28" w16cid:durableId="933514263">
    <w:abstractNumId w:val="113"/>
    <w:lvlOverride w:ilvl="0">
      <w:startOverride w:val="1"/>
    </w:lvlOverride>
  </w:num>
  <w:num w:numId="29" w16cid:durableId="642464523">
    <w:abstractNumId w:val="144"/>
  </w:num>
  <w:num w:numId="30" w16cid:durableId="1941793322">
    <w:abstractNumId w:val="144"/>
    <w:lvlOverride w:ilvl="0">
      <w:startOverride w:val="1"/>
    </w:lvlOverride>
  </w:num>
  <w:num w:numId="31" w16cid:durableId="598027622">
    <w:abstractNumId w:val="149"/>
  </w:num>
  <w:num w:numId="32" w16cid:durableId="2057627">
    <w:abstractNumId w:val="149"/>
    <w:lvlOverride w:ilvl="0">
      <w:startOverride w:val="1"/>
    </w:lvlOverride>
  </w:num>
  <w:num w:numId="33" w16cid:durableId="2114395840">
    <w:abstractNumId w:val="73"/>
  </w:num>
  <w:num w:numId="34" w16cid:durableId="473453263">
    <w:abstractNumId w:val="31"/>
  </w:num>
  <w:num w:numId="35" w16cid:durableId="298192271">
    <w:abstractNumId w:val="172"/>
  </w:num>
  <w:num w:numId="36" w16cid:durableId="1385374297">
    <w:abstractNumId w:val="92"/>
  </w:num>
  <w:num w:numId="37" w16cid:durableId="1269892115">
    <w:abstractNumId w:val="92"/>
    <w:lvlOverride w:ilvl="0">
      <w:startOverride w:val="1"/>
    </w:lvlOverride>
  </w:num>
  <w:num w:numId="38" w16cid:durableId="1999964398">
    <w:abstractNumId w:val="96"/>
  </w:num>
  <w:num w:numId="39" w16cid:durableId="1499077039">
    <w:abstractNumId w:val="96"/>
    <w:lvlOverride w:ilvl="0">
      <w:startOverride w:val="1"/>
    </w:lvlOverride>
  </w:num>
  <w:num w:numId="40" w16cid:durableId="2090496664">
    <w:abstractNumId w:val="143"/>
  </w:num>
  <w:num w:numId="41" w16cid:durableId="414976571">
    <w:abstractNumId w:val="143"/>
    <w:lvlOverride w:ilvl="0">
      <w:startOverride w:val="1"/>
    </w:lvlOverride>
  </w:num>
  <w:num w:numId="42" w16cid:durableId="1712730120">
    <w:abstractNumId w:val="26"/>
  </w:num>
  <w:num w:numId="43" w16cid:durableId="662010548">
    <w:abstractNumId w:val="26"/>
    <w:lvlOverride w:ilvl="0">
      <w:startOverride w:val="1"/>
    </w:lvlOverride>
  </w:num>
  <w:num w:numId="44" w16cid:durableId="693843556">
    <w:abstractNumId w:val="120"/>
  </w:num>
  <w:num w:numId="45" w16cid:durableId="589849182">
    <w:abstractNumId w:val="120"/>
    <w:lvlOverride w:ilvl="0">
      <w:startOverride w:val="1"/>
    </w:lvlOverride>
  </w:num>
  <w:num w:numId="46" w16cid:durableId="2054108427">
    <w:abstractNumId w:val="180"/>
  </w:num>
  <w:num w:numId="47" w16cid:durableId="622612894">
    <w:abstractNumId w:val="180"/>
    <w:lvlOverride w:ilvl="0">
      <w:startOverride w:val="1"/>
    </w:lvlOverride>
  </w:num>
  <w:num w:numId="48" w16cid:durableId="241372917">
    <w:abstractNumId w:val="127"/>
  </w:num>
  <w:num w:numId="49" w16cid:durableId="1773819991">
    <w:abstractNumId w:val="127"/>
    <w:lvlOverride w:ilvl="0">
      <w:startOverride w:val="1"/>
    </w:lvlOverride>
  </w:num>
  <w:num w:numId="50" w16cid:durableId="1360428200">
    <w:abstractNumId w:val="79"/>
  </w:num>
  <w:num w:numId="51" w16cid:durableId="1944652493">
    <w:abstractNumId w:val="79"/>
    <w:lvlOverride w:ilvl="0">
      <w:startOverride w:val="1"/>
    </w:lvlOverride>
  </w:num>
  <w:num w:numId="52" w16cid:durableId="146669723">
    <w:abstractNumId w:val="185"/>
  </w:num>
  <w:num w:numId="53" w16cid:durableId="1565289372">
    <w:abstractNumId w:val="185"/>
    <w:lvlOverride w:ilvl="0">
      <w:startOverride w:val="1"/>
    </w:lvlOverride>
  </w:num>
  <w:num w:numId="54" w16cid:durableId="1232930821">
    <w:abstractNumId w:val="142"/>
  </w:num>
  <w:num w:numId="55" w16cid:durableId="1163666957">
    <w:abstractNumId w:val="142"/>
    <w:lvlOverride w:ilvl="0">
      <w:startOverride w:val="1"/>
    </w:lvlOverride>
  </w:num>
  <w:num w:numId="56" w16cid:durableId="712003161">
    <w:abstractNumId w:val="83"/>
  </w:num>
  <w:num w:numId="57" w16cid:durableId="2012952208">
    <w:abstractNumId w:val="83"/>
    <w:lvlOverride w:ilvl="0">
      <w:startOverride w:val="1"/>
    </w:lvlOverride>
  </w:num>
  <w:num w:numId="58" w16cid:durableId="1424180928">
    <w:abstractNumId w:val="19"/>
  </w:num>
  <w:num w:numId="59" w16cid:durableId="328410428">
    <w:abstractNumId w:val="19"/>
    <w:lvlOverride w:ilvl="0">
      <w:startOverride w:val="1"/>
    </w:lvlOverride>
  </w:num>
  <w:num w:numId="60" w16cid:durableId="8337974">
    <w:abstractNumId w:val="50"/>
  </w:num>
  <w:num w:numId="61" w16cid:durableId="1091699188">
    <w:abstractNumId w:val="50"/>
    <w:lvlOverride w:ilvl="0">
      <w:startOverride w:val="1"/>
    </w:lvlOverride>
  </w:num>
  <w:num w:numId="62" w16cid:durableId="1237665248">
    <w:abstractNumId w:val="4"/>
  </w:num>
  <w:num w:numId="63" w16cid:durableId="1493909822">
    <w:abstractNumId w:val="4"/>
    <w:lvlOverride w:ilvl="0">
      <w:startOverride w:val="1"/>
    </w:lvlOverride>
  </w:num>
  <w:num w:numId="64" w16cid:durableId="1140418773">
    <w:abstractNumId w:val="47"/>
  </w:num>
  <w:num w:numId="65" w16cid:durableId="1201672008">
    <w:abstractNumId w:val="47"/>
    <w:lvlOverride w:ilvl="0">
      <w:startOverride w:val="1"/>
    </w:lvlOverride>
  </w:num>
  <w:num w:numId="66" w16cid:durableId="1704935170">
    <w:abstractNumId w:val="129"/>
  </w:num>
  <w:num w:numId="67" w16cid:durableId="521473449">
    <w:abstractNumId w:val="129"/>
    <w:lvlOverride w:ilvl="0">
      <w:startOverride w:val="1"/>
    </w:lvlOverride>
  </w:num>
  <w:num w:numId="68" w16cid:durableId="725373162">
    <w:abstractNumId w:val="74"/>
  </w:num>
  <w:num w:numId="69" w16cid:durableId="1572502179">
    <w:abstractNumId w:val="74"/>
    <w:lvlOverride w:ilvl="0">
      <w:startOverride w:val="1"/>
    </w:lvlOverride>
  </w:num>
  <w:num w:numId="70" w16cid:durableId="445005660">
    <w:abstractNumId w:val="93"/>
  </w:num>
  <w:num w:numId="71" w16cid:durableId="1199590817">
    <w:abstractNumId w:val="93"/>
    <w:lvlOverride w:ilvl="0">
      <w:startOverride w:val="1"/>
    </w:lvlOverride>
  </w:num>
  <w:num w:numId="72" w16cid:durableId="268047364">
    <w:abstractNumId w:val="88"/>
  </w:num>
  <w:num w:numId="73" w16cid:durableId="1712001314">
    <w:abstractNumId w:val="88"/>
    <w:lvlOverride w:ilvl="0">
      <w:startOverride w:val="1"/>
    </w:lvlOverride>
  </w:num>
  <w:num w:numId="74" w16cid:durableId="1544294347">
    <w:abstractNumId w:val="81"/>
    <w:lvlOverride w:ilvl="0">
      <w:startOverride w:val="1"/>
    </w:lvlOverride>
  </w:num>
  <w:num w:numId="75" w16cid:durableId="909654625">
    <w:abstractNumId w:val="13"/>
  </w:num>
  <w:num w:numId="76" w16cid:durableId="1158420474">
    <w:abstractNumId w:val="13"/>
    <w:lvlOverride w:ilvl="0">
      <w:startOverride w:val="1"/>
    </w:lvlOverride>
  </w:num>
  <w:num w:numId="77" w16cid:durableId="1449355501">
    <w:abstractNumId w:val="107"/>
    <w:lvlOverride w:ilvl="0">
      <w:startOverride w:val="1"/>
    </w:lvlOverride>
  </w:num>
  <w:num w:numId="78" w16cid:durableId="1303774950">
    <w:abstractNumId w:val="176"/>
  </w:num>
  <w:num w:numId="79" w16cid:durableId="168376569">
    <w:abstractNumId w:val="176"/>
    <w:lvlOverride w:ilvl="0">
      <w:startOverride w:val="1"/>
    </w:lvlOverride>
  </w:num>
  <w:num w:numId="80" w16cid:durableId="535627285">
    <w:abstractNumId w:val="84"/>
  </w:num>
  <w:num w:numId="81" w16cid:durableId="125704814">
    <w:abstractNumId w:val="84"/>
    <w:lvlOverride w:ilvl="0">
      <w:startOverride w:val="1"/>
    </w:lvlOverride>
  </w:num>
  <w:num w:numId="82" w16cid:durableId="1062020448">
    <w:abstractNumId w:val="5"/>
  </w:num>
  <w:num w:numId="83" w16cid:durableId="2056854714">
    <w:abstractNumId w:val="5"/>
    <w:lvlOverride w:ilvl="0">
      <w:startOverride w:val="1"/>
    </w:lvlOverride>
  </w:num>
  <w:num w:numId="84" w16cid:durableId="1587225207">
    <w:abstractNumId w:val="124"/>
  </w:num>
  <w:num w:numId="85" w16cid:durableId="1426923822">
    <w:abstractNumId w:val="42"/>
  </w:num>
  <w:num w:numId="86" w16cid:durableId="2117019532">
    <w:abstractNumId w:val="42"/>
    <w:lvlOverride w:ilvl="0">
      <w:startOverride w:val="1"/>
    </w:lvlOverride>
  </w:num>
  <w:num w:numId="87" w16cid:durableId="1835872037">
    <w:abstractNumId w:val="188"/>
  </w:num>
  <w:num w:numId="88" w16cid:durableId="1580018462">
    <w:abstractNumId w:val="188"/>
    <w:lvlOverride w:ilvl="0">
      <w:startOverride w:val="1"/>
    </w:lvlOverride>
  </w:num>
  <w:num w:numId="89" w16cid:durableId="2043825616">
    <w:abstractNumId w:val="157"/>
  </w:num>
  <w:num w:numId="90" w16cid:durableId="2022388155">
    <w:abstractNumId w:val="30"/>
  </w:num>
  <w:num w:numId="91" w16cid:durableId="1533956654">
    <w:abstractNumId w:val="99"/>
  </w:num>
  <w:num w:numId="92" w16cid:durableId="274215613">
    <w:abstractNumId w:val="99"/>
    <w:lvlOverride w:ilvl="0">
      <w:startOverride w:val="1"/>
    </w:lvlOverride>
  </w:num>
  <w:num w:numId="93" w16cid:durableId="1102382906">
    <w:abstractNumId w:val="1"/>
  </w:num>
  <w:num w:numId="94" w16cid:durableId="1797063093">
    <w:abstractNumId w:val="1"/>
    <w:lvlOverride w:ilvl="0">
      <w:startOverride w:val="1"/>
    </w:lvlOverride>
  </w:num>
  <w:num w:numId="95" w16cid:durableId="672493712">
    <w:abstractNumId w:val="25"/>
  </w:num>
  <w:num w:numId="96" w16cid:durableId="1532645086">
    <w:abstractNumId w:val="25"/>
    <w:lvlOverride w:ilvl="0">
      <w:startOverride w:val="1"/>
    </w:lvlOverride>
  </w:num>
  <w:num w:numId="97" w16cid:durableId="1315988704">
    <w:abstractNumId w:val="154"/>
  </w:num>
  <w:num w:numId="98" w16cid:durableId="1472332630">
    <w:abstractNumId w:val="154"/>
    <w:lvlOverride w:ilvl="0">
      <w:startOverride w:val="1"/>
    </w:lvlOverride>
  </w:num>
  <w:num w:numId="99" w16cid:durableId="907035102">
    <w:abstractNumId w:val="58"/>
    <w:lvlOverride w:ilvl="0">
      <w:startOverride w:val="1"/>
    </w:lvlOverride>
  </w:num>
  <w:num w:numId="100" w16cid:durableId="963078778">
    <w:abstractNumId w:val="16"/>
  </w:num>
  <w:num w:numId="101" w16cid:durableId="521742274">
    <w:abstractNumId w:val="16"/>
    <w:lvlOverride w:ilvl="0">
      <w:startOverride w:val="1"/>
    </w:lvlOverride>
  </w:num>
  <w:num w:numId="102" w16cid:durableId="1663118751">
    <w:abstractNumId w:val="22"/>
  </w:num>
  <w:num w:numId="103" w16cid:durableId="1224371399">
    <w:abstractNumId w:val="22"/>
    <w:lvlOverride w:ilvl="0">
      <w:startOverride w:val="1"/>
    </w:lvlOverride>
  </w:num>
  <w:num w:numId="104" w16cid:durableId="581182319">
    <w:abstractNumId w:val="155"/>
  </w:num>
  <w:num w:numId="105" w16cid:durableId="1700356613">
    <w:abstractNumId w:val="155"/>
    <w:lvlOverride w:ilvl="0">
      <w:startOverride w:val="1"/>
    </w:lvlOverride>
  </w:num>
  <w:num w:numId="106" w16cid:durableId="790823680">
    <w:abstractNumId w:val="106"/>
  </w:num>
  <w:num w:numId="107" w16cid:durableId="1964538493">
    <w:abstractNumId w:val="106"/>
    <w:lvlOverride w:ilvl="0">
      <w:startOverride w:val="1"/>
    </w:lvlOverride>
  </w:num>
  <w:num w:numId="108" w16cid:durableId="1296063481">
    <w:abstractNumId w:val="12"/>
  </w:num>
  <w:num w:numId="109" w16cid:durableId="780416033">
    <w:abstractNumId w:val="12"/>
    <w:lvlOverride w:ilvl="0">
      <w:startOverride w:val="1"/>
    </w:lvlOverride>
  </w:num>
  <w:num w:numId="110" w16cid:durableId="1552351459">
    <w:abstractNumId w:val="131"/>
  </w:num>
  <w:num w:numId="111" w16cid:durableId="1651910255">
    <w:abstractNumId w:val="131"/>
    <w:lvlOverride w:ilvl="0">
      <w:startOverride w:val="1"/>
    </w:lvlOverride>
  </w:num>
  <w:num w:numId="112" w16cid:durableId="1503398138">
    <w:abstractNumId w:val="132"/>
  </w:num>
  <w:num w:numId="113" w16cid:durableId="925650459">
    <w:abstractNumId w:val="132"/>
    <w:lvlOverride w:ilvl="0">
      <w:startOverride w:val="1"/>
    </w:lvlOverride>
  </w:num>
  <w:num w:numId="114" w16cid:durableId="197623577">
    <w:abstractNumId w:val="179"/>
  </w:num>
  <w:num w:numId="115" w16cid:durableId="809517855">
    <w:abstractNumId w:val="179"/>
    <w:lvlOverride w:ilvl="0">
      <w:startOverride w:val="1"/>
    </w:lvlOverride>
  </w:num>
  <w:num w:numId="116" w16cid:durableId="1459301945">
    <w:abstractNumId w:val="173"/>
  </w:num>
  <w:num w:numId="117" w16cid:durableId="467821509">
    <w:abstractNumId w:val="173"/>
    <w:lvlOverride w:ilvl="0">
      <w:startOverride w:val="1"/>
    </w:lvlOverride>
  </w:num>
  <w:num w:numId="118" w16cid:durableId="1199313835">
    <w:abstractNumId w:val="7"/>
  </w:num>
  <w:num w:numId="119" w16cid:durableId="117572236">
    <w:abstractNumId w:val="7"/>
    <w:lvlOverride w:ilvl="0">
      <w:startOverride w:val="1"/>
    </w:lvlOverride>
  </w:num>
  <w:num w:numId="120" w16cid:durableId="9600854">
    <w:abstractNumId w:val="44"/>
  </w:num>
  <w:num w:numId="121" w16cid:durableId="1343430440">
    <w:abstractNumId w:val="44"/>
    <w:lvlOverride w:ilvl="0">
      <w:startOverride w:val="1"/>
    </w:lvlOverride>
  </w:num>
  <w:num w:numId="122" w16cid:durableId="1568954290">
    <w:abstractNumId w:val="75"/>
  </w:num>
  <w:num w:numId="123" w16cid:durableId="157500707">
    <w:abstractNumId w:val="75"/>
    <w:lvlOverride w:ilvl="0">
      <w:startOverride w:val="1"/>
    </w:lvlOverride>
  </w:num>
  <w:num w:numId="124" w16cid:durableId="1005203554">
    <w:abstractNumId w:val="167"/>
  </w:num>
  <w:num w:numId="125" w16cid:durableId="1865247509">
    <w:abstractNumId w:val="167"/>
    <w:lvlOverride w:ilvl="0">
      <w:startOverride w:val="1"/>
    </w:lvlOverride>
  </w:num>
  <w:num w:numId="126" w16cid:durableId="1284652607">
    <w:abstractNumId w:val="48"/>
  </w:num>
  <w:num w:numId="127" w16cid:durableId="305165295">
    <w:abstractNumId w:val="48"/>
    <w:lvlOverride w:ilvl="0">
      <w:startOverride w:val="1"/>
    </w:lvlOverride>
  </w:num>
  <w:num w:numId="128" w16cid:durableId="563638760">
    <w:abstractNumId w:val="116"/>
  </w:num>
  <w:num w:numId="129" w16cid:durableId="606813842">
    <w:abstractNumId w:val="57"/>
    <w:lvlOverride w:ilvl="0">
      <w:startOverride w:val="1"/>
    </w:lvlOverride>
  </w:num>
  <w:num w:numId="130" w16cid:durableId="540242654">
    <w:abstractNumId w:val="163"/>
    <w:lvlOverride w:ilvl="0">
      <w:startOverride w:val="1"/>
    </w:lvlOverride>
  </w:num>
  <w:num w:numId="131" w16cid:durableId="98375109">
    <w:abstractNumId w:val="117"/>
    <w:lvlOverride w:ilvl="0">
      <w:startOverride w:val="1"/>
    </w:lvlOverride>
  </w:num>
  <w:num w:numId="132" w16cid:durableId="148255507">
    <w:abstractNumId w:val="164"/>
  </w:num>
  <w:num w:numId="133" w16cid:durableId="214237747">
    <w:abstractNumId w:val="45"/>
  </w:num>
  <w:num w:numId="134" w16cid:durableId="247690418">
    <w:abstractNumId w:val="45"/>
    <w:lvlOverride w:ilvl="0">
      <w:startOverride w:val="1"/>
    </w:lvlOverride>
  </w:num>
  <w:num w:numId="135" w16cid:durableId="2075078625">
    <w:abstractNumId w:val="175"/>
  </w:num>
  <w:num w:numId="136" w16cid:durableId="805244576">
    <w:abstractNumId w:val="175"/>
    <w:lvlOverride w:ilvl="0">
      <w:startOverride w:val="1"/>
    </w:lvlOverride>
  </w:num>
  <w:num w:numId="137" w16cid:durableId="26804467">
    <w:abstractNumId w:val="177"/>
  </w:num>
  <w:num w:numId="138" w16cid:durableId="802429465">
    <w:abstractNumId w:val="177"/>
    <w:lvlOverride w:ilvl="0">
      <w:startOverride w:val="1"/>
    </w:lvlOverride>
  </w:num>
  <w:num w:numId="139" w16cid:durableId="750807789">
    <w:abstractNumId w:val="133"/>
  </w:num>
  <w:num w:numId="140" w16cid:durableId="341515945">
    <w:abstractNumId w:val="171"/>
  </w:num>
  <w:num w:numId="141" w16cid:durableId="1704479130">
    <w:abstractNumId w:val="62"/>
  </w:num>
  <w:num w:numId="142" w16cid:durableId="1162819016">
    <w:abstractNumId w:val="72"/>
  </w:num>
  <w:num w:numId="143" w16cid:durableId="150683942">
    <w:abstractNumId w:val="35"/>
  </w:num>
  <w:num w:numId="144" w16cid:durableId="1058285018">
    <w:abstractNumId w:val="43"/>
  </w:num>
  <w:num w:numId="145" w16cid:durableId="184174634">
    <w:abstractNumId w:val="111"/>
  </w:num>
  <w:num w:numId="146" w16cid:durableId="495344335">
    <w:abstractNumId w:val="140"/>
  </w:num>
  <w:num w:numId="147" w16cid:durableId="108278306">
    <w:abstractNumId w:val="23"/>
  </w:num>
  <w:num w:numId="148" w16cid:durableId="207303500">
    <w:abstractNumId w:val="36"/>
  </w:num>
  <w:num w:numId="149" w16cid:durableId="668291667">
    <w:abstractNumId w:val="151"/>
  </w:num>
  <w:num w:numId="150" w16cid:durableId="1912618259">
    <w:abstractNumId w:val="150"/>
  </w:num>
  <w:num w:numId="151" w16cid:durableId="1405838413">
    <w:abstractNumId w:val="78"/>
  </w:num>
  <w:num w:numId="152" w16cid:durableId="470099839">
    <w:abstractNumId w:val="40"/>
  </w:num>
  <w:num w:numId="153" w16cid:durableId="1763991566">
    <w:abstractNumId w:val="126"/>
  </w:num>
  <w:num w:numId="154" w16cid:durableId="1465931168">
    <w:abstractNumId w:val="126"/>
    <w:lvlOverride w:ilvl="0">
      <w:startOverride w:val="1"/>
    </w:lvlOverride>
  </w:num>
  <w:num w:numId="155" w16cid:durableId="1644042871">
    <w:abstractNumId w:val="160"/>
  </w:num>
  <w:num w:numId="156" w16cid:durableId="41439778">
    <w:abstractNumId w:val="146"/>
  </w:num>
  <w:num w:numId="157" w16cid:durableId="419445322">
    <w:abstractNumId w:val="112"/>
  </w:num>
  <w:num w:numId="158" w16cid:durableId="1918441330">
    <w:abstractNumId w:val="122"/>
  </w:num>
  <w:num w:numId="159" w16cid:durableId="600459007">
    <w:abstractNumId w:val="80"/>
  </w:num>
  <w:num w:numId="160" w16cid:durableId="1840802624">
    <w:abstractNumId w:val="181"/>
  </w:num>
  <w:num w:numId="161" w16cid:durableId="997073647">
    <w:abstractNumId w:val="32"/>
  </w:num>
  <w:num w:numId="162" w16cid:durableId="356394131">
    <w:abstractNumId w:val="89"/>
  </w:num>
  <w:num w:numId="163" w16cid:durableId="2091657628">
    <w:abstractNumId w:val="89"/>
    <w:lvlOverride w:ilvl="0">
      <w:startOverride w:val="1"/>
    </w:lvlOverride>
  </w:num>
  <w:num w:numId="164" w16cid:durableId="1344471641">
    <w:abstractNumId w:val="17"/>
  </w:num>
  <w:num w:numId="165" w16cid:durableId="497505163">
    <w:abstractNumId w:val="17"/>
    <w:lvlOverride w:ilvl="0">
      <w:startOverride w:val="1"/>
    </w:lvlOverride>
  </w:num>
  <w:num w:numId="166" w16cid:durableId="1915316764">
    <w:abstractNumId w:val="59"/>
  </w:num>
  <w:num w:numId="167" w16cid:durableId="261575689">
    <w:abstractNumId w:val="59"/>
    <w:lvlOverride w:ilvl="0">
      <w:startOverride w:val="1"/>
    </w:lvlOverride>
  </w:num>
  <w:num w:numId="168" w16cid:durableId="1573735582">
    <w:abstractNumId w:val="63"/>
  </w:num>
  <w:num w:numId="169" w16cid:durableId="1502046724">
    <w:abstractNumId w:val="63"/>
    <w:lvlOverride w:ilvl="0">
      <w:startOverride w:val="1"/>
    </w:lvlOverride>
  </w:num>
  <w:num w:numId="170" w16cid:durableId="1680963385">
    <w:abstractNumId w:val="56"/>
  </w:num>
  <w:num w:numId="171" w16cid:durableId="93986775">
    <w:abstractNumId w:val="34"/>
  </w:num>
  <w:num w:numId="172" w16cid:durableId="753088843">
    <w:abstractNumId w:val="52"/>
  </w:num>
  <w:num w:numId="173" w16cid:durableId="1597329473">
    <w:abstractNumId w:val="52"/>
    <w:lvlOverride w:ilvl="0">
      <w:startOverride w:val="1"/>
    </w:lvlOverride>
  </w:num>
  <w:num w:numId="174" w16cid:durableId="1168179665">
    <w:abstractNumId w:val="85"/>
  </w:num>
  <w:num w:numId="175" w16cid:durableId="1005131496">
    <w:abstractNumId w:val="85"/>
    <w:lvlOverride w:ilvl="0">
      <w:startOverride w:val="1"/>
    </w:lvlOverride>
  </w:num>
  <w:num w:numId="176" w16cid:durableId="1190148228">
    <w:abstractNumId w:val="128"/>
  </w:num>
  <w:num w:numId="177" w16cid:durableId="1559128190">
    <w:abstractNumId w:val="128"/>
    <w:lvlOverride w:ilvl="0">
      <w:startOverride w:val="1"/>
    </w:lvlOverride>
  </w:num>
  <w:num w:numId="178" w16cid:durableId="1657295885">
    <w:abstractNumId w:val="87"/>
  </w:num>
  <w:num w:numId="179" w16cid:durableId="1501583041">
    <w:abstractNumId w:val="87"/>
    <w:lvlOverride w:ilvl="0">
      <w:startOverride w:val="1"/>
    </w:lvlOverride>
  </w:num>
  <w:num w:numId="180" w16cid:durableId="747312086">
    <w:abstractNumId w:val="136"/>
  </w:num>
  <w:num w:numId="181" w16cid:durableId="1865633235">
    <w:abstractNumId w:val="136"/>
    <w:lvlOverride w:ilvl="0">
      <w:startOverride w:val="1"/>
    </w:lvlOverride>
  </w:num>
  <w:num w:numId="182" w16cid:durableId="1750031677">
    <w:abstractNumId w:val="105"/>
  </w:num>
  <w:num w:numId="183" w16cid:durableId="1873691952">
    <w:abstractNumId w:val="105"/>
    <w:lvlOverride w:ilvl="0">
      <w:startOverride w:val="1"/>
    </w:lvlOverride>
  </w:num>
  <w:num w:numId="184" w16cid:durableId="722607962">
    <w:abstractNumId w:val="2"/>
  </w:num>
  <w:num w:numId="185" w16cid:durableId="1783114126">
    <w:abstractNumId w:val="148"/>
  </w:num>
  <w:num w:numId="186" w16cid:durableId="1289774125">
    <w:abstractNumId w:val="148"/>
    <w:lvlOverride w:ilvl="0">
      <w:startOverride w:val="1"/>
    </w:lvlOverride>
  </w:num>
  <w:num w:numId="187" w16cid:durableId="796221256">
    <w:abstractNumId w:val="125"/>
  </w:num>
  <w:num w:numId="188" w16cid:durableId="1641575121">
    <w:abstractNumId w:val="125"/>
    <w:lvlOverride w:ilvl="0">
      <w:startOverride w:val="1"/>
    </w:lvlOverride>
  </w:num>
  <w:num w:numId="189" w16cid:durableId="1469781465">
    <w:abstractNumId w:val="158"/>
  </w:num>
  <w:num w:numId="190" w16cid:durableId="1116145248">
    <w:abstractNumId w:val="158"/>
    <w:lvlOverride w:ilvl="0">
      <w:startOverride w:val="1"/>
    </w:lvlOverride>
  </w:num>
  <w:num w:numId="191" w16cid:durableId="1311986342">
    <w:abstractNumId w:val="145"/>
  </w:num>
  <w:num w:numId="192" w16cid:durableId="861478506">
    <w:abstractNumId w:val="145"/>
    <w:lvlOverride w:ilvl="0">
      <w:startOverride w:val="1"/>
    </w:lvlOverride>
  </w:num>
  <w:num w:numId="193" w16cid:durableId="1931890747">
    <w:abstractNumId w:val="68"/>
  </w:num>
  <w:num w:numId="194" w16cid:durableId="810947452">
    <w:abstractNumId w:val="68"/>
    <w:lvlOverride w:ilvl="0">
      <w:startOverride w:val="1"/>
    </w:lvlOverride>
  </w:num>
  <w:num w:numId="195" w16cid:durableId="1636377034">
    <w:abstractNumId w:val="37"/>
  </w:num>
  <w:num w:numId="196" w16cid:durableId="1834485566">
    <w:abstractNumId w:val="37"/>
    <w:lvlOverride w:ilvl="0">
      <w:startOverride w:val="1"/>
    </w:lvlOverride>
  </w:num>
  <w:num w:numId="197" w16cid:durableId="1142186722">
    <w:abstractNumId w:val="8"/>
  </w:num>
  <w:num w:numId="198" w16cid:durableId="63918440">
    <w:abstractNumId w:val="8"/>
    <w:lvlOverride w:ilvl="0">
      <w:startOverride w:val="1"/>
    </w:lvlOverride>
  </w:num>
  <w:num w:numId="199" w16cid:durableId="864251022">
    <w:abstractNumId w:val="119"/>
  </w:num>
  <w:num w:numId="200" w16cid:durableId="1610821277">
    <w:abstractNumId w:val="119"/>
    <w:lvlOverride w:ilvl="0">
      <w:startOverride w:val="1"/>
    </w:lvlOverride>
  </w:num>
  <w:num w:numId="201" w16cid:durableId="723259361">
    <w:abstractNumId w:val="39"/>
  </w:num>
  <w:num w:numId="202" w16cid:durableId="609507572">
    <w:abstractNumId w:val="39"/>
    <w:lvlOverride w:ilvl="0">
      <w:startOverride w:val="1"/>
    </w:lvlOverride>
  </w:num>
  <w:num w:numId="203" w16cid:durableId="1948464885">
    <w:abstractNumId w:val="166"/>
  </w:num>
  <w:num w:numId="204" w16cid:durableId="897743961">
    <w:abstractNumId w:val="166"/>
    <w:lvlOverride w:ilvl="0">
      <w:startOverride w:val="1"/>
    </w:lvlOverride>
  </w:num>
  <w:num w:numId="205" w16cid:durableId="384571236">
    <w:abstractNumId w:val="27"/>
  </w:num>
  <w:num w:numId="206" w16cid:durableId="894394435">
    <w:abstractNumId w:val="27"/>
    <w:lvlOverride w:ilvl="0">
      <w:startOverride w:val="1"/>
    </w:lvlOverride>
  </w:num>
  <w:num w:numId="207" w16cid:durableId="228855939">
    <w:abstractNumId w:val="33"/>
  </w:num>
  <w:num w:numId="208" w16cid:durableId="1497962753">
    <w:abstractNumId w:val="33"/>
    <w:lvlOverride w:ilvl="0">
      <w:startOverride w:val="1"/>
    </w:lvlOverride>
  </w:num>
  <w:num w:numId="209" w16cid:durableId="1802335963">
    <w:abstractNumId w:val="65"/>
  </w:num>
  <w:num w:numId="210" w16cid:durableId="928394845">
    <w:abstractNumId w:val="65"/>
    <w:lvlOverride w:ilvl="0">
      <w:startOverride w:val="1"/>
    </w:lvlOverride>
  </w:num>
  <w:num w:numId="211" w16cid:durableId="1010835132">
    <w:abstractNumId w:val="82"/>
  </w:num>
  <w:num w:numId="212" w16cid:durableId="25958678">
    <w:abstractNumId w:val="82"/>
    <w:lvlOverride w:ilvl="0">
      <w:startOverride w:val="1"/>
    </w:lvlOverride>
  </w:num>
  <w:num w:numId="213" w16cid:durableId="1154181184">
    <w:abstractNumId w:val="170"/>
  </w:num>
  <w:num w:numId="214" w16cid:durableId="1812400434">
    <w:abstractNumId w:val="170"/>
    <w:lvlOverride w:ilvl="0">
      <w:startOverride w:val="1"/>
    </w:lvlOverride>
  </w:num>
  <w:num w:numId="215" w16cid:durableId="652486048">
    <w:abstractNumId w:val="70"/>
  </w:num>
  <w:num w:numId="216" w16cid:durableId="1997106363">
    <w:abstractNumId w:val="70"/>
    <w:lvlOverride w:ilvl="0">
      <w:startOverride w:val="1"/>
    </w:lvlOverride>
  </w:num>
  <w:num w:numId="217" w16cid:durableId="1404253446">
    <w:abstractNumId w:val="104"/>
  </w:num>
  <w:num w:numId="218" w16cid:durableId="833298238">
    <w:abstractNumId w:val="104"/>
    <w:lvlOverride w:ilvl="0">
      <w:startOverride w:val="1"/>
    </w:lvlOverride>
  </w:num>
  <w:num w:numId="219" w16cid:durableId="977610974">
    <w:abstractNumId w:val="187"/>
  </w:num>
  <w:num w:numId="220" w16cid:durableId="1329097939">
    <w:abstractNumId w:val="187"/>
    <w:lvlOverride w:ilvl="0">
      <w:startOverride w:val="1"/>
    </w:lvlOverride>
  </w:num>
  <w:num w:numId="221" w16cid:durableId="1715108628">
    <w:abstractNumId w:val="169"/>
  </w:num>
  <w:num w:numId="222" w16cid:durableId="355815543">
    <w:abstractNumId w:val="169"/>
    <w:lvlOverride w:ilvl="0">
      <w:startOverride w:val="1"/>
    </w:lvlOverride>
  </w:num>
  <w:num w:numId="223" w16cid:durableId="725222089">
    <w:abstractNumId w:val="53"/>
  </w:num>
  <w:num w:numId="224" w16cid:durableId="182136548">
    <w:abstractNumId w:val="53"/>
    <w:lvlOverride w:ilvl="0">
      <w:startOverride w:val="1"/>
    </w:lvlOverride>
  </w:num>
  <w:num w:numId="225" w16cid:durableId="1297488106">
    <w:abstractNumId w:val="51"/>
  </w:num>
  <w:num w:numId="226" w16cid:durableId="754980472">
    <w:abstractNumId w:val="51"/>
    <w:lvlOverride w:ilvl="0">
      <w:startOverride w:val="1"/>
    </w:lvlOverride>
  </w:num>
  <w:num w:numId="227" w16cid:durableId="1892376266">
    <w:abstractNumId w:val="86"/>
  </w:num>
  <w:num w:numId="228" w16cid:durableId="1672635446">
    <w:abstractNumId w:val="86"/>
    <w:lvlOverride w:ilvl="0">
      <w:startOverride w:val="1"/>
    </w:lvlOverride>
  </w:num>
  <w:num w:numId="229" w16cid:durableId="671567016">
    <w:abstractNumId w:val="77"/>
  </w:num>
  <w:num w:numId="230" w16cid:durableId="1417941701">
    <w:abstractNumId w:val="97"/>
  </w:num>
  <w:num w:numId="231" w16cid:durableId="1222212988">
    <w:abstractNumId w:val="97"/>
    <w:lvlOverride w:ilvl="0">
      <w:startOverride w:val="1"/>
    </w:lvlOverride>
  </w:num>
  <w:num w:numId="232" w16cid:durableId="1299069327">
    <w:abstractNumId w:val="14"/>
  </w:num>
  <w:num w:numId="233" w16cid:durableId="1904875161">
    <w:abstractNumId w:val="14"/>
    <w:lvlOverride w:ilvl="0">
      <w:startOverride w:val="1"/>
    </w:lvlOverride>
  </w:num>
  <w:num w:numId="234" w16cid:durableId="624779094">
    <w:abstractNumId w:val="168"/>
  </w:num>
  <w:num w:numId="235" w16cid:durableId="2073388506">
    <w:abstractNumId w:val="168"/>
    <w:lvlOverride w:ilvl="0">
      <w:startOverride w:val="1"/>
    </w:lvlOverride>
  </w:num>
  <w:num w:numId="236" w16cid:durableId="719329821">
    <w:abstractNumId w:val="90"/>
  </w:num>
  <w:num w:numId="237" w16cid:durableId="496116393">
    <w:abstractNumId w:val="90"/>
    <w:lvlOverride w:ilvl="0">
      <w:startOverride w:val="1"/>
    </w:lvlOverride>
  </w:num>
  <w:num w:numId="238" w16cid:durableId="982386658">
    <w:abstractNumId w:val="141"/>
  </w:num>
  <w:num w:numId="239" w16cid:durableId="758405772">
    <w:abstractNumId w:val="141"/>
    <w:lvlOverride w:ilvl="0">
      <w:startOverride w:val="1"/>
    </w:lvlOverride>
  </w:num>
  <w:num w:numId="240" w16cid:durableId="2015111556">
    <w:abstractNumId w:val="60"/>
  </w:num>
  <w:num w:numId="241" w16cid:durableId="816533941">
    <w:abstractNumId w:val="123"/>
  </w:num>
  <w:num w:numId="242" w16cid:durableId="1395202523">
    <w:abstractNumId w:val="123"/>
    <w:lvlOverride w:ilvl="0">
      <w:startOverride w:val="1"/>
    </w:lvlOverride>
  </w:num>
  <w:num w:numId="243" w16cid:durableId="1239751947">
    <w:abstractNumId w:val="102"/>
  </w:num>
  <w:num w:numId="244" w16cid:durableId="866060130">
    <w:abstractNumId w:val="46"/>
  </w:num>
  <w:num w:numId="245" w16cid:durableId="1708992501">
    <w:abstractNumId w:val="91"/>
  </w:num>
  <w:num w:numId="246" w16cid:durableId="1770158504">
    <w:abstractNumId w:val="91"/>
    <w:lvlOverride w:ilvl="0">
      <w:startOverride w:val="1"/>
    </w:lvlOverride>
  </w:num>
  <w:num w:numId="247" w16cid:durableId="2123383080">
    <w:abstractNumId w:val="110"/>
  </w:num>
  <w:num w:numId="248" w16cid:durableId="1459374439">
    <w:abstractNumId w:val="186"/>
  </w:num>
  <w:num w:numId="249" w16cid:durableId="1948389718">
    <w:abstractNumId w:val="186"/>
    <w:lvlOverride w:ilvl="0">
      <w:startOverride w:val="1"/>
    </w:lvlOverride>
  </w:num>
  <w:num w:numId="250" w16cid:durableId="2026590279">
    <w:abstractNumId w:val="121"/>
  </w:num>
  <w:num w:numId="251" w16cid:durableId="106392860">
    <w:abstractNumId w:val="121"/>
    <w:lvlOverride w:ilvl="0">
      <w:startOverride w:val="1"/>
    </w:lvlOverride>
  </w:num>
  <w:num w:numId="252" w16cid:durableId="701369320">
    <w:abstractNumId w:val="9"/>
  </w:num>
  <w:num w:numId="253" w16cid:durableId="2066030081">
    <w:abstractNumId w:val="6"/>
  </w:num>
  <w:num w:numId="254" w16cid:durableId="1568035670">
    <w:abstractNumId w:val="6"/>
    <w:lvlOverride w:ilvl="0">
      <w:startOverride w:val="1"/>
    </w:lvlOverride>
  </w:num>
  <w:num w:numId="255" w16cid:durableId="2074035968">
    <w:abstractNumId w:val="18"/>
  </w:num>
  <w:num w:numId="256" w16cid:durableId="206600398">
    <w:abstractNumId w:val="10"/>
  </w:num>
  <w:num w:numId="257" w16cid:durableId="450365777">
    <w:abstractNumId w:val="10"/>
    <w:lvlOverride w:ilvl="0">
      <w:startOverride w:val="1"/>
    </w:lvlOverride>
  </w:num>
  <w:num w:numId="258" w16cid:durableId="1037198016">
    <w:abstractNumId w:val="115"/>
  </w:num>
  <w:num w:numId="259" w16cid:durableId="478770488">
    <w:abstractNumId w:val="115"/>
    <w:lvlOverride w:ilvl="0">
      <w:startOverride w:val="1"/>
    </w:lvlOverride>
  </w:num>
  <w:num w:numId="260" w16cid:durableId="2049641149">
    <w:abstractNumId w:val="161"/>
  </w:num>
  <w:num w:numId="261" w16cid:durableId="681592751">
    <w:abstractNumId w:val="161"/>
    <w:lvlOverride w:ilvl="0">
      <w:startOverride w:val="1"/>
    </w:lvlOverride>
  </w:num>
  <w:num w:numId="262" w16cid:durableId="676201623">
    <w:abstractNumId w:val="29"/>
  </w:num>
  <w:num w:numId="263" w16cid:durableId="596400909">
    <w:abstractNumId w:val="29"/>
    <w:lvlOverride w:ilvl="0">
      <w:startOverride w:val="1"/>
    </w:lvlOverride>
  </w:num>
  <w:num w:numId="264" w16cid:durableId="1005547945">
    <w:abstractNumId w:val="162"/>
  </w:num>
  <w:num w:numId="265" w16cid:durableId="995303955">
    <w:abstractNumId w:val="162"/>
    <w:lvlOverride w:ilvl="0">
      <w:startOverride w:val="1"/>
    </w:lvlOverride>
  </w:num>
  <w:num w:numId="266" w16cid:durableId="701518757">
    <w:abstractNumId w:val="20"/>
  </w:num>
  <w:num w:numId="267" w16cid:durableId="274413686">
    <w:abstractNumId w:val="20"/>
    <w:lvlOverride w:ilvl="0">
      <w:startOverride w:val="1"/>
    </w:lvlOverride>
  </w:num>
  <w:num w:numId="268" w16cid:durableId="1108935723">
    <w:abstractNumId w:val="135"/>
  </w:num>
  <w:num w:numId="269" w16cid:durableId="1233731058">
    <w:abstractNumId w:val="135"/>
    <w:lvlOverride w:ilvl="0">
      <w:startOverride w:val="1"/>
    </w:lvlOverride>
  </w:num>
  <w:num w:numId="270" w16cid:durableId="1181893676">
    <w:abstractNumId w:val="95"/>
  </w:num>
  <w:num w:numId="271" w16cid:durableId="173883902">
    <w:abstractNumId w:val="95"/>
    <w:lvlOverride w:ilvl="0">
      <w:startOverride w:val="1"/>
    </w:lvlOverride>
  </w:num>
  <w:num w:numId="272" w16cid:durableId="284849329">
    <w:abstractNumId w:val="66"/>
  </w:num>
  <w:num w:numId="273" w16cid:durableId="1809546696">
    <w:abstractNumId w:val="66"/>
    <w:lvlOverride w:ilvl="0">
      <w:startOverride w:val="1"/>
    </w:lvlOverride>
  </w:num>
  <w:num w:numId="274" w16cid:durableId="863400838">
    <w:abstractNumId w:val="76"/>
  </w:num>
  <w:num w:numId="275" w16cid:durableId="2005890914">
    <w:abstractNumId w:val="76"/>
    <w:lvlOverride w:ilvl="0">
      <w:startOverride w:val="1"/>
    </w:lvlOverride>
  </w:num>
  <w:num w:numId="276" w16cid:durableId="1378240592">
    <w:abstractNumId w:val="28"/>
  </w:num>
  <w:num w:numId="277" w16cid:durableId="1376469179">
    <w:abstractNumId w:val="28"/>
    <w:lvlOverride w:ilvl="0">
      <w:startOverride w:val="1"/>
    </w:lvlOverride>
  </w:num>
  <w:num w:numId="278" w16cid:durableId="913776295">
    <w:abstractNumId w:val="118"/>
  </w:num>
  <w:num w:numId="279" w16cid:durableId="635721509">
    <w:abstractNumId w:val="118"/>
    <w:lvlOverride w:ilvl="0">
      <w:startOverride w:val="1"/>
    </w:lvlOverride>
  </w:num>
  <w:num w:numId="280" w16cid:durableId="892428193">
    <w:abstractNumId w:val="183"/>
  </w:num>
  <w:num w:numId="281" w16cid:durableId="954676439">
    <w:abstractNumId w:val="183"/>
    <w:lvlOverride w:ilvl="0">
      <w:startOverride w:val="1"/>
    </w:lvlOverride>
  </w:num>
  <w:num w:numId="282" w16cid:durableId="102581354">
    <w:abstractNumId w:val="38"/>
  </w:num>
  <w:num w:numId="283" w16cid:durableId="1375547122">
    <w:abstractNumId w:val="38"/>
    <w:lvlOverride w:ilvl="0">
      <w:startOverride w:val="1"/>
    </w:lvlOverride>
  </w:num>
  <w:num w:numId="284" w16cid:durableId="853305672">
    <w:abstractNumId w:val="100"/>
  </w:num>
  <w:num w:numId="285" w16cid:durableId="507525145">
    <w:abstractNumId w:val="100"/>
    <w:lvlOverride w:ilvl="0">
      <w:startOverride w:val="1"/>
    </w:lvlOverride>
  </w:num>
  <w:num w:numId="286" w16cid:durableId="1938252735">
    <w:abstractNumId w:val="71"/>
  </w:num>
  <w:num w:numId="287" w16cid:durableId="357587970">
    <w:abstractNumId w:val="147"/>
  </w:num>
  <w:num w:numId="288" w16cid:durableId="1953852427">
    <w:abstractNumId w:val="101"/>
  </w:num>
  <w:num w:numId="289" w16cid:durableId="944271127">
    <w:abstractNumId w:val="174"/>
  </w:num>
  <w:num w:numId="290" w16cid:durableId="355352221">
    <w:abstractNumId w:val="114"/>
  </w:num>
  <w:num w:numId="291" w16cid:durableId="1443844501">
    <w:abstractNumId w:val="21"/>
  </w:num>
  <w:num w:numId="292" w16cid:durableId="1062944009">
    <w:abstractNumId w:val="21"/>
    <w:lvlOverride w:ilvl="0">
      <w:startOverride w:val="1"/>
    </w:lvlOverride>
  </w:num>
  <w:num w:numId="293" w16cid:durableId="1735816521">
    <w:abstractNumId w:val="24"/>
  </w:num>
  <w:num w:numId="294" w16cid:durableId="1588424289">
    <w:abstractNumId w:val="24"/>
    <w:lvlOverride w:ilvl="0">
      <w:startOverride w:val="1"/>
    </w:lvlOverride>
  </w:num>
  <w:num w:numId="295" w16cid:durableId="1983461138">
    <w:abstractNumId w:val="69"/>
  </w:num>
  <w:num w:numId="296" w16cid:durableId="746195238">
    <w:abstractNumId w:val="69"/>
    <w:lvlOverride w:ilvl="0">
      <w:startOverride w:val="1"/>
    </w:lvlOverride>
  </w:num>
  <w:num w:numId="297" w16cid:durableId="202838577">
    <w:abstractNumId w:val="109"/>
  </w:num>
  <w:num w:numId="298" w16cid:durableId="333067606">
    <w:abstractNumId w:val="64"/>
  </w:num>
  <w:num w:numId="299" w16cid:durableId="1681851135">
    <w:abstractNumId w:val="137"/>
  </w:num>
  <w:num w:numId="300" w16cid:durableId="353653650">
    <w:abstractNumId w:val="165"/>
  </w:num>
  <w:num w:numId="301" w16cid:durableId="1299069422">
    <w:abstractNumId w:val="55"/>
  </w:num>
  <w:num w:numId="302" w16cid:durableId="495918027">
    <w:abstractNumId w:val="11"/>
  </w:num>
  <w:num w:numId="303" w16cid:durableId="1788351365">
    <w:abstractNumId w:val="182"/>
  </w:num>
  <w:num w:numId="304" w16cid:durableId="405687587">
    <w:abstractNumId w:val="184"/>
  </w:num>
  <w:num w:numId="305" w16cid:durableId="1907765080">
    <w:abstractNumId w:val="61"/>
  </w:num>
  <w:num w:numId="306" w16cid:durableId="1960643698">
    <w:abstractNumId w:val="108"/>
  </w:num>
  <w:num w:numId="307" w16cid:durableId="770710112">
    <w:abstractNumId w:val="15"/>
  </w:num>
  <w:numIdMacAtCleanup w:val="3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43"/>
    <w:rsid w:val="0002514D"/>
    <w:rsid w:val="00083BAA"/>
    <w:rsid w:val="0010680C"/>
    <w:rsid w:val="00113FDC"/>
    <w:rsid w:val="00123071"/>
    <w:rsid w:val="00123551"/>
    <w:rsid w:val="00152B0B"/>
    <w:rsid w:val="00167E6E"/>
    <w:rsid w:val="0017035C"/>
    <w:rsid w:val="001766D6"/>
    <w:rsid w:val="0019071B"/>
    <w:rsid w:val="00192419"/>
    <w:rsid w:val="001C270D"/>
    <w:rsid w:val="001E2320"/>
    <w:rsid w:val="00214E28"/>
    <w:rsid w:val="00227B60"/>
    <w:rsid w:val="002926E1"/>
    <w:rsid w:val="00352B81"/>
    <w:rsid w:val="00394757"/>
    <w:rsid w:val="003A0150"/>
    <w:rsid w:val="003D00FA"/>
    <w:rsid w:val="003D2346"/>
    <w:rsid w:val="003E24DF"/>
    <w:rsid w:val="003E75C3"/>
    <w:rsid w:val="0041428F"/>
    <w:rsid w:val="00421143"/>
    <w:rsid w:val="004605C8"/>
    <w:rsid w:val="004A2B0D"/>
    <w:rsid w:val="004D38F8"/>
    <w:rsid w:val="005C2210"/>
    <w:rsid w:val="00615018"/>
    <w:rsid w:val="0062123A"/>
    <w:rsid w:val="0062195E"/>
    <w:rsid w:val="00646E75"/>
    <w:rsid w:val="00674F65"/>
    <w:rsid w:val="006F6F10"/>
    <w:rsid w:val="007775D0"/>
    <w:rsid w:val="00783E79"/>
    <w:rsid w:val="007A5729"/>
    <w:rsid w:val="007B5AE8"/>
    <w:rsid w:val="007F5192"/>
    <w:rsid w:val="00831721"/>
    <w:rsid w:val="00862A06"/>
    <w:rsid w:val="0087595E"/>
    <w:rsid w:val="0089479C"/>
    <w:rsid w:val="0099665D"/>
    <w:rsid w:val="00A26FE7"/>
    <w:rsid w:val="00A3213B"/>
    <w:rsid w:val="00A66B18"/>
    <w:rsid w:val="00A6783B"/>
    <w:rsid w:val="00A96CF8"/>
    <w:rsid w:val="00AA089B"/>
    <w:rsid w:val="00AE1388"/>
    <w:rsid w:val="00AF3982"/>
    <w:rsid w:val="00B40CE3"/>
    <w:rsid w:val="00B50294"/>
    <w:rsid w:val="00B57D6E"/>
    <w:rsid w:val="00B93312"/>
    <w:rsid w:val="00BC1143"/>
    <w:rsid w:val="00C701F7"/>
    <w:rsid w:val="00C70786"/>
    <w:rsid w:val="00D10958"/>
    <w:rsid w:val="00D32F00"/>
    <w:rsid w:val="00D336F1"/>
    <w:rsid w:val="00D66593"/>
    <w:rsid w:val="00DC5FAA"/>
    <w:rsid w:val="00DE6DA2"/>
    <w:rsid w:val="00DF2D30"/>
    <w:rsid w:val="00E2595B"/>
    <w:rsid w:val="00E4786A"/>
    <w:rsid w:val="00E55D74"/>
    <w:rsid w:val="00E6540C"/>
    <w:rsid w:val="00E81E2A"/>
    <w:rsid w:val="00ED52A4"/>
    <w:rsid w:val="00EE0952"/>
    <w:rsid w:val="00EE60DC"/>
    <w:rsid w:val="00EF7934"/>
    <w:rsid w:val="00FA4C56"/>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D874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Heading3">
    <w:name w:val="heading 3"/>
    <w:basedOn w:val="Normal"/>
    <w:link w:val="Heading3Char"/>
    <w:uiPriority w:val="9"/>
    <w:qFormat/>
    <w:rsid w:val="00227B60"/>
    <w:pPr>
      <w:spacing w:before="100" w:beforeAutospacing="1" w:after="100" w:afterAutospacing="1"/>
      <w:ind w:left="0" w:right="0"/>
      <w:outlineLvl w:val="2"/>
    </w:pPr>
    <w:rPr>
      <w:rFonts w:ascii="Times New Roman" w:eastAsia="Times New Roman" w:hAnsi="Times New Roman" w:cs="Times New Roman"/>
      <w:b/>
      <w:bCs/>
      <w:color w:val="auto"/>
      <w:kern w:val="0"/>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22"/>
    <w:qFormat/>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character" w:styleId="Hyperlink">
    <w:name w:val="Hyperlink"/>
    <w:basedOn w:val="DefaultParagraphFont"/>
    <w:uiPriority w:val="99"/>
    <w:semiHidden/>
    <w:unhideWhenUsed/>
    <w:rsid w:val="00D336F1"/>
    <w:rPr>
      <w:color w:val="0000FF"/>
      <w:u w:val="single"/>
    </w:rPr>
  </w:style>
  <w:style w:type="paragraph" w:customStyle="1" w:styleId="image-align-center">
    <w:name w:val="image-align-center"/>
    <w:basedOn w:val="Normal"/>
    <w:rsid w:val="004605C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Heading3Char">
    <w:name w:val="Heading 3 Char"/>
    <w:basedOn w:val="DefaultParagraphFont"/>
    <w:link w:val="Heading3"/>
    <w:uiPriority w:val="9"/>
    <w:rsid w:val="00227B60"/>
    <w:rPr>
      <w:rFonts w:ascii="Times New Roman" w:eastAsia="Times New Roman" w:hAnsi="Times New Roman" w:cs="Times New Roman"/>
      <w:b/>
      <w:bCs/>
      <w:sz w:val="27"/>
      <w:szCs w:val="27"/>
      <w:lang w:val="en-IN" w:eastAsia="en-IN"/>
    </w:rPr>
  </w:style>
  <w:style w:type="paragraph" w:customStyle="1" w:styleId="l0">
    <w:name w:val="l0"/>
    <w:basedOn w:val="Normal"/>
    <w:rsid w:val="0019071B"/>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kwd">
    <w:name w:val="kwd"/>
    <w:basedOn w:val="DefaultParagraphFont"/>
    <w:rsid w:val="0019071B"/>
  </w:style>
  <w:style w:type="character" w:customStyle="1" w:styleId="pln">
    <w:name w:val="pln"/>
    <w:basedOn w:val="DefaultParagraphFont"/>
    <w:rsid w:val="0019071B"/>
  </w:style>
  <w:style w:type="character" w:customStyle="1" w:styleId="typ">
    <w:name w:val="typ"/>
    <w:basedOn w:val="DefaultParagraphFont"/>
    <w:rsid w:val="0019071B"/>
  </w:style>
  <w:style w:type="character" w:customStyle="1" w:styleId="pun">
    <w:name w:val="pun"/>
    <w:basedOn w:val="DefaultParagraphFont"/>
    <w:rsid w:val="0019071B"/>
  </w:style>
  <w:style w:type="paragraph" w:customStyle="1" w:styleId="l1">
    <w:name w:val="l1"/>
    <w:basedOn w:val="Normal"/>
    <w:rsid w:val="0019071B"/>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2">
    <w:name w:val="l2"/>
    <w:basedOn w:val="Normal"/>
    <w:rsid w:val="0019071B"/>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3">
    <w:name w:val="l3"/>
    <w:basedOn w:val="Normal"/>
    <w:rsid w:val="0019071B"/>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str">
    <w:name w:val="str"/>
    <w:basedOn w:val="DefaultParagraphFont"/>
    <w:rsid w:val="0019071B"/>
  </w:style>
  <w:style w:type="paragraph" w:customStyle="1" w:styleId="l4">
    <w:name w:val="l4"/>
    <w:basedOn w:val="Normal"/>
    <w:rsid w:val="0019071B"/>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5">
    <w:name w:val="l5"/>
    <w:basedOn w:val="Normal"/>
    <w:rsid w:val="0019071B"/>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6">
    <w:name w:val="l6"/>
    <w:basedOn w:val="Normal"/>
    <w:rsid w:val="0019071B"/>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lit">
    <w:name w:val="lit"/>
    <w:basedOn w:val="DefaultParagraphFont"/>
    <w:rsid w:val="00B40CE3"/>
  </w:style>
  <w:style w:type="character" w:styleId="Emphasis">
    <w:name w:val="Emphasis"/>
    <w:basedOn w:val="DefaultParagraphFont"/>
    <w:uiPriority w:val="20"/>
    <w:qFormat/>
    <w:rsid w:val="00B40CE3"/>
    <w:rPr>
      <w:i/>
      <w:iCs/>
    </w:rPr>
  </w:style>
  <w:style w:type="character" w:customStyle="1" w:styleId="com">
    <w:name w:val="com"/>
    <w:basedOn w:val="DefaultParagraphFont"/>
    <w:rsid w:val="00DC5FAA"/>
  </w:style>
  <w:style w:type="paragraph" w:customStyle="1" w:styleId="l7">
    <w:name w:val="l7"/>
    <w:basedOn w:val="Normal"/>
    <w:rsid w:val="004D38F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8">
    <w:name w:val="l8"/>
    <w:basedOn w:val="Normal"/>
    <w:rsid w:val="004D38F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paragraph" w:customStyle="1" w:styleId="l9">
    <w:name w:val="l9"/>
    <w:basedOn w:val="Normal"/>
    <w:rsid w:val="004D38F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mat-button-wrapper">
    <w:name w:val="mat-button-wrapper"/>
    <w:basedOn w:val="DefaultParagraphFont"/>
    <w:rsid w:val="004D38F8"/>
  </w:style>
  <w:style w:type="character" w:customStyle="1" w:styleId="primary-color">
    <w:name w:val="primary-color"/>
    <w:basedOn w:val="DefaultParagraphFont"/>
    <w:rsid w:val="004D38F8"/>
  </w:style>
  <w:style w:type="paragraph" w:customStyle="1" w:styleId="mat-h3">
    <w:name w:val="mat-h3"/>
    <w:basedOn w:val="Normal"/>
    <w:rsid w:val="004D38F8"/>
    <w:pPr>
      <w:spacing w:before="100" w:beforeAutospacing="1" w:after="100" w:afterAutospacing="1"/>
      <w:ind w:left="0" w:right="0"/>
    </w:pPr>
    <w:rPr>
      <w:rFonts w:ascii="Times New Roman" w:eastAsia="Times New Roman" w:hAnsi="Times New Roman" w:cs="Times New Roman"/>
      <w:color w:val="auto"/>
      <w:kern w:val="0"/>
      <w:szCs w:val="24"/>
      <w:lang w:val="en-IN" w:eastAsia="en-IN"/>
    </w:rPr>
  </w:style>
  <w:style w:type="character" w:customStyle="1" w:styleId="aceindent-guide">
    <w:name w:val="ace_indent-guide"/>
    <w:basedOn w:val="DefaultParagraphFont"/>
    <w:rsid w:val="004D38F8"/>
  </w:style>
  <w:style w:type="character" w:customStyle="1" w:styleId="mat-subheading-1">
    <w:name w:val="mat-subheading-1"/>
    <w:basedOn w:val="DefaultParagraphFont"/>
    <w:rsid w:val="00EE60DC"/>
  </w:style>
  <w:style w:type="paragraph" w:styleId="HTMLPreformatted">
    <w:name w:val="HTML Preformatted"/>
    <w:basedOn w:val="Normal"/>
    <w:link w:val="HTMLPreformattedChar"/>
    <w:uiPriority w:val="99"/>
    <w:semiHidden/>
    <w:unhideWhenUsed/>
    <w:rsid w:val="00EE6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val="en-IN" w:eastAsia="en-IN"/>
    </w:rPr>
  </w:style>
  <w:style w:type="character" w:customStyle="1" w:styleId="HTMLPreformattedChar">
    <w:name w:val="HTML Preformatted Char"/>
    <w:basedOn w:val="DefaultParagraphFont"/>
    <w:link w:val="HTMLPreformatted"/>
    <w:uiPriority w:val="99"/>
    <w:semiHidden/>
    <w:rsid w:val="00EE60DC"/>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EE60DC"/>
    <w:rPr>
      <w:rFonts w:ascii="Courier New" w:eastAsia="Times New Roman" w:hAnsi="Courier New" w:cs="Courier New"/>
      <w:sz w:val="20"/>
      <w:szCs w:val="20"/>
    </w:rPr>
  </w:style>
  <w:style w:type="character" w:customStyle="1" w:styleId="mat-radio-container">
    <w:name w:val="mat-radio-container"/>
    <w:basedOn w:val="DefaultParagraphFont"/>
    <w:rsid w:val="00EE60DC"/>
  </w:style>
  <w:style w:type="character" w:customStyle="1" w:styleId="mat-radio-label-content">
    <w:name w:val="mat-radio-label-content"/>
    <w:basedOn w:val="DefaultParagraphFont"/>
    <w:rsid w:val="00EE60DC"/>
  </w:style>
  <w:style w:type="paragraph" w:styleId="ListParagraph">
    <w:name w:val="List Paragraph"/>
    <w:basedOn w:val="Normal"/>
    <w:uiPriority w:val="34"/>
    <w:semiHidden/>
    <w:rsid w:val="00EE60DC"/>
    <w:pPr>
      <w:contextualSpacing/>
    </w:pPr>
  </w:style>
  <w:style w:type="character" w:customStyle="1" w:styleId="tag">
    <w:name w:val="tag"/>
    <w:basedOn w:val="DefaultParagraphFont"/>
    <w:rsid w:val="0002514D"/>
  </w:style>
  <w:style w:type="character" w:customStyle="1" w:styleId="atn">
    <w:name w:val="atn"/>
    <w:basedOn w:val="DefaultParagraphFont"/>
    <w:rsid w:val="00875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8821">
      <w:bodyDiv w:val="1"/>
      <w:marLeft w:val="0"/>
      <w:marRight w:val="0"/>
      <w:marTop w:val="0"/>
      <w:marBottom w:val="0"/>
      <w:divBdr>
        <w:top w:val="none" w:sz="0" w:space="0" w:color="auto"/>
        <w:left w:val="none" w:sz="0" w:space="0" w:color="auto"/>
        <w:bottom w:val="none" w:sz="0" w:space="0" w:color="auto"/>
        <w:right w:val="none" w:sz="0" w:space="0" w:color="auto"/>
      </w:divBdr>
    </w:div>
    <w:div w:id="13189196">
      <w:bodyDiv w:val="1"/>
      <w:marLeft w:val="0"/>
      <w:marRight w:val="0"/>
      <w:marTop w:val="0"/>
      <w:marBottom w:val="0"/>
      <w:divBdr>
        <w:top w:val="none" w:sz="0" w:space="0" w:color="auto"/>
        <w:left w:val="none" w:sz="0" w:space="0" w:color="auto"/>
        <w:bottom w:val="none" w:sz="0" w:space="0" w:color="auto"/>
        <w:right w:val="none" w:sz="0" w:space="0" w:color="auto"/>
      </w:divBdr>
    </w:div>
    <w:div w:id="48572998">
      <w:bodyDiv w:val="1"/>
      <w:marLeft w:val="0"/>
      <w:marRight w:val="0"/>
      <w:marTop w:val="0"/>
      <w:marBottom w:val="0"/>
      <w:divBdr>
        <w:top w:val="none" w:sz="0" w:space="0" w:color="auto"/>
        <w:left w:val="none" w:sz="0" w:space="0" w:color="auto"/>
        <w:bottom w:val="none" w:sz="0" w:space="0" w:color="auto"/>
        <w:right w:val="none" w:sz="0" w:space="0" w:color="auto"/>
      </w:divBdr>
    </w:div>
    <w:div w:id="49575503">
      <w:bodyDiv w:val="1"/>
      <w:marLeft w:val="0"/>
      <w:marRight w:val="0"/>
      <w:marTop w:val="0"/>
      <w:marBottom w:val="0"/>
      <w:divBdr>
        <w:top w:val="none" w:sz="0" w:space="0" w:color="auto"/>
        <w:left w:val="none" w:sz="0" w:space="0" w:color="auto"/>
        <w:bottom w:val="none" w:sz="0" w:space="0" w:color="auto"/>
        <w:right w:val="none" w:sz="0" w:space="0" w:color="auto"/>
      </w:divBdr>
    </w:div>
    <w:div w:id="56981592">
      <w:bodyDiv w:val="1"/>
      <w:marLeft w:val="0"/>
      <w:marRight w:val="0"/>
      <w:marTop w:val="0"/>
      <w:marBottom w:val="0"/>
      <w:divBdr>
        <w:top w:val="none" w:sz="0" w:space="0" w:color="auto"/>
        <w:left w:val="none" w:sz="0" w:space="0" w:color="auto"/>
        <w:bottom w:val="none" w:sz="0" w:space="0" w:color="auto"/>
        <w:right w:val="none" w:sz="0" w:space="0" w:color="auto"/>
      </w:divBdr>
    </w:div>
    <w:div w:id="82340569">
      <w:bodyDiv w:val="1"/>
      <w:marLeft w:val="0"/>
      <w:marRight w:val="0"/>
      <w:marTop w:val="0"/>
      <w:marBottom w:val="0"/>
      <w:divBdr>
        <w:top w:val="none" w:sz="0" w:space="0" w:color="auto"/>
        <w:left w:val="none" w:sz="0" w:space="0" w:color="auto"/>
        <w:bottom w:val="none" w:sz="0" w:space="0" w:color="auto"/>
        <w:right w:val="none" w:sz="0" w:space="0" w:color="auto"/>
      </w:divBdr>
    </w:div>
    <w:div w:id="86271842">
      <w:bodyDiv w:val="1"/>
      <w:marLeft w:val="0"/>
      <w:marRight w:val="0"/>
      <w:marTop w:val="0"/>
      <w:marBottom w:val="0"/>
      <w:divBdr>
        <w:top w:val="none" w:sz="0" w:space="0" w:color="auto"/>
        <w:left w:val="none" w:sz="0" w:space="0" w:color="auto"/>
        <w:bottom w:val="none" w:sz="0" w:space="0" w:color="auto"/>
        <w:right w:val="none" w:sz="0" w:space="0" w:color="auto"/>
      </w:divBdr>
    </w:div>
    <w:div w:id="101540585">
      <w:bodyDiv w:val="1"/>
      <w:marLeft w:val="0"/>
      <w:marRight w:val="0"/>
      <w:marTop w:val="0"/>
      <w:marBottom w:val="0"/>
      <w:divBdr>
        <w:top w:val="none" w:sz="0" w:space="0" w:color="auto"/>
        <w:left w:val="none" w:sz="0" w:space="0" w:color="auto"/>
        <w:bottom w:val="none" w:sz="0" w:space="0" w:color="auto"/>
        <w:right w:val="none" w:sz="0" w:space="0" w:color="auto"/>
      </w:divBdr>
    </w:div>
    <w:div w:id="160657484">
      <w:bodyDiv w:val="1"/>
      <w:marLeft w:val="0"/>
      <w:marRight w:val="0"/>
      <w:marTop w:val="0"/>
      <w:marBottom w:val="0"/>
      <w:divBdr>
        <w:top w:val="none" w:sz="0" w:space="0" w:color="auto"/>
        <w:left w:val="none" w:sz="0" w:space="0" w:color="auto"/>
        <w:bottom w:val="none" w:sz="0" w:space="0" w:color="auto"/>
        <w:right w:val="none" w:sz="0" w:space="0" w:color="auto"/>
      </w:divBdr>
    </w:div>
    <w:div w:id="211431502">
      <w:bodyDiv w:val="1"/>
      <w:marLeft w:val="0"/>
      <w:marRight w:val="0"/>
      <w:marTop w:val="0"/>
      <w:marBottom w:val="0"/>
      <w:divBdr>
        <w:top w:val="none" w:sz="0" w:space="0" w:color="auto"/>
        <w:left w:val="none" w:sz="0" w:space="0" w:color="auto"/>
        <w:bottom w:val="none" w:sz="0" w:space="0" w:color="auto"/>
        <w:right w:val="none" w:sz="0" w:space="0" w:color="auto"/>
      </w:divBdr>
    </w:div>
    <w:div w:id="255024490">
      <w:bodyDiv w:val="1"/>
      <w:marLeft w:val="0"/>
      <w:marRight w:val="0"/>
      <w:marTop w:val="0"/>
      <w:marBottom w:val="0"/>
      <w:divBdr>
        <w:top w:val="none" w:sz="0" w:space="0" w:color="auto"/>
        <w:left w:val="none" w:sz="0" w:space="0" w:color="auto"/>
        <w:bottom w:val="none" w:sz="0" w:space="0" w:color="auto"/>
        <w:right w:val="none" w:sz="0" w:space="0" w:color="auto"/>
      </w:divBdr>
    </w:div>
    <w:div w:id="265233359">
      <w:bodyDiv w:val="1"/>
      <w:marLeft w:val="0"/>
      <w:marRight w:val="0"/>
      <w:marTop w:val="0"/>
      <w:marBottom w:val="0"/>
      <w:divBdr>
        <w:top w:val="none" w:sz="0" w:space="0" w:color="auto"/>
        <w:left w:val="none" w:sz="0" w:space="0" w:color="auto"/>
        <w:bottom w:val="none" w:sz="0" w:space="0" w:color="auto"/>
        <w:right w:val="none" w:sz="0" w:space="0" w:color="auto"/>
      </w:divBdr>
    </w:div>
    <w:div w:id="297343004">
      <w:bodyDiv w:val="1"/>
      <w:marLeft w:val="0"/>
      <w:marRight w:val="0"/>
      <w:marTop w:val="0"/>
      <w:marBottom w:val="0"/>
      <w:divBdr>
        <w:top w:val="none" w:sz="0" w:space="0" w:color="auto"/>
        <w:left w:val="none" w:sz="0" w:space="0" w:color="auto"/>
        <w:bottom w:val="none" w:sz="0" w:space="0" w:color="auto"/>
        <w:right w:val="none" w:sz="0" w:space="0" w:color="auto"/>
      </w:divBdr>
    </w:div>
    <w:div w:id="366412460">
      <w:bodyDiv w:val="1"/>
      <w:marLeft w:val="0"/>
      <w:marRight w:val="0"/>
      <w:marTop w:val="0"/>
      <w:marBottom w:val="0"/>
      <w:divBdr>
        <w:top w:val="none" w:sz="0" w:space="0" w:color="auto"/>
        <w:left w:val="none" w:sz="0" w:space="0" w:color="auto"/>
        <w:bottom w:val="none" w:sz="0" w:space="0" w:color="auto"/>
        <w:right w:val="none" w:sz="0" w:space="0" w:color="auto"/>
      </w:divBdr>
    </w:div>
    <w:div w:id="367996860">
      <w:bodyDiv w:val="1"/>
      <w:marLeft w:val="0"/>
      <w:marRight w:val="0"/>
      <w:marTop w:val="0"/>
      <w:marBottom w:val="0"/>
      <w:divBdr>
        <w:top w:val="none" w:sz="0" w:space="0" w:color="auto"/>
        <w:left w:val="none" w:sz="0" w:space="0" w:color="auto"/>
        <w:bottom w:val="none" w:sz="0" w:space="0" w:color="auto"/>
        <w:right w:val="none" w:sz="0" w:space="0" w:color="auto"/>
      </w:divBdr>
    </w:div>
    <w:div w:id="434063120">
      <w:bodyDiv w:val="1"/>
      <w:marLeft w:val="0"/>
      <w:marRight w:val="0"/>
      <w:marTop w:val="0"/>
      <w:marBottom w:val="0"/>
      <w:divBdr>
        <w:top w:val="none" w:sz="0" w:space="0" w:color="auto"/>
        <w:left w:val="none" w:sz="0" w:space="0" w:color="auto"/>
        <w:bottom w:val="none" w:sz="0" w:space="0" w:color="auto"/>
        <w:right w:val="none" w:sz="0" w:space="0" w:color="auto"/>
      </w:divBdr>
    </w:div>
    <w:div w:id="442460087">
      <w:bodyDiv w:val="1"/>
      <w:marLeft w:val="0"/>
      <w:marRight w:val="0"/>
      <w:marTop w:val="0"/>
      <w:marBottom w:val="0"/>
      <w:divBdr>
        <w:top w:val="none" w:sz="0" w:space="0" w:color="auto"/>
        <w:left w:val="none" w:sz="0" w:space="0" w:color="auto"/>
        <w:bottom w:val="none" w:sz="0" w:space="0" w:color="auto"/>
        <w:right w:val="none" w:sz="0" w:space="0" w:color="auto"/>
      </w:divBdr>
    </w:div>
    <w:div w:id="444273859">
      <w:bodyDiv w:val="1"/>
      <w:marLeft w:val="0"/>
      <w:marRight w:val="0"/>
      <w:marTop w:val="0"/>
      <w:marBottom w:val="0"/>
      <w:divBdr>
        <w:top w:val="none" w:sz="0" w:space="0" w:color="auto"/>
        <w:left w:val="none" w:sz="0" w:space="0" w:color="auto"/>
        <w:bottom w:val="none" w:sz="0" w:space="0" w:color="auto"/>
        <w:right w:val="none" w:sz="0" w:space="0" w:color="auto"/>
      </w:divBdr>
      <w:divsChild>
        <w:div w:id="1481657828">
          <w:marLeft w:val="0"/>
          <w:marRight w:val="0"/>
          <w:marTop w:val="0"/>
          <w:marBottom w:val="0"/>
          <w:divBdr>
            <w:top w:val="none" w:sz="0" w:space="0" w:color="auto"/>
            <w:left w:val="none" w:sz="0" w:space="0" w:color="auto"/>
            <w:bottom w:val="none" w:sz="0" w:space="0" w:color="auto"/>
            <w:right w:val="none" w:sz="0" w:space="0" w:color="auto"/>
          </w:divBdr>
        </w:div>
        <w:div w:id="1803956429">
          <w:marLeft w:val="0"/>
          <w:marRight w:val="0"/>
          <w:marTop w:val="0"/>
          <w:marBottom w:val="0"/>
          <w:divBdr>
            <w:top w:val="none" w:sz="0" w:space="0" w:color="auto"/>
            <w:left w:val="none" w:sz="0" w:space="0" w:color="auto"/>
            <w:bottom w:val="none" w:sz="0" w:space="0" w:color="auto"/>
            <w:right w:val="none" w:sz="0" w:space="0" w:color="auto"/>
          </w:divBdr>
        </w:div>
        <w:div w:id="730881961">
          <w:marLeft w:val="0"/>
          <w:marRight w:val="0"/>
          <w:marTop w:val="0"/>
          <w:marBottom w:val="0"/>
          <w:divBdr>
            <w:top w:val="none" w:sz="0" w:space="0" w:color="auto"/>
            <w:left w:val="none" w:sz="0" w:space="0" w:color="auto"/>
            <w:bottom w:val="none" w:sz="0" w:space="0" w:color="auto"/>
            <w:right w:val="none" w:sz="0" w:space="0" w:color="auto"/>
          </w:divBdr>
        </w:div>
        <w:div w:id="1811165871">
          <w:marLeft w:val="0"/>
          <w:marRight w:val="0"/>
          <w:marTop w:val="0"/>
          <w:marBottom w:val="0"/>
          <w:divBdr>
            <w:top w:val="none" w:sz="0" w:space="0" w:color="auto"/>
            <w:left w:val="none" w:sz="0" w:space="0" w:color="auto"/>
            <w:bottom w:val="none" w:sz="0" w:space="0" w:color="auto"/>
            <w:right w:val="none" w:sz="0" w:space="0" w:color="auto"/>
          </w:divBdr>
        </w:div>
        <w:div w:id="119886554">
          <w:marLeft w:val="0"/>
          <w:marRight w:val="0"/>
          <w:marTop w:val="0"/>
          <w:marBottom w:val="0"/>
          <w:divBdr>
            <w:top w:val="none" w:sz="0" w:space="0" w:color="auto"/>
            <w:left w:val="none" w:sz="0" w:space="0" w:color="auto"/>
            <w:bottom w:val="none" w:sz="0" w:space="0" w:color="auto"/>
            <w:right w:val="none" w:sz="0" w:space="0" w:color="auto"/>
          </w:divBdr>
        </w:div>
      </w:divsChild>
    </w:div>
    <w:div w:id="476529347">
      <w:bodyDiv w:val="1"/>
      <w:marLeft w:val="0"/>
      <w:marRight w:val="0"/>
      <w:marTop w:val="0"/>
      <w:marBottom w:val="0"/>
      <w:divBdr>
        <w:top w:val="none" w:sz="0" w:space="0" w:color="auto"/>
        <w:left w:val="none" w:sz="0" w:space="0" w:color="auto"/>
        <w:bottom w:val="none" w:sz="0" w:space="0" w:color="auto"/>
        <w:right w:val="none" w:sz="0" w:space="0" w:color="auto"/>
      </w:divBdr>
    </w:div>
    <w:div w:id="489178409">
      <w:bodyDiv w:val="1"/>
      <w:marLeft w:val="0"/>
      <w:marRight w:val="0"/>
      <w:marTop w:val="0"/>
      <w:marBottom w:val="0"/>
      <w:divBdr>
        <w:top w:val="none" w:sz="0" w:space="0" w:color="auto"/>
        <w:left w:val="none" w:sz="0" w:space="0" w:color="auto"/>
        <w:bottom w:val="none" w:sz="0" w:space="0" w:color="auto"/>
        <w:right w:val="none" w:sz="0" w:space="0" w:color="auto"/>
      </w:divBdr>
    </w:div>
    <w:div w:id="495195957">
      <w:bodyDiv w:val="1"/>
      <w:marLeft w:val="0"/>
      <w:marRight w:val="0"/>
      <w:marTop w:val="0"/>
      <w:marBottom w:val="0"/>
      <w:divBdr>
        <w:top w:val="none" w:sz="0" w:space="0" w:color="auto"/>
        <w:left w:val="none" w:sz="0" w:space="0" w:color="auto"/>
        <w:bottom w:val="none" w:sz="0" w:space="0" w:color="auto"/>
        <w:right w:val="none" w:sz="0" w:space="0" w:color="auto"/>
      </w:divBdr>
      <w:divsChild>
        <w:div w:id="1357122663">
          <w:marLeft w:val="0"/>
          <w:marRight w:val="0"/>
          <w:marTop w:val="0"/>
          <w:marBottom w:val="0"/>
          <w:divBdr>
            <w:top w:val="none" w:sz="0" w:space="0" w:color="auto"/>
            <w:left w:val="none" w:sz="0" w:space="0" w:color="auto"/>
            <w:bottom w:val="none" w:sz="0" w:space="0" w:color="auto"/>
            <w:right w:val="none" w:sz="0" w:space="0" w:color="auto"/>
          </w:divBdr>
        </w:div>
        <w:div w:id="1072242906">
          <w:marLeft w:val="0"/>
          <w:marRight w:val="0"/>
          <w:marTop w:val="0"/>
          <w:marBottom w:val="0"/>
          <w:divBdr>
            <w:top w:val="none" w:sz="0" w:space="0" w:color="auto"/>
            <w:left w:val="none" w:sz="0" w:space="0" w:color="auto"/>
            <w:bottom w:val="none" w:sz="0" w:space="0" w:color="auto"/>
            <w:right w:val="none" w:sz="0" w:space="0" w:color="auto"/>
          </w:divBdr>
          <w:divsChild>
            <w:div w:id="1618365323">
              <w:marLeft w:val="0"/>
              <w:marRight w:val="0"/>
              <w:marTop w:val="0"/>
              <w:marBottom w:val="0"/>
              <w:divBdr>
                <w:top w:val="none" w:sz="0" w:space="0" w:color="auto"/>
                <w:left w:val="none" w:sz="0" w:space="0" w:color="auto"/>
                <w:bottom w:val="none" w:sz="0" w:space="0" w:color="auto"/>
                <w:right w:val="none" w:sz="0" w:space="0" w:color="auto"/>
              </w:divBdr>
              <w:divsChild>
                <w:div w:id="1869640638">
                  <w:marLeft w:val="0"/>
                  <w:marRight w:val="0"/>
                  <w:marTop w:val="0"/>
                  <w:marBottom w:val="0"/>
                  <w:divBdr>
                    <w:top w:val="none" w:sz="0" w:space="0" w:color="auto"/>
                    <w:left w:val="none" w:sz="0" w:space="0" w:color="auto"/>
                    <w:bottom w:val="none" w:sz="0" w:space="0" w:color="auto"/>
                    <w:right w:val="none" w:sz="0" w:space="0" w:color="auto"/>
                  </w:divBdr>
                  <w:divsChild>
                    <w:div w:id="14559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18262">
          <w:marLeft w:val="0"/>
          <w:marRight w:val="0"/>
          <w:marTop w:val="0"/>
          <w:marBottom w:val="0"/>
          <w:divBdr>
            <w:top w:val="none" w:sz="0" w:space="0" w:color="auto"/>
            <w:left w:val="none" w:sz="0" w:space="0" w:color="auto"/>
            <w:bottom w:val="none" w:sz="0" w:space="0" w:color="auto"/>
            <w:right w:val="none" w:sz="0" w:space="0" w:color="auto"/>
          </w:divBdr>
          <w:divsChild>
            <w:div w:id="352803651">
              <w:marLeft w:val="0"/>
              <w:marRight w:val="0"/>
              <w:marTop w:val="0"/>
              <w:marBottom w:val="0"/>
              <w:divBdr>
                <w:top w:val="none" w:sz="0" w:space="0" w:color="auto"/>
                <w:left w:val="none" w:sz="0" w:space="0" w:color="auto"/>
                <w:bottom w:val="none" w:sz="0" w:space="0" w:color="auto"/>
                <w:right w:val="none" w:sz="0" w:space="0" w:color="auto"/>
              </w:divBdr>
              <w:divsChild>
                <w:div w:id="1315257232">
                  <w:marLeft w:val="0"/>
                  <w:marRight w:val="0"/>
                  <w:marTop w:val="0"/>
                  <w:marBottom w:val="0"/>
                  <w:divBdr>
                    <w:top w:val="none" w:sz="0" w:space="0" w:color="auto"/>
                    <w:left w:val="none" w:sz="0" w:space="0" w:color="auto"/>
                    <w:bottom w:val="none" w:sz="0" w:space="0" w:color="auto"/>
                    <w:right w:val="none" w:sz="0" w:space="0" w:color="auto"/>
                  </w:divBdr>
                  <w:divsChild>
                    <w:div w:id="14979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25898">
          <w:marLeft w:val="0"/>
          <w:marRight w:val="0"/>
          <w:marTop w:val="0"/>
          <w:marBottom w:val="0"/>
          <w:divBdr>
            <w:top w:val="none" w:sz="0" w:space="0" w:color="auto"/>
            <w:left w:val="none" w:sz="0" w:space="0" w:color="auto"/>
            <w:bottom w:val="none" w:sz="0" w:space="0" w:color="auto"/>
            <w:right w:val="none" w:sz="0" w:space="0" w:color="auto"/>
          </w:divBdr>
          <w:divsChild>
            <w:div w:id="1799949841">
              <w:marLeft w:val="0"/>
              <w:marRight w:val="0"/>
              <w:marTop w:val="0"/>
              <w:marBottom w:val="0"/>
              <w:divBdr>
                <w:top w:val="none" w:sz="0" w:space="0" w:color="auto"/>
                <w:left w:val="none" w:sz="0" w:space="0" w:color="auto"/>
                <w:bottom w:val="none" w:sz="0" w:space="0" w:color="auto"/>
                <w:right w:val="none" w:sz="0" w:space="0" w:color="auto"/>
              </w:divBdr>
              <w:divsChild>
                <w:div w:id="841512404">
                  <w:marLeft w:val="0"/>
                  <w:marRight w:val="0"/>
                  <w:marTop w:val="0"/>
                  <w:marBottom w:val="0"/>
                  <w:divBdr>
                    <w:top w:val="none" w:sz="0" w:space="0" w:color="auto"/>
                    <w:left w:val="none" w:sz="0" w:space="0" w:color="auto"/>
                    <w:bottom w:val="none" w:sz="0" w:space="0" w:color="auto"/>
                    <w:right w:val="none" w:sz="0" w:space="0" w:color="auto"/>
                  </w:divBdr>
                  <w:divsChild>
                    <w:div w:id="10955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81784">
          <w:marLeft w:val="0"/>
          <w:marRight w:val="0"/>
          <w:marTop w:val="0"/>
          <w:marBottom w:val="0"/>
          <w:divBdr>
            <w:top w:val="none" w:sz="0" w:space="0" w:color="auto"/>
            <w:left w:val="none" w:sz="0" w:space="0" w:color="auto"/>
            <w:bottom w:val="none" w:sz="0" w:space="0" w:color="auto"/>
            <w:right w:val="none" w:sz="0" w:space="0" w:color="auto"/>
          </w:divBdr>
          <w:divsChild>
            <w:div w:id="1754088107">
              <w:marLeft w:val="0"/>
              <w:marRight w:val="0"/>
              <w:marTop w:val="0"/>
              <w:marBottom w:val="0"/>
              <w:divBdr>
                <w:top w:val="none" w:sz="0" w:space="0" w:color="auto"/>
                <w:left w:val="none" w:sz="0" w:space="0" w:color="auto"/>
                <w:bottom w:val="none" w:sz="0" w:space="0" w:color="auto"/>
                <w:right w:val="none" w:sz="0" w:space="0" w:color="auto"/>
              </w:divBdr>
              <w:divsChild>
                <w:div w:id="1696271947">
                  <w:marLeft w:val="0"/>
                  <w:marRight w:val="0"/>
                  <w:marTop w:val="0"/>
                  <w:marBottom w:val="0"/>
                  <w:divBdr>
                    <w:top w:val="none" w:sz="0" w:space="0" w:color="auto"/>
                    <w:left w:val="none" w:sz="0" w:space="0" w:color="auto"/>
                    <w:bottom w:val="none" w:sz="0" w:space="0" w:color="auto"/>
                    <w:right w:val="none" w:sz="0" w:space="0" w:color="auto"/>
                  </w:divBdr>
                  <w:divsChild>
                    <w:div w:id="142904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1511">
          <w:marLeft w:val="0"/>
          <w:marRight w:val="0"/>
          <w:marTop w:val="0"/>
          <w:marBottom w:val="0"/>
          <w:divBdr>
            <w:top w:val="none" w:sz="0" w:space="0" w:color="auto"/>
            <w:left w:val="none" w:sz="0" w:space="0" w:color="auto"/>
            <w:bottom w:val="none" w:sz="0" w:space="0" w:color="auto"/>
            <w:right w:val="none" w:sz="0" w:space="0" w:color="auto"/>
          </w:divBdr>
          <w:divsChild>
            <w:div w:id="823936076">
              <w:marLeft w:val="0"/>
              <w:marRight w:val="0"/>
              <w:marTop w:val="0"/>
              <w:marBottom w:val="0"/>
              <w:divBdr>
                <w:top w:val="none" w:sz="0" w:space="0" w:color="auto"/>
                <w:left w:val="none" w:sz="0" w:space="0" w:color="auto"/>
                <w:bottom w:val="none" w:sz="0" w:space="0" w:color="auto"/>
                <w:right w:val="none" w:sz="0" w:space="0" w:color="auto"/>
              </w:divBdr>
              <w:divsChild>
                <w:div w:id="966081184">
                  <w:marLeft w:val="0"/>
                  <w:marRight w:val="0"/>
                  <w:marTop w:val="0"/>
                  <w:marBottom w:val="0"/>
                  <w:divBdr>
                    <w:top w:val="none" w:sz="0" w:space="0" w:color="auto"/>
                    <w:left w:val="none" w:sz="0" w:space="0" w:color="auto"/>
                    <w:bottom w:val="none" w:sz="0" w:space="0" w:color="auto"/>
                    <w:right w:val="none" w:sz="0" w:space="0" w:color="auto"/>
                  </w:divBdr>
                  <w:divsChild>
                    <w:div w:id="14660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38889">
          <w:marLeft w:val="0"/>
          <w:marRight w:val="0"/>
          <w:marTop w:val="0"/>
          <w:marBottom w:val="0"/>
          <w:divBdr>
            <w:top w:val="none" w:sz="0" w:space="0" w:color="auto"/>
            <w:left w:val="none" w:sz="0" w:space="0" w:color="auto"/>
            <w:bottom w:val="none" w:sz="0" w:space="0" w:color="auto"/>
            <w:right w:val="none" w:sz="0" w:space="0" w:color="auto"/>
          </w:divBdr>
        </w:div>
        <w:div w:id="2126196682">
          <w:marLeft w:val="0"/>
          <w:marRight w:val="0"/>
          <w:marTop w:val="0"/>
          <w:marBottom w:val="0"/>
          <w:divBdr>
            <w:top w:val="none" w:sz="0" w:space="0" w:color="auto"/>
            <w:left w:val="none" w:sz="0" w:space="0" w:color="auto"/>
            <w:bottom w:val="none" w:sz="0" w:space="0" w:color="auto"/>
            <w:right w:val="none" w:sz="0" w:space="0" w:color="auto"/>
          </w:divBdr>
          <w:divsChild>
            <w:div w:id="270362621">
              <w:marLeft w:val="0"/>
              <w:marRight w:val="0"/>
              <w:marTop w:val="0"/>
              <w:marBottom w:val="0"/>
              <w:divBdr>
                <w:top w:val="none" w:sz="0" w:space="0" w:color="auto"/>
                <w:left w:val="none" w:sz="0" w:space="0" w:color="auto"/>
                <w:bottom w:val="none" w:sz="0" w:space="0" w:color="auto"/>
                <w:right w:val="none" w:sz="0" w:space="0" w:color="auto"/>
              </w:divBdr>
            </w:div>
          </w:divsChild>
        </w:div>
        <w:div w:id="357001689">
          <w:marLeft w:val="0"/>
          <w:marRight w:val="0"/>
          <w:marTop w:val="0"/>
          <w:marBottom w:val="0"/>
          <w:divBdr>
            <w:top w:val="none" w:sz="0" w:space="0" w:color="auto"/>
            <w:left w:val="none" w:sz="0" w:space="0" w:color="auto"/>
            <w:bottom w:val="none" w:sz="0" w:space="0" w:color="auto"/>
            <w:right w:val="none" w:sz="0" w:space="0" w:color="auto"/>
          </w:divBdr>
          <w:divsChild>
            <w:div w:id="1598102460">
              <w:marLeft w:val="0"/>
              <w:marRight w:val="0"/>
              <w:marTop w:val="0"/>
              <w:marBottom w:val="0"/>
              <w:divBdr>
                <w:top w:val="none" w:sz="0" w:space="0" w:color="auto"/>
                <w:left w:val="none" w:sz="0" w:space="0" w:color="auto"/>
                <w:bottom w:val="none" w:sz="0" w:space="0" w:color="auto"/>
                <w:right w:val="none" w:sz="0" w:space="0" w:color="auto"/>
              </w:divBdr>
            </w:div>
          </w:divsChild>
        </w:div>
        <w:div w:id="730661831">
          <w:marLeft w:val="0"/>
          <w:marRight w:val="0"/>
          <w:marTop w:val="0"/>
          <w:marBottom w:val="0"/>
          <w:divBdr>
            <w:top w:val="none" w:sz="0" w:space="0" w:color="auto"/>
            <w:left w:val="none" w:sz="0" w:space="0" w:color="auto"/>
            <w:bottom w:val="none" w:sz="0" w:space="0" w:color="auto"/>
            <w:right w:val="none" w:sz="0" w:space="0" w:color="auto"/>
          </w:divBdr>
          <w:divsChild>
            <w:div w:id="1532380429">
              <w:marLeft w:val="0"/>
              <w:marRight w:val="0"/>
              <w:marTop w:val="0"/>
              <w:marBottom w:val="0"/>
              <w:divBdr>
                <w:top w:val="none" w:sz="0" w:space="0" w:color="auto"/>
                <w:left w:val="none" w:sz="0" w:space="0" w:color="auto"/>
                <w:bottom w:val="none" w:sz="0" w:space="0" w:color="auto"/>
                <w:right w:val="none" w:sz="0" w:space="0" w:color="auto"/>
              </w:divBdr>
            </w:div>
          </w:divsChild>
        </w:div>
        <w:div w:id="1615359011">
          <w:marLeft w:val="0"/>
          <w:marRight w:val="0"/>
          <w:marTop w:val="0"/>
          <w:marBottom w:val="0"/>
          <w:divBdr>
            <w:top w:val="none" w:sz="0" w:space="0" w:color="auto"/>
            <w:left w:val="none" w:sz="0" w:space="0" w:color="auto"/>
            <w:bottom w:val="none" w:sz="0" w:space="0" w:color="auto"/>
            <w:right w:val="none" w:sz="0" w:space="0" w:color="auto"/>
          </w:divBdr>
        </w:div>
        <w:div w:id="28378507">
          <w:marLeft w:val="0"/>
          <w:marRight w:val="0"/>
          <w:marTop w:val="0"/>
          <w:marBottom w:val="0"/>
          <w:divBdr>
            <w:top w:val="none" w:sz="0" w:space="0" w:color="auto"/>
            <w:left w:val="none" w:sz="0" w:space="0" w:color="auto"/>
            <w:bottom w:val="none" w:sz="0" w:space="0" w:color="auto"/>
            <w:right w:val="none" w:sz="0" w:space="0" w:color="auto"/>
          </w:divBdr>
          <w:divsChild>
            <w:div w:id="365255980">
              <w:marLeft w:val="0"/>
              <w:marRight w:val="0"/>
              <w:marTop w:val="0"/>
              <w:marBottom w:val="0"/>
              <w:divBdr>
                <w:top w:val="none" w:sz="0" w:space="0" w:color="auto"/>
                <w:left w:val="none" w:sz="0" w:space="0" w:color="auto"/>
                <w:bottom w:val="none" w:sz="0" w:space="0" w:color="auto"/>
                <w:right w:val="none" w:sz="0" w:space="0" w:color="auto"/>
              </w:divBdr>
            </w:div>
          </w:divsChild>
        </w:div>
        <w:div w:id="580994081">
          <w:marLeft w:val="0"/>
          <w:marRight w:val="0"/>
          <w:marTop w:val="0"/>
          <w:marBottom w:val="0"/>
          <w:divBdr>
            <w:top w:val="none" w:sz="0" w:space="0" w:color="auto"/>
            <w:left w:val="none" w:sz="0" w:space="0" w:color="auto"/>
            <w:bottom w:val="none" w:sz="0" w:space="0" w:color="auto"/>
            <w:right w:val="none" w:sz="0" w:space="0" w:color="auto"/>
          </w:divBdr>
          <w:divsChild>
            <w:div w:id="872503797">
              <w:marLeft w:val="0"/>
              <w:marRight w:val="0"/>
              <w:marTop w:val="0"/>
              <w:marBottom w:val="0"/>
              <w:divBdr>
                <w:top w:val="none" w:sz="0" w:space="0" w:color="auto"/>
                <w:left w:val="none" w:sz="0" w:space="0" w:color="auto"/>
                <w:bottom w:val="none" w:sz="0" w:space="0" w:color="auto"/>
                <w:right w:val="none" w:sz="0" w:space="0" w:color="auto"/>
              </w:divBdr>
            </w:div>
          </w:divsChild>
        </w:div>
        <w:div w:id="447941414">
          <w:marLeft w:val="0"/>
          <w:marRight w:val="0"/>
          <w:marTop w:val="0"/>
          <w:marBottom w:val="0"/>
          <w:divBdr>
            <w:top w:val="none" w:sz="0" w:space="0" w:color="auto"/>
            <w:left w:val="none" w:sz="0" w:space="0" w:color="auto"/>
            <w:bottom w:val="none" w:sz="0" w:space="0" w:color="auto"/>
            <w:right w:val="none" w:sz="0" w:space="0" w:color="auto"/>
          </w:divBdr>
          <w:divsChild>
            <w:div w:id="1256399378">
              <w:marLeft w:val="0"/>
              <w:marRight w:val="0"/>
              <w:marTop w:val="0"/>
              <w:marBottom w:val="0"/>
              <w:divBdr>
                <w:top w:val="none" w:sz="0" w:space="0" w:color="auto"/>
                <w:left w:val="none" w:sz="0" w:space="0" w:color="auto"/>
                <w:bottom w:val="none" w:sz="0" w:space="0" w:color="auto"/>
                <w:right w:val="none" w:sz="0" w:space="0" w:color="auto"/>
              </w:divBdr>
            </w:div>
          </w:divsChild>
        </w:div>
        <w:div w:id="1246647066">
          <w:marLeft w:val="0"/>
          <w:marRight w:val="0"/>
          <w:marTop w:val="0"/>
          <w:marBottom w:val="0"/>
          <w:divBdr>
            <w:top w:val="none" w:sz="0" w:space="0" w:color="auto"/>
            <w:left w:val="none" w:sz="0" w:space="0" w:color="auto"/>
            <w:bottom w:val="none" w:sz="0" w:space="0" w:color="auto"/>
            <w:right w:val="none" w:sz="0" w:space="0" w:color="auto"/>
          </w:divBdr>
        </w:div>
        <w:div w:id="1124348362">
          <w:marLeft w:val="0"/>
          <w:marRight w:val="0"/>
          <w:marTop w:val="0"/>
          <w:marBottom w:val="0"/>
          <w:divBdr>
            <w:top w:val="none" w:sz="0" w:space="0" w:color="auto"/>
            <w:left w:val="none" w:sz="0" w:space="0" w:color="auto"/>
            <w:bottom w:val="none" w:sz="0" w:space="0" w:color="auto"/>
            <w:right w:val="none" w:sz="0" w:space="0" w:color="auto"/>
          </w:divBdr>
          <w:divsChild>
            <w:div w:id="911088810">
              <w:marLeft w:val="0"/>
              <w:marRight w:val="0"/>
              <w:marTop w:val="0"/>
              <w:marBottom w:val="0"/>
              <w:divBdr>
                <w:top w:val="none" w:sz="0" w:space="0" w:color="auto"/>
                <w:left w:val="none" w:sz="0" w:space="0" w:color="auto"/>
                <w:bottom w:val="none" w:sz="0" w:space="0" w:color="auto"/>
                <w:right w:val="none" w:sz="0" w:space="0" w:color="auto"/>
              </w:divBdr>
            </w:div>
          </w:divsChild>
        </w:div>
        <w:div w:id="1779989394">
          <w:marLeft w:val="0"/>
          <w:marRight w:val="0"/>
          <w:marTop w:val="0"/>
          <w:marBottom w:val="0"/>
          <w:divBdr>
            <w:top w:val="none" w:sz="0" w:space="0" w:color="auto"/>
            <w:left w:val="none" w:sz="0" w:space="0" w:color="auto"/>
            <w:bottom w:val="none" w:sz="0" w:space="0" w:color="auto"/>
            <w:right w:val="none" w:sz="0" w:space="0" w:color="auto"/>
          </w:divBdr>
          <w:divsChild>
            <w:div w:id="410273413">
              <w:marLeft w:val="0"/>
              <w:marRight w:val="0"/>
              <w:marTop w:val="0"/>
              <w:marBottom w:val="0"/>
              <w:divBdr>
                <w:top w:val="none" w:sz="0" w:space="0" w:color="auto"/>
                <w:left w:val="none" w:sz="0" w:space="0" w:color="auto"/>
                <w:bottom w:val="none" w:sz="0" w:space="0" w:color="auto"/>
                <w:right w:val="none" w:sz="0" w:space="0" w:color="auto"/>
              </w:divBdr>
            </w:div>
          </w:divsChild>
        </w:div>
        <w:div w:id="1300650961">
          <w:marLeft w:val="0"/>
          <w:marRight w:val="0"/>
          <w:marTop w:val="0"/>
          <w:marBottom w:val="0"/>
          <w:divBdr>
            <w:top w:val="none" w:sz="0" w:space="0" w:color="auto"/>
            <w:left w:val="none" w:sz="0" w:space="0" w:color="auto"/>
            <w:bottom w:val="none" w:sz="0" w:space="0" w:color="auto"/>
            <w:right w:val="none" w:sz="0" w:space="0" w:color="auto"/>
          </w:divBdr>
          <w:divsChild>
            <w:div w:id="1144152636">
              <w:marLeft w:val="0"/>
              <w:marRight w:val="0"/>
              <w:marTop w:val="0"/>
              <w:marBottom w:val="0"/>
              <w:divBdr>
                <w:top w:val="none" w:sz="0" w:space="0" w:color="auto"/>
                <w:left w:val="none" w:sz="0" w:space="0" w:color="auto"/>
                <w:bottom w:val="none" w:sz="0" w:space="0" w:color="auto"/>
                <w:right w:val="none" w:sz="0" w:space="0" w:color="auto"/>
              </w:divBdr>
            </w:div>
          </w:divsChild>
        </w:div>
        <w:div w:id="329866826">
          <w:marLeft w:val="0"/>
          <w:marRight w:val="0"/>
          <w:marTop w:val="0"/>
          <w:marBottom w:val="0"/>
          <w:divBdr>
            <w:top w:val="none" w:sz="0" w:space="0" w:color="auto"/>
            <w:left w:val="none" w:sz="0" w:space="0" w:color="auto"/>
            <w:bottom w:val="none" w:sz="0" w:space="0" w:color="auto"/>
            <w:right w:val="none" w:sz="0" w:space="0" w:color="auto"/>
          </w:divBdr>
        </w:div>
        <w:div w:id="1204630821">
          <w:marLeft w:val="0"/>
          <w:marRight w:val="0"/>
          <w:marTop w:val="0"/>
          <w:marBottom w:val="0"/>
          <w:divBdr>
            <w:top w:val="none" w:sz="0" w:space="0" w:color="auto"/>
            <w:left w:val="none" w:sz="0" w:space="0" w:color="auto"/>
            <w:bottom w:val="none" w:sz="0" w:space="0" w:color="auto"/>
            <w:right w:val="none" w:sz="0" w:space="0" w:color="auto"/>
          </w:divBdr>
          <w:divsChild>
            <w:div w:id="1720011099">
              <w:marLeft w:val="0"/>
              <w:marRight w:val="0"/>
              <w:marTop w:val="0"/>
              <w:marBottom w:val="0"/>
              <w:divBdr>
                <w:top w:val="none" w:sz="0" w:space="0" w:color="auto"/>
                <w:left w:val="none" w:sz="0" w:space="0" w:color="auto"/>
                <w:bottom w:val="none" w:sz="0" w:space="0" w:color="auto"/>
                <w:right w:val="none" w:sz="0" w:space="0" w:color="auto"/>
              </w:divBdr>
            </w:div>
          </w:divsChild>
        </w:div>
        <w:div w:id="1395472887">
          <w:marLeft w:val="0"/>
          <w:marRight w:val="0"/>
          <w:marTop w:val="0"/>
          <w:marBottom w:val="0"/>
          <w:divBdr>
            <w:top w:val="none" w:sz="0" w:space="0" w:color="auto"/>
            <w:left w:val="none" w:sz="0" w:space="0" w:color="auto"/>
            <w:bottom w:val="none" w:sz="0" w:space="0" w:color="auto"/>
            <w:right w:val="none" w:sz="0" w:space="0" w:color="auto"/>
          </w:divBdr>
          <w:divsChild>
            <w:div w:id="1768236887">
              <w:marLeft w:val="0"/>
              <w:marRight w:val="0"/>
              <w:marTop w:val="0"/>
              <w:marBottom w:val="0"/>
              <w:divBdr>
                <w:top w:val="none" w:sz="0" w:space="0" w:color="auto"/>
                <w:left w:val="none" w:sz="0" w:space="0" w:color="auto"/>
                <w:bottom w:val="none" w:sz="0" w:space="0" w:color="auto"/>
                <w:right w:val="none" w:sz="0" w:space="0" w:color="auto"/>
              </w:divBdr>
            </w:div>
          </w:divsChild>
        </w:div>
        <w:div w:id="1943487950">
          <w:marLeft w:val="0"/>
          <w:marRight w:val="0"/>
          <w:marTop w:val="0"/>
          <w:marBottom w:val="0"/>
          <w:divBdr>
            <w:top w:val="none" w:sz="0" w:space="0" w:color="auto"/>
            <w:left w:val="none" w:sz="0" w:space="0" w:color="auto"/>
            <w:bottom w:val="none" w:sz="0" w:space="0" w:color="auto"/>
            <w:right w:val="none" w:sz="0" w:space="0" w:color="auto"/>
          </w:divBdr>
          <w:divsChild>
            <w:div w:id="1261525108">
              <w:marLeft w:val="0"/>
              <w:marRight w:val="0"/>
              <w:marTop w:val="0"/>
              <w:marBottom w:val="0"/>
              <w:divBdr>
                <w:top w:val="none" w:sz="0" w:space="0" w:color="auto"/>
                <w:left w:val="none" w:sz="0" w:space="0" w:color="auto"/>
                <w:bottom w:val="none" w:sz="0" w:space="0" w:color="auto"/>
                <w:right w:val="none" w:sz="0" w:space="0" w:color="auto"/>
              </w:divBdr>
            </w:div>
          </w:divsChild>
        </w:div>
        <w:div w:id="1161580812">
          <w:marLeft w:val="0"/>
          <w:marRight w:val="0"/>
          <w:marTop w:val="0"/>
          <w:marBottom w:val="0"/>
          <w:divBdr>
            <w:top w:val="none" w:sz="0" w:space="0" w:color="auto"/>
            <w:left w:val="none" w:sz="0" w:space="0" w:color="auto"/>
            <w:bottom w:val="none" w:sz="0" w:space="0" w:color="auto"/>
            <w:right w:val="none" w:sz="0" w:space="0" w:color="auto"/>
          </w:divBdr>
          <w:divsChild>
            <w:div w:id="323241107">
              <w:marLeft w:val="0"/>
              <w:marRight w:val="0"/>
              <w:marTop w:val="0"/>
              <w:marBottom w:val="0"/>
              <w:divBdr>
                <w:top w:val="none" w:sz="0" w:space="0" w:color="auto"/>
                <w:left w:val="none" w:sz="0" w:space="0" w:color="auto"/>
                <w:bottom w:val="none" w:sz="0" w:space="0" w:color="auto"/>
                <w:right w:val="none" w:sz="0" w:space="0" w:color="auto"/>
              </w:divBdr>
            </w:div>
          </w:divsChild>
        </w:div>
        <w:div w:id="1278830555">
          <w:marLeft w:val="0"/>
          <w:marRight w:val="0"/>
          <w:marTop w:val="0"/>
          <w:marBottom w:val="0"/>
          <w:divBdr>
            <w:top w:val="none" w:sz="0" w:space="0" w:color="auto"/>
            <w:left w:val="none" w:sz="0" w:space="0" w:color="auto"/>
            <w:bottom w:val="none" w:sz="0" w:space="0" w:color="auto"/>
            <w:right w:val="none" w:sz="0" w:space="0" w:color="auto"/>
          </w:divBdr>
        </w:div>
        <w:div w:id="1135028492">
          <w:marLeft w:val="0"/>
          <w:marRight w:val="0"/>
          <w:marTop w:val="0"/>
          <w:marBottom w:val="0"/>
          <w:divBdr>
            <w:top w:val="none" w:sz="0" w:space="0" w:color="auto"/>
            <w:left w:val="none" w:sz="0" w:space="0" w:color="auto"/>
            <w:bottom w:val="none" w:sz="0" w:space="0" w:color="auto"/>
            <w:right w:val="none" w:sz="0" w:space="0" w:color="auto"/>
          </w:divBdr>
          <w:divsChild>
            <w:div w:id="1524512380">
              <w:marLeft w:val="0"/>
              <w:marRight w:val="0"/>
              <w:marTop w:val="0"/>
              <w:marBottom w:val="0"/>
              <w:divBdr>
                <w:top w:val="none" w:sz="0" w:space="0" w:color="auto"/>
                <w:left w:val="none" w:sz="0" w:space="0" w:color="auto"/>
                <w:bottom w:val="none" w:sz="0" w:space="0" w:color="auto"/>
                <w:right w:val="none" w:sz="0" w:space="0" w:color="auto"/>
              </w:divBdr>
            </w:div>
          </w:divsChild>
        </w:div>
        <w:div w:id="538979435">
          <w:marLeft w:val="0"/>
          <w:marRight w:val="0"/>
          <w:marTop w:val="0"/>
          <w:marBottom w:val="0"/>
          <w:divBdr>
            <w:top w:val="none" w:sz="0" w:space="0" w:color="auto"/>
            <w:left w:val="none" w:sz="0" w:space="0" w:color="auto"/>
            <w:bottom w:val="none" w:sz="0" w:space="0" w:color="auto"/>
            <w:right w:val="none" w:sz="0" w:space="0" w:color="auto"/>
          </w:divBdr>
          <w:divsChild>
            <w:div w:id="1121068666">
              <w:marLeft w:val="0"/>
              <w:marRight w:val="0"/>
              <w:marTop w:val="0"/>
              <w:marBottom w:val="0"/>
              <w:divBdr>
                <w:top w:val="none" w:sz="0" w:space="0" w:color="auto"/>
                <w:left w:val="none" w:sz="0" w:space="0" w:color="auto"/>
                <w:bottom w:val="none" w:sz="0" w:space="0" w:color="auto"/>
                <w:right w:val="none" w:sz="0" w:space="0" w:color="auto"/>
              </w:divBdr>
            </w:div>
          </w:divsChild>
        </w:div>
        <w:div w:id="166985899">
          <w:marLeft w:val="0"/>
          <w:marRight w:val="0"/>
          <w:marTop w:val="0"/>
          <w:marBottom w:val="0"/>
          <w:divBdr>
            <w:top w:val="none" w:sz="0" w:space="0" w:color="auto"/>
            <w:left w:val="none" w:sz="0" w:space="0" w:color="auto"/>
            <w:bottom w:val="none" w:sz="0" w:space="0" w:color="auto"/>
            <w:right w:val="none" w:sz="0" w:space="0" w:color="auto"/>
          </w:divBdr>
          <w:divsChild>
            <w:div w:id="3322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527">
      <w:bodyDiv w:val="1"/>
      <w:marLeft w:val="0"/>
      <w:marRight w:val="0"/>
      <w:marTop w:val="0"/>
      <w:marBottom w:val="0"/>
      <w:divBdr>
        <w:top w:val="none" w:sz="0" w:space="0" w:color="auto"/>
        <w:left w:val="none" w:sz="0" w:space="0" w:color="auto"/>
        <w:bottom w:val="none" w:sz="0" w:space="0" w:color="auto"/>
        <w:right w:val="none" w:sz="0" w:space="0" w:color="auto"/>
      </w:divBdr>
    </w:div>
    <w:div w:id="524295215">
      <w:bodyDiv w:val="1"/>
      <w:marLeft w:val="0"/>
      <w:marRight w:val="0"/>
      <w:marTop w:val="0"/>
      <w:marBottom w:val="0"/>
      <w:divBdr>
        <w:top w:val="none" w:sz="0" w:space="0" w:color="auto"/>
        <w:left w:val="none" w:sz="0" w:space="0" w:color="auto"/>
        <w:bottom w:val="none" w:sz="0" w:space="0" w:color="auto"/>
        <w:right w:val="none" w:sz="0" w:space="0" w:color="auto"/>
      </w:divBdr>
    </w:div>
    <w:div w:id="552351674">
      <w:bodyDiv w:val="1"/>
      <w:marLeft w:val="0"/>
      <w:marRight w:val="0"/>
      <w:marTop w:val="0"/>
      <w:marBottom w:val="0"/>
      <w:divBdr>
        <w:top w:val="none" w:sz="0" w:space="0" w:color="auto"/>
        <w:left w:val="none" w:sz="0" w:space="0" w:color="auto"/>
        <w:bottom w:val="none" w:sz="0" w:space="0" w:color="auto"/>
        <w:right w:val="none" w:sz="0" w:space="0" w:color="auto"/>
      </w:divBdr>
    </w:div>
    <w:div w:id="561018820">
      <w:bodyDiv w:val="1"/>
      <w:marLeft w:val="0"/>
      <w:marRight w:val="0"/>
      <w:marTop w:val="0"/>
      <w:marBottom w:val="0"/>
      <w:divBdr>
        <w:top w:val="none" w:sz="0" w:space="0" w:color="auto"/>
        <w:left w:val="none" w:sz="0" w:space="0" w:color="auto"/>
        <w:bottom w:val="none" w:sz="0" w:space="0" w:color="auto"/>
        <w:right w:val="none" w:sz="0" w:space="0" w:color="auto"/>
      </w:divBdr>
    </w:div>
    <w:div w:id="561719746">
      <w:bodyDiv w:val="1"/>
      <w:marLeft w:val="0"/>
      <w:marRight w:val="0"/>
      <w:marTop w:val="0"/>
      <w:marBottom w:val="0"/>
      <w:divBdr>
        <w:top w:val="none" w:sz="0" w:space="0" w:color="auto"/>
        <w:left w:val="none" w:sz="0" w:space="0" w:color="auto"/>
        <w:bottom w:val="none" w:sz="0" w:space="0" w:color="auto"/>
        <w:right w:val="none" w:sz="0" w:space="0" w:color="auto"/>
      </w:divBdr>
    </w:div>
    <w:div w:id="563027118">
      <w:bodyDiv w:val="1"/>
      <w:marLeft w:val="0"/>
      <w:marRight w:val="0"/>
      <w:marTop w:val="0"/>
      <w:marBottom w:val="0"/>
      <w:divBdr>
        <w:top w:val="none" w:sz="0" w:space="0" w:color="auto"/>
        <w:left w:val="none" w:sz="0" w:space="0" w:color="auto"/>
        <w:bottom w:val="none" w:sz="0" w:space="0" w:color="auto"/>
        <w:right w:val="none" w:sz="0" w:space="0" w:color="auto"/>
      </w:divBdr>
    </w:div>
    <w:div w:id="579487719">
      <w:bodyDiv w:val="1"/>
      <w:marLeft w:val="0"/>
      <w:marRight w:val="0"/>
      <w:marTop w:val="0"/>
      <w:marBottom w:val="0"/>
      <w:divBdr>
        <w:top w:val="none" w:sz="0" w:space="0" w:color="auto"/>
        <w:left w:val="none" w:sz="0" w:space="0" w:color="auto"/>
        <w:bottom w:val="none" w:sz="0" w:space="0" w:color="auto"/>
        <w:right w:val="none" w:sz="0" w:space="0" w:color="auto"/>
      </w:divBdr>
    </w:div>
    <w:div w:id="594705518">
      <w:bodyDiv w:val="1"/>
      <w:marLeft w:val="0"/>
      <w:marRight w:val="0"/>
      <w:marTop w:val="0"/>
      <w:marBottom w:val="0"/>
      <w:divBdr>
        <w:top w:val="none" w:sz="0" w:space="0" w:color="auto"/>
        <w:left w:val="none" w:sz="0" w:space="0" w:color="auto"/>
        <w:bottom w:val="none" w:sz="0" w:space="0" w:color="auto"/>
        <w:right w:val="none" w:sz="0" w:space="0" w:color="auto"/>
      </w:divBdr>
    </w:div>
    <w:div w:id="607850961">
      <w:bodyDiv w:val="1"/>
      <w:marLeft w:val="0"/>
      <w:marRight w:val="0"/>
      <w:marTop w:val="0"/>
      <w:marBottom w:val="0"/>
      <w:divBdr>
        <w:top w:val="none" w:sz="0" w:space="0" w:color="auto"/>
        <w:left w:val="none" w:sz="0" w:space="0" w:color="auto"/>
        <w:bottom w:val="none" w:sz="0" w:space="0" w:color="auto"/>
        <w:right w:val="none" w:sz="0" w:space="0" w:color="auto"/>
      </w:divBdr>
    </w:div>
    <w:div w:id="616638436">
      <w:bodyDiv w:val="1"/>
      <w:marLeft w:val="0"/>
      <w:marRight w:val="0"/>
      <w:marTop w:val="0"/>
      <w:marBottom w:val="0"/>
      <w:divBdr>
        <w:top w:val="none" w:sz="0" w:space="0" w:color="auto"/>
        <w:left w:val="none" w:sz="0" w:space="0" w:color="auto"/>
        <w:bottom w:val="none" w:sz="0" w:space="0" w:color="auto"/>
        <w:right w:val="none" w:sz="0" w:space="0" w:color="auto"/>
      </w:divBdr>
    </w:div>
    <w:div w:id="667632119">
      <w:bodyDiv w:val="1"/>
      <w:marLeft w:val="0"/>
      <w:marRight w:val="0"/>
      <w:marTop w:val="0"/>
      <w:marBottom w:val="0"/>
      <w:divBdr>
        <w:top w:val="none" w:sz="0" w:space="0" w:color="auto"/>
        <w:left w:val="none" w:sz="0" w:space="0" w:color="auto"/>
        <w:bottom w:val="none" w:sz="0" w:space="0" w:color="auto"/>
        <w:right w:val="none" w:sz="0" w:space="0" w:color="auto"/>
      </w:divBdr>
    </w:div>
    <w:div w:id="722828920">
      <w:bodyDiv w:val="1"/>
      <w:marLeft w:val="0"/>
      <w:marRight w:val="0"/>
      <w:marTop w:val="0"/>
      <w:marBottom w:val="0"/>
      <w:divBdr>
        <w:top w:val="none" w:sz="0" w:space="0" w:color="auto"/>
        <w:left w:val="none" w:sz="0" w:space="0" w:color="auto"/>
        <w:bottom w:val="none" w:sz="0" w:space="0" w:color="auto"/>
        <w:right w:val="none" w:sz="0" w:space="0" w:color="auto"/>
      </w:divBdr>
      <w:divsChild>
        <w:div w:id="884292907">
          <w:marLeft w:val="0"/>
          <w:marRight w:val="0"/>
          <w:marTop w:val="0"/>
          <w:marBottom w:val="0"/>
          <w:divBdr>
            <w:top w:val="none" w:sz="0" w:space="0" w:color="auto"/>
            <w:left w:val="none" w:sz="0" w:space="0" w:color="auto"/>
            <w:bottom w:val="none" w:sz="0" w:space="0" w:color="auto"/>
            <w:right w:val="none" w:sz="0" w:space="0" w:color="auto"/>
          </w:divBdr>
        </w:div>
      </w:divsChild>
    </w:div>
    <w:div w:id="729232317">
      <w:bodyDiv w:val="1"/>
      <w:marLeft w:val="0"/>
      <w:marRight w:val="0"/>
      <w:marTop w:val="0"/>
      <w:marBottom w:val="0"/>
      <w:divBdr>
        <w:top w:val="none" w:sz="0" w:space="0" w:color="auto"/>
        <w:left w:val="none" w:sz="0" w:space="0" w:color="auto"/>
        <w:bottom w:val="none" w:sz="0" w:space="0" w:color="auto"/>
        <w:right w:val="none" w:sz="0" w:space="0" w:color="auto"/>
      </w:divBdr>
    </w:div>
    <w:div w:id="751241560">
      <w:bodyDiv w:val="1"/>
      <w:marLeft w:val="0"/>
      <w:marRight w:val="0"/>
      <w:marTop w:val="0"/>
      <w:marBottom w:val="0"/>
      <w:divBdr>
        <w:top w:val="none" w:sz="0" w:space="0" w:color="auto"/>
        <w:left w:val="none" w:sz="0" w:space="0" w:color="auto"/>
        <w:bottom w:val="none" w:sz="0" w:space="0" w:color="auto"/>
        <w:right w:val="none" w:sz="0" w:space="0" w:color="auto"/>
      </w:divBdr>
    </w:div>
    <w:div w:id="754786989">
      <w:bodyDiv w:val="1"/>
      <w:marLeft w:val="0"/>
      <w:marRight w:val="0"/>
      <w:marTop w:val="0"/>
      <w:marBottom w:val="0"/>
      <w:divBdr>
        <w:top w:val="none" w:sz="0" w:space="0" w:color="auto"/>
        <w:left w:val="none" w:sz="0" w:space="0" w:color="auto"/>
        <w:bottom w:val="none" w:sz="0" w:space="0" w:color="auto"/>
        <w:right w:val="none" w:sz="0" w:space="0" w:color="auto"/>
      </w:divBdr>
    </w:div>
    <w:div w:id="754936976">
      <w:bodyDiv w:val="1"/>
      <w:marLeft w:val="0"/>
      <w:marRight w:val="0"/>
      <w:marTop w:val="0"/>
      <w:marBottom w:val="0"/>
      <w:divBdr>
        <w:top w:val="none" w:sz="0" w:space="0" w:color="auto"/>
        <w:left w:val="none" w:sz="0" w:space="0" w:color="auto"/>
        <w:bottom w:val="none" w:sz="0" w:space="0" w:color="auto"/>
        <w:right w:val="none" w:sz="0" w:space="0" w:color="auto"/>
      </w:divBdr>
    </w:div>
    <w:div w:id="781075644">
      <w:bodyDiv w:val="1"/>
      <w:marLeft w:val="0"/>
      <w:marRight w:val="0"/>
      <w:marTop w:val="0"/>
      <w:marBottom w:val="0"/>
      <w:divBdr>
        <w:top w:val="none" w:sz="0" w:space="0" w:color="auto"/>
        <w:left w:val="none" w:sz="0" w:space="0" w:color="auto"/>
        <w:bottom w:val="none" w:sz="0" w:space="0" w:color="auto"/>
        <w:right w:val="none" w:sz="0" w:space="0" w:color="auto"/>
      </w:divBdr>
    </w:div>
    <w:div w:id="810824106">
      <w:bodyDiv w:val="1"/>
      <w:marLeft w:val="0"/>
      <w:marRight w:val="0"/>
      <w:marTop w:val="0"/>
      <w:marBottom w:val="0"/>
      <w:divBdr>
        <w:top w:val="none" w:sz="0" w:space="0" w:color="auto"/>
        <w:left w:val="none" w:sz="0" w:space="0" w:color="auto"/>
        <w:bottom w:val="none" w:sz="0" w:space="0" w:color="auto"/>
        <w:right w:val="none" w:sz="0" w:space="0" w:color="auto"/>
      </w:divBdr>
    </w:div>
    <w:div w:id="823204483">
      <w:bodyDiv w:val="1"/>
      <w:marLeft w:val="0"/>
      <w:marRight w:val="0"/>
      <w:marTop w:val="0"/>
      <w:marBottom w:val="0"/>
      <w:divBdr>
        <w:top w:val="none" w:sz="0" w:space="0" w:color="auto"/>
        <w:left w:val="none" w:sz="0" w:space="0" w:color="auto"/>
        <w:bottom w:val="none" w:sz="0" w:space="0" w:color="auto"/>
        <w:right w:val="none" w:sz="0" w:space="0" w:color="auto"/>
      </w:divBdr>
    </w:div>
    <w:div w:id="823472894">
      <w:bodyDiv w:val="1"/>
      <w:marLeft w:val="0"/>
      <w:marRight w:val="0"/>
      <w:marTop w:val="0"/>
      <w:marBottom w:val="0"/>
      <w:divBdr>
        <w:top w:val="none" w:sz="0" w:space="0" w:color="auto"/>
        <w:left w:val="none" w:sz="0" w:space="0" w:color="auto"/>
        <w:bottom w:val="none" w:sz="0" w:space="0" w:color="auto"/>
        <w:right w:val="none" w:sz="0" w:space="0" w:color="auto"/>
      </w:divBdr>
    </w:div>
    <w:div w:id="861672190">
      <w:bodyDiv w:val="1"/>
      <w:marLeft w:val="0"/>
      <w:marRight w:val="0"/>
      <w:marTop w:val="0"/>
      <w:marBottom w:val="0"/>
      <w:divBdr>
        <w:top w:val="none" w:sz="0" w:space="0" w:color="auto"/>
        <w:left w:val="none" w:sz="0" w:space="0" w:color="auto"/>
        <w:bottom w:val="none" w:sz="0" w:space="0" w:color="auto"/>
        <w:right w:val="none" w:sz="0" w:space="0" w:color="auto"/>
      </w:divBdr>
    </w:div>
    <w:div w:id="863399413">
      <w:bodyDiv w:val="1"/>
      <w:marLeft w:val="0"/>
      <w:marRight w:val="0"/>
      <w:marTop w:val="0"/>
      <w:marBottom w:val="0"/>
      <w:divBdr>
        <w:top w:val="none" w:sz="0" w:space="0" w:color="auto"/>
        <w:left w:val="none" w:sz="0" w:space="0" w:color="auto"/>
        <w:bottom w:val="none" w:sz="0" w:space="0" w:color="auto"/>
        <w:right w:val="none" w:sz="0" w:space="0" w:color="auto"/>
      </w:divBdr>
    </w:div>
    <w:div w:id="885290369">
      <w:bodyDiv w:val="1"/>
      <w:marLeft w:val="0"/>
      <w:marRight w:val="0"/>
      <w:marTop w:val="0"/>
      <w:marBottom w:val="0"/>
      <w:divBdr>
        <w:top w:val="none" w:sz="0" w:space="0" w:color="auto"/>
        <w:left w:val="none" w:sz="0" w:space="0" w:color="auto"/>
        <w:bottom w:val="none" w:sz="0" w:space="0" w:color="auto"/>
        <w:right w:val="none" w:sz="0" w:space="0" w:color="auto"/>
      </w:divBdr>
    </w:div>
    <w:div w:id="970674121">
      <w:bodyDiv w:val="1"/>
      <w:marLeft w:val="0"/>
      <w:marRight w:val="0"/>
      <w:marTop w:val="0"/>
      <w:marBottom w:val="0"/>
      <w:divBdr>
        <w:top w:val="none" w:sz="0" w:space="0" w:color="auto"/>
        <w:left w:val="none" w:sz="0" w:space="0" w:color="auto"/>
        <w:bottom w:val="none" w:sz="0" w:space="0" w:color="auto"/>
        <w:right w:val="none" w:sz="0" w:space="0" w:color="auto"/>
      </w:divBdr>
    </w:div>
    <w:div w:id="971520285">
      <w:bodyDiv w:val="1"/>
      <w:marLeft w:val="0"/>
      <w:marRight w:val="0"/>
      <w:marTop w:val="0"/>
      <w:marBottom w:val="0"/>
      <w:divBdr>
        <w:top w:val="none" w:sz="0" w:space="0" w:color="auto"/>
        <w:left w:val="none" w:sz="0" w:space="0" w:color="auto"/>
        <w:bottom w:val="none" w:sz="0" w:space="0" w:color="auto"/>
        <w:right w:val="none" w:sz="0" w:space="0" w:color="auto"/>
      </w:divBdr>
    </w:div>
    <w:div w:id="989868804">
      <w:bodyDiv w:val="1"/>
      <w:marLeft w:val="0"/>
      <w:marRight w:val="0"/>
      <w:marTop w:val="0"/>
      <w:marBottom w:val="0"/>
      <w:divBdr>
        <w:top w:val="none" w:sz="0" w:space="0" w:color="auto"/>
        <w:left w:val="none" w:sz="0" w:space="0" w:color="auto"/>
        <w:bottom w:val="none" w:sz="0" w:space="0" w:color="auto"/>
        <w:right w:val="none" w:sz="0" w:space="0" w:color="auto"/>
      </w:divBdr>
    </w:div>
    <w:div w:id="1017538008">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0">
          <w:marLeft w:val="0"/>
          <w:marRight w:val="0"/>
          <w:marTop w:val="0"/>
          <w:marBottom w:val="0"/>
          <w:divBdr>
            <w:top w:val="none" w:sz="0" w:space="0" w:color="auto"/>
            <w:left w:val="none" w:sz="0" w:space="0" w:color="auto"/>
            <w:bottom w:val="none" w:sz="0" w:space="0" w:color="auto"/>
            <w:right w:val="none" w:sz="0" w:space="0" w:color="auto"/>
          </w:divBdr>
          <w:divsChild>
            <w:div w:id="917180115">
              <w:marLeft w:val="0"/>
              <w:marRight w:val="0"/>
              <w:marTop w:val="0"/>
              <w:marBottom w:val="0"/>
              <w:divBdr>
                <w:top w:val="none" w:sz="0" w:space="0" w:color="auto"/>
                <w:left w:val="none" w:sz="0" w:space="0" w:color="auto"/>
                <w:bottom w:val="none" w:sz="0" w:space="0" w:color="auto"/>
                <w:right w:val="none" w:sz="0" w:space="0" w:color="auto"/>
              </w:divBdr>
              <w:divsChild>
                <w:div w:id="874580817">
                  <w:marLeft w:val="0"/>
                  <w:marRight w:val="0"/>
                  <w:marTop w:val="0"/>
                  <w:marBottom w:val="0"/>
                  <w:divBdr>
                    <w:top w:val="none" w:sz="0" w:space="0" w:color="auto"/>
                    <w:left w:val="none" w:sz="0" w:space="0" w:color="auto"/>
                    <w:bottom w:val="none" w:sz="0" w:space="0" w:color="auto"/>
                    <w:right w:val="none" w:sz="0" w:space="0" w:color="auto"/>
                  </w:divBdr>
                  <w:divsChild>
                    <w:div w:id="568921887">
                      <w:marLeft w:val="0"/>
                      <w:marRight w:val="0"/>
                      <w:marTop w:val="0"/>
                      <w:marBottom w:val="0"/>
                      <w:divBdr>
                        <w:top w:val="none" w:sz="0" w:space="0" w:color="auto"/>
                        <w:left w:val="none" w:sz="0" w:space="0" w:color="auto"/>
                        <w:bottom w:val="none" w:sz="0" w:space="0" w:color="auto"/>
                        <w:right w:val="none" w:sz="0" w:space="0" w:color="auto"/>
                      </w:divBdr>
                      <w:divsChild>
                        <w:div w:id="357857032">
                          <w:marLeft w:val="0"/>
                          <w:marRight w:val="0"/>
                          <w:marTop w:val="0"/>
                          <w:marBottom w:val="0"/>
                          <w:divBdr>
                            <w:top w:val="none" w:sz="0" w:space="0" w:color="auto"/>
                            <w:left w:val="none" w:sz="0" w:space="0" w:color="auto"/>
                            <w:bottom w:val="none" w:sz="0" w:space="0" w:color="auto"/>
                            <w:right w:val="none" w:sz="0" w:space="0" w:color="auto"/>
                          </w:divBdr>
                          <w:divsChild>
                            <w:div w:id="9915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079436">
      <w:bodyDiv w:val="1"/>
      <w:marLeft w:val="0"/>
      <w:marRight w:val="0"/>
      <w:marTop w:val="0"/>
      <w:marBottom w:val="0"/>
      <w:divBdr>
        <w:top w:val="none" w:sz="0" w:space="0" w:color="auto"/>
        <w:left w:val="none" w:sz="0" w:space="0" w:color="auto"/>
        <w:bottom w:val="none" w:sz="0" w:space="0" w:color="auto"/>
        <w:right w:val="none" w:sz="0" w:space="0" w:color="auto"/>
      </w:divBdr>
    </w:div>
    <w:div w:id="1090545619">
      <w:bodyDiv w:val="1"/>
      <w:marLeft w:val="0"/>
      <w:marRight w:val="0"/>
      <w:marTop w:val="0"/>
      <w:marBottom w:val="0"/>
      <w:divBdr>
        <w:top w:val="none" w:sz="0" w:space="0" w:color="auto"/>
        <w:left w:val="none" w:sz="0" w:space="0" w:color="auto"/>
        <w:bottom w:val="none" w:sz="0" w:space="0" w:color="auto"/>
        <w:right w:val="none" w:sz="0" w:space="0" w:color="auto"/>
      </w:divBdr>
    </w:div>
    <w:div w:id="1092891322">
      <w:bodyDiv w:val="1"/>
      <w:marLeft w:val="0"/>
      <w:marRight w:val="0"/>
      <w:marTop w:val="0"/>
      <w:marBottom w:val="0"/>
      <w:divBdr>
        <w:top w:val="none" w:sz="0" w:space="0" w:color="auto"/>
        <w:left w:val="none" w:sz="0" w:space="0" w:color="auto"/>
        <w:bottom w:val="none" w:sz="0" w:space="0" w:color="auto"/>
        <w:right w:val="none" w:sz="0" w:space="0" w:color="auto"/>
      </w:divBdr>
    </w:div>
    <w:div w:id="1099108185">
      <w:bodyDiv w:val="1"/>
      <w:marLeft w:val="0"/>
      <w:marRight w:val="0"/>
      <w:marTop w:val="0"/>
      <w:marBottom w:val="0"/>
      <w:divBdr>
        <w:top w:val="none" w:sz="0" w:space="0" w:color="auto"/>
        <w:left w:val="none" w:sz="0" w:space="0" w:color="auto"/>
        <w:bottom w:val="none" w:sz="0" w:space="0" w:color="auto"/>
        <w:right w:val="none" w:sz="0" w:space="0" w:color="auto"/>
      </w:divBdr>
    </w:div>
    <w:div w:id="1102067838">
      <w:bodyDiv w:val="1"/>
      <w:marLeft w:val="0"/>
      <w:marRight w:val="0"/>
      <w:marTop w:val="0"/>
      <w:marBottom w:val="0"/>
      <w:divBdr>
        <w:top w:val="none" w:sz="0" w:space="0" w:color="auto"/>
        <w:left w:val="none" w:sz="0" w:space="0" w:color="auto"/>
        <w:bottom w:val="none" w:sz="0" w:space="0" w:color="auto"/>
        <w:right w:val="none" w:sz="0" w:space="0" w:color="auto"/>
      </w:divBdr>
      <w:divsChild>
        <w:div w:id="305283278">
          <w:marLeft w:val="0"/>
          <w:marRight w:val="0"/>
          <w:marTop w:val="0"/>
          <w:marBottom w:val="0"/>
          <w:divBdr>
            <w:top w:val="none" w:sz="0" w:space="0" w:color="auto"/>
            <w:left w:val="none" w:sz="0" w:space="0" w:color="auto"/>
            <w:bottom w:val="none" w:sz="0" w:space="0" w:color="auto"/>
            <w:right w:val="none" w:sz="0" w:space="0" w:color="auto"/>
          </w:divBdr>
          <w:divsChild>
            <w:div w:id="1515221924">
              <w:marLeft w:val="0"/>
              <w:marRight w:val="0"/>
              <w:marTop w:val="0"/>
              <w:marBottom w:val="0"/>
              <w:divBdr>
                <w:top w:val="none" w:sz="0" w:space="0" w:color="auto"/>
                <w:left w:val="none" w:sz="0" w:space="0" w:color="auto"/>
                <w:bottom w:val="none" w:sz="0" w:space="0" w:color="auto"/>
                <w:right w:val="none" w:sz="0" w:space="0" w:color="auto"/>
              </w:divBdr>
              <w:divsChild>
                <w:div w:id="611205589">
                  <w:marLeft w:val="0"/>
                  <w:marRight w:val="0"/>
                  <w:marTop w:val="0"/>
                  <w:marBottom w:val="0"/>
                  <w:divBdr>
                    <w:top w:val="none" w:sz="0" w:space="0" w:color="auto"/>
                    <w:left w:val="none" w:sz="0" w:space="0" w:color="auto"/>
                    <w:bottom w:val="none" w:sz="0" w:space="0" w:color="auto"/>
                    <w:right w:val="none" w:sz="0" w:space="0" w:color="auto"/>
                  </w:divBdr>
                  <w:divsChild>
                    <w:div w:id="603462262">
                      <w:marLeft w:val="0"/>
                      <w:marRight w:val="0"/>
                      <w:marTop w:val="0"/>
                      <w:marBottom w:val="0"/>
                      <w:divBdr>
                        <w:top w:val="none" w:sz="0" w:space="0" w:color="auto"/>
                        <w:left w:val="none" w:sz="0" w:space="0" w:color="auto"/>
                        <w:bottom w:val="none" w:sz="0" w:space="0" w:color="auto"/>
                        <w:right w:val="none" w:sz="0" w:space="0" w:color="auto"/>
                      </w:divBdr>
                      <w:divsChild>
                        <w:div w:id="1287203460">
                          <w:marLeft w:val="0"/>
                          <w:marRight w:val="0"/>
                          <w:marTop w:val="0"/>
                          <w:marBottom w:val="0"/>
                          <w:divBdr>
                            <w:top w:val="none" w:sz="0" w:space="0" w:color="auto"/>
                            <w:left w:val="none" w:sz="0" w:space="0" w:color="auto"/>
                            <w:bottom w:val="none" w:sz="0" w:space="0" w:color="auto"/>
                            <w:right w:val="none" w:sz="0" w:space="0" w:color="auto"/>
                          </w:divBdr>
                          <w:divsChild>
                            <w:div w:id="15293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0438">
                  <w:marLeft w:val="0"/>
                  <w:marRight w:val="0"/>
                  <w:marTop w:val="0"/>
                  <w:marBottom w:val="0"/>
                  <w:divBdr>
                    <w:top w:val="none" w:sz="0" w:space="0" w:color="auto"/>
                    <w:left w:val="none" w:sz="0" w:space="0" w:color="auto"/>
                    <w:bottom w:val="none" w:sz="0" w:space="0" w:color="auto"/>
                    <w:right w:val="none" w:sz="0" w:space="0" w:color="auto"/>
                  </w:divBdr>
                  <w:divsChild>
                    <w:div w:id="913584863">
                      <w:marLeft w:val="0"/>
                      <w:marRight w:val="0"/>
                      <w:marTop w:val="0"/>
                      <w:marBottom w:val="0"/>
                      <w:divBdr>
                        <w:top w:val="none" w:sz="0" w:space="0" w:color="auto"/>
                        <w:left w:val="none" w:sz="0" w:space="0" w:color="auto"/>
                        <w:bottom w:val="none" w:sz="0" w:space="0" w:color="auto"/>
                        <w:right w:val="none" w:sz="0" w:space="0" w:color="auto"/>
                      </w:divBdr>
                    </w:div>
                    <w:div w:id="935213957">
                      <w:marLeft w:val="0"/>
                      <w:marRight w:val="0"/>
                      <w:marTop w:val="0"/>
                      <w:marBottom w:val="0"/>
                      <w:divBdr>
                        <w:top w:val="none" w:sz="0" w:space="0" w:color="auto"/>
                        <w:left w:val="none" w:sz="0" w:space="0" w:color="auto"/>
                        <w:bottom w:val="none" w:sz="0" w:space="0" w:color="auto"/>
                        <w:right w:val="none" w:sz="0" w:space="0" w:color="auto"/>
                      </w:divBdr>
                    </w:div>
                    <w:div w:id="69157155">
                      <w:marLeft w:val="0"/>
                      <w:marRight w:val="0"/>
                      <w:marTop w:val="0"/>
                      <w:marBottom w:val="0"/>
                      <w:divBdr>
                        <w:top w:val="none" w:sz="0" w:space="0" w:color="auto"/>
                        <w:left w:val="none" w:sz="0" w:space="0" w:color="auto"/>
                        <w:bottom w:val="none" w:sz="0" w:space="0" w:color="auto"/>
                        <w:right w:val="none" w:sz="0" w:space="0" w:color="auto"/>
                      </w:divBdr>
                    </w:div>
                    <w:div w:id="16271476">
                      <w:marLeft w:val="0"/>
                      <w:marRight w:val="0"/>
                      <w:marTop w:val="0"/>
                      <w:marBottom w:val="0"/>
                      <w:divBdr>
                        <w:top w:val="none" w:sz="0" w:space="0" w:color="auto"/>
                        <w:left w:val="none" w:sz="0" w:space="0" w:color="auto"/>
                        <w:bottom w:val="none" w:sz="0" w:space="0" w:color="auto"/>
                        <w:right w:val="none" w:sz="0" w:space="0" w:color="auto"/>
                      </w:divBdr>
                    </w:div>
                    <w:div w:id="407920494">
                      <w:marLeft w:val="0"/>
                      <w:marRight w:val="0"/>
                      <w:marTop w:val="0"/>
                      <w:marBottom w:val="0"/>
                      <w:divBdr>
                        <w:top w:val="none" w:sz="0" w:space="0" w:color="auto"/>
                        <w:left w:val="none" w:sz="0" w:space="0" w:color="auto"/>
                        <w:bottom w:val="none" w:sz="0" w:space="0" w:color="auto"/>
                        <w:right w:val="none" w:sz="0" w:space="0" w:color="auto"/>
                      </w:divBdr>
                    </w:div>
                    <w:div w:id="323826639">
                      <w:marLeft w:val="0"/>
                      <w:marRight w:val="0"/>
                      <w:marTop w:val="0"/>
                      <w:marBottom w:val="0"/>
                      <w:divBdr>
                        <w:top w:val="none" w:sz="0" w:space="0" w:color="auto"/>
                        <w:left w:val="none" w:sz="0" w:space="0" w:color="auto"/>
                        <w:bottom w:val="none" w:sz="0" w:space="0" w:color="auto"/>
                        <w:right w:val="none" w:sz="0" w:space="0" w:color="auto"/>
                      </w:divBdr>
                    </w:div>
                    <w:div w:id="309601626">
                      <w:marLeft w:val="0"/>
                      <w:marRight w:val="0"/>
                      <w:marTop w:val="0"/>
                      <w:marBottom w:val="0"/>
                      <w:divBdr>
                        <w:top w:val="none" w:sz="0" w:space="0" w:color="auto"/>
                        <w:left w:val="none" w:sz="0" w:space="0" w:color="auto"/>
                        <w:bottom w:val="none" w:sz="0" w:space="0" w:color="auto"/>
                        <w:right w:val="none" w:sz="0" w:space="0" w:color="auto"/>
                      </w:divBdr>
                    </w:div>
                    <w:div w:id="2023892758">
                      <w:marLeft w:val="0"/>
                      <w:marRight w:val="0"/>
                      <w:marTop w:val="0"/>
                      <w:marBottom w:val="0"/>
                      <w:divBdr>
                        <w:top w:val="none" w:sz="0" w:space="0" w:color="auto"/>
                        <w:left w:val="none" w:sz="0" w:space="0" w:color="auto"/>
                        <w:bottom w:val="none" w:sz="0" w:space="0" w:color="auto"/>
                        <w:right w:val="none" w:sz="0" w:space="0" w:color="auto"/>
                      </w:divBdr>
                    </w:div>
                    <w:div w:id="422188634">
                      <w:marLeft w:val="0"/>
                      <w:marRight w:val="0"/>
                      <w:marTop w:val="0"/>
                      <w:marBottom w:val="0"/>
                      <w:divBdr>
                        <w:top w:val="none" w:sz="0" w:space="0" w:color="auto"/>
                        <w:left w:val="none" w:sz="0" w:space="0" w:color="auto"/>
                        <w:bottom w:val="none" w:sz="0" w:space="0" w:color="auto"/>
                        <w:right w:val="none" w:sz="0" w:space="0" w:color="auto"/>
                      </w:divBdr>
                    </w:div>
                    <w:div w:id="2130470314">
                      <w:marLeft w:val="0"/>
                      <w:marRight w:val="0"/>
                      <w:marTop w:val="0"/>
                      <w:marBottom w:val="0"/>
                      <w:divBdr>
                        <w:top w:val="none" w:sz="0" w:space="0" w:color="auto"/>
                        <w:left w:val="none" w:sz="0" w:space="0" w:color="auto"/>
                        <w:bottom w:val="none" w:sz="0" w:space="0" w:color="auto"/>
                        <w:right w:val="none" w:sz="0" w:space="0" w:color="auto"/>
                      </w:divBdr>
                    </w:div>
                    <w:div w:id="1370761643">
                      <w:marLeft w:val="0"/>
                      <w:marRight w:val="0"/>
                      <w:marTop w:val="0"/>
                      <w:marBottom w:val="0"/>
                      <w:divBdr>
                        <w:top w:val="none" w:sz="0" w:space="0" w:color="auto"/>
                        <w:left w:val="none" w:sz="0" w:space="0" w:color="auto"/>
                        <w:bottom w:val="none" w:sz="0" w:space="0" w:color="auto"/>
                        <w:right w:val="none" w:sz="0" w:space="0" w:color="auto"/>
                      </w:divBdr>
                    </w:div>
                    <w:div w:id="634527380">
                      <w:marLeft w:val="0"/>
                      <w:marRight w:val="0"/>
                      <w:marTop w:val="0"/>
                      <w:marBottom w:val="0"/>
                      <w:divBdr>
                        <w:top w:val="none" w:sz="0" w:space="0" w:color="auto"/>
                        <w:left w:val="none" w:sz="0" w:space="0" w:color="auto"/>
                        <w:bottom w:val="none" w:sz="0" w:space="0" w:color="auto"/>
                        <w:right w:val="none" w:sz="0" w:space="0" w:color="auto"/>
                      </w:divBdr>
                    </w:div>
                    <w:div w:id="394934350">
                      <w:marLeft w:val="0"/>
                      <w:marRight w:val="0"/>
                      <w:marTop w:val="0"/>
                      <w:marBottom w:val="0"/>
                      <w:divBdr>
                        <w:top w:val="none" w:sz="0" w:space="0" w:color="auto"/>
                        <w:left w:val="none" w:sz="0" w:space="0" w:color="auto"/>
                        <w:bottom w:val="none" w:sz="0" w:space="0" w:color="auto"/>
                        <w:right w:val="none" w:sz="0" w:space="0" w:color="auto"/>
                      </w:divBdr>
                    </w:div>
                    <w:div w:id="859926491">
                      <w:marLeft w:val="0"/>
                      <w:marRight w:val="0"/>
                      <w:marTop w:val="0"/>
                      <w:marBottom w:val="0"/>
                      <w:divBdr>
                        <w:top w:val="none" w:sz="0" w:space="0" w:color="auto"/>
                        <w:left w:val="none" w:sz="0" w:space="0" w:color="auto"/>
                        <w:bottom w:val="none" w:sz="0" w:space="0" w:color="auto"/>
                        <w:right w:val="none" w:sz="0" w:space="0" w:color="auto"/>
                      </w:divBdr>
                    </w:div>
                    <w:div w:id="1158153488">
                      <w:marLeft w:val="0"/>
                      <w:marRight w:val="0"/>
                      <w:marTop w:val="0"/>
                      <w:marBottom w:val="0"/>
                      <w:divBdr>
                        <w:top w:val="none" w:sz="0" w:space="0" w:color="auto"/>
                        <w:left w:val="none" w:sz="0" w:space="0" w:color="auto"/>
                        <w:bottom w:val="none" w:sz="0" w:space="0" w:color="auto"/>
                        <w:right w:val="none" w:sz="0" w:space="0" w:color="auto"/>
                      </w:divBdr>
                    </w:div>
                    <w:div w:id="869689525">
                      <w:marLeft w:val="0"/>
                      <w:marRight w:val="0"/>
                      <w:marTop w:val="0"/>
                      <w:marBottom w:val="0"/>
                      <w:divBdr>
                        <w:top w:val="none" w:sz="0" w:space="0" w:color="auto"/>
                        <w:left w:val="none" w:sz="0" w:space="0" w:color="auto"/>
                        <w:bottom w:val="none" w:sz="0" w:space="0" w:color="auto"/>
                        <w:right w:val="none" w:sz="0" w:space="0" w:color="auto"/>
                      </w:divBdr>
                    </w:div>
                  </w:divsChild>
                </w:div>
                <w:div w:id="722368861">
                  <w:marLeft w:val="0"/>
                  <w:marRight w:val="0"/>
                  <w:marTop w:val="0"/>
                  <w:marBottom w:val="0"/>
                  <w:divBdr>
                    <w:top w:val="none" w:sz="0" w:space="0" w:color="auto"/>
                    <w:left w:val="none" w:sz="0" w:space="0" w:color="auto"/>
                    <w:bottom w:val="none" w:sz="0" w:space="0" w:color="auto"/>
                    <w:right w:val="none" w:sz="0" w:space="0" w:color="auto"/>
                  </w:divBdr>
                  <w:divsChild>
                    <w:div w:id="1573850661">
                      <w:marLeft w:val="0"/>
                      <w:marRight w:val="0"/>
                      <w:marTop w:val="0"/>
                      <w:marBottom w:val="0"/>
                      <w:divBdr>
                        <w:top w:val="none" w:sz="0" w:space="0" w:color="auto"/>
                        <w:left w:val="none" w:sz="0" w:space="0" w:color="auto"/>
                        <w:bottom w:val="none" w:sz="0" w:space="0" w:color="auto"/>
                        <w:right w:val="none" w:sz="0" w:space="0" w:color="auto"/>
                      </w:divBdr>
                      <w:divsChild>
                        <w:div w:id="1082334843">
                          <w:marLeft w:val="0"/>
                          <w:marRight w:val="0"/>
                          <w:marTop w:val="0"/>
                          <w:marBottom w:val="0"/>
                          <w:divBdr>
                            <w:top w:val="none" w:sz="0" w:space="0" w:color="auto"/>
                            <w:left w:val="none" w:sz="0" w:space="0" w:color="auto"/>
                            <w:bottom w:val="none" w:sz="0" w:space="0" w:color="auto"/>
                            <w:right w:val="none" w:sz="0" w:space="0" w:color="auto"/>
                          </w:divBdr>
                          <w:divsChild>
                            <w:div w:id="1888033041">
                              <w:marLeft w:val="0"/>
                              <w:marRight w:val="0"/>
                              <w:marTop w:val="0"/>
                              <w:marBottom w:val="0"/>
                              <w:divBdr>
                                <w:top w:val="none" w:sz="0" w:space="0" w:color="auto"/>
                                <w:left w:val="none" w:sz="0" w:space="0" w:color="auto"/>
                                <w:bottom w:val="none" w:sz="0" w:space="0" w:color="auto"/>
                                <w:right w:val="none" w:sz="0" w:space="0" w:color="auto"/>
                              </w:divBdr>
                            </w:div>
                            <w:div w:id="775439742">
                              <w:marLeft w:val="0"/>
                              <w:marRight w:val="0"/>
                              <w:marTop w:val="0"/>
                              <w:marBottom w:val="0"/>
                              <w:divBdr>
                                <w:top w:val="none" w:sz="0" w:space="0" w:color="auto"/>
                                <w:left w:val="none" w:sz="0" w:space="0" w:color="auto"/>
                                <w:bottom w:val="none" w:sz="0" w:space="0" w:color="auto"/>
                                <w:right w:val="none" w:sz="0" w:space="0" w:color="auto"/>
                              </w:divBdr>
                            </w:div>
                            <w:div w:id="2094814620">
                              <w:marLeft w:val="0"/>
                              <w:marRight w:val="0"/>
                              <w:marTop w:val="0"/>
                              <w:marBottom w:val="0"/>
                              <w:divBdr>
                                <w:top w:val="none" w:sz="0" w:space="0" w:color="auto"/>
                                <w:left w:val="none" w:sz="0" w:space="0" w:color="auto"/>
                                <w:bottom w:val="none" w:sz="0" w:space="0" w:color="auto"/>
                                <w:right w:val="none" w:sz="0" w:space="0" w:color="auto"/>
                              </w:divBdr>
                            </w:div>
                            <w:div w:id="1653604891">
                              <w:marLeft w:val="0"/>
                              <w:marRight w:val="0"/>
                              <w:marTop w:val="0"/>
                              <w:marBottom w:val="0"/>
                              <w:divBdr>
                                <w:top w:val="none" w:sz="0" w:space="0" w:color="auto"/>
                                <w:left w:val="none" w:sz="0" w:space="0" w:color="auto"/>
                                <w:bottom w:val="none" w:sz="0" w:space="0" w:color="auto"/>
                                <w:right w:val="none" w:sz="0" w:space="0" w:color="auto"/>
                              </w:divBdr>
                            </w:div>
                            <w:div w:id="1108238492">
                              <w:marLeft w:val="0"/>
                              <w:marRight w:val="0"/>
                              <w:marTop w:val="0"/>
                              <w:marBottom w:val="0"/>
                              <w:divBdr>
                                <w:top w:val="none" w:sz="0" w:space="0" w:color="auto"/>
                                <w:left w:val="none" w:sz="0" w:space="0" w:color="auto"/>
                                <w:bottom w:val="none" w:sz="0" w:space="0" w:color="auto"/>
                                <w:right w:val="none" w:sz="0" w:space="0" w:color="auto"/>
                              </w:divBdr>
                            </w:div>
                            <w:div w:id="1404376499">
                              <w:marLeft w:val="0"/>
                              <w:marRight w:val="0"/>
                              <w:marTop w:val="0"/>
                              <w:marBottom w:val="0"/>
                              <w:divBdr>
                                <w:top w:val="none" w:sz="0" w:space="0" w:color="auto"/>
                                <w:left w:val="none" w:sz="0" w:space="0" w:color="auto"/>
                                <w:bottom w:val="none" w:sz="0" w:space="0" w:color="auto"/>
                                <w:right w:val="none" w:sz="0" w:space="0" w:color="auto"/>
                              </w:divBdr>
                            </w:div>
                            <w:div w:id="24865690">
                              <w:marLeft w:val="0"/>
                              <w:marRight w:val="0"/>
                              <w:marTop w:val="0"/>
                              <w:marBottom w:val="0"/>
                              <w:divBdr>
                                <w:top w:val="none" w:sz="0" w:space="0" w:color="auto"/>
                                <w:left w:val="none" w:sz="0" w:space="0" w:color="auto"/>
                                <w:bottom w:val="none" w:sz="0" w:space="0" w:color="auto"/>
                                <w:right w:val="none" w:sz="0" w:space="0" w:color="auto"/>
                              </w:divBdr>
                            </w:div>
                            <w:div w:id="208151456">
                              <w:marLeft w:val="0"/>
                              <w:marRight w:val="0"/>
                              <w:marTop w:val="0"/>
                              <w:marBottom w:val="0"/>
                              <w:divBdr>
                                <w:top w:val="none" w:sz="0" w:space="0" w:color="auto"/>
                                <w:left w:val="none" w:sz="0" w:space="0" w:color="auto"/>
                                <w:bottom w:val="none" w:sz="0" w:space="0" w:color="auto"/>
                                <w:right w:val="none" w:sz="0" w:space="0" w:color="auto"/>
                              </w:divBdr>
                            </w:div>
                            <w:div w:id="1430852534">
                              <w:marLeft w:val="0"/>
                              <w:marRight w:val="0"/>
                              <w:marTop w:val="0"/>
                              <w:marBottom w:val="0"/>
                              <w:divBdr>
                                <w:top w:val="none" w:sz="0" w:space="0" w:color="auto"/>
                                <w:left w:val="none" w:sz="0" w:space="0" w:color="auto"/>
                                <w:bottom w:val="none" w:sz="0" w:space="0" w:color="auto"/>
                                <w:right w:val="none" w:sz="0" w:space="0" w:color="auto"/>
                              </w:divBdr>
                            </w:div>
                            <w:div w:id="860585752">
                              <w:marLeft w:val="0"/>
                              <w:marRight w:val="0"/>
                              <w:marTop w:val="0"/>
                              <w:marBottom w:val="0"/>
                              <w:divBdr>
                                <w:top w:val="none" w:sz="0" w:space="0" w:color="auto"/>
                                <w:left w:val="none" w:sz="0" w:space="0" w:color="auto"/>
                                <w:bottom w:val="none" w:sz="0" w:space="0" w:color="auto"/>
                                <w:right w:val="none" w:sz="0" w:space="0" w:color="auto"/>
                              </w:divBdr>
                            </w:div>
                            <w:div w:id="1633513347">
                              <w:marLeft w:val="0"/>
                              <w:marRight w:val="0"/>
                              <w:marTop w:val="0"/>
                              <w:marBottom w:val="0"/>
                              <w:divBdr>
                                <w:top w:val="none" w:sz="0" w:space="0" w:color="auto"/>
                                <w:left w:val="none" w:sz="0" w:space="0" w:color="auto"/>
                                <w:bottom w:val="none" w:sz="0" w:space="0" w:color="auto"/>
                                <w:right w:val="none" w:sz="0" w:space="0" w:color="auto"/>
                              </w:divBdr>
                            </w:div>
                            <w:div w:id="297224954">
                              <w:marLeft w:val="0"/>
                              <w:marRight w:val="0"/>
                              <w:marTop w:val="0"/>
                              <w:marBottom w:val="0"/>
                              <w:divBdr>
                                <w:top w:val="none" w:sz="0" w:space="0" w:color="auto"/>
                                <w:left w:val="none" w:sz="0" w:space="0" w:color="auto"/>
                                <w:bottom w:val="none" w:sz="0" w:space="0" w:color="auto"/>
                                <w:right w:val="none" w:sz="0" w:space="0" w:color="auto"/>
                              </w:divBdr>
                            </w:div>
                            <w:div w:id="1767069507">
                              <w:marLeft w:val="0"/>
                              <w:marRight w:val="0"/>
                              <w:marTop w:val="0"/>
                              <w:marBottom w:val="0"/>
                              <w:divBdr>
                                <w:top w:val="none" w:sz="0" w:space="0" w:color="auto"/>
                                <w:left w:val="none" w:sz="0" w:space="0" w:color="auto"/>
                                <w:bottom w:val="none" w:sz="0" w:space="0" w:color="auto"/>
                                <w:right w:val="none" w:sz="0" w:space="0" w:color="auto"/>
                              </w:divBdr>
                            </w:div>
                            <w:div w:id="11882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77321">
                  <w:marLeft w:val="0"/>
                  <w:marRight w:val="0"/>
                  <w:marTop w:val="0"/>
                  <w:marBottom w:val="0"/>
                  <w:divBdr>
                    <w:top w:val="none" w:sz="0" w:space="0" w:color="auto"/>
                    <w:left w:val="none" w:sz="0" w:space="0" w:color="auto"/>
                    <w:bottom w:val="none" w:sz="0" w:space="0" w:color="auto"/>
                    <w:right w:val="none" w:sz="0" w:space="0" w:color="auto"/>
                  </w:divBdr>
                  <w:divsChild>
                    <w:div w:id="31006135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82672261">
      <w:bodyDiv w:val="1"/>
      <w:marLeft w:val="0"/>
      <w:marRight w:val="0"/>
      <w:marTop w:val="0"/>
      <w:marBottom w:val="0"/>
      <w:divBdr>
        <w:top w:val="none" w:sz="0" w:space="0" w:color="auto"/>
        <w:left w:val="none" w:sz="0" w:space="0" w:color="auto"/>
        <w:bottom w:val="none" w:sz="0" w:space="0" w:color="auto"/>
        <w:right w:val="none" w:sz="0" w:space="0" w:color="auto"/>
      </w:divBdr>
    </w:div>
    <w:div w:id="1209562848">
      <w:bodyDiv w:val="1"/>
      <w:marLeft w:val="0"/>
      <w:marRight w:val="0"/>
      <w:marTop w:val="0"/>
      <w:marBottom w:val="0"/>
      <w:divBdr>
        <w:top w:val="none" w:sz="0" w:space="0" w:color="auto"/>
        <w:left w:val="none" w:sz="0" w:space="0" w:color="auto"/>
        <w:bottom w:val="none" w:sz="0" w:space="0" w:color="auto"/>
        <w:right w:val="none" w:sz="0" w:space="0" w:color="auto"/>
      </w:divBdr>
    </w:div>
    <w:div w:id="1210455543">
      <w:bodyDiv w:val="1"/>
      <w:marLeft w:val="0"/>
      <w:marRight w:val="0"/>
      <w:marTop w:val="0"/>
      <w:marBottom w:val="0"/>
      <w:divBdr>
        <w:top w:val="none" w:sz="0" w:space="0" w:color="auto"/>
        <w:left w:val="none" w:sz="0" w:space="0" w:color="auto"/>
        <w:bottom w:val="none" w:sz="0" w:space="0" w:color="auto"/>
        <w:right w:val="none" w:sz="0" w:space="0" w:color="auto"/>
      </w:divBdr>
    </w:div>
    <w:div w:id="1237858819">
      <w:bodyDiv w:val="1"/>
      <w:marLeft w:val="0"/>
      <w:marRight w:val="0"/>
      <w:marTop w:val="0"/>
      <w:marBottom w:val="0"/>
      <w:divBdr>
        <w:top w:val="none" w:sz="0" w:space="0" w:color="auto"/>
        <w:left w:val="none" w:sz="0" w:space="0" w:color="auto"/>
        <w:bottom w:val="none" w:sz="0" w:space="0" w:color="auto"/>
        <w:right w:val="none" w:sz="0" w:space="0" w:color="auto"/>
      </w:divBdr>
    </w:div>
    <w:div w:id="1304193108">
      <w:bodyDiv w:val="1"/>
      <w:marLeft w:val="0"/>
      <w:marRight w:val="0"/>
      <w:marTop w:val="0"/>
      <w:marBottom w:val="0"/>
      <w:divBdr>
        <w:top w:val="none" w:sz="0" w:space="0" w:color="auto"/>
        <w:left w:val="none" w:sz="0" w:space="0" w:color="auto"/>
        <w:bottom w:val="none" w:sz="0" w:space="0" w:color="auto"/>
        <w:right w:val="none" w:sz="0" w:space="0" w:color="auto"/>
      </w:divBdr>
    </w:div>
    <w:div w:id="1320889630">
      <w:bodyDiv w:val="1"/>
      <w:marLeft w:val="0"/>
      <w:marRight w:val="0"/>
      <w:marTop w:val="0"/>
      <w:marBottom w:val="0"/>
      <w:divBdr>
        <w:top w:val="none" w:sz="0" w:space="0" w:color="auto"/>
        <w:left w:val="none" w:sz="0" w:space="0" w:color="auto"/>
        <w:bottom w:val="none" w:sz="0" w:space="0" w:color="auto"/>
        <w:right w:val="none" w:sz="0" w:space="0" w:color="auto"/>
      </w:divBdr>
    </w:div>
    <w:div w:id="1327322413">
      <w:bodyDiv w:val="1"/>
      <w:marLeft w:val="0"/>
      <w:marRight w:val="0"/>
      <w:marTop w:val="0"/>
      <w:marBottom w:val="0"/>
      <w:divBdr>
        <w:top w:val="none" w:sz="0" w:space="0" w:color="auto"/>
        <w:left w:val="none" w:sz="0" w:space="0" w:color="auto"/>
        <w:bottom w:val="none" w:sz="0" w:space="0" w:color="auto"/>
        <w:right w:val="none" w:sz="0" w:space="0" w:color="auto"/>
      </w:divBdr>
    </w:div>
    <w:div w:id="1359350016">
      <w:bodyDiv w:val="1"/>
      <w:marLeft w:val="0"/>
      <w:marRight w:val="0"/>
      <w:marTop w:val="0"/>
      <w:marBottom w:val="0"/>
      <w:divBdr>
        <w:top w:val="none" w:sz="0" w:space="0" w:color="auto"/>
        <w:left w:val="none" w:sz="0" w:space="0" w:color="auto"/>
        <w:bottom w:val="none" w:sz="0" w:space="0" w:color="auto"/>
        <w:right w:val="none" w:sz="0" w:space="0" w:color="auto"/>
      </w:divBdr>
    </w:div>
    <w:div w:id="1383287842">
      <w:bodyDiv w:val="1"/>
      <w:marLeft w:val="0"/>
      <w:marRight w:val="0"/>
      <w:marTop w:val="0"/>
      <w:marBottom w:val="0"/>
      <w:divBdr>
        <w:top w:val="none" w:sz="0" w:space="0" w:color="auto"/>
        <w:left w:val="none" w:sz="0" w:space="0" w:color="auto"/>
        <w:bottom w:val="none" w:sz="0" w:space="0" w:color="auto"/>
        <w:right w:val="none" w:sz="0" w:space="0" w:color="auto"/>
      </w:divBdr>
    </w:div>
    <w:div w:id="1431506305">
      <w:bodyDiv w:val="1"/>
      <w:marLeft w:val="0"/>
      <w:marRight w:val="0"/>
      <w:marTop w:val="0"/>
      <w:marBottom w:val="0"/>
      <w:divBdr>
        <w:top w:val="none" w:sz="0" w:space="0" w:color="auto"/>
        <w:left w:val="none" w:sz="0" w:space="0" w:color="auto"/>
        <w:bottom w:val="none" w:sz="0" w:space="0" w:color="auto"/>
        <w:right w:val="none" w:sz="0" w:space="0" w:color="auto"/>
      </w:divBdr>
    </w:div>
    <w:div w:id="1457290295">
      <w:bodyDiv w:val="1"/>
      <w:marLeft w:val="0"/>
      <w:marRight w:val="0"/>
      <w:marTop w:val="0"/>
      <w:marBottom w:val="0"/>
      <w:divBdr>
        <w:top w:val="none" w:sz="0" w:space="0" w:color="auto"/>
        <w:left w:val="none" w:sz="0" w:space="0" w:color="auto"/>
        <w:bottom w:val="none" w:sz="0" w:space="0" w:color="auto"/>
        <w:right w:val="none" w:sz="0" w:space="0" w:color="auto"/>
      </w:divBdr>
    </w:div>
    <w:div w:id="1495991114">
      <w:bodyDiv w:val="1"/>
      <w:marLeft w:val="0"/>
      <w:marRight w:val="0"/>
      <w:marTop w:val="0"/>
      <w:marBottom w:val="0"/>
      <w:divBdr>
        <w:top w:val="none" w:sz="0" w:space="0" w:color="auto"/>
        <w:left w:val="none" w:sz="0" w:space="0" w:color="auto"/>
        <w:bottom w:val="none" w:sz="0" w:space="0" w:color="auto"/>
        <w:right w:val="none" w:sz="0" w:space="0" w:color="auto"/>
      </w:divBdr>
    </w:div>
    <w:div w:id="1552500956">
      <w:bodyDiv w:val="1"/>
      <w:marLeft w:val="0"/>
      <w:marRight w:val="0"/>
      <w:marTop w:val="0"/>
      <w:marBottom w:val="0"/>
      <w:divBdr>
        <w:top w:val="none" w:sz="0" w:space="0" w:color="auto"/>
        <w:left w:val="none" w:sz="0" w:space="0" w:color="auto"/>
        <w:bottom w:val="none" w:sz="0" w:space="0" w:color="auto"/>
        <w:right w:val="none" w:sz="0" w:space="0" w:color="auto"/>
      </w:divBdr>
    </w:div>
    <w:div w:id="1563441512">
      <w:bodyDiv w:val="1"/>
      <w:marLeft w:val="0"/>
      <w:marRight w:val="0"/>
      <w:marTop w:val="0"/>
      <w:marBottom w:val="0"/>
      <w:divBdr>
        <w:top w:val="none" w:sz="0" w:space="0" w:color="auto"/>
        <w:left w:val="none" w:sz="0" w:space="0" w:color="auto"/>
        <w:bottom w:val="none" w:sz="0" w:space="0" w:color="auto"/>
        <w:right w:val="none" w:sz="0" w:space="0" w:color="auto"/>
      </w:divBdr>
    </w:div>
    <w:div w:id="1565020329">
      <w:bodyDiv w:val="1"/>
      <w:marLeft w:val="0"/>
      <w:marRight w:val="0"/>
      <w:marTop w:val="0"/>
      <w:marBottom w:val="0"/>
      <w:divBdr>
        <w:top w:val="none" w:sz="0" w:space="0" w:color="auto"/>
        <w:left w:val="none" w:sz="0" w:space="0" w:color="auto"/>
        <w:bottom w:val="none" w:sz="0" w:space="0" w:color="auto"/>
        <w:right w:val="none" w:sz="0" w:space="0" w:color="auto"/>
      </w:divBdr>
    </w:div>
    <w:div w:id="1582527193">
      <w:bodyDiv w:val="1"/>
      <w:marLeft w:val="0"/>
      <w:marRight w:val="0"/>
      <w:marTop w:val="0"/>
      <w:marBottom w:val="0"/>
      <w:divBdr>
        <w:top w:val="none" w:sz="0" w:space="0" w:color="auto"/>
        <w:left w:val="none" w:sz="0" w:space="0" w:color="auto"/>
        <w:bottom w:val="none" w:sz="0" w:space="0" w:color="auto"/>
        <w:right w:val="none" w:sz="0" w:space="0" w:color="auto"/>
      </w:divBdr>
    </w:div>
    <w:div w:id="1601447765">
      <w:bodyDiv w:val="1"/>
      <w:marLeft w:val="0"/>
      <w:marRight w:val="0"/>
      <w:marTop w:val="0"/>
      <w:marBottom w:val="0"/>
      <w:divBdr>
        <w:top w:val="none" w:sz="0" w:space="0" w:color="auto"/>
        <w:left w:val="none" w:sz="0" w:space="0" w:color="auto"/>
        <w:bottom w:val="none" w:sz="0" w:space="0" w:color="auto"/>
        <w:right w:val="none" w:sz="0" w:space="0" w:color="auto"/>
      </w:divBdr>
    </w:div>
    <w:div w:id="1606647295">
      <w:bodyDiv w:val="1"/>
      <w:marLeft w:val="0"/>
      <w:marRight w:val="0"/>
      <w:marTop w:val="0"/>
      <w:marBottom w:val="0"/>
      <w:divBdr>
        <w:top w:val="none" w:sz="0" w:space="0" w:color="auto"/>
        <w:left w:val="none" w:sz="0" w:space="0" w:color="auto"/>
        <w:bottom w:val="none" w:sz="0" w:space="0" w:color="auto"/>
        <w:right w:val="none" w:sz="0" w:space="0" w:color="auto"/>
      </w:divBdr>
    </w:div>
    <w:div w:id="1609582528">
      <w:bodyDiv w:val="1"/>
      <w:marLeft w:val="0"/>
      <w:marRight w:val="0"/>
      <w:marTop w:val="0"/>
      <w:marBottom w:val="0"/>
      <w:divBdr>
        <w:top w:val="none" w:sz="0" w:space="0" w:color="auto"/>
        <w:left w:val="none" w:sz="0" w:space="0" w:color="auto"/>
        <w:bottom w:val="none" w:sz="0" w:space="0" w:color="auto"/>
        <w:right w:val="none" w:sz="0" w:space="0" w:color="auto"/>
      </w:divBdr>
    </w:div>
    <w:div w:id="1678389447">
      <w:bodyDiv w:val="1"/>
      <w:marLeft w:val="0"/>
      <w:marRight w:val="0"/>
      <w:marTop w:val="0"/>
      <w:marBottom w:val="0"/>
      <w:divBdr>
        <w:top w:val="none" w:sz="0" w:space="0" w:color="auto"/>
        <w:left w:val="none" w:sz="0" w:space="0" w:color="auto"/>
        <w:bottom w:val="none" w:sz="0" w:space="0" w:color="auto"/>
        <w:right w:val="none" w:sz="0" w:space="0" w:color="auto"/>
      </w:divBdr>
    </w:div>
    <w:div w:id="1704550816">
      <w:bodyDiv w:val="1"/>
      <w:marLeft w:val="0"/>
      <w:marRight w:val="0"/>
      <w:marTop w:val="0"/>
      <w:marBottom w:val="0"/>
      <w:divBdr>
        <w:top w:val="none" w:sz="0" w:space="0" w:color="auto"/>
        <w:left w:val="none" w:sz="0" w:space="0" w:color="auto"/>
        <w:bottom w:val="none" w:sz="0" w:space="0" w:color="auto"/>
        <w:right w:val="none" w:sz="0" w:space="0" w:color="auto"/>
      </w:divBdr>
    </w:div>
    <w:div w:id="1721125184">
      <w:bodyDiv w:val="1"/>
      <w:marLeft w:val="0"/>
      <w:marRight w:val="0"/>
      <w:marTop w:val="0"/>
      <w:marBottom w:val="0"/>
      <w:divBdr>
        <w:top w:val="none" w:sz="0" w:space="0" w:color="auto"/>
        <w:left w:val="none" w:sz="0" w:space="0" w:color="auto"/>
        <w:bottom w:val="none" w:sz="0" w:space="0" w:color="auto"/>
        <w:right w:val="none" w:sz="0" w:space="0" w:color="auto"/>
      </w:divBdr>
    </w:div>
    <w:div w:id="1736390591">
      <w:bodyDiv w:val="1"/>
      <w:marLeft w:val="0"/>
      <w:marRight w:val="0"/>
      <w:marTop w:val="0"/>
      <w:marBottom w:val="0"/>
      <w:divBdr>
        <w:top w:val="none" w:sz="0" w:space="0" w:color="auto"/>
        <w:left w:val="none" w:sz="0" w:space="0" w:color="auto"/>
        <w:bottom w:val="none" w:sz="0" w:space="0" w:color="auto"/>
        <w:right w:val="none" w:sz="0" w:space="0" w:color="auto"/>
      </w:divBdr>
    </w:div>
    <w:div w:id="1739326141">
      <w:bodyDiv w:val="1"/>
      <w:marLeft w:val="0"/>
      <w:marRight w:val="0"/>
      <w:marTop w:val="0"/>
      <w:marBottom w:val="0"/>
      <w:divBdr>
        <w:top w:val="none" w:sz="0" w:space="0" w:color="auto"/>
        <w:left w:val="none" w:sz="0" w:space="0" w:color="auto"/>
        <w:bottom w:val="none" w:sz="0" w:space="0" w:color="auto"/>
        <w:right w:val="none" w:sz="0" w:space="0" w:color="auto"/>
      </w:divBdr>
    </w:div>
    <w:div w:id="1766225955">
      <w:bodyDiv w:val="1"/>
      <w:marLeft w:val="0"/>
      <w:marRight w:val="0"/>
      <w:marTop w:val="0"/>
      <w:marBottom w:val="0"/>
      <w:divBdr>
        <w:top w:val="none" w:sz="0" w:space="0" w:color="auto"/>
        <w:left w:val="none" w:sz="0" w:space="0" w:color="auto"/>
        <w:bottom w:val="none" w:sz="0" w:space="0" w:color="auto"/>
        <w:right w:val="none" w:sz="0" w:space="0" w:color="auto"/>
      </w:divBdr>
    </w:div>
    <w:div w:id="1780448179">
      <w:bodyDiv w:val="1"/>
      <w:marLeft w:val="0"/>
      <w:marRight w:val="0"/>
      <w:marTop w:val="0"/>
      <w:marBottom w:val="0"/>
      <w:divBdr>
        <w:top w:val="none" w:sz="0" w:space="0" w:color="auto"/>
        <w:left w:val="none" w:sz="0" w:space="0" w:color="auto"/>
        <w:bottom w:val="none" w:sz="0" w:space="0" w:color="auto"/>
        <w:right w:val="none" w:sz="0" w:space="0" w:color="auto"/>
      </w:divBdr>
    </w:div>
    <w:div w:id="1821920468">
      <w:bodyDiv w:val="1"/>
      <w:marLeft w:val="0"/>
      <w:marRight w:val="0"/>
      <w:marTop w:val="0"/>
      <w:marBottom w:val="0"/>
      <w:divBdr>
        <w:top w:val="none" w:sz="0" w:space="0" w:color="auto"/>
        <w:left w:val="none" w:sz="0" w:space="0" w:color="auto"/>
        <w:bottom w:val="none" w:sz="0" w:space="0" w:color="auto"/>
        <w:right w:val="none" w:sz="0" w:space="0" w:color="auto"/>
      </w:divBdr>
    </w:div>
    <w:div w:id="1873613909">
      <w:bodyDiv w:val="1"/>
      <w:marLeft w:val="0"/>
      <w:marRight w:val="0"/>
      <w:marTop w:val="0"/>
      <w:marBottom w:val="0"/>
      <w:divBdr>
        <w:top w:val="none" w:sz="0" w:space="0" w:color="auto"/>
        <w:left w:val="none" w:sz="0" w:space="0" w:color="auto"/>
        <w:bottom w:val="none" w:sz="0" w:space="0" w:color="auto"/>
        <w:right w:val="none" w:sz="0" w:space="0" w:color="auto"/>
      </w:divBdr>
    </w:div>
    <w:div w:id="1930188491">
      <w:bodyDiv w:val="1"/>
      <w:marLeft w:val="0"/>
      <w:marRight w:val="0"/>
      <w:marTop w:val="0"/>
      <w:marBottom w:val="0"/>
      <w:divBdr>
        <w:top w:val="none" w:sz="0" w:space="0" w:color="auto"/>
        <w:left w:val="none" w:sz="0" w:space="0" w:color="auto"/>
        <w:bottom w:val="none" w:sz="0" w:space="0" w:color="auto"/>
        <w:right w:val="none" w:sz="0" w:space="0" w:color="auto"/>
      </w:divBdr>
    </w:div>
    <w:div w:id="1938563644">
      <w:bodyDiv w:val="1"/>
      <w:marLeft w:val="0"/>
      <w:marRight w:val="0"/>
      <w:marTop w:val="0"/>
      <w:marBottom w:val="0"/>
      <w:divBdr>
        <w:top w:val="none" w:sz="0" w:space="0" w:color="auto"/>
        <w:left w:val="none" w:sz="0" w:space="0" w:color="auto"/>
        <w:bottom w:val="none" w:sz="0" w:space="0" w:color="auto"/>
        <w:right w:val="none" w:sz="0" w:space="0" w:color="auto"/>
      </w:divBdr>
    </w:div>
    <w:div w:id="1952201129">
      <w:bodyDiv w:val="1"/>
      <w:marLeft w:val="0"/>
      <w:marRight w:val="0"/>
      <w:marTop w:val="0"/>
      <w:marBottom w:val="0"/>
      <w:divBdr>
        <w:top w:val="none" w:sz="0" w:space="0" w:color="auto"/>
        <w:left w:val="none" w:sz="0" w:space="0" w:color="auto"/>
        <w:bottom w:val="none" w:sz="0" w:space="0" w:color="auto"/>
        <w:right w:val="none" w:sz="0" w:space="0" w:color="auto"/>
      </w:divBdr>
    </w:div>
    <w:div w:id="1959753517">
      <w:bodyDiv w:val="1"/>
      <w:marLeft w:val="0"/>
      <w:marRight w:val="0"/>
      <w:marTop w:val="0"/>
      <w:marBottom w:val="0"/>
      <w:divBdr>
        <w:top w:val="none" w:sz="0" w:space="0" w:color="auto"/>
        <w:left w:val="none" w:sz="0" w:space="0" w:color="auto"/>
        <w:bottom w:val="none" w:sz="0" w:space="0" w:color="auto"/>
        <w:right w:val="none" w:sz="0" w:space="0" w:color="auto"/>
      </w:divBdr>
    </w:div>
    <w:div w:id="1973516686">
      <w:bodyDiv w:val="1"/>
      <w:marLeft w:val="0"/>
      <w:marRight w:val="0"/>
      <w:marTop w:val="0"/>
      <w:marBottom w:val="0"/>
      <w:divBdr>
        <w:top w:val="none" w:sz="0" w:space="0" w:color="auto"/>
        <w:left w:val="none" w:sz="0" w:space="0" w:color="auto"/>
        <w:bottom w:val="none" w:sz="0" w:space="0" w:color="auto"/>
        <w:right w:val="none" w:sz="0" w:space="0" w:color="auto"/>
      </w:divBdr>
    </w:div>
    <w:div w:id="1994482062">
      <w:bodyDiv w:val="1"/>
      <w:marLeft w:val="0"/>
      <w:marRight w:val="0"/>
      <w:marTop w:val="0"/>
      <w:marBottom w:val="0"/>
      <w:divBdr>
        <w:top w:val="none" w:sz="0" w:space="0" w:color="auto"/>
        <w:left w:val="none" w:sz="0" w:space="0" w:color="auto"/>
        <w:bottom w:val="none" w:sz="0" w:space="0" w:color="auto"/>
        <w:right w:val="none" w:sz="0" w:space="0" w:color="auto"/>
      </w:divBdr>
    </w:div>
    <w:div w:id="2010866235">
      <w:bodyDiv w:val="1"/>
      <w:marLeft w:val="0"/>
      <w:marRight w:val="0"/>
      <w:marTop w:val="0"/>
      <w:marBottom w:val="0"/>
      <w:divBdr>
        <w:top w:val="none" w:sz="0" w:space="0" w:color="auto"/>
        <w:left w:val="none" w:sz="0" w:space="0" w:color="auto"/>
        <w:bottom w:val="none" w:sz="0" w:space="0" w:color="auto"/>
        <w:right w:val="none" w:sz="0" w:space="0" w:color="auto"/>
      </w:divBdr>
    </w:div>
    <w:div w:id="2072264364">
      <w:bodyDiv w:val="1"/>
      <w:marLeft w:val="0"/>
      <w:marRight w:val="0"/>
      <w:marTop w:val="0"/>
      <w:marBottom w:val="0"/>
      <w:divBdr>
        <w:top w:val="none" w:sz="0" w:space="0" w:color="auto"/>
        <w:left w:val="none" w:sz="0" w:space="0" w:color="auto"/>
        <w:bottom w:val="none" w:sz="0" w:space="0" w:color="auto"/>
        <w:right w:val="none" w:sz="0" w:space="0" w:color="auto"/>
      </w:divBdr>
    </w:div>
    <w:div w:id="2095931633">
      <w:bodyDiv w:val="1"/>
      <w:marLeft w:val="0"/>
      <w:marRight w:val="0"/>
      <w:marTop w:val="0"/>
      <w:marBottom w:val="0"/>
      <w:divBdr>
        <w:top w:val="none" w:sz="0" w:space="0" w:color="auto"/>
        <w:left w:val="none" w:sz="0" w:space="0" w:color="auto"/>
        <w:bottom w:val="none" w:sz="0" w:space="0" w:color="auto"/>
        <w:right w:val="none" w:sz="0" w:space="0" w:color="auto"/>
      </w:divBdr>
    </w:div>
    <w:div w:id="211682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6.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docs.oracle.com/javase/7/docs/api/java/util/Arrays.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jpeg"/><Relationship Id="rId66" Type="http://schemas.openxmlformats.org/officeDocument/2006/relationships/hyperlink" Target="https://academy.onwingspan.com/common-content-store/Shared/Shared/Public/lex_auth_01297182771365478478_shared/web-hosted/assets/InfyAcademyDay2ToTrainee1641474276703.zip" TargetMode="External"/><Relationship Id="rId5" Type="http://schemas.openxmlformats.org/officeDocument/2006/relationships/styles" Target="style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5.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docs.oracle.com/javase/tutorial/java/annotations/predefined.html" TargetMode="External"/><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6.jpeg"/><Relationship Id="rId10" Type="http://schemas.openxmlformats.org/officeDocument/2006/relationships/image" Target="media/image1.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Office\16.0\DTS\en-US%7b0C7612DF-58A3-4038-A3CF-B53084E35715%7d\%7b62353967-CB95-4A1E-8E33-6F57D4B5BD20%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2.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{62353967-CB95-4A1E-8E33-6F57D4B5BD20}tf56348247_win32</Template>
  <TotalTime>0</TotalTime>
  <Pages>109</Pages>
  <Words>17844</Words>
  <Characters>101713</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2022-11-28T02:52:00Z</dcterms:created>
  <dcterms:modified xsi:type="dcterms:W3CDTF">2022-11-29T02:39:00Z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